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bookmarkStart w:id="37" w:name="_Toc420932602"/>
      <w:bookmarkStart w:id="38" w:name="_Toc420933101"/>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1"/>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1"/>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t xml:space="preserve"> </w:t>
      </w:r>
      <w:r>
        <w:rPr>
          <w:b/>
          <w:color w:val="000000"/>
          <w:sz w:val="36"/>
          <w:szCs w:val="36"/>
        </w:rPr>
        <w:t>command</w:t>
      </w:r>
      <w:r w:rsidRPr="00F249DC">
        <w:rPr>
          <w:b/>
          <w:color w:val="000000"/>
          <w:sz w:val="36"/>
          <w:szCs w:val="36"/>
        </w:rPr>
        <w:t xml:space="preserve"> system</w:t>
      </w:r>
    </w:p>
    <w:p w14:paraId="596298C8" w14:textId="77777777" w:rsidR="006E0F42" w:rsidRPr="00F249DC" w:rsidRDefault="006E0F42" w:rsidP="006E0F42">
      <w:pPr>
        <w:pStyle w:val="af1"/>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9" w:name="_Toc292872376"/>
      <w:bookmarkStart w:id="40" w:name="_Toc292872869"/>
      <w:bookmarkStart w:id="41" w:name="_Toc292874056"/>
      <w:r w:rsidRPr="00F249DC">
        <w:rPr>
          <w:b/>
          <w:bCs/>
          <w:color w:val="000000"/>
          <w:sz w:val="24"/>
        </w:rPr>
        <w:t>Abstract</w:t>
      </w:r>
      <w:bookmarkEnd w:id="39"/>
      <w:bookmarkEnd w:id="40"/>
      <w:bookmarkEnd w:id="41"/>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1"/>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1"/>
        <w:spacing w:before="31" w:after="31" w:line="440" w:lineRule="exact"/>
        <w:ind w:leftChars="0" w:left="299" w:hanging="299"/>
        <w:rPr>
          <w:rFonts w:eastAsia="黑体"/>
          <w:color w:val="000000"/>
        </w:rPr>
      </w:pPr>
    </w:p>
    <w:p w14:paraId="6C8B510D" w14:textId="77777777" w:rsidR="006E0F42" w:rsidRDefault="006E0F42" w:rsidP="00922420">
      <w:pPr>
        <w:adjustRightInd w:val="0"/>
        <w:snapToGrid w:val="0"/>
        <w:spacing w:line="440" w:lineRule="exact"/>
        <w:jc w:val="center"/>
        <w:rPr>
          <w:color w:val="000000"/>
          <w:sz w:val="24"/>
        </w:rPr>
      </w:pPr>
    </w:p>
    <w:p w14:paraId="77643594" w14:textId="77777777" w:rsidR="00925B9C" w:rsidRDefault="00925B9C"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D6EDE4" w14:textId="77777777" w:rsidR="00925B9C" w:rsidRDefault="00925B9C" w:rsidP="00922420">
      <w:pPr>
        <w:adjustRightInd w:val="0"/>
        <w:snapToGrid w:val="0"/>
        <w:spacing w:line="440" w:lineRule="exact"/>
        <w:jc w:val="center"/>
        <w:rPr>
          <w:rFonts w:ascii="黑体" w:eastAsia="黑体" w:hAnsi="黑体"/>
          <w:smallCaps/>
          <w:sz w:val="36"/>
          <w:szCs w:val="36"/>
        </w:rPr>
      </w:pPr>
    </w:p>
    <w:sdt>
      <w:sdtPr>
        <w:rPr>
          <w:lang w:val="zh-CN"/>
        </w:rPr>
        <w:id w:val="907964849"/>
        <w:docPartObj>
          <w:docPartGallery w:val="Table of Contents"/>
          <w:docPartUnique/>
        </w:docPartObj>
      </w:sdtPr>
      <w:sdtEndPr>
        <w:rPr>
          <w:rFonts w:ascii="Times New Roman" w:hAnsi="Times New Roman"/>
          <w:color w:val="auto"/>
          <w:kern w:val="2"/>
          <w:sz w:val="21"/>
          <w:szCs w:val="24"/>
        </w:rPr>
      </w:sdtEndPr>
      <w:sdtContent>
        <w:p w14:paraId="0641EC33" w14:textId="3DF92BBA" w:rsidR="00925B9C" w:rsidRDefault="00925B9C">
          <w:pPr>
            <w:pStyle w:val="TOC"/>
          </w:pPr>
          <w:r>
            <w:rPr>
              <w:lang w:val="zh-CN"/>
            </w:rPr>
            <w:t>目录</w:t>
          </w:r>
        </w:p>
        <w:p w14:paraId="51B08C7C" w14:textId="77777777" w:rsidR="00925B9C" w:rsidRDefault="00925B9C">
          <w:pPr>
            <w:pStyle w:val="10"/>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20933101" w:history="1">
            <w:r w:rsidRPr="007F6FD9">
              <w:rPr>
                <w:rStyle w:val="a8"/>
                <w:rFonts w:ascii="黑体" w:eastAsia="黑体" w:hAnsi="黑体" w:hint="eastAsia"/>
                <w:noProof/>
              </w:rPr>
              <w:t>摘要</w:t>
            </w:r>
            <w:r>
              <w:rPr>
                <w:noProof/>
                <w:webHidden/>
              </w:rPr>
              <w:tab/>
            </w:r>
            <w:r>
              <w:rPr>
                <w:noProof/>
                <w:webHidden/>
              </w:rPr>
              <w:fldChar w:fldCharType="begin"/>
            </w:r>
            <w:r>
              <w:rPr>
                <w:noProof/>
                <w:webHidden/>
              </w:rPr>
              <w:instrText xml:space="preserve"> PAGEREF _Toc420933101 \h </w:instrText>
            </w:r>
            <w:r>
              <w:rPr>
                <w:noProof/>
                <w:webHidden/>
              </w:rPr>
            </w:r>
            <w:r>
              <w:rPr>
                <w:noProof/>
                <w:webHidden/>
              </w:rPr>
              <w:fldChar w:fldCharType="separate"/>
            </w:r>
            <w:r>
              <w:rPr>
                <w:noProof/>
                <w:webHidden/>
              </w:rPr>
              <w:t>1</w:t>
            </w:r>
            <w:r>
              <w:rPr>
                <w:noProof/>
                <w:webHidden/>
              </w:rPr>
              <w:fldChar w:fldCharType="end"/>
            </w:r>
          </w:hyperlink>
        </w:p>
        <w:p w14:paraId="7D0A512D"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02" w:history="1">
            <w:r w:rsidRPr="007F6FD9">
              <w:rPr>
                <w:rStyle w:val="a8"/>
                <w:rFonts w:ascii="黑体" w:eastAsia="黑体" w:hAnsi="黑体" w:hint="eastAsia"/>
                <w:noProof/>
              </w:rPr>
              <w:t>第一章</w:t>
            </w:r>
            <w:r w:rsidRPr="007F6FD9">
              <w:rPr>
                <w:rStyle w:val="a8"/>
                <w:rFonts w:ascii="黑体" w:eastAsia="黑体" w:hAnsi="黑体"/>
                <w:noProof/>
              </w:rPr>
              <w:t xml:space="preserve"> </w:t>
            </w:r>
            <w:r w:rsidRPr="007F6FD9">
              <w:rPr>
                <w:rStyle w:val="a8"/>
                <w:rFonts w:ascii="黑体" w:eastAsia="黑体" w:hAnsi="黑体" w:hint="eastAsia"/>
                <w:noProof/>
              </w:rPr>
              <w:t>绪论</w:t>
            </w:r>
            <w:r>
              <w:rPr>
                <w:noProof/>
                <w:webHidden/>
              </w:rPr>
              <w:tab/>
            </w:r>
            <w:r>
              <w:rPr>
                <w:noProof/>
                <w:webHidden/>
              </w:rPr>
              <w:fldChar w:fldCharType="begin"/>
            </w:r>
            <w:r>
              <w:rPr>
                <w:noProof/>
                <w:webHidden/>
              </w:rPr>
              <w:instrText xml:space="preserve"> PAGEREF _Toc420933102 \h </w:instrText>
            </w:r>
            <w:r>
              <w:rPr>
                <w:noProof/>
                <w:webHidden/>
              </w:rPr>
            </w:r>
            <w:r>
              <w:rPr>
                <w:noProof/>
                <w:webHidden/>
              </w:rPr>
              <w:fldChar w:fldCharType="separate"/>
            </w:r>
            <w:r>
              <w:rPr>
                <w:noProof/>
                <w:webHidden/>
              </w:rPr>
              <w:t>3</w:t>
            </w:r>
            <w:r>
              <w:rPr>
                <w:noProof/>
                <w:webHidden/>
              </w:rPr>
              <w:fldChar w:fldCharType="end"/>
            </w:r>
          </w:hyperlink>
        </w:p>
        <w:p w14:paraId="0FD92D47" w14:textId="77777777" w:rsidR="00925B9C" w:rsidRDefault="00925B9C">
          <w:pPr>
            <w:pStyle w:val="21"/>
            <w:rPr>
              <w:rFonts w:asciiTheme="minorHAnsi" w:eastAsiaTheme="minorEastAsia" w:hAnsiTheme="minorHAnsi" w:cstheme="minorBidi"/>
              <w:smallCaps w:val="0"/>
              <w:noProof/>
              <w:sz w:val="21"/>
              <w:szCs w:val="22"/>
            </w:rPr>
          </w:pPr>
          <w:hyperlink w:anchor="_Toc420933103" w:history="1">
            <w:r w:rsidRPr="007F6FD9">
              <w:rPr>
                <w:rStyle w:val="a8"/>
                <w:rFonts w:ascii="黑体" w:eastAsia="黑体" w:hAnsi="黑体"/>
                <w:noProof/>
              </w:rPr>
              <w:t>1.1</w:t>
            </w:r>
            <w:r w:rsidRPr="007F6FD9">
              <w:rPr>
                <w:rStyle w:val="a8"/>
                <w:rFonts w:ascii="黑体" w:eastAsia="黑体" w:hAnsi="黑体" w:hint="eastAsia"/>
                <w:noProof/>
              </w:rPr>
              <w:t>课题意义及目的</w:t>
            </w:r>
            <w:r>
              <w:rPr>
                <w:noProof/>
                <w:webHidden/>
              </w:rPr>
              <w:tab/>
            </w:r>
            <w:r>
              <w:rPr>
                <w:noProof/>
                <w:webHidden/>
              </w:rPr>
              <w:fldChar w:fldCharType="begin"/>
            </w:r>
            <w:r>
              <w:rPr>
                <w:noProof/>
                <w:webHidden/>
              </w:rPr>
              <w:instrText xml:space="preserve"> PAGEREF _Toc420933103 \h </w:instrText>
            </w:r>
            <w:r>
              <w:rPr>
                <w:noProof/>
                <w:webHidden/>
              </w:rPr>
            </w:r>
            <w:r>
              <w:rPr>
                <w:noProof/>
                <w:webHidden/>
              </w:rPr>
              <w:fldChar w:fldCharType="separate"/>
            </w:r>
            <w:r>
              <w:rPr>
                <w:noProof/>
                <w:webHidden/>
              </w:rPr>
              <w:t>3</w:t>
            </w:r>
            <w:r>
              <w:rPr>
                <w:noProof/>
                <w:webHidden/>
              </w:rPr>
              <w:fldChar w:fldCharType="end"/>
            </w:r>
          </w:hyperlink>
        </w:p>
        <w:p w14:paraId="19AAAF13" w14:textId="77777777" w:rsidR="00925B9C" w:rsidRDefault="00925B9C">
          <w:pPr>
            <w:pStyle w:val="21"/>
            <w:rPr>
              <w:rFonts w:asciiTheme="minorHAnsi" w:eastAsiaTheme="minorEastAsia" w:hAnsiTheme="minorHAnsi" w:cstheme="minorBidi"/>
              <w:smallCaps w:val="0"/>
              <w:noProof/>
              <w:sz w:val="21"/>
              <w:szCs w:val="22"/>
            </w:rPr>
          </w:pPr>
          <w:hyperlink w:anchor="_Toc420933104" w:history="1">
            <w:r w:rsidRPr="007F6FD9">
              <w:rPr>
                <w:rStyle w:val="a8"/>
                <w:rFonts w:ascii="黑体" w:eastAsia="黑体" w:hAnsi="黑体"/>
                <w:noProof/>
              </w:rPr>
              <w:t>1.2</w:t>
            </w:r>
            <w:r w:rsidRPr="007F6FD9">
              <w:rPr>
                <w:rStyle w:val="a8"/>
                <w:rFonts w:ascii="黑体" w:eastAsia="黑体" w:hAnsi="黑体" w:hint="eastAsia"/>
                <w:noProof/>
              </w:rPr>
              <w:t>国内外发展现状</w:t>
            </w:r>
            <w:r>
              <w:rPr>
                <w:noProof/>
                <w:webHidden/>
              </w:rPr>
              <w:tab/>
            </w:r>
            <w:r>
              <w:rPr>
                <w:noProof/>
                <w:webHidden/>
              </w:rPr>
              <w:fldChar w:fldCharType="begin"/>
            </w:r>
            <w:r>
              <w:rPr>
                <w:noProof/>
                <w:webHidden/>
              </w:rPr>
              <w:instrText xml:space="preserve"> PAGEREF _Toc420933104 \h </w:instrText>
            </w:r>
            <w:r>
              <w:rPr>
                <w:noProof/>
                <w:webHidden/>
              </w:rPr>
            </w:r>
            <w:r>
              <w:rPr>
                <w:noProof/>
                <w:webHidden/>
              </w:rPr>
              <w:fldChar w:fldCharType="separate"/>
            </w:r>
            <w:r>
              <w:rPr>
                <w:noProof/>
                <w:webHidden/>
              </w:rPr>
              <w:t>3</w:t>
            </w:r>
            <w:r>
              <w:rPr>
                <w:noProof/>
                <w:webHidden/>
              </w:rPr>
              <w:fldChar w:fldCharType="end"/>
            </w:r>
          </w:hyperlink>
        </w:p>
        <w:p w14:paraId="440B1ACF" w14:textId="77777777" w:rsidR="00925B9C" w:rsidRDefault="00925B9C">
          <w:pPr>
            <w:pStyle w:val="21"/>
            <w:rPr>
              <w:rFonts w:asciiTheme="minorHAnsi" w:eastAsiaTheme="minorEastAsia" w:hAnsiTheme="minorHAnsi" w:cstheme="minorBidi"/>
              <w:smallCaps w:val="0"/>
              <w:noProof/>
              <w:sz w:val="21"/>
              <w:szCs w:val="22"/>
            </w:rPr>
          </w:pPr>
          <w:hyperlink w:anchor="_Toc420933105" w:history="1">
            <w:r w:rsidRPr="007F6FD9">
              <w:rPr>
                <w:rStyle w:val="a8"/>
                <w:rFonts w:ascii="黑体" w:eastAsia="黑体" w:hAnsi="黑体"/>
                <w:noProof/>
              </w:rPr>
              <w:t>1.3</w:t>
            </w:r>
            <w:r w:rsidRPr="007F6FD9">
              <w:rPr>
                <w:rStyle w:val="a8"/>
                <w:rFonts w:ascii="黑体" w:eastAsia="黑体" w:hAnsi="黑体" w:hint="eastAsia"/>
                <w:noProof/>
              </w:rPr>
              <w:t>系统目标</w:t>
            </w:r>
            <w:r>
              <w:rPr>
                <w:noProof/>
                <w:webHidden/>
              </w:rPr>
              <w:tab/>
            </w:r>
            <w:r>
              <w:rPr>
                <w:noProof/>
                <w:webHidden/>
              </w:rPr>
              <w:fldChar w:fldCharType="begin"/>
            </w:r>
            <w:r>
              <w:rPr>
                <w:noProof/>
                <w:webHidden/>
              </w:rPr>
              <w:instrText xml:space="preserve"> PAGEREF _Toc420933105 \h </w:instrText>
            </w:r>
            <w:r>
              <w:rPr>
                <w:noProof/>
                <w:webHidden/>
              </w:rPr>
            </w:r>
            <w:r>
              <w:rPr>
                <w:noProof/>
                <w:webHidden/>
              </w:rPr>
              <w:fldChar w:fldCharType="separate"/>
            </w:r>
            <w:r>
              <w:rPr>
                <w:noProof/>
                <w:webHidden/>
              </w:rPr>
              <w:t>4</w:t>
            </w:r>
            <w:r>
              <w:rPr>
                <w:noProof/>
                <w:webHidden/>
              </w:rPr>
              <w:fldChar w:fldCharType="end"/>
            </w:r>
          </w:hyperlink>
        </w:p>
        <w:p w14:paraId="791045CC"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06" w:history="1">
            <w:r w:rsidRPr="007F6FD9">
              <w:rPr>
                <w:rStyle w:val="a8"/>
                <w:rFonts w:hint="eastAsia"/>
                <w:noProof/>
              </w:rPr>
              <w:t>第二章</w:t>
            </w:r>
            <w:r w:rsidRPr="007F6FD9">
              <w:rPr>
                <w:rStyle w:val="a8"/>
                <w:noProof/>
              </w:rPr>
              <w:t xml:space="preserve"> </w:t>
            </w:r>
            <w:r w:rsidRPr="007F6FD9">
              <w:rPr>
                <w:rStyle w:val="a8"/>
                <w:rFonts w:hint="eastAsia"/>
                <w:noProof/>
              </w:rPr>
              <w:t>需求分析</w:t>
            </w:r>
            <w:r>
              <w:rPr>
                <w:noProof/>
                <w:webHidden/>
              </w:rPr>
              <w:tab/>
            </w:r>
            <w:r>
              <w:rPr>
                <w:noProof/>
                <w:webHidden/>
              </w:rPr>
              <w:fldChar w:fldCharType="begin"/>
            </w:r>
            <w:r>
              <w:rPr>
                <w:noProof/>
                <w:webHidden/>
              </w:rPr>
              <w:instrText xml:space="preserve"> PAGEREF _Toc420933106 \h </w:instrText>
            </w:r>
            <w:r>
              <w:rPr>
                <w:noProof/>
                <w:webHidden/>
              </w:rPr>
            </w:r>
            <w:r>
              <w:rPr>
                <w:noProof/>
                <w:webHidden/>
              </w:rPr>
              <w:fldChar w:fldCharType="separate"/>
            </w:r>
            <w:r>
              <w:rPr>
                <w:noProof/>
                <w:webHidden/>
              </w:rPr>
              <w:t>5</w:t>
            </w:r>
            <w:r>
              <w:rPr>
                <w:noProof/>
                <w:webHidden/>
              </w:rPr>
              <w:fldChar w:fldCharType="end"/>
            </w:r>
          </w:hyperlink>
        </w:p>
        <w:p w14:paraId="005291B5" w14:textId="77777777" w:rsidR="00925B9C" w:rsidRDefault="00925B9C">
          <w:pPr>
            <w:pStyle w:val="21"/>
            <w:rPr>
              <w:rFonts w:asciiTheme="minorHAnsi" w:eastAsiaTheme="minorEastAsia" w:hAnsiTheme="minorHAnsi" w:cstheme="minorBidi"/>
              <w:smallCaps w:val="0"/>
              <w:noProof/>
              <w:sz w:val="21"/>
              <w:szCs w:val="22"/>
            </w:rPr>
          </w:pPr>
          <w:hyperlink w:anchor="_Toc420933107" w:history="1">
            <w:r w:rsidRPr="007F6FD9">
              <w:rPr>
                <w:rStyle w:val="a8"/>
                <w:rFonts w:ascii="黑体" w:eastAsia="黑体" w:hAnsi="黑体"/>
                <w:noProof/>
              </w:rPr>
              <w:t>2.1</w:t>
            </w:r>
            <w:r w:rsidRPr="007F6FD9">
              <w:rPr>
                <w:rStyle w:val="a8"/>
                <w:rFonts w:ascii="黑体" w:eastAsia="黑体" w:hAnsi="黑体" w:hint="eastAsia"/>
                <w:noProof/>
              </w:rPr>
              <w:t>提出问题</w:t>
            </w:r>
            <w:r>
              <w:rPr>
                <w:noProof/>
                <w:webHidden/>
              </w:rPr>
              <w:tab/>
            </w:r>
            <w:r>
              <w:rPr>
                <w:noProof/>
                <w:webHidden/>
              </w:rPr>
              <w:fldChar w:fldCharType="begin"/>
            </w:r>
            <w:r>
              <w:rPr>
                <w:noProof/>
                <w:webHidden/>
              </w:rPr>
              <w:instrText xml:space="preserve"> PAGEREF _Toc420933107 \h </w:instrText>
            </w:r>
            <w:r>
              <w:rPr>
                <w:noProof/>
                <w:webHidden/>
              </w:rPr>
            </w:r>
            <w:r>
              <w:rPr>
                <w:noProof/>
                <w:webHidden/>
              </w:rPr>
              <w:fldChar w:fldCharType="separate"/>
            </w:r>
            <w:r>
              <w:rPr>
                <w:noProof/>
                <w:webHidden/>
              </w:rPr>
              <w:t>5</w:t>
            </w:r>
            <w:r>
              <w:rPr>
                <w:noProof/>
                <w:webHidden/>
              </w:rPr>
              <w:fldChar w:fldCharType="end"/>
            </w:r>
          </w:hyperlink>
        </w:p>
        <w:p w14:paraId="7AAC841F" w14:textId="77777777" w:rsidR="00925B9C" w:rsidRDefault="00925B9C">
          <w:pPr>
            <w:pStyle w:val="21"/>
            <w:rPr>
              <w:rFonts w:asciiTheme="minorHAnsi" w:eastAsiaTheme="minorEastAsia" w:hAnsiTheme="minorHAnsi" w:cstheme="minorBidi"/>
              <w:smallCaps w:val="0"/>
              <w:noProof/>
              <w:sz w:val="21"/>
              <w:szCs w:val="22"/>
            </w:rPr>
          </w:pPr>
          <w:hyperlink w:anchor="_Toc420933108" w:history="1">
            <w:r w:rsidRPr="007F6FD9">
              <w:rPr>
                <w:rStyle w:val="a8"/>
                <w:rFonts w:ascii="黑体" w:eastAsia="黑体" w:hAnsi="黑体"/>
                <w:noProof/>
              </w:rPr>
              <w:t xml:space="preserve">2.2 </w:t>
            </w:r>
            <w:r w:rsidRPr="007F6FD9">
              <w:rPr>
                <w:rStyle w:val="a8"/>
                <w:rFonts w:ascii="黑体" w:eastAsia="黑体" w:hAnsi="黑体" w:hint="eastAsia"/>
                <w:noProof/>
              </w:rPr>
              <w:t>解决方案</w:t>
            </w:r>
            <w:r>
              <w:rPr>
                <w:noProof/>
                <w:webHidden/>
              </w:rPr>
              <w:tab/>
            </w:r>
            <w:r>
              <w:rPr>
                <w:noProof/>
                <w:webHidden/>
              </w:rPr>
              <w:fldChar w:fldCharType="begin"/>
            </w:r>
            <w:r>
              <w:rPr>
                <w:noProof/>
                <w:webHidden/>
              </w:rPr>
              <w:instrText xml:space="preserve"> PAGEREF _Toc420933108 \h </w:instrText>
            </w:r>
            <w:r>
              <w:rPr>
                <w:noProof/>
                <w:webHidden/>
              </w:rPr>
            </w:r>
            <w:r>
              <w:rPr>
                <w:noProof/>
                <w:webHidden/>
              </w:rPr>
              <w:fldChar w:fldCharType="separate"/>
            </w:r>
            <w:r>
              <w:rPr>
                <w:noProof/>
                <w:webHidden/>
              </w:rPr>
              <w:t>5</w:t>
            </w:r>
            <w:r>
              <w:rPr>
                <w:noProof/>
                <w:webHidden/>
              </w:rPr>
              <w:fldChar w:fldCharType="end"/>
            </w:r>
          </w:hyperlink>
        </w:p>
        <w:p w14:paraId="4755A262" w14:textId="77777777" w:rsidR="00925B9C" w:rsidRDefault="00925B9C">
          <w:pPr>
            <w:pStyle w:val="21"/>
            <w:rPr>
              <w:rFonts w:asciiTheme="minorHAnsi" w:eastAsiaTheme="minorEastAsia" w:hAnsiTheme="minorHAnsi" w:cstheme="minorBidi"/>
              <w:smallCaps w:val="0"/>
              <w:noProof/>
              <w:sz w:val="21"/>
              <w:szCs w:val="22"/>
            </w:rPr>
          </w:pPr>
          <w:hyperlink w:anchor="_Toc420933109" w:history="1">
            <w:r w:rsidRPr="007F6FD9">
              <w:rPr>
                <w:rStyle w:val="a8"/>
                <w:rFonts w:ascii="黑体" w:eastAsia="黑体" w:hAnsi="黑体"/>
                <w:noProof/>
              </w:rPr>
              <w:t>2.3</w:t>
            </w:r>
            <w:r w:rsidRPr="007F6FD9">
              <w:rPr>
                <w:rStyle w:val="a8"/>
                <w:rFonts w:ascii="黑体" w:eastAsia="黑体" w:hAnsi="黑体" w:hint="eastAsia"/>
                <w:noProof/>
              </w:rPr>
              <w:t>可行性分析</w:t>
            </w:r>
            <w:r>
              <w:rPr>
                <w:noProof/>
                <w:webHidden/>
              </w:rPr>
              <w:tab/>
            </w:r>
            <w:r>
              <w:rPr>
                <w:noProof/>
                <w:webHidden/>
              </w:rPr>
              <w:fldChar w:fldCharType="begin"/>
            </w:r>
            <w:r>
              <w:rPr>
                <w:noProof/>
                <w:webHidden/>
              </w:rPr>
              <w:instrText xml:space="preserve"> PAGEREF _Toc420933109 \h </w:instrText>
            </w:r>
            <w:r>
              <w:rPr>
                <w:noProof/>
                <w:webHidden/>
              </w:rPr>
            </w:r>
            <w:r>
              <w:rPr>
                <w:noProof/>
                <w:webHidden/>
              </w:rPr>
              <w:fldChar w:fldCharType="separate"/>
            </w:r>
            <w:r>
              <w:rPr>
                <w:noProof/>
                <w:webHidden/>
              </w:rPr>
              <w:t>5</w:t>
            </w:r>
            <w:r>
              <w:rPr>
                <w:noProof/>
                <w:webHidden/>
              </w:rPr>
              <w:fldChar w:fldCharType="end"/>
            </w:r>
          </w:hyperlink>
        </w:p>
        <w:p w14:paraId="3B435AE6" w14:textId="77777777" w:rsidR="00925B9C" w:rsidRDefault="00925B9C">
          <w:pPr>
            <w:pStyle w:val="31"/>
            <w:rPr>
              <w:rFonts w:asciiTheme="minorHAnsi" w:eastAsiaTheme="minorEastAsia" w:hAnsiTheme="minorHAnsi" w:cstheme="minorBidi"/>
              <w:iCs w:val="0"/>
              <w:noProof/>
              <w:sz w:val="21"/>
              <w:szCs w:val="22"/>
            </w:rPr>
          </w:pPr>
          <w:hyperlink w:anchor="_Toc420933110" w:history="1">
            <w:r w:rsidRPr="007F6FD9">
              <w:rPr>
                <w:rStyle w:val="a8"/>
                <w:rFonts w:ascii="黑体" w:eastAsia="黑体" w:hAnsi="黑体"/>
                <w:noProof/>
              </w:rPr>
              <w:t>2.3.1</w:t>
            </w:r>
            <w:r w:rsidRPr="007F6FD9">
              <w:rPr>
                <w:rStyle w:val="a8"/>
                <w:rFonts w:ascii="黑体" w:eastAsia="黑体" w:hAnsi="黑体" w:hint="eastAsia"/>
                <w:noProof/>
              </w:rPr>
              <w:t>技术可行性</w:t>
            </w:r>
            <w:r>
              <w:rPr>
                <w:noProof/>
                <w:webHidden/>
              </w:rPr>
              <w:tab/>
            </w:r>
            <w:r>
              <w:rPr>
                <w:noProof/>
                <w:webHidden/>
              </w:rPr>
              <w:fldChar w:fldCharType="begin"/>
            </w:r>
            <w:r>
              <w:rPr>
                <w:noProof/>
                <w:webHidden/>
              </w:rPr>
              <w:instrText xml:space="preserve"> PAGEREF _Toc420933110 \h </w:instrText>
            </w:r>
            <w:r>
              <w:rPr>
                <w:noProof/>
                <w:webHidden/>
              </w:rPr>
            </w:r>
            <w:r>
              <w:rPr>
                <w:noProof/>
                <w:webHidden/>
              </w:rPr>
              <w:fldChar w:fldCharType="separate"/>
            </w:r>
            <w:r>
              <w:rPr>
                <w:noProof/>
                <w:webHidden/>
              </w:rPr>
              <w:t>5</w:t>
            </w:r>
            <w:r>
              <w:rPr>
                <w:noProof/>
                <w:webHidden/>
              </w:rPr>
              <w:fldChar w:fldCharType="end"/>
            </w:r>
          </w:hyperlink>
        </w:p>
        <w:p w14:paraId="22030678" w14:textId="77777777" w:rsidR="00925B9C" w:rsidRDefault="00925B9C">
          <w:pPr>
            <w:pStyle w:val="31"/>
            <w:rPr>
              <w:rFonts w:asciiTheme="minorHAnsi" w:eastAsiaTheme="minorEastAsia" w:hAnsiTheme="minorHAnsi" w:cstheme="minorBidi"/>
              <w:iCs w:val="0"/>
              <w:noProof/>
              <w:sz w:val="21"/>
              <w:szCs w:val="22"/>
            </w:rPr>
          </w:pPr>
          <w:hyperlink w:anchor="_Toc420933111" w:history="1">
            <w:r w:rsidRPr="007F6FD9">
              <w:rPr>
                <w:rStyle w:val="a8"/>
                <w:rFonts w:ascii="黑体" w:eastAsia="黑体" w:hAnsi="黑体"/>
                <w:noProof/>
              </w:rPr>
              <w:t>2.3.2</w:t>
            </w:r>
            <w:r w:rsidRPr="007F6FD9">
              <w:rPr>
                <w:rStyle w:val="a8"/>
                <w:rFonts w:ascii="黑体" w:eastAsia="黑体" w:hAnsi="黑体" w:hint="eastAsia"/>
                <w:noProof/>
              </w:rPr>
              <w:t>经济可行性</w:t>
            </w:r>
            <w:r>
              <w:rPr>
                <w:noProof/>
                <w:webHidden/>
              </w:rPr>
              <w:tab/>
            </w:r>
            <w:r>
              <w:rPr>
                <w:noProof/>
                <w:webHidden/>
              </w:rPr>
              <w:fldChar w:fldCharType="begin"/>
            </w:r>
            <w:r>
              <w:rPr>
                <w:noProof/>
                <w:webHidden/>
              </w:rPr>
              <w:instrText xml:space="preserve"> PAGEREF _Toc420933111 \h </w:instrText>
            </w:r>
            <w:r>
              <w:rPr>
                <w:noProof/>
                <w:webHidden/>
              </w:rPr>
            </w:r>
            <w:r>
              <w:rPr>
                <w:noProof/>
                <w:webHidden/>
              </w:rPr>
              <w:fldChar w:fldCharType="separate"/>
            </w:r>
            <w:r>
              <w:rPr>
                <w:noProof/>
                <w:webHidden/>
              </w:rPr>
              <w:t>6</w:t>
            </w:r>
            <w:r>
              <w:rPr>
                <w:noProof/>
                <w:webHidden/>
              </w:rPr>
              <w:fldChar w:fldCharType="end"/>
            </w:r>
          </w:hyperlink>
        </w:p>
        <w:p w14:paraId="691BE60F" w14:textId="77777777" w:rsidR="00925B9C" w:rsidRDefault="00925B9C">
          <w:pPr>
            <w:pStyle w:val="31"/>
            <w:rPr>
              <w:rFonts w:asciiTheme="minorHAnsi" w:eastAsiaTheme="minorEastAsia" w:hAnsiTheme="minorHAnsi" w:cstheme="minorBidi"/>
              <w:iCs w:val="0"/>
              <w:noProof/>
              <w:sz w:val="21"/>
              <w:szCs w:val="22"/>
            </w:rPr>
          </w:pPr>
          <w:hyperlink w:anchor="_Toc420933112" w:history="1">
            <w:r w:rsidRPr="007F6FD9">
              <w:rPr>
                <w:rStyle w:val="a8"/>
                <w:rFonts w:ascii="黑体" w:eastAsia="黑体" w:hAnsi="黑体"/>
                <w:noProof/>
              </w:rPr>
              <w:t>2.3.3</w:t>
            </w:r>
            <w:r w:rsidRPr="007F6FD9">
              <w:rPr>
                <w:rStyle w:val="a8"/>
                <w:rFonts w:ascii="黑体" w:eastAsia="黑体" w:hAnsi="黑体" w:hint="eastAsia"/>
                <w:noProof/>
              </w:rPr>
              <w:t>运行可行性</w:t>
            </w:r>
            <w:r>
              <w:rPr>
                <w:noProof/>
                <w:webHidden/>
              </w:rPr>
              <w:tab/>
            </w:r>
            <w:r>
              <w:rPr>
                <w:noProof/>
                <w:webHidden/>
              </w:rPr>
              <w:fldChar w:fldCharType="begin"/>
            </w:r>
            <w:r>
              <w:rPr>
                <w:noProof/>
                <w:webHidden/>
              </w:rPr>
              <w:instrText xml:space="preserve"> PAGEREF _Toc420933112 \h </w:instrText>
            </w:r>
            <w:r>
              <w:rPr>
                <w:noProof/>
                <w:webHidden/>
              </w:rPr>
            </w:r>
            <w:r>
              <w:rPr>
                <w:noProof/>
                <w:webHidden/>
              </w:rPr>
              <w:fldChar w:fldCharType="separate"/>
            </w:r>
            <w:r>
              <w:rPr>
                <w:noProof/>
                <w:webHidden/>
              </w:rPr>
              <w:t>6</w:t>
            </w:r>
            <w:r>
              <w:rPr>
                <w:noProof/>
                <w:webHidden/>
              </w:rPr>
              <w:fldChar w:fldCharType="end"/>
            </w:r>
          </w:hyperlink>
        </w:p>
        <w:p w14:paraId="6E55BDB0" w14:textId="77777777" w:rsidR="00925B9C" w:rsidRDefault="00925B9C">
          <w:pPr>
            <w:pStyle w:val="21"/>
            <w:rPr>
              <w:rFonts w:asciiTheme="minorHAnsi" w:eastAsiaTheme="minorEastAsia" w:hAnsiTheme="minorHAnsi" w:cstheme="minorBidi"/>
              <w:smallCaps w:val="0"/>
              <w:noProof/>
              <w:sz w:val="21"/>
              <w:szCs w:val="22"/>
            </w:rPr>
          </w:pPr>
          <w:hyperlink w:anchor="_Toc420933113" w:history="1">
            <w:r w:rsidRPr="007F6FD9">
              <w:rPr>
                <w:rStyle w:val="a8"/>
                <w:rFonts w:ascii="黑体" w:eastAsia="黑体" w:hAnsi="黑体"/>
                <w:noProof/>
              </w:rPr>
              <w:t xml:space="preserve">2.4 </w:t>
            </w:r>
            <w:r w:rsidRPr="007F6FD9">
              <w:rPr>
                <w:rStyle w:val="a8"/>
                <w:rFonts w:ascii="黑体" w:eastAsia="黑体" w:hAnsi="黑体" w:hint="eastAsia"/>
                <w:noProof/>
              </w:rPr>
              <w:t>用户需求</w:t>
            </w:r>
            <w:r>
              <w:rPr>
                <w:noProof/>
                <w:webHidden/>
              </w:rPr>
              <w:tab/>
            </w:r>
            <w:r>
              <w:rPr>
                <w:noProof/>
                <w:webHidden/>
              </w:rPr>
              <w:fldChar w:fldCharType="begin"/>
            </w:r>
            <w:r>
              <w:rPr>
                <w:noProof/>
                <w:webHidden/>
              </w:rPr>
              <w:instrText xml:space="preserve"> PAGEREF _Toc420933113 \h </w:instrText>
            </w:r>
            <w:r>
              <w:rPr>
                <w:noProof/>
                <w:webHidden/>
              </w:rPr>
            </w:r>
            <w:r>
              <w:rPr>
                <w:noProof/>
                <w:webHidden/>
              </w:rPr>
              <w:fldChar w:fldCharType="separate"/>
            </w:r>
            <w:r>
              <w:rPr>
                <w:noProof/>
                <w:webHidden/>
              </w:rPr>
              <w:t>6</w:t>
            </w:r>
            <w:r>
              <w:rPr>
                <w:noProof/>
                <w:webHidden/>
              </w:rPr>
              <w:fldChar w:fldCharType="end"/>
            </w:r>
          </w:hyperlink>
        </w:p>
        <w:p w14:paraId="6A5B0CE2" w14:textId="77777777" w:rsidR="00925B9C" w:rsidRDefault="00925B9C">
          <w:pPr>
            <w:pStyle w:val="21"/>
            <w:rPr>
              <w:rFonts w:asciiTheme="minorHAnsi" w:eastAsiaTheme="minorEastAsia" w:hAnsiTheme="minorHAnsi" w:cstheme="minorBidi"/>
              <w:smallCaps w:val="0"/>
              <w:noProof/>
              <w:sz w:val="21"/>
              <w:szCs w:val="22"/>
            </w:rPr>
          </w:pPr>
          <w:hyperlink w:anchor="_Toc420933114" w:history="1">
            <w:r w:rsidRPr="007F6FD9">
              <w:rPr>
                <w:rStyle w:val="a8"/>
                <w:rFonts w:ascii="黑体" w:eastAsia="黑体" w:hAnsi="黑体"/>
                <w:noProof/>
              </w:rPr>
              <w:t>2.5</w:t>
            </w:r>
            <w:r w:rsidRPr="007F6FD9">
              <w:rPr>
                <w:rStyle w:val="a8"/>
                <w:rFonts w:ascii="黑体" w:eastAsia="黑体" w:hAnsi="黑体" w:hint="eastAsia"/>
                <w:noProof/>
              </w:rPr>
              <w:t>产品需求模型</w:t>
            </w:r>
            <w:r>
              <w:rPr>
                <w:noProof/>
                <w:webHidden/>
              </w:rPr>
              <w:tab/>
            </w:r>
            <w:r>
              <w:rPr>
                <w:noProof/>
                <w:webHidden/>
              </w:rPr>
              <w:fldChar w:fldCharType="begin"/>
            </w:r>
            <w:r>
              <w:rPr>
                <w:noProof/>
                <w:webHidden/>
              </w:rPr>
              <w:instrText xml:space="preserve"> PAGEREF _Toc420933114 \h </w:instrText>
            </w:r>
            <w:r>
              <w:rPr>
                <w:noProof/>
                <w:webHidden/>
              </w:rPr>
            </w:r>
            <w:r>
              <w:rPr>
                <w:noProof/>
                <w:webHidden/>
              </w:rPr>
              <w:fldChar w:fldCharType="separate"/>
            </w:r>
            <w:r>
              <w:rPr>
                <w:noProof/>
                <w:webHidden/>
              </w:rPr>
              <w:t>7</w:t>
            </w:r>
            <w:r>
              <w:rPr>
                <w:noProof/>
                <w:webHidden/>
              </w:rPr>
              <w:fldChar w:fldCharType="end"/>
            </w:r>
          </w:hyperlink>
        </w:p>
        <w:p w14:paraId="420A355C" w14:textId="77777777" w:rsidR="00925B9C" w:rsidRDefault="00925B9C">
          <w:pPr>
            <w:pStyle w:val="31"/>
            <w:rPr>
              <w:rFonts w:asciiTheme="minorHAnsi" w:eastAsiaTheme="minorEastAsia" w:hAnsiTheme="minorHAnsi" w:cstheme="minorBidi"/>
              <w:iCs w:val="0"/>
              <w:noProof/>
              <w:sz w:val="21"/>
              <w:szCs w:val="22"/>
            </w:rPr>
          </w:pPr>
          <w:hyperlink w:anchor="_Toc420933115" w:history="1">
            <w:r w:rsidRPr="007F6FD9">
              <w:rPr>
                <w:rStyle w:val="a8"/>
                <w:rFonts w:ascii="黑体" w:eastAsia="黑体" w:hAnsi="黑体"/>
                <w:noProof/>
              </w:rPr>
              <w:t xml:space="preserve">2.5.1 </w:t>
            </w:r>
            <w:r w:rsidRPr="007F6FD9">
              <w:rPr>
                <w:rStyle w:val="a8"/>
                <w:rFonts w:ascii="黑体" w:eastAsia="黑体" w:hAnsi="黑体" w:hint="eastAsia"/>
                <w:noProof/>
              </w:rPr>
              <w:t>系统业务流程</w:t>
            </w:r>
            <w:r>
              <w:rPr>
                <w:noProof/>
                <w:webHidden/>
              </w:rPr>
              <w:tab/>
            </w:r>
            <w:r>
              <w:rPr>
                <w:noProof/>
                <w:webHidden/>
              </w:rPr>
              <w:fldChar w:fldCharType="begin"/>
            </w:r>
            <w:r>
              <w:rPr>
                <w:noProof/>
                <w:webHidden/>
              </w:rPr>
              <w:instrText xml:space="preserve"> PAGEREF _Toc420933115 \h </w:instrText>
            </w:r>
            <w:r>
              <w:rPr>
                <w:noProof/>
                <w:webHidden/>
              </w:rPr>
            </w:r>
            <w:r>
              <w:rPr>
                <w:noProof/>
                <w:webHidden/>
              </w:rPr>
              <w:fldChar w:fldCharType="separate"/>
            </w:r>
            <w:r>
              <w:rPr>
                <w:noProof/>
                <w:webHidden/>
              </w:rPr>
              <w:t>8</w:t>
            </w:r>
            <w:r>
              <w:rPr>
                <w:noProof/>
                <w:webHidden/>
              </w:rPr>
              <w:fldChar w:fldCharType="end"/>
            </w:r>
          </w:hyperlink>
        </w:p>
        <w:p w14:paraId="1CADDC8C"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16" w:history="1">
            <w:r w:rsidRPr="007F6FD9">
              <w:rPr>
                <w:rStyle w:val="a8"/>
                <w:rFonts w:ascii="黑体" w:eastAsia="黑体" w:hAnsi="黑体" w:hint="eastAsia"/>
                <w:noProof/>
              </w:rPr>
              <w:t>第三章</w:t>
            </w:r>
            <w:r w:rsidRPr="007F6FD9">
              <w:rPr>
                <w:rStyle w:val="a8"/>
                <w:rFonts w:ascii="黑体" w:eastAsia="黑体" w:hAnsi="黑体"/>
                <w:noProof/>
              </w:rPr>
              <w:t xml:space="preserve"> </w:t>
            </w:r>
            <w:r w:rsidRPr="007F6FD9">
              <w:rPr>
                <w:rStyle w:val="a8"/>
                <w:rFonts w:ascii="黑体" w:eastAsia="黑体" w:hAnsi="黑体" w:hint="eastAsia"/>
                <w:noProof/>
              </w:rPr>
              <w:t>系统设计</w:t>
            </w:r>
            <w:r>
              <w:rPr>
                <w:noProof/>
                <w:webHidden/>
              </w:rPr>
              <w:tab/>
            </w:r>
            <w:r>
              <w:rPr>
                <w:noProof/>
                <w:webHidden/>
              </w:rPr>
              <w:fldChar w:fldCharType="begin"/>
            </w:r>
            <w:r>
              <w:rPr>
                <w:noProof/>
                <w:webHidden/>
              </w:rPr>
              <w:instrText xml:space="preserve"> PAGEREF _Toc420933116 \h </w:instrText>
            </w:r>
            <w:r>
              <w:rPr>
                <w:noProof/>
                <w:webHidden/>
              </w:rPr>
            </w:r>
            <w:r>
              <w:rPr>
                <w:noProof/>
                <w:webHidden/>
              </w:rPr>
              <w:fldChar w:fldCharType="separate"/>
            </w:r>
            <w:r>
              <w:rPr>
                <w:noProof/>
                <w:webHidden/>
              </w:rPr>
              <w:t>9</w:t>
            </w:r>
            <w:r>
              <w:rPr>
                <w:noProof/>
                <w:webHidden/>
              </w:rPr>
              <w:fldChar w:fldCharType="end"/>
            </w:r>
          </w:hyperlink>
        </w:p>
        <w:p w14:paraId="54F29D55" w14:textId="77777777" w:rsidR="00925B9C" w:rsidRDefault="00925B9C">
          <w:pPr>
            <w:pStyle w:val="21"/>
            <w:rPr>
              <w:rFonts w:asciiTheme="minorHAnsi" w:eastAsiaTheme="minorEastAsia" w:hAnsiTheme="minorHAnsi" w:cstheme="minorBidi"/>
              <w:smallCaps w:val="0"/>
              <w:noProof/>
              <w:sz w:val="21"/>
              <w:szCs w:val="22"/>
            </w:rPr>
          </w:pPr>
          <w:hyperlink w:anchor="_Toc420933117" w:history="1">
            <w:r w:rsidRPr="007F6FD9">
              <w:rPr>
                <w:rStyle w:val="a8"/>
                <w:rFonts w:ascii="黑体" w:eastAsia="黑体" w:hAnsi="黑体"/>
                <w:noProof/>
              </w:rPr>
              <w:t>3.1</w:t>
            </w:r>
            <w:r w:rsidRPr="007F6FD9">
              <w:rPr>
                <w:rStyle w:val="a8"/>
                <w:rFonts w:ascii="黑体" w:eastAsia="黑体" w:hAnsi="黑体" w:hint="eastAsia"/>
                <w:noProof/>
              </w:rPr>
              <w:t>产品功能性需求</w:t>
            </w:r>
            <w:r>
              <w:rPr>
                <w:noProof/>
                <w:webHidden/>
              </w:rPr>
              <w:tab/>
            </w:r>
            <w:r>
              <w:rPr>
                <w:noProof/>
                <w:webHidden/>
              </w:rPr>
              <w:fldChar w:fldCharType="begin"/>
            </w:r>
            <w:r>
              <w:rPr>
                <w:noProof/>
                <w:webHidden/>
              </w:rPr>
              <w:instrText xml:space="preserve"> PAGEREF _Toc420933117 \h </w:instrText>
            </w:r>
            <w:r>
              <w:rPr>
                <w:noProof/>
                <w:webHidden/>
              </w:rPr>
            </w:r>
            <w:r>
              <w:rPr>
                <w:noProof/>
                <w:webHidden/>
              </w:rPr>
              <w:fldChar w:fldCharType="separate"/>
            </w:r>
            <w:r>
              <w:rPr>
                <w:noProof/>
                <w:webHidden/>
              </w:rPr>
              <w:t>9</w:t>
            </w:r>
            <w:r>
              <w:rPr>
                <w:noProof/>
                <w:webHidden/>
              </w:rPr>
              <w:fldChar w:fldCharType="end"/>
            </w:r>
          </w:hyperlink>
        </w:p>
        <w:p w14:paraId="7A8AA1BD" w14:textId="77777777" w:rsidR="00925B9C" w:rsidRDefault="00925B9C">
          <w:pPr>
            <w:pStyle w:val="31"/>
            <w:rPr>
              <w:rFonts w:asciiTheme="minorHAnsi" w:eastAsiaTheme="minorEastAsia" w:hAnsiTheme="minorHAnsi" w:cstheme="minorBidi"/>
              <w:iCs w:val="0"/>
              <w:noProof/>
              <w:sz w:val="21"/>
              <w:szCs w:val="22"/>
            </w:rPr>
          </w:pPr>
          <w:hyperlink w:anchor="_Toc420933118" w:history="1">
            <w:r w:rsidRPr="007F6FD9">
              <w:rPr>
                <w:rStyle w:val="a8"/>
                <w:rFonts w:ascii="黑体" w:eastAsia="黑体" w:hAnsi="黑体"/>
                <w:noProof/>
              </w:rPr>
              <w:t>3.1.1</w:t>
            </w:r>
            <w:r w:rsidRPr="007F6FD9">
              <w:rPr>
                <w:rStyle w:val="a8"/>
                <w:rFonts w:ascii="黑体" w:eastAsia="黑体" w:hAnsi="黑体" w:hint="eastAsia"/>
                <w:noProof/>
              </w:rPr>
              <w:t>基本操作</w:t>
            </w:r>
            <w:r>
              <w:rPr>
                <w:noProof/>
                <w:webHidden/>
              </w:rPr>
              <w:tab/>
            </w:r>
            <w:r>
              <w:rPr>
                <w:noProof/>
                <w:webHidden/>
              </w:rPr>
              <w:fldChar w:fldCharType="begin"/>
            </w:r>
            <w:r>
              <w:rPr>
                <w:noProof/>
                <w:webHidden/>
              </w:rPr>
              <w:instrText xml:space="preserve"> PAGEREF _Toc420933118 \h </w:instrText>
            </w:r>
            <w:r>
              <w:rPr>
                <w:noProof/>
                <w:webHidden/>
              </w:rPr>
            </w:r>
            <w:r>
              <w:rPr>
                <w:noProof/>
                <w:webHidden/>
              </w:rPr>
              <w:fldChar w:fldCharType="separate"/>
            </w:r>
            <w:r>
              <w:rPr>
                <w:noProof/>
                <w:webHidden/>
              </w:rPr>
              <w:t>9</w:t>
            </w:r>
            <w:r>
              <w:rPr>
                <w:noProof/>
                <w:webHidden/>
              </w:rPr>
              <w:fldChar w:fldCharType="end"/>
            </w:r>
          </w:hyperlink>
        </w:p>
        <w:p w14:paraId="336BC406" w14:textId="77777777" w:rsidR="00925B9C" w:rsidRDefault="00925B9C">
          <w:pPr>
            <w:pStyle w:val="31"/>
            <w:rPr>
              <w:rFonts w:asciiTheme="minorHAnsi" w:eastAsiaTheme="minorEastAsia" w:hAnsiTheme="minorHAnsi" w:cstheme="minorBidi"/>
              <w:iCs w:val="0"/>
              <w:noProof/>
              <w:sz w:val="21"/>
              <w:szCs w:val="22"/>
            </w:rPr>
          </w:pPr>
          <w:hyperlink w:anchor="_Toc420933119" w:history="1">
            <w:r w:rsidRPr="007F6FD9">
              <w:rPr>
                <w:rStyle w:val="a8"/>
                <w:rFonts w:ascii="黑体" w:eastAsia="黑体" w:hAnsi="黑体"/>
                <w:noProof/>
              </w:rPr>
              <w:t xml:space="preserve">3.1.2 </w:t>
            </w:r>
            <w:r w:rsidRPr="007F6FD9">
              <w:rPr>
                <w:rStyle w:val="a8"/>
                <w:rFonts w:ascii="黑体" w:eastAsia="黑体" w:hAnsi="黑体" w:hint="eastAsia"/>
                <w:noProof/>
              </w:rPr>
              <w:t>地理位置展示</w:t>
            </w:r>
            <w:r>
              <w:rPr>
                <w:noProof/>
                <w:webHidden/>
              </w:rPr>
              <w:tab/>
            </w:r>
            <w:r>
              <w:rPr>
                <w:noProof/>
                <w:webHidden/>
              </w:rPr>
              <w:fldChar w:fldCharType="begin"/>
            </w:r>
            <w:r>
              <w:rPr>
                <w:noProof/>
                <w:webHidden/>
              </w:rPr>
              <w:instrText xml:space="preserve"> PAGEREF _Toc420933119 \h </w:instrText>
            </w:r>
            <w:r>
              <w:rPr>
                <w:noProof/>
                <w:webHidden/>
              </w:rPr>
            </w:r>
            <w:r>
              <w:rPr>
                <w:noProof/>
                <w:webHidden/>
              </w:rPr>
              <w:fldChar w:fldCharType="separate"/>
            </w:r>
            <w:r>
              <w:rPr>
                <w:noProof/>
                <w:webHidden/>
              </w:rPr>
              <w:t>10</w:t>
            </w:r>
            <w:r>
              <w:rPr>
                <w:noProof/>
                <w:webHidden/>
              </w:rPr>
              <w:fldChar w:fldCharType="end"/>
            </w:r>
          </w:hyperlink>
        </w:p>
        <w:p w14:paraId="484BF777" w14:textId="77777777" w:rsidR="00925B9C" w:rsidRDefault="00925B9C">
          <w:pPr>
            <w:pStyle w:val="31"/>
            <w:rPr>
              <w:rFonts w:asciiTheme="minorHAnsi" w:eastAsiaTheme="minorEastAsia" w:hAnsiTheme="minorHAnsi" w:cstheme="minorBidi"/>
              <w:iCs w:val="0"/>
              <w:noProof/>
              <w:sz w:val="21"/>
              <w:szCs w:val="22"/>
            </w:rPr>
          </w:pPr>
          <w:hyperlink w:anchor="_Toc420933120" w:history="1">
            <w:r w:rsidRPr="007F6FD9">
              <w:rPr>
                <w:rStyle w:val="a8"/>
                <w:rFonts w:ascii="黑体" w:eastAsia="黑体" w:hAnsi="黑体"/>
                <w:noProof/>
              </w:rPr>
              <w:t>3.1.3</w:t>
            </w:r>
            <w:r w:rsidRPr="007F6FD9">
              <w:rPr>
                <w:rStyle w:val="a8"/>
                <w:rFonts w:ascii="黑体" w:eastAsia="黑体" w:hAnsi="黑体" w:hint="eastAsia"/>
                <w:noProof/>
              </w:rPr>
              <w:t>地理位置搜索</w:t>
            </w:r>
            <w:r>
              <w:rPr>
                <w:noProof/>
                <w:webHidden/>
              </w:rPr>
              <w:tab/>
            </w:r>
            <w:r>
              <w:rPr>
                <w:noProof/>
                <w:webHidden/>
              </w:rPr>
              <w:fldChar w:fldCharType="begin"/>
            </w:r>
            <w:r>
              <w:rPr>
                <w:noProof/>
                <w:webHidden/>
              </w:rPr>
              <w:instrText xml:space="preserve"> PAGEREF _Toc420933120 \h </w:instrText>
            </w:r>
            <w:r>
              <w:rPr>
                <w:noProof/>
                <w:webHidden/>
              </w:rPr>
            </w:r>
            <w:r>
              <w:rPr>
                <w:noProof/>
                <w:webHidden/>
              </w:rPr>
              <w:fldChar w:fldCharType="separate"/>
            </w:r>
            <w:r>
              <w:rPr>
                <w:noProof/>
                <w:webHidden/>
              </w:rPr>
              <w:t>10</w:t>
            </w:r>
            <w:r>
              <w:rPr>
                <w:noProof/>
                <w:webHidden/>
              </w:rPr>
              <w:fldChar w:fldCharType="end"/>
            </w:r>
          </w:hyperlink>
        </w:p>
        <w:p w14:paraId="25616F8B" w14:textId="77777777" w:rsidR="00925B9C" w:rsidRDefault="00925B9C">
          <w:pPr>
            <w:pStyle w:val="31"/>
            <w:rPr>
              <w:rFonts w:asciiTheme="minorHAnsi" w:eastAsiaTheme="minorEastAsia" w:hAnsiTheme="minorHAnsi" w:cstheme="minorBidi"/>
              <w:iCs w:val="0"/>
              <w:noProof/>
              <w:sz w:val="21"/>
              <w:szCs w:val="22"/>
            </w:rPr>
          </w:pPr>
          <w:hyperlink w:anchor="_Toc420933121" w:history="1">
            <w:r w:rsidRPr="007F6FD9">
              <w:rPr>
                <w:rStyle w:val="a8"/>
                <w:rFonts w:ascii="黑体" w:eastAsia="黑体" w:hAnsi="黑体"/>
                <w:noProof/>
              </w:rPr>
              <w:t xml:space="preserve">3.1.4 </w:t>
            </w:r>
            <w:r w:rsidRPr="007F6FD9">
              <w:rPr>
                <w:rStyle w:val="a8"/>
                <w:rFonts w:ascii="黑体" w:eastAsia="黑体" w:hAnsi="黑体" w:hint="eastAsia"/>
                <w:noProof/>
              </w:rPr>
              <w:t>地理位置推送</w:t>
            </w:r>
            <w:r>
              <w:rPr>
                <w:noProof/>
                <w:webHidden/>
              </w:rPr>
              <w:tab/>
            </w:r>
            <w:r>
              <w:rPr>
                <w:noProof/>
                <w:webHidden/>
              </w:rPr>
              <w:fldChar w:fldCharType="begin"/>
            </w:r>
            <w:r>
              <w:rPr>
                <w:noProof/>
                <w:webHidden/>
              </w:rPr>
              <w:instrText xml:space="preserve"> PAGEREF _Toc420933121 \h </w:instrText>
            </w:r>
            <w:r>
              <w:rPr>
                <w:noProof/>
                <w:webHidden/>
              </w:rPr>
            </w:r>
            <w:r>
              <w:rPr>
                <w:noProof/>
                <w:webHidden/>
              </w:rPr>
              <w:fldChar w:fldCharType="separate"/>
            </w:r>
            <w:r>
              <w:rPr>
                <w:noProof/>
                <w:webHidden/>
              </w:rPr>
              <w:t>11</w:t>
            </w:r>
            <w:r>
              <w:rPr>
                <w:noProof/>
                <w:webHidden/>
              </w:rPr>
              <w:fldChar w:fldCharType="end"/>
            </w:r>
          </w:hyperlink>
        </w:p>
        <w:p w14:paraId="2600DCC6" w14:textId="77777777" w:rsidR="00925B9C" w:rsidRDefault="00925B9C">
          <w:pPr>
            <w:pStyle w:val="31"/>
            <w:rPr>
              <w:rFonts w:asciiTheme="minorHAnsi" w:eastAsiaTheme="minorEastAsia" w:hAnsiTheme="minorHAnsi" w:cstheme="minorBidi"/>
              <w:iCs w:val="0"/>
              <w:noProof/>
              <w:sz w:val="21"/>
              <w:szCs w:val="22"/>
            </w:rPr>
          </w:pPr>
          <w:hyperlink w:anchor="_Toc420933122" w:history="1">
            <w:r w:rsidRPr="007F6FD9">
              <w:rPr>
                <w:rStyle w:val="a8"/>
                <w:rFonts w:ascii="黑体" w:eastAsia="黑体" w:hAnsi="黑体"/>
                <w:noProof/>
              </w:rPr>
              <w:t>3.1.5</w:t>
            </w:r>
            <w:r w:rsidRPr="007F6FD9">
              <w:rPr>
                <w:rStyle w:val="a8"/>
                <w:rFonts w:ascii="黑体" w:eastAsia="黑体" w:hAnsi="黑体" w:hint="eastAsia"/>
                <w:noProof/>
              </w:rPr>
              <w:t>地理位置告警</w:t>
            </w:r>
            <w:r>
              <w:rPr>
                <w:noProof/>
                <w:webHidden/>
              </w:rPr>
              <w:tab/>
            </w:r>
            <w:r>
              <w:rPr>
                <w:noProof/>
                <w:webHidden/>
              </w:rPr>
              <w:fldChar w:fldCharType="begin"/>
            </w:r>
            <w:r>
              <w:rPr>
                <w:noProof/>
                <w:webHidden/>
              </w:rPr>
              <w:instrText xml:space="preserve"> PAGEREF _Toc420933122 \h </w:instrText>
            </w:r>
            <w:r>
              <w:rPr>
                <w:noProof/>
                <w:webHidden/>
              </w:rPr>
            </w:r>
            <w:r>
              <w:rPr>
                <w:noProof/>
                <w:webHidden/>
              </w:rPr>
              <w:fldChar w:fldCharType="separate"/>
            </w:r>
            <w:r>
              <w:rPr>
                <w:noProof/>
                <w:webHidden/>
              </w:rPr>
              <w:t>11</w:t>
            </w:r>
            <w:r>
              <w:rPr>
                <w:noProof/>
                <w:webHidden/>
              </w:rPr>
              <w:fldChar w:fldCharType="end"/>
            </w:r>
          </w:hyperlink>
        </w:p>
        <w:p w14:paraId="0A225107" w14:textId="77777777" w:rsidR="00925B9C" w:rsidRDefault="00925B9C">
          <w:pPr>
            <w:pStyle w:val="31"/>
            <w:rPr>
              <w:rFonts w:asciiTheme="minorHAnsi" w:eastAsiaTheme="minorEastAsia" w:hAnsiTheme="minorHAnsi" w:cstheme="minorBidi"/>
              <w:iCs w:val="0"/>
              <w:noProof/>
              <w:sz w:val="21"/>
              <w:szCs w:val="22"/>
            </w:rPr>
          </w:pPr>
          <w:hyperlink w:anchor="_Toc420933123" w:history="1">
            <w:r w:rsidRPr="007F6FD9">
              <w:rPr>
                <w:rStyle w:val="a8"/>
                <w:rFonts w:ascii="黑体" w:eastAsia="黑体" w:hAnsi="黑体"/>
                <w:noProof/>
              </w:rPr>
              <w:t xml:space="preserve">3.1.6 </w:t>
            </w:r>
            <w:r w:rsidRPr="007F6FD9">
              <w:rPr>
                <w:rStyle w:val="a8"/>
                <w:rFonts w:ascii="黑体" w:eastAsia="黑体" w:hAnsi="黑体" w:hint="eastAsia"/>
                <w:noProof/>
              </w:rPr>
              <w:t>指挥系统结构图</w:t>
            </w:r>
            <w:r>
              <w:rPr>
                <w:noProof/>
                <w:webHidden/>
              </w:rPr>
              <w:tab/>
            </w:r>
            <w:r>
              <w:rPr>
                <w:noProof/>
                <w:webHidden/>
              </w:rPr>
              <w:fldChar w:fldCharType="begin"/>
            </w:r>
            <w:r>
              <w:rPr>
                <w:noProof/>
                <w:webHidden/>
              </w:rPr>
              <w:instrText xml:space="preserve"> PAGEREF _Toc420933123 \h </w:instrText>
            </w:r>
            <w:r>
              <w:rPr>
                <w:noProof/>
                <w:webHidden/>
              </w:rPr>
            </w:r>
            <w:r>
              <w:rPr>
                <w:noProof/>
                <w:webHidden/>
              </w:rPr>
              <w:fldChar w:fldCharType="separate"/>
            </w:r>
            <w:r>
              <w:rPr>
                <w:noProof/>
                <w:webHidden/>
              </w:rPr>
              <w:t>12</w:t>
            </w:r>
            <w:r>
              <w:rPr>
                <w:noProof/>
                <w:webHidden/>
              </w:rPr>
              <w:fldChar w:fldCharType="end"/>
            </w:r>
          </w:hyperlink>
        </w:p>
        <w:p w14:paraId="618B3CC0" w14:textId="77777777" w:rsidR="00925B9C" w:rsidRDefault="00925B9C">
          <w:pPr>
            <w:pStyle w:val="21"/>
            <w:rPr>
              <w:rFonts w:asciiTheme="minorHAnsi" w:eastAsiaTheme="minorEastAsia" w:hAnsiTheme="minorHAnsi" w:cstheme="minorBidi"/>
              <w:smallCaps w:val="0"/>
              <w:noProof/>
              <w:sz w:val="21"/>
              <w:szCs w:val="22"/>
            </w:rPr>
          </w:pPr>
          <w:hyperlink w:anchor="_Toc420933124" w:history="1">
            <w:r w:rsidRPr="007F6FD9">
              <w:rPr>
                <w:rStyle w:val="a8"/>
                <w:rFonts w:ascii="黑体" w:eastAsia="黑体" w:hAnsi="黑体"/>
                <w:noProof/>
              </w:rPr>
              <w:t>3.2</w:t>
            </w:r>
            <w:r w:rsidRPr="007F6FD9">
              <w:rPr>
                <w:rStyle w:val="a8"/>
                <w:rFonts w:ascii="黑体" w:eastAsia="黑体" w:hAnsi="黑体" w:hint="eastAsia"/>
                <w:noProof/>
              </w:rPr>
              <w:t>数据库逻辑设计</w:t>
            </w:r>
            <w:r>
              <w:rPr>
                <w:noProof/>
                <w:webHidden/>
              </w:rPr>
              <w:tab/>
            </w:r>
            <w:r>
              <w:rPr>
                <w:noProof/>
                <w:webHidden/>
              </w:rPr>
              <w:fldChar w:fldCharType="begin"/>
            </w:r>
            <w:r>
              <w:rPr>
                <w:noProof/>
                <w:webHidden/>
              </w:rPr>
              <w:instrText xml:space="preserve"> PAGEREF _Toc420933124 \h </w:instrText>
            </w:r>
            <w:r>
              <w:rPr>
                <w:noProof/>
                <w:webHidden/>
              </w:rPr>
            </w:r>
            <w:r>
              <w:rPr>
                <w:noProof/>
                <w:webHidden/>
              </w:rPr>
              <w:fldChar w:fldCharType="separate"/>
            </w:r>
            <w:r>
              <w:rPr>
                <w:noProof/>
                <w:webHidden/>
              </w:rPr>
              <w:t>13</w:t>
            </w:r>
            <w:r>
              <w:rPr>
                <w:noProof/>
                <w:webHidden/>
              </w:rPr>
              <w:fldChar w:fldCharType="end"/>
            </w:r>
          </w:hyperlink>
        </w:p>
        <w:p w14:paraId="35A68F55" w14:textId="77777777" w:rsidR="00925B9C" w:rsidRDefault="00925B9C">
          <w:pPr>
            <w:pStyle w:val="31"/>
            <w:rPr>
              <w:rFonts w:asciiTheme="minorHAnsi" w:eastAsiaTheme="minorEastAsia" w:hAnsiTheme="minorHAnsi" w:cstheme="minorBidi"/>
              <w:iCs w:val="0"/>
              <w:noProof/>
              <w:sz w:val="21"/>
              <w:szCs w:val="22"/>
            </w:rPr>
          </w:pPr>
          <w:hyperlink w:anchor="_Toc420933125" w:history="1">
            <w:r w:rsidRPr="007F6FD9">
              <w:rPr>
                <w:rStyle w:val="a8"/>
                <w:rFonts w:ascii="黑体" w:eastAsia="黑体" w:hAnsi="黑体"/>
                <w:noProof/>
              </w:rPr>
              <w:t xml:space="preserve">3.2.1  </w:t>
            </w:r>
            <w:r w:rsidRPr="007F6FD9">
              <w:rPr>
                <w:rStyle w:val="a8"/>
                <w:rFonts w:ascii="黑体" w:eastAsia="黑体" w:hAnsi="黑体" w:hint="eastAsia"/>
                <w:noProof/>
              </w:rPr>
              <w:t>数据项结构设计</w:t>
            </w:r>
            <w:r>
              <w:rPr>
                <w:noProof/>
                <w:webHidden/>
              </w:rPr>
              <w:tab/>
            </w:r>
            <w:r>
              <w:rPr>
                <w:noProof/>
                <w:webHidden/>
              </w:rPr>
              <w:fldChar w:fldCharType="begin"/>
            </w:r>
            <w:r>
              <w:rPr>
                <w:noProof/>
                <w:webHidden/>
              </w:rPr>
              <w:instrText xml:space="preserve"> PAGEREF _Toc420933125 \h </w:instrText>
            </w:r>
            <w:r>
              <w:rPr>
                <w:noProof/>
                <w:webHidden/>
              </w:rPr>
            </w:r>
            <w:r>
              <w:rPr>
                <w:noProof/>
                <w:webHidden/>
              </w:rPr>
              <w:fldChar w:fldCharType="separate"/>
            </w:r>
            <w:r>
              <w:rPr>
                <w:noProof/>
                <w:webHidden/>
              </w:rPr>
              <w:t>16</w:t>
            </w:r>
            <w:r>
              <w:rPr>
                <w:noProof/>
                <w:webHidden/>
              </w:rPr>
              <w:fldChar w:fldCharType="end"/>
            </w:r>
          </w:hyperlink>
        </w:p>
        <w:p w14:paraId="51D573D7" w14:textId="77777777" w:rsidR="00925B9C" w:rsidRDefault="00925B9C">
          <w:pPr>
            <w:pStyle w:val="21"/>
            <w:rPr>
              <w:rFonts w:asciiTheme="minorHAnsi" w:eastAsiaTheme="minorEastAsia" w:hAnsiTheme="minorHAnsi" w:cstheme="minorBidi"/>
              <w:smallCaps w:val="0"/>
              <w:noProof/>
              <w:sz w:val="21"/>
              <w:szCs w:val="22"/>
            </w:rPr>
          </w:pPr>
          <w:hyperlink w:anchor="_Toc420933126" w:history="1">
            <w:r w:rsidRPr="007F6FD9">
              <w:rPr>
                <w:rStyle w:val="a8"/>
                <w:rFonts w:ascii="黑体" w:eastAsia="黑体" w:hAnsi="黑体"/>
                <w:noProof/>
              </w:rPr>
              <w:t xml:space="preserve">3.3 </w:t>
            </w:r>
            <w:r w:rsidRPr="007F6FD9">
              <w:rPr>
                <w:rStyle w:val="a8"/>
                <w:rFonts w:ascii="黑体" w:eastAsia="黑体" w:hAnsi="黑体" w:hint="eastAsia"/>
                <w:noProof/>
              </w:rPr>
              <w:t>用户界面设计</w:t>
            </w:r>
            <w:r>
              <w:rPr>
                <w:noProof/>
                <w:webHidden/>
              </w:rPr>
              <w:tab/>
            </w:r>
            <w:r>
              <w:rPr>
                <w:noProof/>
                <w:webHidden/>
              </w:rPr>
              <w:fldChar w:fldCharType="begin"/>
            </w:r>
            <w:r>
              <w:rPr>
                <w:noProof/>
                <w:webHidden/>
              </w:rPr>
              <w:instrText xml:space="preserve"> PAGEREF _Toc420933126 \h </w:instrText>
            </w:r>
            <w:r>
              <w:rPr>
                <w:noProof/>
                <w:webHidden/>
              </w:rPr>
            </w:r>
            <w:r>
              <w:rPr>
                <w:noProof/>
                <w:webHidden/>
              </w:rPr>
              <w:fldChar w:fldCharType="separate"/>
            </w:r>
            <w:r>
              <w:rPr>
                <w:noProof/>
                <w:webHidden/>
              </w:rPr>
              <w:t>26</w:t>
            </w:r>
            <w:r>
              <w:rPr>
                <w:noProof/>
                <w:webHidden/>
              </w:rPr>
              <w:fldChar w:fldCharType="end"/>
            </w:r>
          </w:hyperlink>
        </w:p>
        <w:p w14:paraId="04C9CF48" w14:textId="77777777" w:rsidR="00925B9C" w:rsidRDefault="00925B9C">
          <w:pPr>
            <w:pStyle w:val="31"/>
            <w:rPr>
              <w:rFonts w:asciiTheme="minorHAnsi" w:eastAsiaTheme="minorEastAsia" w:hAnsiTheme="minorHAnsi" w:cstheme="minorBidi"/>
              <w:iCs w:val="0"/>
              <w:noProof/>
              <w:sz w:val="21"/>
              <w:szCs w:val="22"/>
            </w:rPr>
          </w:pPr>
          <w:hyperlink w:anchor="_Toc420933127" w:history="1">
            <w:r w:rsidRPr="007F6FD9">
              <w:rPr>
                <w:rStyle w:val="a8"/>
                <w:rFonts w:ascii="黑体" w:eastAsia="黑体" w:hAnsi="黑体"/>
                <w:noProof/>
              </w:rPr>
              <w:t>3.3.1</w:t>
            </w:r>
            <w:r w:rsidRPr="007F6FD9">
              <w:rPr>
                <w:rStyle w:val="a8"/>
                <w:rFonts w:ascii="黑体" w:eastAsia="黑体" w:hAnsi="黑体" w:hint="eastAsia"/>
                <w:noProof/>
              </w:rPr>
              <w:t>界面的关系图与工作流程图</w:t>
            </w:r>
            <w:r>
              <w:rPr>
                <w:noProof/>
                <w:webHidden/>
              </w:rPr>
              <w:tab/>
            </w:r>
            <w:r>
              <w:rPr>
                <w:noProof/>
                <w:webHidden/>
              </w:rPr>
              <w:fldChar w:fldCharType="begin"/>
            </w:r>
            <w:r>
              <w:rPr>
                <w:noProof/>
                <w:webHidden/>
              </w:rPr>
              <w:instrText xml:space="preserve"> PAGEREF _Toc420933127 \h </w:instrText>
            </w:r>
            <w:r>
              <w:rPr>
                <w:noProof/>
                <w:webHidden/>
              </w:rPr>
            </w:r>
            <w:r>
              <w:rPr>
                <w:noProof/>
                <w:webHidden/>
              </w:rPr>
              <w:fldChar w:fldCharType="separate"/>
            </w:r>
            <w:r>
              <w:rPr>
                <w:noProof/>
                <w:webHidden/>
              </w:rPr>
              <w:t>26</w:t>
            </w:r>
            <w:r>
              <w:rPr>
                <w:noProof/>
                <w:webHidden/>
              </w:rPr>
              <w:fldChar w:fldCharType="end"/>
            </w:r>
          </w:hyperlink>
        </w:p>
        <w:p w14:paraId="4D21BE45" w14:textId="77777777" w:rsidR="00925B9C" w:rsidRDefault="00925B9C">
          <w:pPr>
            <w:pStyle w:val="31"/>
            <w:rPr>
              <w:rFonts w:asciiTheme="minorHAnsi" w:eastAsiaTheme="minorEastAsia" w:hAnsiTheme="minorHAnsi" w:cstheme="minorBidi"/>
              <w:iCs w:val="0"/>
              <w:noProof/>
              <w:sz w:val="21"/>
              <w:szCs w:val="22"/>
            </w:rPr>
          </w:pPr>
          <w:hyperlink w:anchor="_Toc420933128" w:history="1">
            <w:r w:rsidRPr="007F6FD9">
              <w:rPr>
                <w:rStyle w:val="a8"/>
                <w:rFonts w:ascii="黑体" w:eastAsia="黑体" w:hAnsi="黑体"/>
                <w:noProof/>
              </w:rPr>
              <w:t>3.3.2</w:t>
            </w:r>
            <w:r w:rsidRPr="007F6FD9">
              <w:rPr>
                <w:rStyle w:val="a8"/>
                <w:rFonts w:ascii="黑体" w:eastAsia="黑体" w:hAnsi="黑体" w:hint="eastAsia"/>
                <w:noProof/>
              </w:rPr>
              <w:t>用户界面视觉设计</w:t>
            </w:r>
            <w:r>
              <w:rPr>
                <w:noProof/>
                <w:webHidden/>
              </w:rPr>
              <w:tab/>
            </w:r>
            <w:r>
              <w:rPr>
                <w:noProof/>
                <w:webHidden/>
              </w:rPr>
              <w:fldChar w:fldCharType="begin"/>
            </w:r>
            <w:r>
              <w:rPr>
                <w:noProof/>
                <w:webHidden/>
              </w:rPr>
              <w:instrText xml:space="preserve"> PAGEREF _Toc420933128 \h </w:instrText>
            </w:r>
            <w:r>
              <w:rPr>
                <w:noProof/>
                <w:webHidden/>
              </w:rPr>
            </w:r>
            <w:r>
              <w:rPr>
                <w:noProof/>
                <w:webHidden/>
              </w:rPr>
              <w:fldChar w:fldCharType="separate"/>
            </w:r>
            <w:r>
              <w:rPr>
                <w:noProof/>
                <w:webHidden/>
              </w:rPr>
              <w:t>28</w:t>
            </w:r>
            <w:r>
              <w:rPr>
                <w:noProof/>
                <w:webHidden/>
              </w:rPr>
              <w:fldChar w:fldCharType="end"/>
            </w:r>
          </w:hyperlink>
        </w:p>
        <w:p w14:paraId="228D30FD" w14:textId="77777777" w:rsidR="00925B9C" w:rsidRDefault="00925B9C">
          <w:pPr>
            <w:pStyle w:val="31"/>
            <w:rPr>
              <w:rFonts w:asciiTheme="minorHAnsi" w:eastAsiaTheme="minorEastAsia" w:hAnsiTheme="minorHAnsi" w:cstheme="minorBidi"/>
              <w:iCs w:val="0"/>
              <w:noProof/>
              <w:sz w:val="21"/>
              <w:szCs w:val="22"/>
            </w:rPr>
          </w:pPr>
          <w:hyperlink w:anchor="_Toc420933129" w:history="1">
            <w:r w:rsidRPr="007F6FD9">
              <w:rPr>
                <w:rStyle w:val="a8"/>
                <w:rFonts w:ascii="黑体" w:eastAsia="黑体" w:hAnsi="黑体"/>
                <w:noProof/>
              </w:rPr>
              <w:t>3.3.3</w:t>
            </w:r>
            <w:r w:rsidRPr="007F6FD9">
              <w:rPr>
                <w:rStyle w:val="a8"/>
                <w:rFonts w:ascii="黑体" w:eastAsia="黑体" w:hAnsi="黑体" w:hint="eastAsia"/>
                <w:noProof/>
              </w:rPr>
              <w:t>用户界面交互设计</w:t>
            </w:r>
            <w:r>
              <w:rPr>
                <w:noProof/>
                <w:webHidden/>
              </w:rPr>
              <w:tab/>
            </w:r>
            <w:r>
              <w:rPr>
                <w:noProof/>
                <w:webHidden/>
              </w:rPr>
              <w:fldChar w:fldCharType="begin"/>
            </w:r>
            <w:r>
              <w:rPr>
                <w:noProof/>
                <w:webHidden/>
              </w:rPr>
              <w:instrText xml:space="preserve"> PAGEREF _Toc420933129 \h </w:instrText>
            </w:r>
            <w:r>
              <w:rPr>
                <w:noProof/>
                <w:webHidden/>
              </w:rPr>
            </w:r>
            <w:r>
              <w:rPr>
                <w:noProof/>
                <w:webHidden/>
              </w:rPr>
              <w:fldChar w:fldCharType="separate"/>
            </w:r>
            <w:r>
              <w:rPr>
                <w:noProof/>
                <w:webHidden/>
              </w:rPr>
              <w:t>31</w:t>
            </w:r>
            <w:r>
              <w:rPr>
                <w:noProof/>
                <w:webHidden/>
              </w:rPr>
              <w:fldChar w:fldCharType="end"/>
            </w:r>
          </w:hyperlink>
        </w:p>
        <w:p w14:paraId="1D9D1E2C" w14:textId="77777777" w:rsidR="00925B9C" w:rsidRDefault="00925B9C">
          <w:pPr>
            <w:pStyle w:val="21"/>
            <w:rPr>
              <w:rFonts w:asciiTheme="minorHAnsi" w:eastAsiaTheme="minorEastAsia" w:hAnsiTheme="minorHAnsi" w:cstheme="minorBidi"/>
              <w:smallCaps w:val="0"/>
              <w:noProof/>
              <w:sz w:val="21"/>
              <w:szCs w:val="22"/>
            </w:rPr>
          </w:pPr>
          <w:hyperlink w:anchor="_Toc420933130" w:history="1">
            <w:r w:rsidRPr="007F6FD9">
              <w:rPr>
                <w:rStyle w:val="a8"/>
                <w:rFonts w:ascii="黑体" w:eastAsia="黑体" w:hAnsi="黑体"/>
                <w:noProof/>
              </w:rPr>
              <w:t>3.4</w:t>
            </w:r>
            <w:r w:rsidRPr="007F6FD9">
              <w:rPr>
                <w:rStyle w:val="a8"/>
                <w:rFonts w:ascii="黑体" w:eastAsia="黑体" w:hAnsi="黑体" w:hint="eastAsia"/>
                <w:noProof/>
              </w:rPr>
              <w:t>数据库安全性设计</w:t>
            </w:r>
            <w:r>
              <w:rPr>
                <w:noProof/>
                <w:webHidden/>
              </w:rPr>
              <w:tab/>
            </w:r>
            <w:r>
              <w:rPr>
                <w:noProof/>
                <w:webHidden/>
              </w:rPr>
              <w:fldChar w:fldCharType="begin"/>
            </w:r>
            <w:r>
              <w:rPr>
                <w:noProof/>
                <w:webHidden/>
              </w:rPr>
              <w:instrText xml:space="preserve"> PAGEREF _Toc420933130 \h </w:instrText>
            </w:r>
            <w:r>
              <w:rPr>
                <w:noProof/>
                <w:webHidden/>
              </w:rPr>
            </w:r>
            <w:r>
              <w:rPr>
                <w:noProof/>
                <w:webHidden/>
              </w:rPr>
              <w:fldChar w:fldCharType="separate"/>
            </w:r>
            <w:r>
              <w:rPr>
                <w:noProof/>
                <w:webHidden/>
              </w:rPr>
              <w:t>40</w:t>
            </w:r>
            <w:r>
              <w:rPr>
                <w:noProof/>
                <w:webHidden/>
              </w:rPr>
              <w:fldChar w:fldCharType="end"/>
            </w:r>
          </w:hyperlink>
        </w:p>
        <w:p w14:paraId="2F9B43AB" w14:textId="77777777" w:rsidR="00925B9C" w:rsidRDefault="00925B9C">
          <w:pPr>
            <w:pStyle w:val="31"/>
            <w:rPr>
              <w:rFonts w:asciiTheme="minorHAnsi" w:eastAsiaTheme="minorEastAsia" w:hAnsiTheme="minorHAnsi" w:cstheme="minorBidi"/>
              <w:iCs w:val="0"/>
              <w:noProof/>
              <w:sz w:val="21"/>
              <w:szCs w:val="22"/>
            </w:rPr>
          </w:pPr>
          <w:hyperlink w:anchor="_Toc420933131" w:history="1">
            <w:r w:rsidRPr="007F6FD9">
              <w:rPr>
                <w:rStyle w:val="a8"/>
                <w:rFonts w:ascii="黑体" w:eastAsia="黑体" w:hAnsi="黑体"/>
                <w:noProof/>
              </w:rPr>
              <w:t xml:space="preserve">3.4.1 </w:t>
            </w:r>
            <w:r w:rsidRPr="007F6FD9">
              <w:rPr>
                <w:rStyle w:val="a8"/>
                <w:rFonts w:ascii="黑体" w:eastAsia="黑体" w:hAnsi="黑体" w:hint="eastAsia"/>
                <w:noProof/>
              </w:rPr>
              <w:t>防止用户直接操作数据库的方法</w:t>
            </w:r>
            <w:r>
              <w:rPr>
                <w:noProof/>
                <w:webHidden/>
              </w:rPr>
              <w:tab/>
            </w:r>
            <w:r>
              <w:rPr>
                <w:noProof/>
                <w:webHidden/>
              </w:rPr>
              <w:fldChar w:fldCharType="begin"/>
            </w:r>
            <w:r>
              <w:rPr>
                <w:noProof/>
                <w:webHidden/>
              </w:rPr>
              <w:instrText xml:space="preserve"> PAGEREF _Toc420933131 \h </w:instrText>
            </w:r>
            <w:r>
              <w:rPr>
                <w:noProof/>
                <w:webHidden/>
              </w:rPr>
            </w:r>
            <w:r>
              <w:rPr>
                <w:noProof/>
                <w:webHidden/>
              </w:rPr>
              <w:fldChar w:fldCharType="separate"/>
            </w:r>
            <w:r>
              <w:rPr>
                <w:noProof/>
                <w:webHidden/>
              </w:rPr>
              <w:t>40</w:t>
            </w:r>
            <w:r>
              <w:rPr>
                <w:noProof/>
                <w:webHidden/>
              </w:rPr>
              <w:fldChar w:fldCharType="end"/>
            </w:r>
          </w:hyperlink>
        </w:p>
        <w:p w14:paraId="727FCE1C"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32" w:history="1">
            <w:r w:rsidRPr="007F6FD9">
              <w:rPr>
                <w:rStyle w:val="a8"/>
                <w:rFonts w:ascii="黑体" w:eastAsia="黑体" w:hAnsi="黑体" w:hint="eastAsia"/>
                <w:noProof/>
              </w:rPr>
              <w:t>第四章</w:t>
            </w:r>
            <w:r w:rsidRPr="007F6FD9">
              <w:rPr>
                <w:rStyle w:val="a8"/>
                <w:rFonts w:ascii="黑体" w:eastAsia="黑体" w:hAnsi="黑体"/>
                <w:noProof/>
              </w:rPr>
              <w:t xml:space="preserve"> </w:t>
            </w:r>
            <w:r w:rsidRPr="007F6FD9">
              <w:rPr>
                <w:rStyle w:val="a8"/>
                <w:rFonts w:ascii="黑体" w:eastAsia="黑体" w:hAnsi="黑体" w:hint="eastAsia"/>
                <w:noProof/>
              </w:rPr>
              <w:t>教师职称申报系统详细设计与实现</w:t>
            </w:r>
            <w:r>
              <w:rPr>
                <w:noProof/>
                <w:webHidden/>
              </w:rPr>
              <w:tab/>
            </w:r>
            <w:r>
              <w:rPr>
                <w:noProof/>
                <w:webHidden/>
              </w:rPr>
              <w:fldChar w:fldCharType="begin"/>
            </w:r>
            <w:r>
              <w:rPr>
                <w:noProof/>
                <w:webHidden/>
              </w:rPr>
              <w:instrText xml:space="preserve"> PAGEREF _Toc420933132 \h </w:instrText>
            </w:r>
            <w:r>
              <w:rPr>
                <w:noProof/>
                <w:webHidden/>
              </w:rPr>
            </w:r>
            <w:r>
              <w:rPr>
                <w:noProof/>
                <w:webHidden/>
              </w:rPr>
              <w:fldChar w:fldCharType="separate"/>
            </w:r>
            <w:r>
              <w:rPr>
                <w:noProof/>
                <w:webHidden/>
              </w:rPr>
              <w:t>40</w:t>
            </w:r>
            <w:r>
              <w:rPr>
                <w:noProof/>
                <w:webHidden/>
              </w:rPr>
              <w:fldChar w:fldCharType="end"/>
            </w:r>
          </w:hyperlink>
        </w:p>
        <w:p w14:paraId="2C1303F4" w14:textId="77777777" w:rsidR="00925B9C" w:rsidRDefault="00925B9C">
          <w:pPr>
            <w:pStyle w:val="21"/>
            <w:rPr>
              <w:rFonts w:asciiTheme="minorHAnsi" w:eastAsiaTheme="minorEastAsia" w:hAnsiTheme="minorHAnsi" w:cstheme="minorBidi"/>
              <w:smallCaps w:val="0"/>
              <w:noProof/>
              <w:sz w:val="21"/>
              <w:szCs w:val="22"/>
            </w:rPr>
          </w:pPr>
          <w:hyperlink w:anchor="_Toc420933133" w:history="1">
            <w:r w:rsidRPr="007F6FD9">
              <w:rPr>
                <w:rStyle w:val="a8"/>
                <w:rFonts w:ascii="黑体" w:eastAsia="黑体" w:hAnsi="黑体"/>
                <w:noProof/>
              </w:rPr>
              <w:t xml:space="preserve">4.1 </w:t>
            </w:r>
            <w:r w:rsidRPr="007F6FD9">
              <w:rPr>
                <w:rStyle w:val="a8"/>
                <w:rFonts w:ascii="Times New Roman" w:hAnsi="Times New Roman"/>
                <w:noProof/>
              </w:rPr>
              <w:t>Jquery+seajs+underscoce+backbone+artTeplate+BaiduMap</w:t>
            </w:r>
            <w:r w:rsidRPr="007F6FD9">
              <w:rPr>
                <w:rStyle w:val="a8"/>
                <w:rFonts w:ascii="Times New Roman" w:hAnsi="Times New Roman" w:hint="eastAsia"/>
                <w:noProof/>
              </w:rPr>
              <w:t>框架搭建</w:t>
            </w:r>
            <w:r>
              <w:rPr>
                <w:noProof/>
                <w:webHidden/>
              </w:rPr>
              <w:tab/>
            </w:r>
            <w:r>
              <w:rPr>
                <w:noProof/>
                <w:webHidden/>
              </w:rPr>
              <w:fldChar w:fldCharType="begin"/>
            </w:r>
            <w:r>
              <w:rPr>
                <w:noProof/>
                <w:webHidden/>
              </w:rPr>
              <w:instrText xml:space="preserve"> PAGEREF _Toc420933133 \h </w:instrText>
            </w:r>
            <w:r>
              <w:rPr>
                <w:noProof/>
                <w:webHidden/>
              </w:rPr>
            </w:r>
            <w:r>
              <w:rPr>
                <w:noProof/>
                <w:webHidden/>
              </w:rPr>
              <w:fldChar w:fldCharType="separate"/>
            </w:r>
            <w:r>
              <w:rPr>
                <w:noProof/>
                <w:webHidden/>
              </w:rPr>
              <w:t>40</w:t>
            </w:r>
            <w:r>
              <w:rPr>
                <w:noProof/>
                <w:webHidden/>
              </w:rPr>
              <w:fldChar w:fldCharType="end"/>
            </w:r>
          </w:hyperlink>
        </w:p>
        <w:p w14:paraId="708B842D" w14:textId="77777777" w:rsidR="00925B9C" w:rsidRDefault="00925B9C">
          <w:pPr>
            <w:pStyle w:val="31"/>
            <w:rPr>
              <w:rFonts w:asciiTheme="minorHAnsi" w:eastAsiaTheme="minorEastAsia" w:hAnsiTheme="minorHAnsi" w:cstheme="minorBidi"/>
              <w:iCs w:val="0"/>
              <w:noProof/>
              <w:sz w:val="21"/>
              <w:szCs w:val="22"/>
            </w:rPr>
          </w:pPr>
          <w:hyperlink w:anchor="_Toc420933134" w:history="1">
            <w:r w:rsidRPr="007F6FD9">
              <w:rPr>
                <w:rStyle w:val="a8"/>
                <w:rFonts w:ascii="黑体" w:eastAsia="黑体" w:hAnsi="黑体"/>
                <w:noProof/>
              </w:rPr>
              <w:t>4.1.1</w:t>
            </w:r>
            <w:r w:rsidRPr="007F6FD9">
              <w:rPr>
                <w:rStyle w:val="a8"/>
                <w:rFonts w:ascii="黑体" w:eastAsia="黑体" w:hAnsi="黑体" w:hint="eastAsia"/>
                <w:noProof/>
              </w:rPr>
              <w:t>框架搭建的步骤</w:t>
            </w:r>
            <w:r>
              <w:rPr>
                <w:noProof/>
                <w:webHidden/>
              </w:rPr>
              <w:tab/>
            </w:r>
            <w:r>
              <w:rPr>
                <w:noProof/>
                <w:webHidden/>
              </w:rPr>
              <w:fldChar w:fldCharType="begin"/>
            </w:r>
            <w:r>
              <w:rPr>
                <w:noProof/>
                <w:webHidden/>
              </w:rPr>
              <w:instrText xml:space="preserve"> PAGEREF _Toc420933134 \h </w:instrText>
            </w:r>
            <w:r>
              <w:rPr>
                <w:noProof/>
                <w:webHidden/>
              </w:rPr>
            </w:r>
            <w:r>
              <w:rPr>
                <w:noProof/>
                <w:webHidden/>
              </w:rPr>
              <w:fldChar w:fldCharType="separate"/>
            </w:r>
            <w:r>
              <w:rPr>
                <w:noProof/>
                <w:webHidden/>
              </w:rPr>
              <w:t>40</w:t>
            </w:r>
            <w:r>
              <w:rPr>
                <w:noProof/>
                <w:webHidden/>
              </w:rPr>
              <w:fldChar w:fldCharType="end"/>
            </w:r>
          </w:hyperlink>
        </w:p>
        <w:p w14:paraId="335A98B3" w14:textId="77777777" w:rsidR="00925B9C" w:rsidRDefault="00925B9C">
          <w:pPr>
            <w:pStyle w:val="31"/>
            <w:rPr>
              <w:rFonts w:asciiTheme="minorHAnsi" w:eastAsiaTheme="minorEastAsia" w:hAnsiTheme="minorHAnsi" w:cstheme="minorBidi"/>
              <w:iCs w:val="0"/>
              <w:noProof/>
              <w:sz w:val="21"/>
              <w:szCs w:val="22"/>
            </w:rPr>
          </w:pPr>
          <w:hyperlink w:anchor="_Toc420933135" w:history="1">
            <w:r w:rsidRPr="007F6FD9">
              <w:rPr>
                <w:rStyle w:val="a8"/>
                <w:rFonts w:ascii="黑体" w:eastAsia="黑体" w:hAnsi="黑体"/>
                <w:noProof/>
              </w:rPr>
              <w:t>4.1.2 seaJs</w:t>
            </w:r>
            <w:r w:rsidRPr="007F6FD9">
              <w:rPr>
                <w:rStyle w:val="a8"/>
                <w:rFonts w:ascii="黑体" w:eastAsia="黑体" w:hAnsi="黑体" w:hint="eastAsia"/>
                <w:noProof/>
              </w:rPr>
              <w:t>整合</w:t>
            </w:r>
            <w:r w:rsidRPr="007F6FD9">
              <w:rPr>
                <w:rStyle w:val="a8"/>
                <w:rFonts w:ascii="黑体" w:eastAsia="黑体" w:hAnsi="黑体"/>
                <w:noProof/>
              </w:rPr>
              <w:t>Js</w:t>
            </w:r>
            <w:r w:rsidRPr="007F6FD9">
              <w:rPr>
                <w:rStyle w:val="a8"/>
                <w:rFonts w:ascii="黑体" w:eastAsia="黑体" w:hAnsi="黑体" w:hint="eastAsia"/>
                <w:noProof/>
              </w:rPr>
              <w:t>资源库</w:t>
            </w:r>
            <w:r>
              <w:rPr>
                <w:noProof/>
                <w:webHidden/>
              </w:rPr>
              <w:tab/>
            </w:r>
            <w:r>
              <w:rPr>
                <w:noProof/>
                <w:webHidden/>
              </w:rPr>
              <w:fldChar w:fldCharType="begin"/>
            </w:r>
            <w:r>
              <w:rPr>
                <w:noProof/>
                <w:webHidden/>
              </w:rPr>
              <w:instrText xml:space="preserve"> PAGEREF _Toc420933135 \h </w:instrText>
            </w:r>
            <w:r>
              <w:rPr>
                <w:noProof/>
                <w:webHidden/>
              </w:rPr>
            </w:r>
            <w:r>
              <w:rPr>
                <w:noProof/>
                <w:webHidden/>
              </w:rPr>
              <w:fldChar w:fldCharType="separate"/>
            </w:r>
            <w:r>
              <w:rPr>
                <w:noProof/>
                <w:webHidden/>
              </w:rPr>
              <w:t>41</w:t>
            </w:r>
            <w:r>
              <w:rPr>
                <w:noProof/>
                <w:webHidden/>
              </w:rPr>
              <w:fldChar w:fldCharType="end"/>
            </w:r>
          </w:hyperlink>
        </w:p>
        <w:p w14:paraId="35A0E9AA" w14:textId="77777777" w:rsidR="00925B9C" w:rsidRDefault="00925B9C">
          <w:pPr>
            <w:pStyle w:val="31"/>
            <w:rPr>
              <w:rFonts w:asciiTheme="minorHAnsi" w:eastAsiaTheme="minorEastAsia" w:hAnsiTheme="minorHAnsi" w:cstheme="minorBidi"/>
              <w:iCs w:val="0"/>
              <w:noProof/>
              <w:sz w:val="21"/>
              <w:szCs w:val="22"/>
            </w:rPr>
          </w:pPr>
          <w:hyperlink w:anchor="_Toc420933136" w:history="1">
            <w:r w:rsidRPr="007F6FD9">
              <w:rPr>
                <w:rStyle w:val="a8"/>
                <w:rFonts w:ascii="黑体" w:eastAsia="黑体" w:hAnsi="黑体"/>
                <w:noProof/>
              </w:rPr>
              <w:t>4.1.3</w:t>
            </w:r>
            <w:r w:rsidRPr="007F6FD9">
              <w:rPr>
                <w:rStyle w:val="a8"/>
                <w:rFonts w:ascii="黑体" w:eastAsia="黑体" w:hAnsi="黑体" w:hint="eastAsia"/>
                <w:noProof/>
              </w:rPr>
              <w:t>拆分</w:t>
            </w:r>
            <w:r w:rsidRPr="007F6FD9">
              <w:rPr>
                <w:rStyle w:val="a8"/>
                <w:rFonts w:ascii="黑体" w:eastAsia="黑体" w:hAnsi="黑体"/>
                <w:noProof/>
              </w:rPr>
              <w:t>BcakBone</w:t>
            </w:r>
            <w:r w:rsidRPr="007F6FD9">
              <w:rPr>
                <w:rStyle w:val="a8"/>
                <w:rFonts w:ascii="黑体" w:eastAsia="黑体" w:hAnsi="黑体" w:hint="eastAsia"/>
                <w:noProof/>
              </w:rPr>
              <w:t>的数据</w:t>
            </w:r>
            <w:r w:rsidRPr="007F6FD9">
              <w:rPr>
                <w:rStyle w:val="a8"/>
                <w:rFonts w:ascii="黑体" w:eastAsia="黑体" w:hAnsi="黑体"/>
                <w:noProof/>
              </w:rPr>
              <w:t>Model</w:t>
            </w:r>
            <w:r w:rsidRPr="007F6FD9">
              <w:rPr>
                <w:rStyle w:val="a8"/>
                <w:rFonts w:ascii="黑体" w:eastAsia="黑体" w:hAnsi="黑体" w:hint="eastAsia"/>
                <w:noProof/>
              </w:rPr>
              <w:t>功能</w:t>
            </w:r>
            <w:r>
              <w:rPr>
                <w:noProof/>
                <w:webHidden/>
              </w:rPr>
              <w:tab/>
            </w:r>
            <w:r>
              <w:rPr>
                <w:noProof/>
                <w:webHidden/>
              </w:rPr>
              <w:fldChar w:fldCharType="begin"/>
            </w:r>
            <w:r>
              <w:rPr>
                <w:noProof/>
                <w:webHidden/>
              </w:rPr>
              <w:instrText xml:space="preserve"> PAGEREF _Toc420933136 \h </w:instrText>
            </w:r>
            <w:r>
              <w:rPr>
                <w:noProof/>
                <w:webHidden/>
              </w:rPr>
            </w:r>
            <w:r>
              <w:rPr>
                <w:noProof/>
                <w:webHidden/>
              </w:rPr>
              <w:fldChar w:fldCharType="separate"/>
            </w:r>
            <w:r>
              <w:rPr>
                <w:noProof/>
                <w:webHidden/>
              </w:rPr>
              <w:t>43</w:t>
            </w:r>
            <w:r>
              <w:rPr>
                <w:noProof/>
                <w:webHidden/>
              </w:rPr>
              <w:fldChar w:fldCharType="end"/>
            </w:r>
          </w:hyperlink>
        </w:p>
        <w:p w14:paraId="7930E20A" w14:textId="77777777" w:rsidR="00925B9C" w:rsidRDefault="00925B9C">
          <w:pPr>
            <w:pStyle w:val="31"/>
            <w:rPr>
              <w:rFonts w:asciiTheme="minorHAnsi" w:eastAsiaTheme="minorEastAsia" w:hAnsiTheme="minorHAnsi" w:cstheme="minorBidi"/>
              <w:iCs w:val="0"/>
              <w:noProof/>
              <w:sz w:val="21"/>
              <w:szCs w:val="22"/>
            </w:rPr>
          </w:pPr>
          <w:hyperlink w:anchor="_Toc420933137" w:history="1">
            <w:r w:rsidRPr="007F6FD9">
              <w:rPr>
                <w:rStyle w:val="a8"/>
                <w:rFonts w:ascii="黑体" w:eastAsia="黑体" w:hAnsi="黑体"/>
                <w:noProof/>
              </w:rPr>
              <w:t>4.1.4</w:t>
            </w:r>
            <w:r w:rsidRPr="007F6FD9">
              <w:rPr>
                <w:rStyle w:val="a8"/>
                <w:noProof/>
              </w:rPr>
              <w:t xml:space="preserve"> </w:t>
            </w:r>
            <w:r w:rsidRPr="007F6FD9">
              <w:rPr>
                <w:rStyle w:val="a8"/>
                <w:rFonts w:ascii="黑体" w:eastAsia="黑体" w:hAnsi="黑体"/>
                <w:noProof/>
              </w:rPr>
              <w:t>ArtTeplate</w:t>
            </w:r>
            <w:r w:rsidRPr="007F6FD9">
              <w:rPr>
                <w:rStyle w:val="a8"/>
                <w:rFonts w:ascii="黑体" w:eastAsia="黑体" w:hAnsi="黑体" w:hint="eastAsia"/>
                <w:noProof/>
              </w:rPr>
              <w:t>简化管理模板渲染功能</w:t>
            </w:r>
            <w:r>
              <w:rPr>
                <w:noProof/>
                <w:webHidden/>
              </w:rPr>
              <w:tab/>
            </w:r>
            <w:r>
              <w:rPr>
                <w:noProof/>
                <w:webHidden/>
              </w:rPr>
              <w:fldChar w:fldCharType="begin"/>
            </w:r>
            <w:r>
              <w:rPr>
                <w:noProof/>
                <w:webHidden/>
              </w:rPr>
              <w:instrText xml:space="preserve"> PAGEREF _Toc420933137 \h </w:instrText>
            </w:r>
            <w:r>
              <w:rPr>
                <w:noProof/>
                <w:webHidden/>
              </w:rPr>
            </w:r>
            <w:r>
              <w:rPr>
                <w:noProof/>
                <w:webHidden/>
              </w:rPr>
              <w:fldChar w:fldCharType="separate"/>
            </w:r>
            <w:r>
              <w:rPr>
                <w:noProof/>
                <w:webHidden/>
              </w:rPr>
              <w:t>46</w:t>
            </w:r>
            <w:r>
              <w:rPr>
                <w:noProof/>
                <w:webHidden/>
              </w:rPr>
              <w:fldChar w:fldCharType="end"/>
            </w:r>
          </w:hyperlink>
        </w:p>
        <w:p w14:paraId="635C9E2E" w14:textId="77777777" w:rsidR="00925B9C" w:rsidRDefault="00925B9C">
          <w:pPr>
            <w:pStyle w:val="31"/>
            <w:rPr>
              <w:rFonts w:asciiTheme="minorHAnsi" w:eastAsiaTheme="minorEastAsia" w:hAnsiTheme="minorHAnsi" w:cstheme="minorBidi"/>
              <w:iCs w:val="0"/>
              <w:noProof/>
              <w:sz w:val="21"/>
              <w:szCs w:val="22"/>
            </w:rPr>
          </w:pPr>
          <w:hyperlink w:anchor="_Toc420933138" w:history="1">
            <w:r w:rsidRPr="007F6FD9">
              <w:rPr>
                <w:rStyle w:val="a8"/>
                <w:rFonts w:ascii="黑体" w:eastAsia="黑体" w:hAnsi="黑体"/>
                <w:noProof/>
              </w:rPr>
              <w:t>4.1.5</w:t>
            </w:r>
            <w:r w:rsidRPr="007F6FD9">
              <w:rPr>
                <w:rStyle w:val="a8"/>
                <w:noProof/>
              </w:rPr>
              <w:t xml:space="preserve"> </w:t>
            </w:r>
            <w:r w:rsidRPr="007F6FD9">
              <w:rPr>
                <w:rStyle w:val="a8"/>
                <w:rFonts w:ascii="黑体" w:eastAsia="黑体" w:hAnsi="黑体"/>
                <w:noProof/>
              </w:rPr>
              <w:t>BaiduMap</w:t>
            </w:r>
            <w:r w:rsidRPr="007F6FD9">
              <w:rPr>
                <w:rStyle w:val="a8"/>
                <w:rFonts w:ascii="黑体" w:eastAsia="黑体" w:hAnsi="黑体" w:hint="eastAsia"/>
                <w:noProof/>
              </w:rPr>
              <w:t>实现地理位置形象化展示</w:t>
            </w:r>
            <w:r>
              <w:rPr>
                <w:noProof/>
                <w:webHidden/>
              </w:rPr>
              <w:tab/>
            </w:r>
            <w:r>
              <w:rPr>
                <w:noProof/>
                <w:webHidden/>
              </w:rPr>
              <w:fldChar w:fldCharType="begin"/>
            </w:r>
            <w:r>
              <w:rPr>
                <w:noProof/>
                <w:webHidden/>
              </w:rPr>
              <w:instrText xml:space="preserve"> PAGEREF _Toc420933138 \h </w:instrText>
            </w:r>
            <w:r>
              <w:rPr>
                <w:noProof/>
                <w:webHidden/>
              </w:rPr>
            </w:r>
            <w:r>
              <w:rPr>
                <w:noProof/>
                <w:webHidden/>
              </w:rPr>
              <w:fldChar w:fldCharType="separate"/>
            </w:r>
            <w:r>
              <w:rPr>
                <w:noProof/>
                <w:webHidden/>
              </w:rPr>
              <w:t>46</w:t>
            </w:r>
            <w:r>
              <w:rPr>
                <w:noProof/>
                <w:webHidden/>
              </w:rPr>
              <w:fldChar w:fldCharType="end"/>
            </w:r>
          </w:hyperlink>
        </w:p>
        <w:p w14:paraId="732D30FC" w14:textId="77777777" w:rsidR="00925B9C" w:rsidRDefault="00925B9C">
          <w:pPr>
            <w:pStyle w:val="21"/>
            <w:rPr>
              <w:rFonts w:asciiTheme="minorHAnsi" w:eastAsiaTheme="minorEastAsia" w:hAnsiTheme="minorHAnsi" w:cstheme="minorBidi"/>
              <w:smallCaps w:val="0"/>
              <w:noProof/>
              <w:sz w:val="21"/>
              <w:szCs w:val="22"/>
            </w:rPr>
          </w:pPr>
          <w:hyperlink w:anchor="_Toc420933139" w:history="1">
            <w:r w:rsidRPr="007F6FD9">
              <w:rPr>
                <w:rStyle w:val="a8"/>
                <w:rFonts w:ascii="黑体" w:eastAsia="黑体" w:hAnsi="黑体"/>
                <w:noProof/>
              </w:rPr>
              <w:t>4.2</w:t>
            </w:r>
            <w:r w:rsidRPr="007F6FD9">
              <w:rPr>
                <w:rStyle w:val="a8"/>
                <w:rFonts w:ascii="黑体" w:eastAsia="黑体" w:hAnsi="黑体" w:hint="eastAsia"/>
                <w:noProof/>
              </w:rPr>
              <w:t>地图单点地理位置展示功能的实现</w:t>
            </w:r>
            <w:r>
              <w:rPr>
                <w:noProof/>
                <w:webHidden/>
              </w:rPr>
              <w:tab/>
            </w:r>
            <w:r>
              <w:rPr>
                <w:noProof/>
                <w:webHidden/>
              </w:rPr>
              <w:fldChar w:fldCharType="begin"/>
            </w:r>
            <w:r>
              <w:rPr>
                <w:noProof/>
                <w:webHidden/>
              </w:rPr>
              <w:instrText xml:space="preserve"> PAGEREF _Toc420933139 \h </w:instrText>
            </w:r>
            <w:r>
              <w:rPr>
                <w:noProof/>
                <w:webHidden/>
              </w:rPr>
            </w:r>
            <w:r>
              <w:rPr>
                <w:noProof/>
                <w:webHidden/>
              </w:rPr>
              <w:fldChar w:fldCharType="separate"/>
            </w:r>
            <w:r>
              <w:rPr>
                <w:noProof/>
                <w:webHidden/>
              </w:rPr>
              <w:t>50</w:t>
            </w:r>
            <w:r>
              <w:rPr>
                <w:noProof/>
                <w:webHidden/>
              </w:rPr>
              <w:fldChar w:fldCharType="end"/>
            </w:r>
          </w:hyperlink>
        </w:p>
        <w:p w14:paraId="27BD316E" w14:textId="77777777" w:rsidR="00925B9C" w:rsidRDefault="00925B9C">
          <w:pPr>
            <w:pStyle w:val="31"/>
            <w:rPr>
              <w:rFonts w:asciiTheme="minorHAnsi" w:eastAsiaTheme="minorEastAsia" w:hAnsiTheme="minorHAnsi" w:cstheme="minorBidi"/>
              <w:iCs w:val="0"/>
              <w:noProof/>
              <w:sz w:val="21"/>
              <w:szCs w:val="22"/>
            </w:rPr>
          </w:pPr>
          <w:hyperlink w:anchor="_Toc420933140" w:history="1">
            <w:r w:rsidRPr="007F6FD9">
              <w:rPr>
                <w:rStyle w:val="a8"/>
                <w:rFonts w:ascii="黑体" w:eastAsia="黑体" w:hAnsi="黑体"/>
                <w:noProof/>
              </w:rPr>
              <w:t>4.2.1 BaiduMap</w:t>
            </w:r>
            <w:r w:rsidRPr="007F6FD9">
              <w:rPr>
                <w:rStyle w:val="a8"/>
                <w:rFonts w:ascii="黑体" w:eastAsia="黑体" w:hAnsi="黑体" w:hint="eastAsia"/>
                <w:noProof/>
              </w:rPr>
              <w:t>自定义标注覆盖物绘制</w:t>
            </w:r>
            <w:r>
              <w:rPr>
                <w:noProof/>
                <w:webHidden/>
              </w:rPr>
              <w:tab/>
            </w:r>
            <w:r>
              <w:rPr>
                <w:noProof/>
                <w:webHidden/>
              </w:rPr>
              <w:fldChar w:fldCharType="begin"/>
            </w:r>
            <w:r>
              <w:rPr>
                <w:noProof/>
                <w:webHidden/>
              </w:rPr>
              <w:instrText xml:space="preserve"> PAGEREF _Toc420933140 \h </w:instrText>
            </w:r>
            <w:r>
              <w:rPr>
                <w:noProof/>
                <w:webHidden/>
              </w:rPr>
            </w:r>
            <w:r>
              <w:rPr>
                <w:noProof/>
                <w:webHidden/>
              </w:rPr>
              <w:fldChar w:fldCharType="separate"/>
            </w:r>
            <w:r>
              <w:rPr>
                <w:noProof/>
                <w:webHidden/>
              </w:rPr>
              <w:t>50</w:t>
            </w:r>
            <w:r>
              <w:rPr>
                <w:noProof/>
                <w:webHidden/>
              </w:rPr>
              <w:fldChar w:fldCharType="end"/>
            </w:r>
          </w:hyperlink>
        </w:p>
        <w:p w14:paraId="201E026F" w14:textId="77777777" w:rsidR="00925B9C" w:rsidRDefault="00925B9C">
          <w:pPr>
            <w:pStyle w:val="31"/>
            <w:rPr>
              <w:rFonts w:asciiTheme="minorHAnsi" w:eastAsiaTheme="minorEastAsia" w:hAnsiTheme="minorHAnsi" w:cstheme="minorBidi"/>
              <w:iCs w:val="0"/>
              <w:noProof/>
              <w:sz w:val="21"/>
              <w:szCs w:val="22"/>
            </w:rPr>
          </w:pPr>
          <w:hyperlink w:anchor="_Toc420933141" w:history="1">
            <w:r w:rsidRPr="007F6FD9">
              <w:rPr>
                <w:rStyle w:val="a8"/>
                <w:rFonts w:ascii="黑体" w:eastAsia="黑体" w:hAnsi="黑体"/>
                <w:noProof/>
              </w:rPr>
              <w:t>4.2.2 BaiduMap</w:t>
            </w:r>
            <w:r w:rsidRPr="007F6FD9">
              <w:rPr>
                <w:rStyle w:val="a8"/>
                <w:rFonts w:ascii="黑体" w:eastAsia="黑体" w:hAnsi="黑体" w:hint="eastAsia"/>
                <w:noProof/>
              </w:rPr>
              <w:t>标注类在系统中的应用</w:t>
            </w:r>
            <w:r>
              <w:rPr>
                <w:noProof/>
                <w:webHidden/>
              </w:rPr>
              <w:tab/>
            </w:r>
            <w:r>
              <w:rPr>
                <w:noProof/>
                <w:webHidden/>
              </w:rPr>
              <w:fldChar w:fldCharType="begin"/>
            </w:r>
            <w:r>
              <w:rPr>
                <w:noProof/>
                <w:webHidden/>
              </w:rPr>
              <w:instrText xml:space="preserve"> PAGEREF _Toc420933141 \h </w:instrText>
            </w:r>
            <w:r>
              <w:rPr>
                <w:noProof/>
                <w:webHidden/>
              </w:rPr>
            </w:r>
            <w:r>
              <w:rPr>
                <w:noProof/>
                <w:webHidden/>
              </w:rPr>
              <w:fldChar w:fldCharType="separate"/>
            </w:r>
            <w:r>
              <w:rPr>
                <w:noProof/>
                <w:webHidden/>
              </w:rPr>
              <w:t>50</w:t>
            </w:r>
            <w:r>
              <w:rPr>
                <w:noProof/>
                <w:webHidden/>
              </w:rPr>
              <w:fldChar w:fldCharType="end"/>
            </w:r>
          </w:hyperlink>
        </w:p>
        <w:p w14:paraId="3A501C04" w14:textId="77777777" w:rsidR="00925B9C" w:rsidRDefault="00925B9C">
          <w:pPr>
            <w:pStyle w:val="21"/>
            <w:rPr>
              <w:rFonts w:asciiTheme="minorHAnsi" w:eastAsiaTheme="minorEastAsia" w:hAnsiTheme="minorHAnsi" w:cstheme="minorBidi"/>
              <w:smallCaps w:val="0"/>
              <w:noProof/>
              <w:sz w:val="21"/>
              <w:szCs w:val="22"/>
            </w:rPr>
          </w:pPr>
          <w:hyperlink w:anchor="_Toc420933142" w:history="1">
            <w:r w:rsidRPr="007F6FD9">
              <w:rPr>
                <w:rStyle w:val="a8"/>
                <w:rFonts w:ascii="黑体" w:eastAsia="黑体" w:hAnsi="黑体"/>
                <w:noProof/>
              </w:rPr>
              <w:t>4.3</w:t>
            </w:r>
            <w:r w:rsidRPr="007F6FD9">
              <w:rPr>
                <w:rStyle w:val="a8"/>
                <w:rFonts w:ascii="黑体" w:eastAsia="黑体" w:hAnsi="黑体" w:hint="eastAsia"/>
                <w:noProof/>
              </w:rPr>
              <w:t>地图地理位置活动轨迹展示功能的实现</w:t>
            </w:r>
            <w:r>
              <w:rPr>
                <w:noProof/>
                <w:webHidden/>
              </w:rPr>
              <w:tab/>
            </w:r>
            <w:r>
              <w:rPr>
                <w:noProof/>
                <w:webHidden/>
              </w:rPr>
              <w:fldChar w:fldCharType="begin"/>
            </w:r>
            <w:r>
              <w:rPr>
                <w:noProof/>
                <w:webHidden/>
              </w:rPr>
              <w:instrText xml:space="preserve"> PAGEREF _Toc420933142 \h </w:instrText>
            </w:r>
            <w:r>
              <w:rPr>
                <w:noProof/>
                <w:webHidden/>
              </w:rPr>
            </w:r>
            <w:r>
              <w:rPr>
                <w:noProof/>
                <w:webHidden/>
              </w:rPr>
              <w:fldChar w:fldCharType="separate"/>
            </w:r>
            <w:r>
              <w:rPr>
                <w:noProof/>
                <w:webHidden/>
              </w:rPr>
              <w:t>51</w:t>
            </w:r>
            <w:r>
              <w:rPr>
                <w:noProof/>
                <w:webHidden/>
              </w:rPr>
              <w:fldChar w:fldCharType="end"/>
            </w:r>
          </w:hyperlink>
        </w:p>
        <w:p w14:paraId="2E4F8811" w14:textId="77777777" w:rsidR="00925B9C" w:rsidRDefault="00925B9C">
          <w:pPr>
            <w:pStyle w:val="31"/>
            <w:rPr>
              <w:rFonts w:asciiTheme="minorHAnsi" w:eastAsiaTheme="minorEastAsia" w:hAnsiTheme="minorHAnsi" w:cstheme="minorBidi"/>
              <w:iCs w:val="0"/>
              <w:noProof/>
              <w:sz w:val="21"/>
              <w:szCs w:val="22"/>
            </w:rPr>
          </w:pPr>
          <w:hyperlink w:anchor="_Toc420933143" w:history="1">
            <w:r w:rsidRPr="007F6FD9">
              <w:rPr>
                <w:rStyle w:val="a8"/>
                <w:rFonts w:ascii="黑体" w:eastAsia="黑体" w:hAnsi="黑体"/>
                <w:noProof/>
              </w:rPr>
              <w:t>4.3.1 BaiduMap</w:t>
            </w:r>
            <w:r w:rsidRPr="007F6FD9">
              <w:rPr>
                <w:rStyle w:val="a8"/>
                <w:rFonts w:ascii="黑体" w:eastAsia="黑体" w:hAnsi="黑体" w:hint="eastAsia"/>
                <w:noProof/>
              </w:rPr>
              <w:t>自定义折线绘制</w:t>
            </w:r>
            <w:r>
              <w:rPr>
                <w:noProof/>
                <w:webHidden/>
              </w:rPr>
              <w:tab/>
            </w:r>
            <w:r>
              <w:rPr>
                <w:noProof/>
                <w:webHidden/>
              </w:rPr>
              <w:fldChar w:fldCharType="begin"/>
            </w:r>
            <w:r>
              <w:rPr>
                <w:noProof/>
                <w:webHidden/>
              </w:rPr>
              <w:instrText xml:space="preserve"> PAGEREF _Toc420933143 \h </w:instrText>
            </w:r>
            <w:r>
              <w:rPr>
                <w:noProof/>
                <w:webHidden/>
              </w:rPr>
            </w:r>
            <w:r>
              <w:rPr>
                <w:noProof/>
                <w:webHidden/>
              </w:rPr>
              <w:fldChar w:fldCharType="separate"/>
            </w:r>
            <w:r>
              <w:rPr>
                <w:noProof/>
                <w:webHidden/>
              </w:rPr>
              <w:t>51</w:t>
            </w:r>
            <w:r>
              <w:rPr>
                <w:noProof/>
                <w:webHidden/>
              </w:rPr>
              <w:fldChar w:fldCharType="end"/>
            </w:r>
          </w:hyperlink>
        </w:p>
        <w:p w14:paraId="3C23BA02" w14:textId="77777777" w:rsidR="00925B9C" w:rsidRDefault="00925B9C">
          <w:pPr>
            <w:pStyle w:val="31"/>
            <w:rPr>
              <w:rFonts w:asciiTheme="minorHAnsi" w:eastAsiaTheme="minorEastAsia" w:hAnsiTheme="minorHAnsi" w:cstheme="minorBidi"/>
              <w:iCs w:val="0"/>
              <w:noProof/>
              <w:sz w:val="21"/>
              <w:szCs w:val="22"/>
            </w:rPr>
          </w:pPr>
          <w:hyperlink w:anchor="_Toc420933144" w:history="1">
            <w:r w:rsidRPr="007F6FD9">
              <w:rPr>
                <w:rStyle w:val="a8"/>
                <w:rFonts w:ascii="黑体" w:eastAsia="黑体" w:hAnsi="黑体"/>
                <w:noProof/>
              </w:rPr>
              <w:t>4.3.2 BaiduMap</w:t>
            </w:r>
            <w:r w:rsidRPr="007F6FD9">
              <w:rPr>
                <w:rStyle w:val="a8"/>
                <w:rFonts w:ascii="黑体" w:eastAsia="黑体" w:hAnsi="黑体" w:hint="eastAsia"/>
                <w:noProof/>
              </w:rPr>
              <w:t>折线类在系统中的应用</w:t>
            </w:r>
            <w:r>
              <w:rPr>
                <w:noProof/>
                <w:webHidden/>
              </w:rPr>
              <w:tab/>
            </w:r>
            <w:r>
              <w:rPr>
                <w:noProof/>
                <w:webHidden/>
              </w:rPr>
              <w:fldChar w:fldCharType="begin"/>
            </w:r>
            <w:r>
              <w:rPr>
                <w:noProof/>
                <w:webHidden/>
              </w:rPr>
              <w:instrText xml:space="preserve"> PAGEREF _Toc420933144 \h </w:instrText>
            </w:r>
            <w:r>
              <w:rPr>
                <w:noProof/>
                <w:webHidden/>
              </w:rPr>
            </w:r>
            <w:r>
              <w:rPr>
                <w:noProof/>
                <w:webHidden/>
              </w:rPr>
              <w:fldChar w:fldCharType="separate"/>
            </w:r>
            <w:r>
              <w:rPr>
                <w:noProof/>
                <w:webHidden/>
              </w:rPr>
              <w:t>52</w:t>
            </w:r>
            <w:r>
              <w:rPr>
                <w:noProof/>
                <w:webHidden/>
              </w:rPr>
              <w:fldChar w:fldCharType="end"/>
            </w:r>
          </w:hyperlink>
        </w:p>
        <w:p w14:paraId="41A3C3A8" w14:textId="77777777" w:rsidR="00925B9C" w:rsidRDefault="00925B9C">
          <w:pPr>
            <w:pStyle w:val="21"/>
            <w:rPr>
              <w:rFonts w:asciiTheme="minorHAnsi" w:eastAsiaTheme="minorEastAsia" w:hAnsiTheme="minorHAnsi" w:cstheme="minorBidi"/>
              <w:smallCaps w:val="0"/>
              <w:noProof/>
              <w:sz w:val="21"/>
              <w:szCs w:val="22"/>
            </w:rPr>
          </w:pPr>
          <w:hyperlink w:anchor="_Toc420933145" w:history="1">
            <w:r w:rsidRPr="007F6FD9">
              <w:rPr>
                <w:rStyle w:val="a8"/>
                <w:rFonts w:ascii="黑体" w:eastAsia="黑体" w:hAnsi="黑体"/>
                <w:noProof/>
              </w:rPr>
              <w:t>4.4</w:t>
            </w:r>
            <w:r w:rsidRPr="007F6FD9">
              <w:rPr>
                <w:rStyle w:val="a8"/>
                <w:rFonts w:ascii="黑体" w:eastAsia="黑体" w:hAnsi="黑体" w:hint="eastAsia"/>
                <w:noProof/>
              </w:rPr>
              <w:t>地图矩形区域绘制功能实现</w:t>
            </w:r>
            <w:r>
              <w:rPr>
                <w:noProof/>
                <w:webHidden/>
              </w:rPr>
              <w:tab/>
            </w:r>
            <w:r>
              <w:rPr>
                <w:noProof/>
                <w:webHidden/>
              </w:rPr>
              <w:fldChar w:fldCharType="begin"/>
            </w:r>
            <w:r>
              <w:rPr>
                <w:noProof/>
                <w:webHidden/>
              </w:rPr>
              <w:instrText xml:space="preserve"> PAGEREF _Toc420933145 \h </w:instrText>
            </w:r>
            <w:r>
              <w:rPr>
                <w:noProof/>
                <w:webHidden/>
              </w:rPr>
            </w:r>
            <w:r>
              <w:rPr>
                <w:noProof/>
                <w:webHidden/>
              </w:rPr>
              <w:fldChar w:fldCharType="separate"/>
            </w:r>
            <w:r>
              <w:rPr>
                <w:noProof/>
                <w:webHidden/>
              </w:rPr>
              <w:t>52</w:t>
            </w:r>
            <w:r>
              <w:rPr>
                <w:noProof/>
                <w:webHidden/>
              </w:rPr>
              <w:fldChar w:fldCharType="end"/>
            </w:r>
          </w:hyperlink>
        </w:p>
        <w:p w14:paraId="4295D135" w14:textId="77777777" w:rsidR="00925B9C" w:rsidRDefault="00925B9C">
          <w:pPr>
            <w:pStyle w:val="31"/>
            <w:rPr>
              <w:rFonts w:asciiTheme="minorHAnsi" w:eastAsiaTheme="minorEastAsia" w:hAnsiTheme="minorHAnsi" w:cstheme="minorBidi"/>
              <w:iCs w:val="0"/>
              <w:noProof/>
              <w:sz w:val="21"/>
              <w:szCs w:val="22"/>
            </w:rPr>
          </w:pPr>
          <w:hyperlink w:anchor="_Toc420933146" w:history="1">
            <w:r w:rsidRPr="007F6FD9">
              <w:rPr>
                <w:rStyle w:val="a8"/>
                <w:rFonts w:ascii="黑体" w:eastAsia="黑体" w:hAnsi="黑体"/>
                <w:noProof/>
              </w:rPr>
              <w:t>4.4.1 BaiduMap</w:t>
            </w:r>
            <w:r w:rsidRPr="007F6FD9">
              <w:rPr>
                <w:rStyle w:val="a8"/>
                <w:rFonts w:ascii="黑体" w:eastAsia="黑体" w:hAnsi="黑体" w:hint="eastAsia"/>
                <w:noProof/>
              </w:rPr>
              <w:t>多边形覆盖物绘制</w:t>
            </w:r>
            <w:r>
              <w:rPr>
                <w:noProof/>
                <w:webHidden/>
              </w:rPr>
              <w:tab/>
            </w:r>
            <w:r>
              <w:rPr>
                <w:noProof/>
                <w:webHidden/>
              </w:rPr>
              <w:fldChar w:fldCharType="begin"/>
            </w:r>
            <w:r>
              <w:rPr>
                <w:noProof/>
                <w:webHidden/>
              </w:rPr>
              <w:instrText xml:space="preserve"> PAGEREF _Toc420933146 \h </w:instrText>
            </w:r>
            <w:r>
              <w:rPr>
                <w:noProof/>
                <w:webHidden/>
              </w:rPr>
            </w:r>
            <w:r>
              <w:rPr>
                <w:noProof/>
                <w:webHidden/>
              </w:rPr>
              <w:fldChar w:fldCharType="separate"/>
            </w:r>
            <w:r>
              <w:rPr>
                <w:noProof/>
                <w:webHidden/>
              </w:rPr>
              <w:t>52</w:t>
            </w:r>
            <w:r>
              <w:rPr>
                <w:noProof/>
                <w:webHidden/>
              </w:rPr>
              <w:fldChar w:fldCharType="end"/>
            </w:r>
          </w:hyperlink>
        </w:p>
        <w:p w14:paraId="0887BB8B" w14:textId="77777777" w:rsidR="00925B9C" w:rsidRDefault="00925B9C">
          <w:pPr>
            <w:pStyle w:val="31"/>
            <w:rPr>
              <w:rFonts w:asciiTheme="minorHAnsi" w:eastAsiaTheme="minorEastAsia" w:hAnsiTheme="minorHAnsi" w:cstheme="minorBidi"/>
              <w:iCs w:val="0"/>
              <w:noProof/>
              <w:sz w:val="21"/>
              <w:szCs w:val="22"/>
            </w:rPr>
          </w:pPr>
          <w:hyperlink w:anchor="_Toc420933147" w:history="1">
            <w:r w:rsidRPr="007F6FD9">
              <w:rPr>
                <w:rStyle w:val="a8"/>
                <w:rFonts w:ascii="黑体" w:eastAsia="黑体" w:hAnsi="黑体"/>
                <w:noProof/>
              </w:rPr>
              <w:t>4.4.2</w:t>
            </w:r>
            <w:r w:rsidRPr="007F6FD9">
              <w:rPr>
                <w:rStyle w:val="a8"/>
                <w:noProof/>
              </w:rPr>
              <w:t xml:space="preserve"> </w:t>
            </w:r>
            <w:r w:rsidRPr="007F6FD9">
              <w:rPr>
                <w:rStyle w:val="a8"/>
                <w:rFonts w:ascii="黑体" w:eastAsia="黑体" w:hAnsi="黑体"/>
                <w:noProof/>
              </w:rPr>
              <w:t>BaiduMap</w:t>
            </w:r>
            <w:r w:rsidRPr="007F6FD9">
              <w:rPr>
                <w:rStyle w:val="a8"/>
                <w:rFonts w:ascii="黑体" w:eastAsia="黑体" w:hAnsi="黑体" w:hint="eastAsia"/>
                <w:noProof/>
              </w:rPr>
              <w:t>通过两点经纬度计算矩形</w:t>
            </w:r>
            <w:r>
              <w:rPr>
                <w:noProof/>
                <w:webHidden/>
              </w:rPr>
              <w:tab/>
            </w:r>
            <w:r>
              <w:rPr>
                <w:noProof/>
                <w:webHidden/>
              </w:rPr>
              <w:fldChar w:fldCharType="begin"/>
            </w:r>
            <w:r>
              <w:rPr>
                <w:noProof/>
                <w:webHidden/>
              </w:rPr>
              <w:instrText xml:space="preserve"> PAGEREF _Toc420933147 \h </w:instrText>
            </w:r>
            <w:r>
              <w:rPr>
                <w:noProof/>
                <w:webHidden/>
              </w:rPr>
            </w:r>
            <w:r>
              <w:rPr>
                <w:noProof/>
                <w:webHidden/>
              </w:rPr>
              <w:fldChar w:fldCharType="separate"/>
            </w:r>
            <w:r>
              <w:rPr>
                <w:noProof/>
                <w:webHidden/>
              </w:rPr>
              <w:t>53</w:t>
            </w:r>
            <w:r>
              <w:rPr>
                <w:noProof/>
                <w:webHidden/>
              </w:rPr>
              <w:fldChar w:fldCharType="end"/>
            </w:r>
          </w:hyperlink>
        </w:p>
        <w:p w14:paraId="5A327C71" w14:textId="77777777" w:rsidR="00925B9C" w:rsidRDefault="00925B9C">
          <w:pPr>
            <w:pStyle w:val="21"/>
            <w:rPr>
              <w:rFonts w:asciiTheme="minorHAnsi" w:eastAsiaTheme="minorEastAsia" w:hAnsiTheme="minorHAnsi" w:cstheme="minorBidi"/>
              <w:smallCaps w:val="0"/>
              <w:noProof/>
              <w:sz w:val="21"/>
              <w:szCs w:val="22"/>
            </w:rPr>
          </w:pPr>
          <w:hyperlink w:anchor="_Toc420933148" w:history="1">
            <w:r w:rsidRPr="007F6FD9">
              <w:rPr>
                <w:rStyle w:val="a8"/>
                <w:rFonts w:ascii="黑体" w:eastAsia="黑体" w:hAnsi="黑体"/>
                <w:noProof/>
              </w:rPr>
              <w:t>4.5</w:t>
            </w:r>
            <w:r w:rsidRPr="007F6FD9">
              <w:rPr>
                <w:rStyle w:val="a8"/>
                <w:rFonts w:ascii="黑体" w:eastAsia="黑体" w:hAnsi="黑体" w:hint="eastAsia"/>
                <w:noProof/>
              </w:rPr>
              <w:t>地理位置推送功能实现</w:t>
            </w:r>
            <w:r>
              <w:rPr>
                <w:noProof/>
                <w:webHidden/>
              </w:rPr>
              <w:tab/>
            </w:r>
            <w:r>
              <w:rPr>
                <w:noProof/>
                <w:webHidden/>
              </w:rPr>
              <w:fldChar w:fldCharType="begin"/>
            </w:r>
            <w:r>
              <w:rPr>
                <w:noProof/>
                <w:webHidden/>
              </w:rPr>
              <w:instrText xml:space="preserve"> PAGEREF _Toc420933148 \h </w:instrText>
            </w:r>
            <w:r>
              <w:rPr>
                <w:noProof/>
                <w:webHidden/>
              </w:rPr>
            </w:r>
            <w:r>
              <w:rPr>
                <w:noProof/>
                <w:webHidden/>
              </w:rPr>
              <w:fldChar w:fldCharType="separate"/>
            </w:r>
            <w:r>
              <w:rPr>
                <w:noProof/>
                <w:webHidden/>
              </w:rPr>
              <w:t>53</w:t>
            </w:r>
            <w:r>
              <w:rPr>
                <w:noProof/>
                <w:webHidden/>
              </w:rPr>
              <w:fldChar w:fldCharType="end"/>
            </w:r>
          </w:hyperlink>
        </w:p>
        <w:p w14:paraId="5DDCD6B0" w14:textId="77777777" w:rsidR="00925B9C" w:rsidRDefault="00925B9C">
          <w:pPr>
            <w:pStyle w:val="31"/>
            <w:rPr>
              <w:rFonts w:asciiTheme="minorHAnsi" w:eastAsiaTheme="minorEastAsia" w:hAnsiTheme="minorHAnsi" w:cstheme="minorBidi"/>
              <w:iCs w:val="0"/>
              <w:noProof/>
              <w:sz w:val="21"/>
              <w:szCs w:val="22"/>
            </w:rPr>
          </w:pPr>
          <w:hyperlink w:anchor="_Toc420933149" w:history="1">
            <w:r w:rsidRPr="007F6FD9">
              <w:rPr>
                <w:rStyle w:val="a8"/>
                <w:rFonts w:ascii="黑体" w:eastAsia="黑体" w:hAnsi="黑体"/>
                <w:noProof/>
              </w:rPr>
              <w:t>4.5.1</w:t>
            </w:r>
            <w:r w:rsidRPr="007F6FD9">
              <w:rPr>
                <w:rStyle w:val="a8"/>
                <w:rFonts w:ascii="黑体" w:eastAsia="黑体" w:hAnsi="黑体" w:hint="eastAsia"/>
                <w:noProof/>
              </w:rPr>
              <w:t>地理位置短信推送</w:t>
            </w:r>
            <w:r>
              <w:rPr>
                <w:noProof/>
                <w:webHidden/>
              </w:rPr>
              <w:tab/>
            </w:r>
            <w:r>
              <w:rPr>
                <w:noProof/>
                <w:webHidden/>
              </w:rPr>
              <w:fldChar w:fldCharType="begin"/>
            </w:r>
            <w:r>
              <w:rPr>
                <w:noProof/>
                <w:webHidden/>
              </w:rPr>
              <w:instrText xml:space="preserve"> PAGEREF _Toc420933149 \h </w:instrText>
            </w:r>
            <w:r>
              <w:rPr>
                <w:noProof/>
                <w:webHidden/>
              </w:rPr>
            </w:r>
            <w:r>
              <w:rPr>
                <w:noProof/>
                <w:webHidden/>
              </w:rPr>
              <w:fldChar w:fldCharType="separate"/>
            </w:r>
            <w:r>
              <w:rPr>
                <w:noProof/>
                <w:webHidden/>
              </w:rPr>
              <w:t>53</w:t>
            </w:r>
            <w:r>
              <w:rPr>
                <w:noProof/>
                <w:webHidden/>
              </w:rPr>
              <w:fldChar w:fldCharType="end"/>
            </w:r>
          </w:hyperlink>
        </w:p>
        <w:p w14:paraId="7C24FD65"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50" w:history="1">
            <w:r w:rsidRPr="007F6FD9">
              <w:rPr>
                <w:rStyle w:val="a8"/>
                <w:rFonts w:ascii="黑体" w:eastAsia="黑体" w:hAnsi="黑体" w:hint="eastAsia"/>
                <w:noProof/>
              </w:rPr>
              <w:t>结</w:t>
            </w:r>
            <w:r w:rsidRPr="007F6FD9">
              <w:rPr>
                <w:rStyle w:val="a8"/>
                <w:rFonts w:ascii="黑体" w:eastAsia="黑体" w:hAnsi="黑体"/>
                <w:noProof/>
              </w:rPr>
              <w:t xml:space="preserve">  </w:t>
            </w:r>
            <w:r w:rsidRPr="007F6FD9">
              <w:rPr>
                <w:rStyle w:val="a8"/>
                <w:rFonts w:ascii="黑体" w:eastAsia="黑体" w:hAnsi="黑体" w:hint="eastAsia"/>
                <w:noProof/>
              </w:rPr>
              <w:t>论</w:t>
            </w:r>
            <w:r>
              <w:rPr>
                <w:noProof/>
                <w:webHidden/>
              </w:rPr>
              <w:tab/>
            </w:r>
            <w:r>
              <w:rPr>
                <w:noProof/>
                <w:webHidden/>
              </w:rPr>
              <w:fldChar w:fldCharType="begin"/>
            </w:r>
            <w:r>
              <w:rPr>
                <w:noProof/>
                <w:webHidden/>
              </w:rPr>
              <w:instrText xml:space="preserve"> PAGEREF _Toc420933150 \h </w:instrText>
            </w:r>
            <w:r>
              <w:rPr>
                <w:noProof/>
                <w:webHidden/>
              </w:rPr>
            </w:r>
            <w:r>
              <w:rPr>
                <w:noProof/>
                <w:webHidden/>
              </w:rPr>
              <w:fldChar w:fldCharType="separate"/>
            </w:r>
            <w:r>
              <w:rPr>
                <w:noProof/>
                <w:webHidden/>
              </w:rPr>
              <w:t>54</w:t>
            </w:r>
            <w:r>
              <w:rPr>
                <w:noProof/>
                <w:webHidden/>
              </w:rPr>
              <w:fldChar w:fldCharType="end"/>
            </w:r>
          </w:hyperlink>
        </w:p>
        <w:p w14:paraId="3219F544"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51" w:history="1">
            <w:r w:rsidRPr="007F6FD9">
              <w:rPr>
                <w:rStyle w:val="a8"/>
                <w:rFonts w:ascii="黑体" w:eastAsia="黑体" w:hAnsi="黑体" w:hint="eastAsia"/>
                <w:noProof/>
              </w:rPr>
              <w:t>致</w:t>
            </w:r>
            <w:r w:rsidRPr="007F6FD9">
              <w:rPr>
                <w:rStyle w:val="a8"/>
                <w:rFonts w:ascii="黑体" w:eastAsia="黑体" w:hAnsi="黑体"/>
                <w:noProof/>
              </w:rPr>
              <w:t xml:space="preserve">  </w:t>
            </w:r>
            <w:r w:rsidRPr="007F6FD9">
              <w:rPr>
                <w:rStyle w:val="a8"/>
                <w:rFonts w:ascii="黑体" w:eastAsia="黑体" w:hAnsi="黑体" w:hint="eastAsia"/>
                <w:noProof/>
              </w:rPr>
              <w:t>谢</w:t>
            </w:r>
            <w:r>
              <w:rPr>
                <w:noProof/>
                <w:webHidden/>
              </w:rPr>
              <w:tab/>
            </w:r>
            <w:r>
              <w:rPr>
                <w:noProof/>
                <w:webHidden/>
              </w:rPr>
              <w:fldChar w:fldCharType="begin"/>
            </w:r>
            <w:r>
              <w:rPr>
                <w:noProof/>
                <w:webHidden/>
              </w:rPr>
              <w:instrText xml:space="preserve"> PAGEREF _Toc420933151 \h </w:instrText>
            </w:r>
            <w:r>
              <w:rPr>
                <w:noProof/>
                <w:webHidden/>
              </w:rPr>
            </w:r>
            <w:r>
              <w:rPr>
                <w:noProof/>
                <w:webHidden/>
              </w:rPr>
              <w:fldChar w:fldCharType="separate"/>
            </w:r>
            <w:r>
              <w:rPr>
                <w:noProof/>
                <w:webHidden/>
              </w:rPr>
              <w:t>55</w:t>
            </w:r>
            <w:r>
              <w:rPr>
                <w:noProof/>
                <w:webHidden/>
              </w:rPr>
              <w:fldChar w:fldCharType="end"/>
            </w:r>
          </w:hyperlink>
        </w:p>
        <w:p w14:paraId="28E308FF" w14:textId="77777777" w:rsidR="00925B9C" w:rsidRDefault="00925B9C">
          <w:pPr>
            <w:pStyle w:val="10"/>
            <w:rPr>
              <w:rFonts w:asciiTheme="minorHAnsi" w:eastAsiaTheme="minorEastAsia" w:hAnsiTheme="minorHAnsi" w:cstheme="minorBidi"/>
              <w:b w:val="0"/>
              <w:bCs w:val="0"/>
              <w:caps w:val="0"/>
              <w:noProof/>
              <w:sz w:val="21"/>
              <w:szCs w:val="22"/>
            </w:rPr>
          </w:pPr>
          <w:hyperlink w:anchor="_Toc420933152" w:history="1">
            <w:r w:rsidRPr="007F6FD9">
              <w:rPr>
                <w:rStyle w:val="a8"/>
                <w:rFonts w:ascii="黑体" w:eastAsia="黑体" w:hAnsi="黑体" w:hint="eastAsia"/>
                <w:noProof/>
              </w:rPr>
              <w:t>参考文献</w:t>
            </w:r>
            <w:r>
              <w:rPr>
                <w:noProof/>
                <w:webHidden/>
              </w:rPr>
              <w:tab/>
            </w:r>
            <w:r>
              <w:rPr>
                <w:noProof/>
                <w:webHidden/>
              </w:rPr>
              <w:fldChar w:fldCharType="begin"/>
            </w:r>
            <w:r>
              <w:rPr>
                <w:noProof/>
                <w:webHidden/>
              </w:rPr>
              <w:instrText xml:space="preserve"> PAGEREF _Toc420933152 \h </w:instrText>
            </w:r>
            <w:r>
              <w:rPr>
                <w:noProof/>
                <w:webHidden/>
              </w:rPr>
            </w:r>
            <w:r>
              <w:rPr>
                <w:noProof/>
                <w:webHidden/>
              </w:rPr>
              <w:fldChar w:fldCharType="separate"/>
            </w:r>
            <w:r>
              <w:rPr>
                <w:noProof/>
                <w:webHidden/>
              </w:rPr>
              <w:t>56</w:t>
            </w:r>
            <w:r>
              <w:rPr>
                <w:noProof/>
                <w:webHidden/>
              </w:rPr>
              <w:fldChar w:fldCharType="end"/>
            </w:r>
          </w:hyperlink>
        </w:p>
        <w:p w14:paraId="2A0F14E7" w14:textId="28DCE991" w:rsidR="00925B9C" w:rsidRDefault="00925B9C">
          <w:r>
            <w:rPr>
              <w:b/>
              <w:bCs/>
              <w:lang w:val="zh-CN"/>
            </w:rPr>
            <w:fldChar w:fldCharType="end"/>
          </w:r>
        </w:p>
      </w:sdtContent>
    </w:sdt>
    <w:p w14:paraId="2C71010C" w14:textId="77777777" w:rsidR="00925B9C" w:rsidRDefault="00925B9C" w:rsidP="00922420">
      <w:pPr>
        <w:adjustRightInd w:val="0"/>
        <w:snapToGrid w:val="0"/>
        <w:spacing w:line="440" w:lineRule="exact"/>
        <w:jc w:val="center"/>
        <w:rPr>
          <w:rFonts w:ascii="黑体" w:eastAsia="黑体" w:hAnsi="黑体" w:hint="eastAsia"/>
          <w:smallCaps/>
          <w:sz w:val="36"/>
          <w:szCs w:val="36"/>
        </w:rPr>
      </w:pP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2" w:name="_Toc356378576"/>
      <w:bookmarkStart w:id="43" w:name="_Toc356381675"/>
      <w:bookmarkStart w:id="44" w:name="_Toc356990796"/>
      <w:bookmarkStart w:id="45" w:name="_Toc326847721"/>
      <w:bookmarkStart w:id="46" w:name="_Toc326848045"/>
      <w:bookmarkStart w:id="47" w:name="_Toc326848308"/>
      <w:bookmarkStart w:id="48" w:name="_Toc326875536"/>
      <w:bookmarkStart w:id="49" w:name="_Toc420932603"/>
      <w:bookmarkStart w:id="50" w:name="_Toc420933102"/>
      <w:r w:rsidRPr="00F249DC">
        <w:rPr>
          <w:rFonts w:ascii="黑体" w:eastAsia="黑体" w:hAnsi="黑体" w:hint="eastAsia"/>
          <w:b w:val="0"/>
          <w:color w:val="000000"/>
          <w:sz w:val="36"/>
          <w:szCs w:val="36"/>
        </w:rPr>
        <w:lastRenderedPageBreak/>
        <w:t>第一章 绪论</w:t>
      </w:r>
      <w:bookmarkEnd w:id="42"/>
      <w:bookmarkEnd w:id="43"/>
      <w:bookmarkEnd w:id="44"/>
      <w:bookmarkEnd w:id="49"/>
      <w:bookmarkEnd w:id="50"/>
    </w:p>
    <w:p w14:paraId="29486BE8" w14:textId="77777777" w:rsidR="006E0F42" w:rsidRPr="00F249DC" w:rsidRDefault="006E0F42" w:rsidP="006E0F42">
      <w:pPr>
        <w:pStyle w:val="2"/>
        <w:rPr>
          <w:rFonts w:ascii="黑体" w:eastAsia="黑体" w:hAnsi="黑体"/>
          <w:b w:val="0"/>
          <w:color w:val="000000"/>
          <w:sz w:val="28"/>
          <w:szCs w:val="28"/>
        </w:rPr>
      </w:pPr>
      <w:bookmarkStart w:id="51" w:name="_Toc356336378"/>
      <w:bookmarkStart w:id="52" w:name="_Toc356337264"/>
      <w:bookmarkStart w:id="53" w:name="_Toc356381676"/>
      <w:bookmarkStart w:id="54" w:name="_Toc356990797"/>
      <w:bookmarkStart w:id="55" w:name="_Toc420932604"/>
      <w:bookmarkStart w:id="56" w:name="_Toc420933103"/>
      <w:r w:rsidRPr="00F249DC">
        <w:rPr>
          <w:rFonts w:ascii="黑体" w:eastAsia="黑体" w:hAnsi="黑体" w:hint="eastAsia"/>
          <w:b w:val="0"/>
          <w:color w:val="000000"/>
          <w:sz w:val="28"/>
          <w:szCs w:val="28"/>
        </w:rPr>
        <w:t>1.1课题意义及目的</w:t>
      </w:r>
      <w:bookmarkEnd w:id="51"/>
      <w:bookmarkEnd w:id="52"/>
      <w:bookmarkEnd w:id="53"/>
      <w:bookmarkEnd w:id="54"/>
      <w:bookmarkEnd w:id="55"/>
      <w:bookmarkEnd w:id="56"/>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7" w:name="_Toc356381678"/>
      <w:bookmarkStart w:id="58" w:name="_Toc356990798"/>
      <w:bookmarkStart w:id="59" w:name="_Toc420932605"/>
      <w:bookmarkStart w:id="60" w:name="_Toc420933104"/>
      <w:r w:rsidRPr="00F249DC">
        <w:rPr>
          <w:rFonts w:ascii="黑体" w:eastAsia="黑体" w:hAnsi="黑体" w:hint="eastAsia"/>
          <w:b w:val="0"/>
          <w:color w:val="000000"/>
          <w:sz w:val="28"/>
          <w:szCs w:val="28"/>
        </w:rPr>
        <w:t>1.2国内外发展现状</w:t>
      </w:r>
      <w:bookmarkEnd w:id="57"/>
      <w:bookmarkEnd w:id="58"/>
      <w:bookmarkEnd w:id="59"/>
      <w:bookmarkEnd w:id="60"/>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61" w:name="_Toc356336380"/>
      <w:bookmarkStart w:id="62" w:name="_Toc356337266"/>
      <w:bookmarkStart w:id="63" w:name="_Toc356381679"/>
      <w:bookmarkStart w:id="64" w:name="_Toc356990799"/>
      <w:bookmarkStart w:id="65" w:name="_Toc420932606"/>
      <w:bookmarkStart w:id="66" w:name="_Toc420933105"/>
      <w:r w:rsidRPr="00F249DC">
        <w:rPr>
          <w:rFonts w:ascii="黑体" w:eastAsia="黑体" w:hAnsi="黑体" w:hint="eastAsia"/>
          <w:b w:val="0"/>
          <w:color w:val="000000"/>
          <w:sz w:val="28"/>
          <w:szCs w:val="28"/>
        </w:rPr>
        <w:t>1.</w:t>
      </w:r>
      <w:bookmarkEnd w:id="61"/>
      <w:bookmarkEnd w:id="62"/>
      <w:bookmarkEnd w:id="63"/>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64"/>
      <w:bookmarkEnd w:id="65"/>
      <w:bookmarkEnd w:id="66"/>
    </w:p>
    <w:p w14:paraId="1DE32061" w14:textId="62169278" w:rsidR="006E0F42" w:rsidRPr="00F249DC" w:rsidRDefault="006E0F42" w:rsidP="006E0F42">
      <w:pPr>
        <w:adjustRightInd w:val="0"/>
        <w:snapToGrid w:val="0"/>
        <w:spacing w:before="100" w:after="50" w:line="440" w:lineRule="exact"/>
        <w:ind w:firstLine="420"/>
        <w:rPr>
          <w:rFonts w:ascii="宋体" w:hAnsi="宋体"/>
          <w:color w:val="000000"/>
          <w:sz w:val="24"/>
        </w:rPr>
      </w:pPr>
      <w:bookmarkStart w:id="67" w:name="_Toc356378577"/>
      <w:bookmarkStart w:id="68"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69" w:name="_Toc356990800"/>
      <w:bookmarkStart w:id="70" w:name="_Toc420932607"/>
      <w:bookmarkStart w:id="71" w:name="_Toc420933106"/>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67"/>
      <w:bookmarkEnd w:id="68"/>
      <w:bookmarkEnd w:id="69"/>
      <w:bookmarkEnd w:id="70"/>
      <w:bookmarkEnd w:id="71"/>
    </w:p>
    <w:p w14:paraId="37B073B9" w14:textId="77777777" w:rsidR="006E0F42" w:rsidRPr="00F249DC" w:rsidRDefault="006E0F42" w:rsidP="006E0F42">
      <w:pPr>
        <w:pStyle w:val="2"/>
        <w:rPr>
          <w:rFonts w:ascii="黑体" w:eastAsia="黑体" w:hAnsi="黑体"/>
          <w:b w:val="0"/>
          <w:color w:val="000000"/>
          <w:sz w:val="28"/>
          <w:szCs w:val="28"/>
        </w:rPr>
      </w:pPr>
      <w:bookmarkStart w:id="72" w:name="_Toc356336381"/>
      <w:bookmarkStart w:id="73" w:name="_Toc356337267"/>
      <w:bookmarkStart w:id="74" w:name="_Toc356381681"/>
      <w:bookmarkStart w:id="75" w:name="_Toc356990801"/>
      <w:bookmarkStart w:id="76" w:name="_Toc420932608"/>
      <w:bookmarkStart w:id="77" w:name="_Toc420933107"/>
      <w:r w:rsidRPr="00F249DC">
        <w:rPr>
          <w:rFonts w:ascii="黑体" w:eastAsia="黑体" w:hAnsi="黑体" w:hint="eastAsia"/>
          <w:b w:val="0"/>
          <w:color w:val="000000"/>
          <w:sz w:val="28"/>
          <w:szCs w:val="28"/>
        </w:rPr>
        <w:t>2.1提出问题</w:t>
      </w:r>
      <w:bookmarkEnd w:id="72"/>
      <w:bookmarkEnd w:id="73"/>
      <w:bookmarkEnd w:id="74"/>
      <w:bookmarkEnd w:id="75"/>
      <w:bookmarkEnd w:id="76"/>
      <w:bookmarkEnd w:id="77"/>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78" w:name="_Toc356336382"/>
      <w:bookmarkStart w:id="79" w:name="_Toc356337268"/>
      <w:bookmarkStart w:id="80" w:name="_Toc356381682"/>
      <w:bookmarkStart w:id="81" w:name="_Toc356990802"/>
      <w:bookmarkStart w:id="82" w:name="_Toc420932609"/>
      <w:bookmarkStart w:id="83" w:name="_Toc420933108"/>
      <w:r w:rsidRPr="00F249DC">
        <w:rPr>
          <w:rFonts w:ascii="黑体" w:eastAsia="黑体" w:hAnsi="黑体" w:hint="eastAsia"/>
          <w:b w:val="0"/>
          <w:color w:val="000000"/>
          <w:sz w:val="28"/>
          <w:szCs w:val="28"/>
        </w:rPr>
        <w:t>2.2 解决方案</w:t>
      </w:r>
      <w:bookmarkEnd w:id="78"/>
      <w:bookmarkEnd w:id="79"/>
      <w:bookmarkEnd w:id="80"/>
      <w:bookmarkEnd w:id="81"/>
      <w:bookmarkEnd w:id="82"/>
      <w:bookmarkEnd w:id="83"/>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84" w:name="_Toc356336383"/>
      <w:bookmarkStart w:id="85" w:name="_Toc356337269"/>
      <w:bookmarkStart w:id="86" w:name="_Toc356381683"/>
      <w:bookmarkStart w:id="87" w:name="_Toc356990803"/>
      <w:bookmarkStart w:id="88" w:name="_Toc420932610"/>
      <w:bookmarkStart w:id="89" w:name="_Toc420933109"/>
      <w:r w:rsidRPr="00F249DC">
        <w:rPr>
          <w:rFonts w:ascii="黑体" w:eastAsia="黑体" w:hAnsi="黑体" w:hint="eastAsia"/>
          <w:b w:val="0"/>
          <w:color w:val="000000"/>
          <w:sz w:val="28"/>
          <w:szCs w:val="28"/>
        </w:rPr>
        <w:t>2.3可行性分析</w:t>
      </w:r>
      <w:bookmarkEnd w:id="84"/>
      <w:bookmarkEnd w:id="85"/>
      <w:bookmarkEnd w:id="86"/>
      <w:bookmarkEnd w:id="87"/>
      <w:bookmarkEnd w:id="88"/>
      <w:bookmarkEnd w:id="89"/>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90" w:name="_Toc356381684"/>
      <w:bookmarkStart w:id="91" w:name="_Toc356990804"/>
      <w:bookmarkStart w:id="92" w:name="_Toc420932611"/>
      <w:bookmarkStart w:id="93" w:name="_Toc420933110"/>
      <w:r w:rsidRPr="00F249DC">
        <w:rPr>
          <w:rFonts w:ascii="黑体" w:eastAsia="黑体" w:hAnsi="黑体" w:hint="eastAsia"/>
          <w:b w:val="0"/>
          <w:color w:val="000000"/>
          <w:sz w:val="24"/>
          <w:szCs w:val="24"/>
        </w:rPr>
        <w:t>2.3.1技术可行性</w:t>
      </w:r>
      <w:bookmarkEnd w:id="90"/>
      <w:bookmarkEnd w:id="91"/>
      <w:bookmarkEnd w:id="92"/>
      <w:bookmarkEnd w:id="93"/>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26D011D6"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t>javascript</w:t>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t>John Resig</w:t>
      </w:r>
      <w:r w:rsidRPr="005013BB">
        <w:rPr>
          <w:rFonts w:ascii="宋体" w:hAnsi="宋体" w:cs="Arial" w:hint="eastAsia"/>
          <w:color w:val="000000"/>
          <w:kern w:val="0"/>
          <w:sz w:val="24"/>
        </w:rPr>
        <w:t>在纽约的</w:t>
      </w:r>
      <w:r w:rsidRPr="005013BB">
        <w:rPr>
          <w:rFonts w:ascii="宋体" w:hAnsi="宋体" w:cs="Arial"/>
          <w:color w:val="000000"/>
          <w:kern w:val="0"/>
          <w:sz w:val="24"/>
        </w:rPr>
        <w:t>barcamp</w:t>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t>jQuery</w:t>
      </w:r>
      <w:r w:rsidRPr="005013BB">
        <w:rPr>
          <w:rFonts w:ascii="宋体" w:hAnsi="宋体" w:cs="Arial" w:hint="eastAsia"/>
          <w:color w:val="000000"/>
          <w:kern w:val="0"/>
          <w:sz w:val="24"/>
        </w:rPr>
        <w:t>已经成为最流行的</w:t>
      </w:r>
      <w:r w:rsidRPr="005013BB">
        <w:rPr>
          <w:rFonts w:ascii="宋体" w:hAnsi="宋体" w:cs="Arial"/>
          <w:color w:val="000000"/>
          <w:kern w:val="0"/>
          <w:sz w:val="24"/>
        </w:rPr>
        <w:t>javascript</w:t>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p w14:paraId="5CEB5D2B" w14:textId="0186EF24" w:rsidR="00880C93" w:rsidRPr="00880C93" w:rsidRDefault="00880C93" w:rsidP="00880C93">
      <w:pPr>
        <w:ind w:firstLine="420"/>
        <w:rPr>
          <w:rFonts w:ascii="宋体" w:hAnsi="宋体" w:cs="Arial"/>
          <w:color w:val="000000"/>
          <w:kern w:val="0"/>
          <w:sz w:val="24"/>
        </w:rPr>
      </w:pPr>
      <w:bookmarkStart w:id="94" w:name="_Toc356381685"/>
      <w:bookmarkStart w:id="95" w:name="_Toc356990805"/>
      <w:r w:rsidRPr="00880C93">
        <w:rPr>
          <w:rFonts w:ascii="宋体" w:hAnsi="宋体" w:cs="Arial"/>
          <w:color w:val="000000"/>
          <w:kern w:val="0"/>
          <w:sz w:val="24"/>
        </w:rPr>
        <w:t>Backbone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bookmarkStart w:id="96" w:name="_Toc420932612"/>
      <w:bookmarkStart w:id="97" w:name="_Toc420933111"/>
      <w:r w:rsidRPr="00F249DC">
        <w:rPr>
          <w:rFonts w:ascii="黑体" w:eastAsia="黑体" w:hAnsi="黑体" w:hint="eastAsia"/>
          <w:b w:val="0"/>
          <w:color w:val="000000"/>
          <w:sz w:val="24"/>
          <w:szCs w:val="24"/>
        </w:rPr>
        <w:t>2.3.2经济可行性</w:t>
      </w:r>
      <w:bookmarkEnd w:id="94"/>
      <w:bookmarkEnd w:id="95"/>
      <w:bookmarkEnd w:id="96"/>
      <w:bookmarkEnd w:id="97"/>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98" w:name="_Toc356381686"/>
      <w:bookmarkStart w:id="99" w:name="_Toc356990806"/>
      <w:bookmarkStart w:id="100" w:name="_Toc420932613"/>
      <w:bookmarkStart w:id="101" w:name="_Toc420933112"/>
      <w:r w:rsidRPr="00F249DC">
        <w:rPr>
          <w:rFonts w:ascii="黑体" w:eastAsia="黑体" w:hAnsi="黑体" w:hint="eastAsia"/>
          <w:b w:val="0"/>
          <w:color w:val="000000"/>
          <w:sz w:val="24"/>
          <w:szCs w:val="24"/>
        </w:rPr>
        <w:t>2.3.3运行可行性</w:t>
      </w:r>
      <w:bookmarkEnd w:id="98"/>
      <w:bookmarkEnd w:id="99"/>
      <w:bookmarkEnd w:id="100"/>
      <w:bookmarkEnd w:id="101"/>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102" w:name="_Toc356336384"/>
      <w:bookmarkStart w:id="103" w:name="_Toc356337270"/>
      <w:bookmarkStart w:id="104" w:name="_Toc356381687"/>
      <w:bookmarkStart w:id="105" w:name="_Toc356990807"/>
      <w:bookmarkStart w:id="106" w:name="_Toc420932614"/>
      <w:bookmarkStart w:id="107" w:name="_Toc420933113"/>
      <w:r w:rsidRPr="00F249DC">
        <w:rPr>
          <w:rFonts w:ascii="黑体" w:eastAsia="黑体" w:hAnsi="黑体" w:hint="eastAsia"/>
          <w:b w:val="0"/>
          <w:color w:val="000000"/>
          <w:sz w:val="28"/>
          <w:szCs w:val="28"/>
        </w:rPr>
        <w:t>2.4 用户需求</w:t>
      </w:r>
      <w:bookmarkEnd w:id="102"/>
      <w:bookmarkEnd w:id="103"/>
      <w:bookmarkEnd w:id="104"/>
      <w:bookmarkEnd w:id="105"/>
      <w:bookmarkEnd w:id="106"/>
      <w:bookmarkEnd w:id="107"/>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侦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5E52ACB0" w14:textId="77777777" w:rsidR="006E0F42" w:rsidRPr="00F249DC" w:rsidRDefault="006E0F42" w:rsidP="006E0F42">
      <w:pPr>
        <w:pStyle w:val="2"/>
        <w:rPr>
          <w:rFonts w:ascii="黑体" w:eastAsia="黑体" w:hAnsi="黑体"/>
          <w:b w:val="0"/>
          <w:color w:val="000000"/>
          <w:sz w:val="28"/>
          <w:szCs w:val="28"/>
        </w:rPr>
      </w:pPr>
      <w:bookmarkStart w:id="108" w:name="_Toc356336385"/>
      <w:bookmarkStart w:id="109" w:name="_Toc356337271"/>
      <w:bookmarkStart w:id="110" w:name="_Toc356381688"/>
      <w:bookmarkStart w:id="111" w:name="_Toc356990808"/>
      <w:bookmarkStart w:id="112" w:name="_Toc420932615"/>
      <w:bookmarkStart w:id="113" w:name="_Toc420933114"/>
      <w:r w:rsidRPr="00F249DC">
        <w:rPr>
          <w:rFonts w:ascii="黑体" w:eastAsia="黑体" w:hAnsi="黑体" w:hint="eastAsia"/>
          <w:b w:val="0"/>
          <w:color w:val="000000"/>
          <w:sz w:val="28"/>
          <w:szCs w:val="28"/>
        </w:rPr>
        <w:t>2.5产品需求模型</w:t>
      </w:r>
      <w:bookmarkEnd w:id="108"/>
      <w:bookmarkEnd w:id="109"/>
      <w:bookmarkEnd w:id="110"/>
      <w:bookmarkEnd w:id="111"/>
      <w:bookmarkEnd w:id="112"/>
      <w:bookmarkEnd w:id="113"/>
    </w:p>
    <w:p w14:paraId="24B7C789" w14:textId="77777777" w:rsidR="006E0F42" w:rsidRPr="00F249DC" w:rsidRDefault="006E0F42" w:rsidP="006E0F42">
      <w:pPr>
        <w:rPr>
          <w:color w:val="000000"/>
        </w:rPr>
      </w:pPr>
      <w:bookmarkStart w:id="114" w:name="_Toc356381689"/>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Default="006E0F42" w:rsidP="006E0F42">
      <w:pPr>
        <w:rPr>
          <w:color w:val="000000"/>
        </w:rPr>
      </w:pPr>
    </w:p>
    <w:p w14:paraId="05FD25D0" w14:textId="77777777" w:rsidR="001F1E3F" w:rsidRPr="00F249DC" w:rsidRDefault="001F1E3F" w:rsidP="006E0F42">
      <w:pPr>
        <w:rPr>
          <w:color w:val="000000"/>
        </w:rPr>
      </w:pP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115" w:name="_Toc356990809"/>
      <w:bookmarkStart w:id="116" w:name="_Toc420932616"/>
      <w:bookmarkStart w:id="117" w:name="_Toc420933115"/>
      <w:r w:rsidRPr="00F249DC">
        <w:rPr>
          <w:rFonts w:ascii="黑体" w:eastAsia="黑体" w:hAnsi="黑体" w:hint="eastAsia"/>
          <w:b w:val="0"/>
          <w:color w:val="000000"/>
          <w:sz w:val="24"/>
          <w:szCs w:val="24"/>
        </w:rPr>
        <w:lastRenderedPageBreak/>
        <w:t>2.5.1 系统业务流程</w:t>
      </w:r>
      <w:bookmarkEnd w:id="114"/>
      <w:bookmarkEnd w:id="115"/>
      <w:bookmarkEnd w:id="116"/>
      <w:bookmarkEnd w:id="117"/>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2C92100D" w14:textId="381A20B6" w:rsidR="001F1E3F" w:rsidRPr="00F249DC" w:rsidRDefault="001F1E3F" w:rsidP="001F1E3F">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09755502" w14:textId="77777777" w:rsidR="006E0F42" w:rsidRPr="00F249DC" w:rsidRDefault="006E0F42" w:rsidP="006E0F42">
      <w:pPr>
        <w:rPr>
          <w:color w:val="000000"/>
        </w:rPr>
      </w:pPr>
    </w:p>
    <w:p w14:paraId="7B2C9B3E" w14:textId="77777777" w:rsidR="000356B7" w:rsidRDefault="000356B7" w:rsidP="006E0F42">
      <w:pPr>
        <w:pStyle w:val="p0"/>
        <w:spacing w:after="120" w:line="400" w:lineRule="exact"/>
        <w:ind w:firstLine="422"/>
        <w:jc w:val="center"/>
        <w:rPr>
          <w:b/>
          <w:color w:val="000000"/>
        </w:rPr>
      </w:pPr>
    </w:p>
    <w:p w14:paraId="794C838B" w14:textId="77777777" w:rsidR="000356B7" w:rsidRDefault="000356B7" w:rsidP="006E0F42">
      <w:pPr>
        <w:pStyle w:val="p0"/>
        <w:spacing w:after="120" w:line="400" w:lineRule="exact"/>
        <w:ind w:firstLine="422"/>
        <w:jc w:val="center"/>
        <w:rPr>
          <w:b/>
          <w:color w:val="000000"/>
        </w:rPr>
      </w:pPr>
    </w:p>
    <w:p w14:paraId="075F6C9A" w14:textId="77777777" w:rsidR="000356B7" w:rsidRDefault="000356B7" w:rsidP="006E0F42">
      <w:pPr>
        <w:pStyle w:val="p0"/>
        <w:spacing w:after="120" w:line="400" w:lineRule="exact"/>
        <w:ind w:firstLine="422"/>
        <w:jc w:val="center"/>
        <w:rPr>
          <w:b/>
          <w:color w:val="000000"/>
        </w:rPr>
      </w:pPr>
    </w:p>
    <w:p w14:paraId="72D60238" w14:textId="77777777" w:rsidR="000356B7" w:rsidRDefault="000356B7" w:rsidP="006E0F42">
      <w:pPr>
        <w:pStyle w:val="p0"/>
        <w:spacing w:after="120" w:line="400" w:lineRule="exact"/>
        <w:ind w:firstLine="422"/>
        <w:jc w:val="center"/>
        <w:rPr>
          <w:b/>
          <w:color w:val="000000"/>
        </w:rPr>
      </w:pPr>
    </w:p>
    <w:p w14:paraId="172019FA" w14:textId="77777777" w:rsidR="000356B7" w:rsidRDefault="000356B7" w:rsidP="006E0F42">
      <w:pPr>
        <w:pStyle w:val="p0"/>
        <w:spacing w:after="120" w:line="400" w:lineRule="exact"/>
        <w:ind w:firstLine="422"/>
        <w:jc w:val="center"/>
        <w:rPr>
          <w:b/>
          <w:color w:val="000000"/>
        </w:rPr>
      </w:pPr>
    </w:p>
    <w:p w14:paraId="45915A92" w14:textId="77777777" w:rsidR="000356B7" w:rsidRPr="00F249DC" w:rsidRDefault="000356B7" w:rsidP="006E0F42">
      <w:pPr>
        <w:pStyle w:val="p0"/>
        <w:spacing w:after="120" w:line="400" w:lineRule="exact"/>
        <w:ind w:firstLine="422"/>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118" w:name="_Toc356378578"/>
      <w:bookmarkStart w:id="119" w:name="_Toc356381692"/>
      <w:bookmarkStart w:id="120" w:name="_Toc356990811"/>
      <w:bookmarkStart w:id="121" w:name="_Toc420932617"/>
      <w:bookmarkStart w:id="122" w:name="_Toc420933116"/>
      <w:r w:rsidRPr="00F249DC">
        <w:rPr>
          <w:rFonts w:ascii="黑体" w:eastAsia="黑体" w:hAnsi="黑体" w:hint="eastAsia"/>
          <w:b w:val="0"/>
          <w:color w:val="000000"/>
          <w:sz w:val="36"/>
          <w:szCs w:val="36"/>
        </w:rPr>
        <w:lastRenderedPageBreak/>
        <w:t>第三章 系统设计</w:t>
      </w:r>
      <w:bookmarkEnd w:id="118"/>
      <w:bookmarkEnd w:id="119"/>
      <w:bookmarkEnd w:id="120"/>
      <w:bookmarkEnd w:id="121"/>
      <w:bookmarkEnd w:id="122"/>
    </w:p>
    <w:p w14:paraId="418CF9A3" w14:textId="4BFB1E94" w:rsidR="006E0F42" w:rsidRPr="00F249DC" w:rsidRDefault="006E0F42" w:rsidP="006E0F42">
      <w:pPr>
        <w:pStyle w:val="2"/>
        <w:rPr>
          <w:rFonts w:ascii="黑体" w:eastAsia="黑体" w:hAnsi="黑体"/>
          <w:b w:val="0"/>
          <w:color w:val="000000"/>
          <w:sz w:val="28"/>
          <w:szCs w:val="28"/>
        </w:rPr>
      </w:pPr>
      <w:bookmarkStart w:id="123" w:name="_Toc356336387"/>
      <w:bookmarkStart w:id="124" w:name="_Toc356337273"/>
      <w:bookmarkStart w:id="125" w:name="_Toc356381693"/>
      <w:bookmarkStart w:id="126" w:name="_Toc356990812"/>
      <w:bookmarkStart w:id="127" w:name="_Toc420932618"/>
      <w:bookmarkStart w:id="128" w:name="_Toc420933117"/>
      <w:r w:rsidRPr="00F249DC">
        <w:rPr>
          <w:rFonts w:ascii="黑体" w:eastAsia="黑体" w:hAnsi="黑体" w:hint="eastAsia"/>
          <w:b w:val="0"/>
          <w:color w:val="000000"/>
          <w:sz w:val="28"/>
          <w:szCs w:val="28"/>
        </w:rPr>
        <w:t>3.1</w:t>
      </w:r>
      <w:bookmarkEnd w:id="123"/>
      <w:bookmarkEnd w:id="124"/>
      <w:bookmarkEnd w:id="125"/>
      <w:bookmarkEnd w:id="126"/>
      <w:r w:rsidR="009C7894">
        <w:rPr>
          <w:rFonts w:ascii="黑体" w:eastAsia="黑体" w:hAnsi="黑体" w:hint="eastAsia"/>
          <w:b w:val="0"/>
          <w:color w:val="000000"/>
          <w:sz w:val="28"/>
          <w:szCs w:val="28"/>
        </w:rPr>
        <w:t>产品功能性需求</w:t>
      </w:r>
      <w:bookmarkEnd w:id="127"/>
      <w:bookmarkEnd w:id="128"/>
    </w:p>
    <w:p w14:paraId="6CBBAFF8" w14:textId="77777777" w:rsidR="009C7894" w:rsidRPr="009C7894" w:rsidRDefault="009C7894" w:rsidP="009C7894">
      <w:pPr>
        <w:ind w:firstLine="420"/>
        <w:rPr>
          <w:rStyle w:val="aff2"/>
          <w:rFonts w:ascii="宋体" w:hAnsi="宋体"/>
          <w:color w:val="000000"/>
          <w:sz w:val="24"/>
        </w:rPr>
      </w:pPr>
      <w:r w:rsidRPr="009C7894">
        <w:rPr>
          <w:rStyle w:val="aff2"/>
          <w:rFonts w:ascii="宋体" w:hAnsi="宋体"/>
          <w:color w:val="000000"/>
          <w:sz w:val="24"/>
        </w:rPr>
        <w:t>本软件系统适用于公安机关实施移动设备的网络数据监控和分析，包括数据获取、</w:t>
      </w:r>
      <w:r w:rsidRPr="009C7894">
        <w:rPr>
          <w:rStyle w:val="aff2"/>
          <w:rFonts w:ascii="宋体" w:hAnsi="宋体" w:hint="eastAsia"/>
          <w:color w:val="000000"/>
          <w:sz w:val="24"/>
        </w:rPr>
        <w:t>网络协议分析、</w:t>
      </w:r>
      <w:r w:rsidRPr="009C7894">
        <w:rPr>
          <w:rStyle w:val="aff2"/>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129" w:name="_Toc356381694"/>
      <w:bookmarkStart w:id="130" w:name="_Toc356990813"/>
      <w:bookmarkStart w:id="131" w:name="_Toc420932619"/>
      <w:bookmarkStart w:id="132" w:name="_Toc420933118"/>
      <w:r w:rsidRPr="00F249DC">
        <w:rPr>
          <w:rFonts w:ascii="黑体" w:eastAsia="黑体" w:hAnsi="黑体" w:hint="eastAsia"/>
          <w:b w:val="0"/>
          <w:color w:val="000000"/>
          <w:sz w:val="24"/>
          <w:szCs w:val="24"/>
        </w:rPr>
        <w:t>3.1.1基本操作</w:t>
      </w:r>
      <w:bookmarkEnd w:id="129"/>
      <w:bookmarkEnd w:id="130"/>
      <w:bookmarkEnd w:id="131"/>
      <w:bookmarkEnd w:id="132"/>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2F7EC84E" w14:textId="77777777" w:rsidR="006E0F42" w:rsidRDefault="006E0F42" w:rsidP="00F46DF8">
      <w:pPr>
        <w:pStyle w:val="p0"/>
        <w:spacing w:after="120" w:line="400" w:lineRule="exact"/>
        <w:rPr>
          <w:b/>
          <w:color w:val="000000"/>
        </w:rPr>
      </w:pPr>
    </w:p>
    <w:p w14:paraId="4EAD5245" w14:textId="77777777" w:rsidR="00677843" w:rsidRDefault="00677843" w:rsidP="00F46DF8">
      <w:pPr>
        <w:pStyle w:val="p0"/>
        <w:spacing w:after="120" w:line="400" w:lineRule="exact"/>
        <w:rPr>
          <w:b/>
          <w:color w:val="000000"/>
        </w:rPr>
      </w:pPr>
    </w:p>
    <w:p w14:paraId="6A39F1E9" w14:textId="77777777" w:rsidR="00677843" w:rsidRDefault="00677843" w:rsidP="00F46DF8">
      <w:pPr>
        <w:pStyle w:val="p0"/>
        <w:spacing w:after="120" w:line="400" w:lineRule="exact"/>
        <w:rPr>
          <w:b/>
          <w:color w:val="000000"/>
        </w:rPr>
      </w:pPr>
    </w:p>
    <w:p w14:paraId="4C027779" w14:textId="77777777" w:rsidR="00677843" w:rsidRDefault="00677843" w:rsidP="00F46DF8">
      <w:pPr>
        <w:pStyle w:val="p0"/>
        <w:spacing w:after="120" w:line="400" w:lineRule="exact"/>
        <w:rPr>
          <w:b/>
          <w:color w:val="000000"/>
        </w:rPr>
      </w:pPr>
    </w:p>
    <w:p w14:paraId="15AE3227" w14:textId="77777777" w:rsidR="00677843" w:rsidRDefault="00677843" w:rsidP="00F46DF8">
      <w:pPr>
        <w:pStyle w:val="p0"/>
        <w:spacing w:after="120" w:line="400" w:lineRule="exact"/>
        <w:rPr>
          <w:b/>
          <w:color w:val="000000"/>
        </w:rPr>
      </w:pPr>
    </w:p>
    <w:p w14:paraId="56C6C9CC" w14:textId="77777777" w:rsidR="00677843" w:rsidRDefault="00677843" w:rsidP="00F46DF8">
      <w:pPr>
        <w:pStyle w:val="p0"/>
        <w:spacing w:after="120" w:line="400" w:lineRule="exact"/>
        <w:rPr>
          <w:b/>
          <w:color w:val="000000"/>
        </w:rPr>
      </w:pPr>
    </w:p>
    <w:p w14:paraId="0F519898" w14:textId="77777777" w:rsidR="00677843" w:rsidRPr="00F249DC" w:rsidRDefault="00677843" w:rsidP="00F46DF8">
      <w:pPr>
        <w:pStyle w:val="p0"/>
        <w:spacing w:after="120" w:line="400" w:lineRule="exact"/>
        <w:rPr>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133" w:name="_Toc356381695"/>
      <w:bookmarkStart w:id="134" w:name="_Toc356990814"/>
      <w:bookmarkStart w:id="135" w:name="_Toc420932620"/>
      <w:bookmarkStart w:id="136" w:name="_Toc420933119"/>
      <w:r w:rsidRPr="00F249DC">
        <w:rPr>
          <w:rFonts w:ascii="黑体" w:eastAsia="黑体" w:hAnsi="黑体" w:hint="eastAsia"/>
          <w:b w:val="0"/>
          <w:color w:val="000000"/>
          <w:sz w:val="24"/>
          <w:szCs w:val="24"/>
        </w:rPr>
        <w:lastRenderedPageBreak/>
        <w:t xml:space="preserve">3.1.2 </w:t>
      </w:r>
      <w:bookmarkStart w:id="137" w:name="_Toc132696374"/>
      <w:bookmarkStart w:id="138" w:name="_Toc304323022"/>
      <w:bookmarkStart w:id="139" w:name="_Toc324836037"/>
      <w:bookmarkEnd w:id="133"/>
      <w:bookmarkEnd w:id="134"/>
      <w:r w:rsidR="00503F10">
        <w:rPr>
          <w:rFonts w:ascii="黑体" w:eastAsia="黑体" w:hAnsi="黑体" w:hint="eastAsia"/>
          <w:b w:val="0"/>
          <w:color w:val="000000"/>
          <w:sz w:val="24"/>
          <w:szCs w:val="24"/>
        </w:rPr>
        <w:t>地理位置展示</w:t>
      </w:r>
      <w:bookmarkEnd w:id="135"/>
      <w:bookmarkEnd w:id="136"/>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40" w:name="_Toc356381696"/>
      <w:bookmarkStart w:id="141" w:name="_Toc356990815"/>
      <w:bookmarkStart w:id="142" w:name="_Toc420932621"/>
      <w:bookmarkStart w:id="143" w:name="_Toc420933120"/>
      <w:bookmarkEnd w:id="137"/>
      <w:bookmarkEnd w:id="138"/>
      <w:bookmarkEnd w:id="139"/>
      <w:r w:rsidRPr="00F249DC">
        <w:rPr>
          <w:rFonts w:ascii="黑体" w:eastAsia="黑体" w:hAnsi="黑体" w:hint="eastAsia"/>
          <w:b w:val="0"/>
          <w:color w:val="000000"/>
          <w:sz w:val="24"/>
          <w:szCs w:val="24"/>
        </w:rPr>
        <w:t>3.1.3</w:t>
      </w:r>
      <w:bookmarkEnd w:id="140"/>
      <w:bookmarkEnd w:id="141"/>
      <w:r w:rsidR="00677843">
        <w:rPr>
          <w:rFonts w:ascii="黑体" w:eastAsia="黑体" w:hAnsi="黑体" w:hint="eastAsia"/>
          <w:b w:val="0"/>
          <w:color w:val="000000"/>
          <w:sz w:val="24"/>
          <w:szCs w:val="24"/>
        </w:rPr>
        <w:t>地理位置搜索</w:t>
      </w:r>
      <w:bookmarkEnd w:id="142"/>
      <w:bookmarkEnd w:id="143"/>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44" w:name="_Toc356381697"/>
      <w:bookmarkStart w:id="145" w:name="_Toc356990816"/>
      <w:bookmarkStart w:id="146" w:name="_Toc420932622"/>
      <w:bookmarkStart w:id="147" w:name="_Toc420933121"/>
      <w:r w:rsidRPr="00F249DC">
        <w:rPr>
          <w:rFonts w:ascii="黑体" w:eastAsia="黑体" w:hAnsi="黑体" w:hint="eastAsia"/>
          <w:b w:val="0"/>
          <w:color w:val="000000"/>
          <w:sz w:val="24"/>
          <w:szCs w:val="24"/>
        </w:rPr>
        <w:lastRenderedPageBreak/>
        <w:t xml:space="preserve">3.1.4 </w:t>
      </w:r>
      <w:bookmarkStart w:id="148" w:name="_Toc324836048"/>
      <w:bookmarkEnd w:id="144"/>
      <w:bookmarkEnd w:id="145"/>
      <w:r w:rsidR="00677843">
        <w:rPr>
          <w:rFonts w:ascii="黑体" w:eastAsia="黑体" w:hAnsi="黑体" w:hint="eastAsia"/>
          <w:b w:val="0"/>
          <w:color w:val="000000"/>
          <w:sz w:val="24"/>
          <w:szCs w:val="24"/>
        </w:rPr>
        <w:t>地理位置推送</w:t>
      </w:r>
      <w:bookmarkEnd w:id="146"/>
      <w:bookmarkEnd w:id="147"/>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49" w:name="_Toc356381698"/>
      <w:bookmarkStart w:id="150" w:name="_Toc356990817"/>
      <w:bookmarkStart w:id="151" w:name="_Toc324836049"/>
      <w:bookmarkStart w:id="152" w:name="_Toc420932623"/>
      <w:bookmarkStart w:id="153" w:name="_Toc420933122"/>
      <w:bookmarkEnd w:id="148"/>
      <w:r w:rsidRPr="00F249DC">
        <w:rPr>
          <w:rFonts w:ascii="黑体" w:eastAsia="黑体" w:hAnsi="黑体" w:hint="eastAsia"/>
          <w:b w:val="0"/>
          <w:color w:val="000000"/>
          <w:sz w:val="24"/>
          <w:szCs w:val="24"/>
        </w:rPr>
        <w:t>3.1.5</w:t>
      </w:r>
      <w:bookmarkEnd w:id="149"/>
      <w:bookmarkEnd w:id="150"/>
      <w:r w:rsidR="00677843">
        <w:rPr>
          <w:rFonts w:ascii="黑体" w:eastAsia="黑体" w:hAnsi="黑体" w:hint="eastAsia"/>
          <w:b w:val="0"/>
          <w:color w:val="000000"/>
          <w:sz w:val="24"/>
          <w:szCs w:val="24"/>
        </w:rPr>
        <w:t>地理位置告警</w:t>
      </w:r>
      <w:bookmarkEnd w:id="152"/>
      <w:bookmarkEnd w:id="153"/>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每个用户能够查看总告警数量、新告警数量等统计值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54" w:name="_Toc356381699"/>
      <w:bookmarkStart w:id="155" w:name="_Toc356990818"/>
      <w:bookmarkStart w:id="156" w:name="_Toc420932624"/>
      <w:bookmarkStart w:id="157" w:name="_Toc420933123"/>
      <w:bookmarkEnd w:id="151"/>
      <w:r w:rsidRPr="00F249DC">
        <w:rPr>
          <w:rFonts w:ascii="黑体" w:eastAsia="黑体" w:hAnsi="黑体" w:hint="eastAsia"/>
          <w:b w:val="0"/>
          <w:color w:val="000000"/>
          <w:sz w:val="24"/>
          <w:szCs w:val="24"/>
        </w:rPr>
        <w:lastRenderedPageBreak/>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54"/>
      <w:bookmarkEnd w:id="155"/>
      <w:bookmarkEnd w:id="156"/>
      <w:bookmarkEnd w:id="157"/>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58" w:name="_Toc356336388"/>
      <w:bookmarkStart w:id="159" w:name="_Toc356337274"/>
      <w:bookmarkStart w:id="160" w:name="_Toc356381700"/>
      <w:bookmarkStart w:id="161" w:name="_Toc356990819"/>
      <w:bookmarkStart w:id="162" w:name="_Toc420932625"/>
      <w:bookmarkStart w:id="163" w:name="_Toc420933124"/>
      <w:r w:rsidRPr="00F249DC">
        <w:rPr>
          <w:rFonts w:ascii="黑体" w:eastAsia="黑体" w:hAnsi="黑体" w:hint="eastAsia"/>
          <w:b w:val="0"/>
          <w:color w:val="000000"/>
          <w:sz w:val="28"/>
          <w:szCs w:val="28"/>
        </w:rPr>
        <w:t>3.2数据库逻辑设计</w:t>
      </w:r>
      <w:bookmarkEnd w:id="158"/>
      <w:bookmarkEnd w:id="159"/>
      <w:bookmarkEnd w:id="160"/>
      <w:bookmarkEnd w:id="161"/>
      <w:bookmarkEnd w:id="162"/>
      <w:bookmarkEnd w:id="163"/>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1CAD61B4" w14:textId="77777777" w:rsidR="00A62438" w:rsidRDefault="00A62438" w:rsidP="00FC0372">
      <w:pPr>
        <w:adjustRightInd w:val="0"/>
        <w:snapToGrid w:val="0"/>
        <w:spacing w:before="100" w:after="50" w:line="440" w:lineRule="exact"/>
        <w:ind w:firstLine="420"/>
        <w:rPr>
          <w:rFonts w:ascii="宋体" w:hAnsi="宋体"/>
          <w:color w:val="000000"/>
          <w:sz w:val="24"/>
        </w:rPr>
      </w:pPr>
    </w:p>
    <w:p w14:paraId="2B9589B0" w14:textId="77777777" w:rsidR="00AD4DEA" w:rsidRDefault="00AD4DEA" w:rsidP="00A62438">
      <w:pPr>
        <w:rPr>
          <w:rFonts w:ascii="宋体" w:hAnsi="宋体"/>
          <w:color w:val="000000"/>
          <w:sz w:val="24"/>
        </w:rPr>
      </w:pPr>
    </w:p>
    <w:p w14:paraId="22CFEAB3" w14:textId="77777777" w:rsidR="00AD4DEA" w:rsidRDefault="00AD4DEA" w:rsidP="00A62438">
      <w:pPr>
        <w:rPr>
          <w:rFonts w:ascii="宋体" w:hAnsi="宋体"/>
          <w:color w:val="000000"/>
          <w:sz w:val="24"/>
        </w:rPr>
      </w:pPr>
    </w:p>
    <w:p w14:paraId="1D6B8CA0" w14:textId="77777777" w:rsidR="00AD4DEA" w:rsidRDefault="00AD4DEA" w:rsidP="00A62438">
      <w:pPr>
        <w:rPr>
          <w:rFonts w:ascii="宋体" w:hAnsi="宋体"/>
          <w:color w:val="000000"/>
          <w:sz w:val="24"/>
        </w:rPr>
      </w:pPr>
    </w:p>
    <w:p w14:paraId="41FEA76C" w14:textId="77777777" w:rsidR="00AD4DEA" w:rsidRDefault="00AD4DEA" w:rsidP="00A62438">
      <w:pPr>
        <w:rPr>
          <w:rFonts w:ascii="宋体" w:hAnsi="宋体"/>
          <w:color w:val="000000"/>
          <w:sz w:val="24"/>
        </w:rPr>
      </w:pPr>
    </w:p>
    <w:p w14:paraId="6169B725" w14:textId="77777777" w:rsidR="00AD4DEA" w:rsidRDefault="00AD4DEA" w:rsidP="00A62438">
      <w:pPr>
        <w:rPr>
          <w:rFonts w:ascii="宋体" w:hAnsi="宋体"/>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lastRenderedPageBreak/>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lastRenderedPageBreak/>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164" w:name="_Toc356381702"/>
      <w:bookmarkStart w:id="165" w:name="_Toc356990821"/>
      <w:bookmarkStart w:id="166" w:name="_Toc420932626"/>
      <w:bookmarkStart w:id="167" w:name="_Toc420933125"/>
      <w:r>
        <w:rPr>
          <w:rFonts w:ascii="黑体" w:eastAsia="黑体" w:hAnsi="黑体" w:hint="eastAsia"/>
          <w:b w:val="0"/>
          <w:color w:val="000000"/>
          <w:sz w:val="24"/>
          <w:szCs w:val="24"/>
        </w:rPr>
        <w:lastRenderedPageBreak/>
        <w:t>3.2.1</w:t>
      </w:r>
      <w:r w:rsidR="006E0F42" w:rsidRPr="00F249DC">
        <w:rPr>
          <w:rFonts w:ascii="黑体" w:eastAsia="黑体" w:hAnsi="黑体" w:hint="eastAsia"/>
          <w:b w:val="0"/>
          <w:color w:val="000000"/>
          <w:sz w:val="24"/>
          <w:szCs w:val="24"/>
        </w:rPr>
        <w:t xml:space="preserve">  数据项结构设计</w:t>
      </w:r>
      <w:bookmarkEnd w:id="164"/>
      <w:bookmarkEnd w:id="165"/>
      <w:bookmarkEnd w:id="166"/>
      <w:bookmarkEnd w:id="167"/>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168" w:name="_Toc365971570"/>
            <w:bookmarkStart w:id="169" w:name="_Toc367120594"/>
            <w:bookmarkStart w:id="170" w:name="OLE_LINK135"/>
            <w:bookmarkStart w:id="171" w:name="OLE_LINK140"/>
            <w:r w:rsidRPr="00190C3F">
              <w:rPr>
                <w:rFonts w:cs="宋体" w:hint="eastAsia"/>
                <w:b/>
                <w:bCs/>
                <w:sz w:val="18"/>
                <w:szCs w:val="18"/>
              </w:rPr>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168"/>
      <w:bookmarkEnd w:id="169"/>
      <w:bookmarkEnd w:id="170"/>
      <w:bookmarkEnd w:id="171"/>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r>
              <w:rPr>
                <w:rFonts w:hint="eastAsia"/>
                <w:sz w:val="18"/>
                <w:szCs w:val="18"/>
              </w:rPr>
              <w:t>自增主键</w:t>
            </w:r>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lastRenderedPageBreak/>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2EFD958C" w14:textId="77777777" w:rsidR="007B466C" w:rsidRDefault="007B466C" w:rsidP="007B466C">
            <w:pPr>
              <w:rPr>
                <w:sz w:val="18"/>
                <w:szCs w:val="18"/>
              </w:rPr>
            </w:pPr>
            <w:r>
              <w:rPr>
                <w:rFonts w:hint="eastAsia"/>
                <w:sz w:val="18"/>
                <w:szCs w:val="18"/>
              </w:rPr>
              <w:t>1</w:t>
            </w:r>
            <w:r>
              <w:rPr>
                <w:rFonts w:hint="eastAsia"/>
                <w:sz w:val="18"/>
                <w:szCs w:val="18"/>
              </w:rPr>
              <w:t>：原始</w:t>
            </w:r>
            <w:r>
              <w:rPr>
                <w:rFonts w:hint="eastAsia"/>
                <w:sz w:val="18"/>
                <w:szCs w:val="18"/>
              </w:rPr>
              <w:t>GPS</w:t>
            </w:r>
            <w:r>
              <w:rPr>
                <w:rFonts w:hint="eastAsia"/>
                <w:sz w:val="18"/>
                <w:szCs w:val="18"/>
              </w:rPr>
              <w:t>到百度地图偏移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w:t>
            </w:r>
            <w:r w:rsidRPr="007A47FA">
              <w:rPr>
                <w:rFonts w:ascii="Times New Roman" w:hAnsi="Times New Roman" w:cs="Times New Roman" w:hint="eastAsia"/>
                <w:kern w:val="2"/>
                <w:sz w:val="18"/>
                <w:szCs w:val="18"/>
              </w:rPr>
              <w:lastRenderedPageBreak/>
              <w:t>标</w:t>
            </w:r>
          </w:p>
          <w:p w14:paraId="3F5B383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lastRenderedPageBreak/>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lastRenderedPageBreak/>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应用端操作日志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r>
              <w:rPr>
                <w:rFonts w:hint="eastAsia"/>
                <w:sz w:val="18"/>
                <w:szCs w:val="18"/>
              </w:rPr>
              <w:t>自增主键</w:t>
            </w:r>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lastRenderedPageBreak/>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lastRenderedPageBreak/>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lastRenderedPageBreak/>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r>
              <w:rPr>
                <w:rFonts w:hint="eastAsia"/>
                <w:sz w:val="18"/>
                <w:szCs w:val="18"/>
              </w:rPr>
              <w:t>自增主键</w:t>
            </w:r>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lastRenderedPageBreak/>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172" w:name="_Toc356336389"/>
      <w:bookmarkStart w:id="173" w:name="_Toc356337275"/>
      <w:bookmarkStart w:id="174" w:name="_Toc356381703"/>
      <w:bookmarkStart w:id="175" w:name="_Toc356990822"/>
      <w:bookmarkStart w:id="176" w:name="_Toc332181937"/>
      <w:bookmarkStart w:id="177" w:name="_Toc420932627"/>
      <w:bookmarkStart w:id="178" w:name="_Toc420933126"/>
      <w:r w:rsidRPr="00F249DC">
        <w:rPr>
          <w:rFonts w:ascii="黑体" w:eastAsia="黑体" w:hAnsi="黑体" w:hint="eastAsia"/>
          <w:b w:val="0"/>
          <w:color w:val="000000"/>
          <w:sz w:val="28"/>
          <w:szCs w:val="28"/>
        </w:rPr>
        <w:t>3.3 用户界面设计</w:t>
      </w:r>
      <w:bookmarkEnd w:id="172"/>
      <w:bookmarkEnd w:id="173"/>
      <w:bookmarkEnd w:id="174"/>
      <w:bookmarkEnd w:id="175"/>
      <w:bookmarkEnd w:id="177"/>
      <w:bookmarkEnd w:id="178"/>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79" w:name="_Toc356381704"/>
      <w:bookmarkStart w:id="180" w:name="_Toc356990823"/>
      <w:bookmarkStart w:id="181" w:name="_Toc420932628"/>
      <w:bookmarkStart w:id="182" w:name="_Toc420933127"/>
      <w:r w:rsidRPr="00F249DC">
        <w:rPr>
          <w:rFonts w:ascii="黑体" w:eastAsia="黑体" w:hAnsi="黑体" w:hint="eastAsia"/>
          <w:b w:val="0"/>
          <w:color w:val="000000"/>
          <w:sz w:val="24"/>
          <w:szCs w:val="24"/>
        </w:rPr>
        <w:t>3.3.1界面的关系图与工作流程图</w:t>
      </w:r>
      <w:bookmarkEnd w:id="179"/>
      <w:bookmarkEnd w:id="180"/>
      <w:bookmarkEnd w:id="181"/>
      <w:bookmarkEnd w:id="182"/>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9"/>
        <w:ind w:firstLineChars="0" w:firstLine="0"/>
        <w:jc w:val="left"/>
        <w:rPr>
          <w:color w:val="000000"/>
        </w:rPr>
      </w:pPr>
    </w:p>
    <w:p w14:paraId="2E2DA7A5" w14:textId="77777777" w:rsidR="00BD55C8" w:rsidRDefault="00BD55C8" w:rsidP="006E0F42">
      <w:pPr>
        <w:pStyle w:val="af9"/>
        <w:ind w:firstLineChars="0" w:firstLine="0"/>
        <w:jc w:val="left"/>
        <w:rPr>
          <w:color w:val="000000"/>
        </w:rPr>
      </w:pPr>
    </w:p>
    <w:p w14:paraId="288543BA" w14:textId="77777777" w:rsidR="00BD55C8" w:rsidRDefault="00BD55C8" w:rsidP="006E0F42">
      <w:pPr>
        <w:pStyle w:val="af9"/>
        <w:ind w:firstLineChars="0" w:firstLine="0"/>
        <w:jc w:val="left"/>
        <w:rPr>
          <w:color w:val="000000"/>
        </w:rPr>
      </w:pPr>
    </w:p>
    <w:p w14:paraId="1B8407CC" w14:textId="77777777" w:rsidR="00BD55C8" w:rsidRDefault="00BD55C8" w:rsidP="006E0F42">
      <w:pPr>
        <w:pStyle w:val="af9"/>
        <w:ind w:firstLineChars="0" w:firstLine="0"/>
        <w:jc w:val="left"/>
        <w:rPr>
          <w:color w:val="000000"/>
        </w:rPr>
      </w:pPr>
    </w:p>
    <w:p w14:paraId="332BCCB1" w14:textId="52EA4139" w:rsidR="00BD55C8" w:rsidRPr="00BD55C8" w:rsidRDefault="00BD55C8" w:rsidP="00BD55C8">
      <w:pPr>
        <w:pStyle w:val="3"/>
        <w:spacing w:line="416" w:lineRule="auto"/>
        <w:rPr>
          <w:rFonts w:ascii="黑体" w:eastAsia="黑体" w:hAnsi="黑体"/>
          <w:b w:val="0"/>
          <w:color w:val="000000"/>
          <w:sz w:val="24"/>
          <w:szCs w:val="24"/>
        </w:rPr>
      </w:pPr>
      <w:bookmarkStart w:id="183" w:name="_Toc420932629"/>
      <w:bookmarkStart w:id="184" w:name="_Toc420933128"/>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bookmarkEnd w:id="183"/>
      <w:bookmarkEnd w:id="184"/>
    </w:p>
    <w:p w14:paraId="103EFD81" w14:textId="1278E5FF" w:rsidR="00520468" w:rsidRDefault="00520468" w:rsidP="00520468">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Pr>
          <w:rFonts w:ascii="宋体" w:hAnsi="宋体" w:hint="eastAsia"/>
          <w:color w:val="000000"/>
          <w:sz w:val="24"/>
        </w:rPr>
        <w:t>页面基本</w:t>
      </w:r>
      <w:r>
        <w:rPr>
          <w:rFonts w:ascii="宋体" w:hAnsi="宋体"/>
          <w:color w:val="000000"/>
          <w:sz w:val="24"/>
        </w:rPr>
        <w:t>框架结构</w:t>
      </w:r>
      <w:r w:rsidRPr="00F249DC">
        <w:rPr>
          <w:rFonts w:ascii="宋体" w:hAnsi="宋体" w:hint="eastAsia"/>
          <w:color w:val="000000"/>
          <w:sz w:val="24"/>
        </w:rPr>
        <w:t>如下：</w:t>
      </w:r>
    </w:p>
    <w:p w14:paraId="2A84FF79" w14:textId="228E5BF5" w:rsidR="00520468" w:rsidRDefault="00486021" w:rsidP="00520468">
      <w:pPr>
        <w:rPr>
          <w:rFonts w:ascii="宋体" w:hAnsi="宋体"/>
          <w:color w:val="000000"/>
          <w:sz w:val="24"/>
        </w:rPr>
      </w:pPr>
      <w:r>
        <w:rPr>
          <w:noProof/>
        </w:rPr>
        <w:drawing>
          <wp:inline distT="0" distB="0" distL="0" distR="0" wp14:anchorId="4A6A9787" wp14:editId="0EF913D4">
            <wp:extent cx="5579745" cy="2625725"/>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25725"/>
                    </a:xfrm>
                    <a:prstGeom prst="rect">
                      <a:avLst/>
                    </a:prstGeom>
                  </pic:spPr>
                </pic:pic>
              </a:graphicData>
            </a:graphic>
          </wp:inline>
        </w:drawing>
      </w:r>
    </w:p>
    <w:p w14:paraId="4533B492" w14:textId="490A697B" w:rsidR="00531D90" w:rsidRPr="00F249DC" w:rsidRDefault="00531D90" w:rsidP="00531D90">
      <w:pPr>
        <w:ind w:firstLine="420"/>
        <w:jc w:val="center"/>
        <w:rPr>
          <w:b/>
          <w:color w:val="000000"/>
        </w:rPr>
      </w:pPr>
      <w:r w:rsidRPr="00F249DC">
        <w:rPr>
          <w:rFonts w:hint="eastAsia"/>
          <w:b/>
          <w:color w:val="000000"/>
        </w:rPr>
        <w:t>图</w:t>
      </w:r>
      <w:r>
        <w:rPr>
          <w:rFonts w:hint="eastAsia"/>
          <w:b/>
          <w:color w:val="000000"/>
        </w:rPr>
        <w:t xml:space="preserve">3-8 </w:t>
      </w:r>
      <w:r>
        <w:rPr>
          <w:rFonts w:hint="eastAsia"/>
          <w:b/>
          <w:color w:val="000000"/>
        </w:rPr>
        <w:t>页面布局框架</w:t>
      </w:r>
      <w:r>
        <w:rPr>
          <w:b/>
          <w:color w:val="000000"/>
        </w:rPr>
        <w:t>结构</w:t>
      </w:r>
      <w:r>
        <w:rPr>
          <w:rFonts w:hint="eastAsia"/>
          <w:b/>
          <w:color w:val="000000"/>
        </w:rPr>
        <w:t>图</w:t>
      </w:r>
    </w:p>
    <w:p w14:paraId="2996C1DB" w14:textId="77777777" w:rsidR="00531D90" w:rsidRPr="00531D90" w:rsidRDefault="00531D90" w:rsidP="00520468">
      <w:pPr>
        <w:rPr>
          <w:rFonts w:ascii="宋体" w:hAnsi="宋体"/>
          <w:color w:val="000000"/>
          <w:sz w:val="24"/>
        </w:rPr>
      </w:pPr>
    </w:p>
    <w:p w14:paraId="32359E56" w14:textId="503A643E" w:rsidR="00644CD5" w:rsidRPr="00A83D67" w:rsidRDefault="00644CD5" w:rsidP="00644CD5">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iCs/>
          <w:color w:val="000000"/>
          <w:sz w:val="24"/>
          <w:szCs w:val="24"/>
        </w:rPr>
        <w:t>C</w:t>
      </w:r>
      <w:r w:rsidRPr="00A83D67">
        <w:rPr>
          <w:rFonts w:ascii="Times New Roman" w:hAnsi="Times New Roman" w:cs="Times New Roman" w:hint="eastAsia"/>
          <w:iCs/>
          <w:color w:val="000000"/>
          <w:sz w:val="24"/>
          <w:szCs w:val="24"/>
        </w:rPr>
        <w:t>ontainer</w:t>
      </w:r>
      <w:r w:rsidRPr="00A83D67">
        <w:rPr>
          <w:rFonts w:ascii="Times New Roman" w:hAnsi="Times New Roman" w:cs="Times New Roman" w:hint="eastAsia"/>
          <w:iCs/>
          <w:color w:val="000000"/>
          <w:sz w:val="24"/>
          <w:szCs w:val="24"/>
        </w:rPr>
        <w:t>：就是将页面中的所有元素包在一起的部分</w:t>
      </w:r>
    </w:p>
    <w:p w14:paraId="6B24785C" w14:textId="16990252" w:rsidR="00644CD5" w:rsidRPr="00A83D67" w:rsidRDefault="00644CD5"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Header</w:t>
      </w:r>
      <w:r w:rsidRPr="00A83D67">
        <w:rPr>
          <w:rFonts w:ascii="Times New Roman" w:hAnsi="Times New Roman" w:cs="Times New Roman" w:hint="eastAsia"/>
          <w:iCs/>
          <w:color w:val="000000"/>
          <w:sz w:val="24"/>
          <w:szCs w:val="24"/>
        </w:rPr>
        <w:t>：</w:t>
      </w:r>
      <w:r w:rsidR="00A83D67" w:rsidRPr="00A83D67">
        <w:rPr>
          <w:rFonts w:ascii="Times New Roman" w:hAnsi="Times New Roman" w:cs="Times New Roman" w:hint="eastAsia"/>
          <w:iCs/>
          <w:color w:val="000000"/>
          <w:sz w:val="24"/>
          <w:szCs w:val="24"/>
        </w:rPr>
        <w:t>是页面的头部区域，一般来讲，它包含网站的</w:t>
      </w:r>
      <w:r w:rsidR="00A83D67" w:rsidRPr="00A83D67">
        <w:rPr>
          <w:rFonts w:ascii="Times New Roman" w:hAnsi="Times New Roman" w:cs="Times New Roman" w:hint="eastAsia"/>
          <w:iCs/>
          <w:color w:val="000000"/>
          <w:sz w:val="24"/>
          <w:szCs w:val="24"/>
        </w:rPr>
        <w:t>logo</w:t>
      </w:r>
      <w:r w:rsidR="00A83D67" w:rsidRPr="00A83D67">
        <w:rPr>
          <w:rFonts w:ascii="Times New Roman" w:hAnsi="Times New Roman" w:cs="Times New Roman" w:hint="eastAsia"/>
          <w:iCs/>
          <w:color w:val="000000"/>
          <w:sz w:val="24"/>
          <w:szCs w:val="24"/>
        </w:rPr>
        <w:t>和其他一些元素</w:t>
      </w:r>
    </w:p>
    <w:p w14:paraId="06FAD218" w14:textId="5EEC2FAD" w:rsidR="00A83D67" w:rsidRDefault="00A83D67"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Menu</w:t>
      </w:r>
      <w:r w:rsidRPr="00A83D67">
        <w:rPr>
          <w:rFonts w:ascii="Times New Roman" w:hAnsi="Times New Roman" w:cs="Times New Roman" w:hint="eastAsia"/>
          <w:iCs/>
          <w:color w:val="000000"/>
          <w:sz w:val="24"/>
          <w:szCs w:val="24"/>
        </w:rPr>
        <w:t>：此</w:t>
      </w:r>
      <w:r w:rsidRPr="00A83D67">
        <w:rPr>
          <w:rFonts w:ascii="Times New Roman" w:hAnsi="Times New Roman" w:cs="Times New Roman"/>
          <w:iCs/>
          <w:color w:val="000000"/>
          <w:sz w:val="24"/>
          <w:szCs w:val="24"/>
        </w:rPr>
        <w:t>区域</w:t>
      </w:r>
      <w:r w:rsidRPr="00A83D67">
        <w:rPr>
          <w:rFonts w:ascii="Times New Roman" w:hAnsi="Times New Roman" w:cs="Times New Roman" w:hint="eastAsia"/>
          <w:iCs/>
          <w:color w:val="000000"/>
          <w:sz w:val="24"/>
          <w:szCs w:val="24"/>
        </w:rPr>
        <w:t>包含</w:t>
      </w:r>
      <w:r w:rsidRPr="00A83D67">
        <w:rPr>
          <w:rFonts w:ascii="Times New Roman" w:hAnsi="Times New Roman" w:cs="Times New Roman"/>
          <w:iCs/>
          <w:color w:val="000000"/>
          <w:sz w:val="24"/>
          <w:szCs w:val="24"/>
        </w:rPr>
        <w:t>查询条件</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和一些</w:t>
      </w:r>
      <w:r>
        <w:rPr>
          <w:rFonts w:ascii="Times New Roman" w:hAnsi="Times New Roman" w:cs="Times New Roman" w:hint="eastAsia"/>
          <w:iCs/>
          <w:color w:val="000000"/>
          <w:sz w:val="24"/>
          <w:szCs w:val="24"/>
        </w:rPr>
        <w:t>数据</w:t>
      </w:r>
      <w:r>
        <w:rPr>
          <w:rFonts w:ascii="Times New Roman" w:hAnsi="Times New Roman" w:cs="Times New Roman"/>
          <w:iCs/>
          <w:color w:val="000000"/>
          <w:sz w:val="24"/>
          <w:szCs w:val="24"/>
        </w:rPr>
        <w:t>交互功能，并展示对象列表</w:t>
      </w:r>
    </w:p>
    <w:p w14:paraId="25EDE5C1" w14:textId="5F8B161A"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Main</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此区域是整个页面的重点，</w:t>
      </w:r>
      <w:r>
        <w:rPr>
          <w:rFonts w:ascii="Times New Roman" w:hAnsi="Times New Roman" w:cs="Times New Roman" w:hint="eastAsia"/>
          <w:iCs/>
          <w:color w:val="000000"/>
          <w:sz w:val="24"/>
          <w:szCs w:val="24"/>
        </w:rPr>
        <w:t>包含</w:t>
      </w:r>
      <w:r>
        <w:rPr>
          <w:rFonts w:ascii="Times New Roman" w:hAnsi="Times New Roman" w:cs="Times New Roman"/>
          <w:iCs/>
          <w:color w:val="000000"/>
          <w:sz w:val="24"/>
          <w:szCs w:val="24"/>
        </w:rPr>
        <w:t>地图页面</w:t>
      </w:r>
      <w:r>
        <w:rPr>
          <w:rFonts w:ascii="Times New Roman" w:hAnsi="Times New Roman" w:cs="Times New Roman" w:hint="eastAsia"/>
          <w:iCs/>
          <w:color w:val="000000"/>
          <w:sz w:val="24"/>
          <w:szCs w:val="24"/>
        </w:rPr>
        <w:t>和对象</w:t>
      </w:r>
      <w:r>
        <w:rPr>
          <w:rFonts w:ascii="Times New Roman" w:hAnsi="Times New Roman" w:cs="Times New Roman"/>
          <w:iCs/>
          <w:color w:val="000000"/>
          <w:sz w:val="24"/>
          <w:szCs w:val="24"/>
        </w:rPr>
        <w:t>二级查询浮层</w:t>
      </w:r>
    </w:p>
    <w:p w14:paraId="75DBC67F" w14:textId="55D84348"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Footer</w:t>
      </w:r>
      <w:r>
        <w:rPr>
          <w:rFonts w:ascii="Times New Roman" w:hAnsi="Times New Roman" w:cs="Times New Roman" w:hint="eastAsia"/>
          <w:iCs/>
          <w:color w:val="000000"/>
          <w:sz w:val="24"/>
          <w:szCs w:val="24"/>
        </w:rPr>
        <w:t>：</w:t>
      </w:r>
      <w:r w:rsidRPr="00A83D67">
        <w:rPr>
          <w:rFonts w:ascii="Times New Roman" w:hAnsi="Times New Roman" w:cs="Times New Roman" w:hint="eastAsia"/>
          <w:iCs/>
          <w:color w:val="000000"/>
          <w:sz w:val="24"/>
          <w:szCs w:val="24"/>
        </w:rPr>
        <w:t>包含一些附加信息，也可以命名为</w:t>
      </w:r>
      <w:r w:rsidRPr="00A83D67">
        <w:rPr>
          <w:rFonts w:ascii="Times New Roman" w:hAnsi="Times New Roman" w:cs="Times New Roman" w:hint="eastAsia"/>
          <w:iCs/>
          <w:color w:val="000000"/>
          <w:sz w:val="24"/>
          <w:szCs w:val="24"/>
        </w:rPr>
        <w:t>copyright </w:t>
      </w:r>
    </w:p>
    <w:p w14:paraId="799DC0F9" w14:textId="77777777" w:rsidR="00A83D67" w:rsidRPr="00A83D67" w:rsidRDefault="00A83D67" w:rsidP="00A83D67">
      <w:pPr>
        <w:rPr>
          <w:iCs/>
          <w:color w:val="000000"/>
          <w:sz w:val="24"/>
        </w:rPr>
      </w:pPr>
    </w:p>
    <w:p w14:paraId="7B20CA63" w14:textId="4C651BB1" w:rsidR="00A83D67" w:rsidRDefault="00A83D67" w:rsidP="00A83D67">
      <w:pPr>
        <w:rPr>
          <w:rFonts w:ascii="宋体" w:hAnsi="宋体"/>
          <w:color w:val="000000"/>
          <w:sz w:val="24"/>
        </w:rPr>
      </w:pPr>
      <w:r>
        <w:rPr>
          <w:rFonts w:hint="eastAsia"/>
          <w:iCs/>
          <w:color w:val="000000"/>
          <w:sz w:val="24"/>
        </w:rPr>
        <w:t>2</w:t>
      </w:r>
      <w:r w:rsidRPr="00F249DC">
        <w:rPr>
          <w:rFonts w:ascii="宋体" w:hAnsi="宋体" w:hint="eastAsia"/>
          <w:color w:val="000000"/>
          <w:sz w:val="24"/>
        </w:rPr>
        <w:t>、</w:t>
      </w:r>
      <w:r>
        <w:rPr>
          <w:rFonts w:ascii="宋体" w:hAnsi="宋体" w:hint="eastAsia"/>
          <w:color w:val="000000"/>
          <w:sz w:val="24"/>
        </w:rPr>
        <w:tab/>
      </w:r>
      <w:r w:rsidR="00B87FB1">
        <w:rPr>
          <w:rFonts w:ascii="宋体" w:hAnsi="宋体" w:hint="eastAsia"/>
          <w:color w:val="000000"/>
          <w:sz w:val="24"/>
        </w:rPr>
        <w:t>页面</w:t>
      </w:r>
      <w:r w:rsidR="00447AC7">
        <w:rPr>
          <w:rFonts w:ascii="宋体" w:hAnsi="宋体"/>
          <w:color w:val="000000"/>
          <w:sz w:val="24"/>
        </w:rPr>
        <w:t>宽度</w:t>
      </w:r>
      <w:r w:rsidR="00447AC7">
        <w:rPr>
          <w:rFonts w:ascii="宋体" w:hAnsi="宋体" w:hint="eastAsia"/>
          <w:color w:val="000000"/>
          <w:sz w:val="24"/>
        </w:rPr>
        <w:t>规范</w:t>
      </w:r>
    </w:p>
    <w:p w14:paraId="6F6A4C56" w14:textId="26283BEC" w:rsidR="00447AC7" w:rsidRDefault="00447AC7" w:rsidP="00447AC7">
      <w:pPr>
        <w:spacing w:before="100" w:after="50" w:line="440" w:lineRule="exact"/>
        <w:ind w:firstLine="420"/>
        <w:rPr>
          <w:iCs/>
          <w:color w:val="000000"/>
          <w:sz w:val="24"/>
        </w:rPr>
      </w:pPr>
      <w:r w:rsidRPr="00447AC7">
        <w:rPr>
          <w:iCs/>
          <w:color w:val="000000"/>
          <w:sz w:val="24"/>
        </w:rPr>
        <w:t>目前，常见的屏幕分辨率宽度大概有</w:t>
      </w:r>
      <w:r w:rsidRPr="00447AC7">
        <w:rPr>
          <w:iCs/>
          <w:color w:val="000000"/>
          <w:sz w:val="24"/>
        </w:rPr>
        <w:t>6</w:t>
      </w:r>
      <w:r w:rsidRPr="00447AC7">
        <w:rPr>
          <w:iCs/>
          <w:color w:val="000000"/>
          <w:sz w:val="24"/>
        </w:rPr>
        <w:t>种：</w:t>
      </w:r>
      <w:r w:rsidRPr="00447AC7">
        <w:rPr>
          <w:iCs/>
          <w:color w:val="000000"/>
          <w:sz w:val="24"/>
        </w:rPr>
        <w:t>800px</w:t>
      </w:r>
      <w:r w:rsidRPr="00447AC7">
        <w:rPr>
          <w:iCs/>
          <w:color w:val="000000"/>
          <w:sz w:val="24"/>
        </w:rPr>
        <w:t>，</w:t>
      </w:r>
      <w:r w:rsidRPr="00447AC7">
        <w:rPr>
          <w:iCs/>
          <w:color w:val="000000"/>
          <w:sz w:val="24"/>
        </w:rPr>
        <w:t>1024px</w:t>
      </w:r>
      <w:r w:rsidRPr="00447AC7">
        <w:rPr>
          <w:iCs/>
          <w:color w:val="000000"/>
          <w:sz w:val="24"/>
        </w:rPr>
        <w:t>，</w:t>
      </w:r>
      <w:r w:rsidRPr="00447AC7">
        <w:rPr>
          <w:iCs/>
          <w:color w:val="000000"/>
          <w:sz w:val="24"/>
        </w:rPr>
        <w:t>1280px</w:t>
      </w:r>
      <w:r w:rsidRPr="00447AC7">
        <w:rPr>
          <w:iCs/>
          <w:color w:val="000000"/>
          <w:sz w:val="24"/>
        </w:rPr>
        <w:t>，</w:t>
      </w:r>
      <w:r w:rsidRPr="00447AC7">
        <w:rPr>
          <w:iCs/>
          <w:color w:val="000000"/>
          <w:sz w:val="24"/>
        </w:rPr>
        <w:t>1440px</w:t>
      </w:r>
      <w:r w:rsidRPr="00447AC7">
        <w:rPr>
          <w:iCs/>
          <w:color w:val="000000"/>
          <w:sz w:val="24"/>
        </w:rPr>
        <w:t>，</w:t>
      </w:r>
      <w:r w:rsidRPr="00447AC7">
        <w:rPr>
          <w:iCs/>
          <w:color w:val="000000"/>
          <w:sz w:val="24"/>
        </w:rPr>
        <w:t>1680px</w:t>
      </w:r>
      <w:r w:rsidRPr="00447AC7">
        <w:rPr>
          <w:iCs/>
          <w:color w:val="000000"/>
          <w:sz w:val="24"/>
        </w:rPr>
        <w:t>和</w:t>
      </w:r>
      <w:r w:rsidRPr="00447AC7">
        <w:rPr>
          <w:iCs/>
          <w:color w:val="000000"/>
          <w:sz w:val="24"/>
        </w:rPr>
        <w:t>1920px</w:t>
      </w:r>
      <w:r w:rsidRPr="00447AC7">
        <w:rPr>
          <w:iCs/>
          <w:color w:val="000000"/>
          <w:sz w:val="24"/>
        </w:rPr>
        <w:t>。其中，</w:t>
      </w:r>
      <w:r w:rsidRPr="00447AC7">
        <w:rPr>
          <w:iCs/>
          <w:color w:val="000000"/>
          <w:sz w:val="24"/>
        </w:rPr>
        <w:t>1024px</w:t>
      </w:r>
      <w:r w:rsidRPr="00447AC7">
        <w:rPr>
          <w:iCs/>
          <w:color w:val="000000"/>
          <w:sz w:val="24"/>
        </w:rPr>
        <w:t>最常见，但是随着大屏幕显示器的流行，更高的分辨率正变得越来越多</w:t>
      </w:r>
      <w:r w:rsidRPr="00447AC7">
        <w:rPr>
          <w:rFonts w:hint="eastAsia"/>
          <w:iCs/>
          <w:color w:val="000000"/>
          <w:sz w:val="24"/>
        </w:rPr>
        <w:t>。</w:t>
      </w:r>
    </w:p>
    <w:p w14:paraId="0B9A5EB0" w14:textId="26067862" w:rsidR="00447AC7" w:rsidRDefault="00447AC7" w:rsidP="00447AC7">
      <w:pPr>
        <w:spacing w:before="100" w:after="50" w:line="440" w:lineRule="exact"/>
        <w:ind w:firstLine="420"/>
        <w:rPr>
          <w:iCs/>
          <w:color w:val="000000"/>
          <w:sz w:val="24"/>
        </w:rPr>
      </w:pPr>
      <w:r>
        <w:rPr>
          <w:rFonts w:hint="eastAsia"/>
          <w:iCs/>
          <w:color w:val="000000"/>
          <w:sz w:val="24"/>
        </w:rPr>
        <w:t>常见</w:t>
      </w:r>
      <w:r>
        <w:rPr>
          <w:iCs/>
          <w:color w:val="000000"/>
          <w:sz w:val="24"/>
        </w:rPr>
        <w:t>的解决方案有两种：</w:t>
      </w:r>
    </w:p>
    <w:p w14:paraId="3516366C" w14:textId="6DAB3A59" w:rsidR="00447AC7" w:rsidRP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第一种：用</w:t>
      </w:r>
      <w:r w:rsidRPr="00447AC7">
        <w:rPr>
          <w:rFonts w:ascii="Arial" w:hAnsi="Arial" w:cs="Arial"/>
          <w:color w:val="333333"/>
          <w:kern w:val="0"/>
        </w:rPr>
        <w:t>javascript</w:t>
      </w:r>
      <w:r w:rsidRPr="00447AC7">
        <w:rPr>
          <w:rFonts w:ascii="Arial" w:hAnsi="Arial" w:cs="Arial"/>
          <w:color w:val="333333"/>
          <w:kern w:val="0"/>
        </w:rPr>
        <w:t>根据不同的客户端分辨率，选择</w:t>
      </w:r>
      <w:r w:rsidRPr="00447AC7">
        <w:rPr>
          <w:rFonts w:ascii="Arial" w:hAnsi="Arial" w:cs="Arial"/>
          <w:color w:val="333333"/>
          <w:kern w:val="0"/>
        </w:rPr>
        <w:t>css</w:t>
      </w:r>
      <w:r w:rsidRPr="00447AC7">
        <w:rPr>
          <w:rFonts w:ascii="Arial" w:hAnsi="Arial" w:cs="Arial"/>
          <w:color w:val="333333"/>
          <w:kern w:val="0"/>
        </w:rPr>
        <w:t>样式表文件</w:t>
      </w:r>
      <w:r>
        <w:rPr>
          <w:rFonts w:ascii="Arial" w:hAnsi="Arial" w:cs="Arial" w:hint="eastAsia"/>
          <w:color w:val="333333"/>
          <w:kern w:val="0"/>
        </w:rPr>
        <w:t>。</w:t>
      </w:r>
    </w:p>
    <w:p w14:paraId="30329BB0" w14:textId="77777777" w:rsid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第二种：采用弹性布局（</w:t>
      </w:r>
      <w:r w:rsidRPr="00447AC7">
        <w:rPr>
          <w:rFonts w:ascii="Arial" w:hAnsi="Arial" w:cs="Arial"/>
          <w:color w:val="333333"/>
          <w:kern w:val="0"/>
        </w:rPr>
        <w:t>Fluid Width Layout</w:t>
      </w:r>
      <w:r w:rsidRPr="00447AC7">
        <w:rPr>
          <w:rFonts w:ascii="Arial" w:hAnsi="Arial" w:cs="Arial"/>
          <w:color w:val="333333"/>
          <w:kern w:val="0"/>
        </w:rPr>
        <w:t>），实现网页宽度的自适应。</w:t>
      </w:r>
    </w:p>
    <w:p w14:paraId="5CEA647D" w14:textId="00988D28" w:rsidR="00447AC7" w:rsidRDefault="00447AC7" w:rsidP="00B87FB1">
      <w:pPr>
        <w:widowControl/>
        <w:shd w:val="clear" w:color="auto" w:fill="FFFFFF"/>
        <w:spacing w:before="100" w:beforeAutospacing="1" w:after="100" w:afterAutospacing="1" w:line="390" w:lineRule="atLeast"/>
        <w:rPr>
          <w:iCs/>
          <w:color w:val="000000"/>
          <w:sz w:val="24"/>
        </w:rPr>
      </w:pPr>
      <w:r w:rsidRPr="00B87FB1">
        <w:rPr>
          <w:rFonts w:hint="eastAsia"/>
          <w:iCs/>
          <w:color w:val="000000"/>
          <w:sz w:val="24"/>
        </w:rPr>
        <w:lastRenderedPageBreak/>
        <w:t>指挥</w:t>
      </w:r>
      <w:r w:rsidRPr="00B87FB1">
        <w:rPr>
          <w:iCs/>
          <w:color w:val="000000"/>
          <w:sz w:val="24"/>
        </w:rPr>
        <w:t>系统采用第二种方案，在任何分辨率的电脑下都不会有空白展示</w:t>
      </w:r>
      <w:r w:rsidRPr="00B87FB1">
        <w:rPr>
          <w:rFonts w:hint="eastAsia"/>
          <w:iCs/>
          <w:color w:val="000000"/>
          <w:sz w:val="24"/>
        </w:rPr>
        <w:t>，</w:t>
      </w:r>
      <w:r w:rsidR="00B87FB1" w:rsidRPr="00B87FB1">
        <w:rPr>
          <w:rFonts w:hint="eastAsia"/>
          <w:iCs/>
          <w:color w:val="000000"/>
          <w:sz w:val="24"/>
        </w:rPr>
        <w:t>都</w:t>
      </w:r>
      <w:r w:rsidR="00B87FB1" w:rsidRPr="00B87FB1">
        <w:rPr>
          <w:iCs/>
          <w:color w:val="000000"/>
          <w:sz w:val="24"/>
        </w:rPr>
        <w:t>会平铺</w:t>
      </w:r>
      <w:r w:rsidR="00B87FB1" w:rsidRPr="00B87FB1">
        <w:rPr>
          <w:rFonts w:hint="eastAsia"/>
          <w:iCs/>
          <w:color w:val="000000"/>
          <w:sz w:val="24"/>
        </w:rPr>
        <w:t>整个</w:t>
      </w:r>
      <w:r w:rsidR="00B87FB1" w:rsidRPr="00B87FB1">
        <w:rPr>
          <w:iCs/>
          <w:color w:val="000000"/>
          <w:sz w:val="24"/>
        </w:rPr>
        <w:t>屏幕，达到最大的显示效果</w:t>
      </w:r>
      <w:r w:rsidR="00B87FB1">
        <w:rPr>
          <w:rFonts w:hint="eastAsia"/>
          <w:iCs/>
          <w:color w:val="000000"/>
          <w:sz w:val="24"/>
        </w:rPr>
        <w:t>。</w:t>
      </w:r>
    </w:p>
    <w:p w14:paraId="189D6AF9" w14:textId="59C43D10" w:rsidR="00B87FB1" w:rsidRDefault="00B87FB1" w:rsidP="00B87FB1">
      <w:pPr>
        <w:rPr>
          <w:rFonts w:ascii="宋体" w:hAnsi="宋体"/>
          <w:color w:val="000000"/>
          <w:sz w:val="24"/>
        </w:rPr>
      </w:pPr>
      <w:r>
        <w:rPr>
          <w:rFonts w:hint="eastAsia"/>
          <w:iCs/>
          <w:color w:val="000000"/>
          <w:sz w:val="24"/>
        </w:rPr>
        <w:t>3</w:t>
      </w:r>
      <w:r w:rsidRPr="00F249DC">
        <w:rPr>
          <w:rFonts w:ascii="宋体" w:hAnsi="宋体" w:hint="eastAsia"/>
          <w:color w:val="000000"/>
          <w:sz w:val="24"/>
        </w:rPr>
        <w:t>、</w:t>
      </w:r>
      <w:r>
        <w:rPr>
          <w:rFonts w:ascii="宋体" w:hAnsi="宋体" w:hint="eastAsia"/>
          <w:color w:val="000000"/>
          <w:sz w:val="24"/>
        </w:rPr>
        <w:tab/>
        <w:t>页面配色规范</w:t>
      </w:r>
    </w:p>
    <w:p w14:paraId="21D6E0B8" w14:textId="75D6FDDA" w:rsidR="00E60C70" w:rsidRDefault="00E60C70" w:rsidP="00176E1E">
      <w:pPr>
        <w:spacing w:before="100" w:after="50" w:line="440" w:lineRule="exact"/>
        <w:rPr>
          <w:iCs/>
          <w:color w:val="000000"/>
          <w:sz w:val="24"/>
        </w:rPr>
      </w:pPr>
      <w:r w:rsidRPr="00447AC7">
        <w:rPr>
          <w:iCs/>
          <w:color w:val="000000"/>
          <w:sz w:val="24"/>
        </w:rPr>
        <w:t>常见的</w:t>
      </w:r>
      <w:r w:rsidR="00176E1E">
        <w:rPr>
          <w:rFonts w:hint="eastAsia"/>
          <w:iCs/>
          <w:color w:val="000000"/>
          <w:sz w:val="24"/>
        </w:rPr>
        <w:t>网页</w:t>
      </w:r>
      <w:r w:rsidR="00176E1E">
        <w:rPr>
          <w:iCs/>
          <w:color w:val="000000"/>
          <w:sz w:val="24"/>
        </w:rPr>
        <w:t>配色方案</w:t>
      </w:r>
      <w:r w:rsidR="00176E1E">
        <w:rPr>
          <w:rFonts w:hint="eastAsia"/>
          <w:iCs/>
          <w:color w:val="000000"/>
          <w:sz w:val="24"/>
        </w:rPr>
        <w:t>如下：</w:t>
      </w:r>
    </w:p>
    <w:tbl>
      <w:tblPr>
        <w:tblW w:w="48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87"/>
        <w:gridCol w:w="4635"/>
      </w:tblGrid>
      <w:tr w:rsidR="00176E1E" w:rsidRPr="00176E1E" w14:paraId="2774AC9C" w14:textId="77777777" w:rsidTr="00176E1E">
        <w:trPr>
          <w:trHeight w:val="2175"/>
          <w:tblCellSpacing w:w="15" w:type="dxa"/>
        </w:trPr>
        <w:tc>
          <w:tcPr>
            <w:tcW w:w="2254" w:type="pct"/>
            <w:shd w:val="clear" w:color="auto" w:fill="FFFFFF"/>
            <w:vAlign w:val="center"/>
            <w:hideMark/>
          </w:tcPr>
          <w:p w14:paraId="76DFE7A1" w14:textId="727B38C3" w:rsidR="00176E1E" w:rsidRPr="00176E1E" w:rsidRDefault="00176E1E" w:rsidP="00176E1E">
            <w:pPr>
              <w:jc w:val="left"/>
              <w:rPr>
                <w:rFonts w:ascii="宋体" w:hAnsi="宋体"/>
                <w:color w:val="000000"/>
                <w:sz w:val="24"/>
              </w:rPr>
            </w:pPr>
            <w:r w:rsidRPr="00176E1E">
              <w:rPr>
                <w:rFonts w:ascii="宋体" w:hAnsi="宋体" w:hint="eastAsia"/>
                <w:color w:val="000000"/>
                <w:sz w:val="24"/>
              </w:rPr>
              <w:t>（1）相似色方案</w:t>
            </w:r>
          </w:p>
          <w:p w14:paraId="06C5F21B"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宋体" w:hAnsi="宋体" w:cs="Arial" w:hint="eastAsia"/>
                <w:color w:val="737373"/>
                <w:kern w:val="0"/>
                <w:sz w:val="20"/>
                <w:szCs w:val="20"/>
              </w:rPr>
              <w:t xml:space="preserve">　　</w:t>
            </w:r>
            <w:r w:rsidRPr="00176E1E">
              <w:rPr>
                <w:rFonts w:hint="eastAsia"/>
                <w:iCs/>
                <w:color w:val="000000"/>
                <w:sz w:val="24"/>
              </w:rPr>
              <w:t>在色彩圆环上选择彼此相邻的几种颜色构成的配色方案就是相似色方案。例如橙色、橙红色以及橙黄色就可以组成一个相似色方案。使用相似色配色方案可以给人非常协调的感觉，因此在网站设计中非常常用。典型的运用方法就是，用一种颜色作为页面背景，而另外一种在颜色环中与其相邻的颜色作为前景色。除了上面介绍的绿色和黄色之外，蓝色和绿色以及红色和褐色也是比较常用的相似色配色方案。</w:t>
            </w:r>
            <w:r w:rsidRPr="00176E1E">
              <w:rPr>
                <w:iCs/>
                <w:color w:val="000000"/>
                <w:sz w:val="24"/>
              </w:rPr>
              <w:t xml:space="preserve">　</w:t>
            </w:r>
          </w:p>
        </w:tc>
        <w:tc>
          <w:tcPr>
            <w:tcW w:w="2693" w:type="pct"/>
            <w:shd w:val="clear" w:color="auto" w:fill="FFFFFF"/>
            <w:vAlign w:val="center"/>
            <w:hideMark/>
          </w:tcPr>
          <w:p w14:paraId="72E5B32C"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p w14:paraId="7117961E" w14:textId="7E150073"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52904C2" wp14:editId="5C8BE675">
                  <wp:extent cx="2895600" cy="1333500"/>
                  <wp:effectExtent l="0" t="0" r="0" b="0"/>
                  <wp:docPr id="21" name="图片 21"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网页配色方案 - 若水 - 冰化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30E6F5E9" w14:textId="77777777" w:rsidR="00176E1E" w:rsidRPr="00176E1E" w:rsidRDefault="00176E1E" w:rsidP="00176E1E">
            <w:pPr>
              <w:widowControl/>
              <w:spacing w:after="150"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772713DC" w14:textId="77777777" w:rsidTr="00176E1E">
        <w:trPr>
          <w:trHeight w:val="2175"/>
          <w:tblCellSpacing w:w="15" w:type="dxa"/>
        </w:trPr>
        <w:tc>
          <w:tcPr>
            <w:tcW w:w="2254" w:type="pct"/>
            <w:shd w:val="clear" w:color="auto" w:fill="FFFFFF"/>
            <w:vAlign w:val="center"/>
            <w:hideMark/>
          </w:tcPr>
          <w:p w14:paraId="420EA2A8" w14:textId="70A0F7A1" w:rsidR="00176E1E" w:rsidRPr="00176E1E" w:rsidRDefault="00176E1E" w:rsidP="00176E1E">
            <w:pPr>
              <w:jc w:val="left"/>
              <w:rPr>
                <w:rFonts w:ascii="宋体" w:hAnsi="宋体"/>
                <w:color w:val="000000"/>
                <w:sz w:val="24"/>
              </w:rPr>
            </w:pPr>
            <w:r>
              <w:rPr>
                <w:rFonts w:ascii="宋体" w:hAnsi="宋体" w:hint="eastAsia"/>
                <w:color w:val="000000"/>
                <w:sz w:val="24"/>
              </w:rPr>
              <w:t>（2</w:t>
            </w:r>
            <w:r>
              <w:rPr>
                <w:rFonts w:ascii="宋体" w:hAnsi="宋体"/>
                <w:color w:val="000000"/>
                <w:sz w:val="24"/>
              </w:rPr>
              <w:t>）</w:t>
            </w:r>
            <w:r w:rsidRPr="00176E1E">
              <w:rPr>
                <w:rFonts w:ascii="宋体" w:hAnsi="宋体" w:hint="eastAsia"/>
                <w:color w:val="000000"/>
                <w:sz w:val="24"/>
              </w:rPr>
              <w:t>互补色方案</w:t>
            </w:r>
          </w:p>
          <w:p w14:paraId="777CA019" w14:textId="0316DC24" w:rsidR="00176E1E" w:rsidRDefault="00176E1E" w:rsidP="00176E1E">
            <w:pPr>
              <w:ind w:firstLine="480"/>
              <w:jc w:val="left"/>
              <w:rPr>
                <w:rFonts w:ascii="宋体" w:hAnsi="宋体"/>
                <w:color w:val="000000"/>
                <w:sz w:val="24"/>
              </w:rPr>
            </w:pPr>
            <w:r w:rsidRPr="00176E1E">
              <w:rPr>
                <w:rFonts w:ascii="宋体" w:hAnsi="宋体" w:hint="eastAsia"/>
                <w:color w:val="000000"/>
                <w:sz w:val="24"/>
              </w:rPr>
              <w:t>在色彩圆环上沿直径相对应的两种颜色构成一对互补色，下图中小箭头所指的黄色和蓝色就互为互补色。互补色方案的配置虽然略显繁琐，但是在现在的网站设计中非常流行，因为互补色适合于制作活泼时尚的效果，让你的网站魅力四射。如果希望更鲜明地突出某些颜色，则选择对比色是有用的。</w:t>
            </w:r>
            <w:r w:rsidRPr="00176E1E">
              <w:rPr>
                <w:rFonts w:ascii="宋体" w:hAnsi="宋体"/>
                <w:color w:val="000000"/>
                <w:sz w:val="24"/>
              </w:rPr>
              <w:t xml:space="preserve">　</w:t>
            </w:r>
          </w:p>
          <w:p w14:paraId="4682D388" w14:textId="77777777" w:rsidR="00176E1E" w:rsidRPr="00176E1E" w:rsidRDefault="00176E1E" w:rsidP="00176E1E">
            <w:pPr>
              <w:ind w:firstLine="480"/>
              <w:jc w:val="left"/>
              <w:rPr>
                <w:rFonts w:ascii="宋体" w:hAnsi="宋体"/>
                <w:color w:val="000000"/>
                <w:sz w:val="24"/>
              </w:rPr>
            </w:pPr>
          </w:p>
        </w:tc>
        <w:tc>
          <w:tcPr>
            <w:tcW w:w="2693" w:type="pct"/>
            <w:shd w:val="clear" w:color="auto" w:fill="FFFFFF"/>
            <w:vAlign w:val="center"/>
            <w:hideMark/>
          </w:tcPr>
          <w:p w14:paraId="23F9F3B5" w14:textId="2FB90590"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01A84EC9" wp14:editId="1AB5137B">
                  <wp:extent cx="2895600" cy="1333500"/>
                  <wp:effectExtent l="0" t="0" r="0" b="0"/>
                  <wp:docPr id="20" name="图片 20"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网页配色方案 - 若水 - 冰化了"/>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47071E6D"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r w:rsidR="00176E1E" w:rsidRPr="00176E1E" w14:paraId="612C344F" w14:textId="77777777" w:rsidTr="00176E1E">
        <w:trPr>
          <w:trHeight w:val="2175"/>
          <w:tblCellSpacing w:w="15" w:type="dxa"/>
        </w:trPr>
        <w:tc>
          <w:tcPr>
            <w:tcW w:w="2254" w:type="pct"/>
            <w:shd w:val="clear" w:color="auto" w:fill="FFFFFF"/>
            <w:vAlign w:val="center"/>
            <w:hideMark/>
          </w:tcPr>
          <w:p w14:paraId="3131DE14" w14:textId="5F5E2775" w:rsidR="00176E1E" w:rsidRPr="00176E1E" w:rsidRDefault="00176E1E" w:rsidP="00176E1E">
            <w:pPr>
              <w:jc w:val="left"/>
              <w:rPr>
                <w:rFonts w:ascii="宋体" w:hAnsi="宋体"/>
                <w:color w:val="000000"/>
                <w:sz w:val="24"/>
              </w:rPr>
            </w:pPr>
            <w:r w:rsidRPr="00176E1E">
              <w:rPr>
                <w:rFonts w:ascii="宋体" w:hAnsi="宋体" w:hint="eastAsia"/>
                <w:color w:val="000000"/>
                <w:sz w:val="24"/>
              </w:rPr>
              <w:lastRenderedPageBreak/>
              <w:t>（3）三色方案</w:t>
            </w:r>
          </w:p>
          <w:p w14:paraId="6121622E" w14:textId="77777777" w:rsidR="00176E1E" w:rsidRPr="00176E1E" w:rsidRDefault="00176E1E" w:rsidP="00176E1E">
            <w:pPr>
              <w:widowControl/>
              <w:spacing w:after="150" w:line="420" w:lineRule="atLeast"/>
              <w:jc w:val="left"/>
              <w:rPr>
                <w:rFonts w:ascii="宋体" w:hAnsi="宋体"/>
                <w:color w:val="000000"/>
                <w:sz w:val="24"/>
              </w:rPr>
            </w:pPr>
            <w:r w:rsidRPr="00176E1E">
              <w:rPr>
                <w:rFonts w:ascii="宋体" w:hAnsi="宋体" w:cs="Arial" w:hint="eastAsia"/>
                <w:color w:val="737373"/>
                <w:kern w:val="0"/>
                <w:sz w:val="20"/>
                <w:szCs w:val="20"/>
              </w:rPr>
              <w:t xml:space="preserve">　　</w:t>
            </w:r>
            <w:r w:rsidRPr="00176E1E">
              <w:rPr>
                <w:rFonts w:ascii="宋体" w:hAnsi="宋体" w:hint="eastAsia"/>
                <w:color w:val="000000"/>
                <w:sz w:val="24"/>
              </w:rPr>
              <w:t>三色方案是指在色彩圆环中选择一个等边三角形三个顶点上的颜色构成的配色方案。在</w:t>
            </w:r>
            <w:r w:rsidRPr="00176E1E">
              <w:rPr>
                <w:rFonts w:ascii="宋体" w:hAnsi="宋体"/>
                <w:color w:val="000000"/>
                <w:sz w:val="24"/>
              </w:rPr>
              <w:t>Photoshop</w:t>
            </w:r>
            <w:r w:rsidRPr="00176E1E">
              <w:rPr>
                <w:rFonts w:ascii="宋体" w:hAnsi="宋体" w:hint="eastAsia"/>
                <w:color w:val="000000"/>
                <w:sz w:val="24"/>
              </w:rPr>
              <w:t>中，要想构造一个三色方案是非常容易。首先选中一种颜色，记下他的</w:t>
            </w:r>
            <w:r w:rsidRPr="00176E1E">
              <w:rPr>
                <w:rFonts w:ascii="宋体" w:hAnsi="宋体"/>
                <w:color w:val="000000"/>
                <w:sz w:val="24"/>
              </w:rPr>
              <w:t>H</w:t>
            </w:r>
            <w:r w:rsidRPr="00176E1E">
              <w:rPr>
                <w:rFonts w:ascii="宋体" w:hAnsi="宋体" w:hint="eastAsia"/>
                <w:color w:val="000000"/>
                <w:sz w:val="24"/>
              </w:rPr>
              <w:t>（</w:t>
            </w:r>
            <w:r w:rsidRPr="00176E1E">
              <w:rPr>
                <w:rFonts w:ascii="宋体" w:hAnsi="宋体"/>
                <w:color w:val="000000"/>
                <w:sz w:val="24"/>
              </w:rPr>
              <w:t>Hue</w:t>
            </w:r>
            <w:r w:rsidRPr="00176E1E">
              <w:rPr>
                <w:rFonts w:ascii="宋体" w:hAnsi="宋体" w:hint="eastAsia"/>
                <w:color w:val="000000"/>
                <w:sz w:val="24"/>
              </w:rPr>
              <w:t>）值，然后为这个值加</w:t>
            </w:r>
            <w:r w:rsidRPr="00176E1E">
              <w:rPr>
                <w:rFonts w:ascii="宋体" w:hAnsi="宋体"/>
                <w:color w:val="000000"/>
                <w:sz w:val="24"/>
              </w:rPr>
              <w:t>120</w:t>
            </w:r>
            <w:r w:rsidRPr="00176E1E">
              <w:rPr>
                <w:rFonts w:ascii="宋体" w:hAnsi="宋体" w:hint="eastAsia"/>
                <w:color w:val="000000"/>
                <w:sz w:val="24"/>
              </w:rPr>
              <w:t>（记住，</w:t>
            </w:r>
            <w:r w:rsidRPr="00176E1E">
              <w:rPr>
                <w:rFonts w:ascii="宋体" w:hAnsi="宋体"/>
                <w:color w:val="000000"/>
                <w:sz w:val="24"/>
              </w:rPr>
              <w:t>H</w:t>
            </w:r>
            <w:r w:rsidRPr="00176E1E">
              <w:rPr>
                <w:rFonts w:ascii="宋体" w:hAnsi="宋体" w:hint="eastAsia"/>
                <w:color w:val="000000"/>
                <w:sz w:val="24"/>
              </w:rPr>
              <w:t>的单位是</w:t>
            </w:r>
            <w:r w:rsidRPr="00176E1E">
              <w:rPr>
                <w:rFonts w:ascii="宋体" w:hAnsi="宋体"/>
                <w:color w:val="000000"/>
                <w:sz w:val="24"/>
              </w:rPr>
              <w:t>“</w:t>
            </w:r>
            <w:r w:rsidRPr="00176E1E">
              <w:rPr>
                <w:rFonts w:ascii="宋体" w:hAnsi="宋体" w:hint="eastAsia"/>
                <w:color w:val="000000"/>
                <w:sz w:val="24"/>
              </w:rPr>
              <w:t>度</w:t>
            </w:r>
            <w:r w:rsidRPr="00176E1E">
              <w:rPr>
                <w:rFonts w:ascii="宋体" w:hAnsi="宋体"/>
                <w:color w:val="000000"/>
                <w:sz w:val="24"/>
              </w:rPr>
              <w:t>”</w:t>
            </w:r>
            <w:r w:rsidRPr="00176E1E">
              <w:rPr>
                <w:rFonts w:ascii="宋体" w:hAnsi="宋体" w:hint="eastAsia"/>
                <w:color w:val="000000"/>
                <w:sz w:val="24"/>
              </w:rPr>
              <w:t>，也就是沿色彩圆环旋转</w:t>
            </w:r>
            <w:r w:rsidRPr="00176E1E">
              <w:rPr>
                <w:rFonts w:ascii="宋体" w:hAnsi="宋体"/>
                <w:color w:val="000000"/>
                <w:sz w:val="24"/>
              </w:rPr>
              <w:t>120</w:t>
            </w:r>
            <w:r w:rsidRPr="00176E1E">
              <w:rPr>
                <w:rFonts w:ascii="宋体" w:hAnsi="宋体" w:hint="eastAsia"/>
                <w:color w:val="000000"/>
                <w:sz w:val="24"/>
              </w:rPr>
              <w:t>度），以此类推得到第三种颜色，构成一个三色方案。</w:t>
            </w:r>
          </w:p>
          <w:p w14:paraId="58C07266" w14:textId="77777777" w:rsidR="00176E1E" w:rsidRPr="00176E1E" w:rsidRDefault="00176E1E" w:rsidP="00176E1E">
            <w:pPr>
              <w:widowControl/>
              <w:spacing w:after="150" w:line="420" w:lineRule="atLeast"/>
              <w:ind w:firstLine="420"/>
              <w:jc w:val="left"/>
              <w:rPr>
                <w:rFonts w:ascii="Arial" w:hAnsi="Arial" w:cs="Arial"/>
                <w:color w:val="737373"/>
                <w:kern w:val="0"/>
                <w:sz w:val="24"/>
              </w:rPr>
            </w:pPr>
            <w:r w:rsidRPr="00176E1E">
              <w:rPr>
                <w:rFonts w:ascii="宋体" w:hAnsi="宋体" w:hint="eastAsia"/>
                <w:color w:val="000000"/>
                <w:sz w:val="24"/>
              </w:rPr>
              <w:t>三色方案中使用了三种彼此之间差别明显的颜色，因此页面显得相当不稳定，是一种可以带来比较另类的感觉的配色方案，将给予浏览者某种紧张感，这是因为这三种颜色均对比强烈。</w:t>
            </w:r>
            <w:r w:rsidRPr="00176E1E">
              <w:rPr>
                <w:rFonts w:ascii="宋体" w:hAnsi="宋体"/>
                <w:color w:val="000000"/>
                <w:sz w:val="24"/>
              </w:rPr>
              <w:t xml:space="preserve">　</w:t>
            </w:r>
          </w:p>
        </w:tc>
        <w:tc>
          <w:tcPr>
            <w:tcW w:w="2693" w:type="pct"/>
            <w:shd w:val="clear" w:color="auto" w:fill="FFFFFF"/>
            <w:vAlign w:val="center"/>
            <w:hideMark/>
          </w:tcPr>
          <w:p w14:paraId="69F19E46" w14:textId="755585EA" w:rsidR="00176E1E" w:rsidRPr="00176E1E" w:rsidRDefault="00176E1E" w:rsidP="00176E1E">
            <w:pPr>
              <w:widowControl/>
              <w:spacing w:line="375" w:lineRule="atLeast"/>
              <w:jc w:val="left"/>
              <w:rPr>
                <w:rFonts w:ascii="Arial" w:hAnsi="Arial" w:cs="Arial"/>
                <w:color w:val="737373"/>
                <w:kern w:val="0"/>
                <w:sz w:val="24"/>
              </w:rPr>
            </w:pPr>
            <w:r w:rsidRPr="00176E1E">
              <w:rPr>
                <w:rFonts w:ascii="Arial" w:hAnsi="Arial" w:cs="Arial"/>
                <w:noProof/>
                <w:color w:val="737373"/>
                <w:kern w:val="0"/>
                <w:sz w:val="24"/>
              </w:rPr>
              <w:drawing>
                <wp:inline distT="0" distB="0" distL="0" distR="0" wp14:anchorId="30E3335C" wp14:editId="717A211F">
                  <wp:extent cx="2895600" cy="1333500"/>
                  <wp:effectExtent l="0" t="0" r="0" b="0"/>
                  <wp:docPr id="19" name="图片 19" descr="网页配色方案 - 若水 - 冰化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网页配色方案 - 若水 - 冰化了"/>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7551E0DB" w14:textId="77777777" w:rsidR="00176E1E" w:rsidRPr="00176E1E" w:rsidRDefault="00176E1E" w:rsidP="00176E1E">
            <w:pPr>
              <w:widowControl/>
              <w:spacing w:line="420" w:lineRule="atLeast"/>
              <w:jc w:val="left"/>
              <w:rPr>
                <w:rFonts w:ascii="Arial" w:hAnsi="Arial" w:cs="Arial"/>
                <w:color w:val="737373"/>
                <w:kern w:val="0"/>
                <w:sz w:val="24"/>
              </w:rPr>
            </w:pPr>
            <w:r w:rsidRPr="00176E1E">
              <w:rPr>
                <w:rFonts w:ascii="Arial" w:hAnsi="Arial" w:cs="Arial"/>
                <w:color w:val="737373"/>
                <w:kern w:val="0"/>
                <w:sz w:val="24"/>
              </w:rPr>
              <w:t> </w:t>
            </w:r>
          </w:p>
        </w:tc>
      </w:tr>
    </w:tbl>
    <w:p w14:paraId="47D49EE0" w14:textId="6384BA8C" w:rsidR="00E60C70" w:rsidRDefault="00176E1E" w:rsidP="00B87FB1">
      <w:pPr>
        <w:rPr>
          <w:rFonts w:ascii="宋体" w:hAnsi="宋体"/>
          <w:color w:val="000000"/>
          <w:sz w:val="24"/>
        </w:rPr>
      </w:pPr>
      <w:r>
        <w:rPr>
          <w:rFonts w:ascii="宋体" w:hAnsi="宋体" w:hint="eastAsia"/>
          <w:color w:val="000000"/>
          <w:sz w:val="24"/>
        </w:rPr>
        <w:t>作战</w:t>
      </w:r>
      <w:r>
        <w:rPr>
          <w:rFonts w:ascii="宋体" w:hAnsi="宋体"/>
          <w:color w:val="000000"/>
          <w:sz w:val="24"/>
        </w:rPr>
        <w:t>指挥系统为公安系统</w:t>
      </w:r>
      <w:r>
        <w:rPr>
          <w:rFonts w:ascii="宋体" w:hAnsi="宋体" w:hint="eastAsia"/>
          <w:color w:val="000000"/>
          <w:sz w:val="24"/>
        </w:rPr>
        <w:t>，采用</w:t>
      </w:r>
      <w:r>
        <w:rPr>
          <w:rFonts w:ascii="宋体" w:hAnsi="宋体"/>
          <w:color w:val="000000"/>
          <w:sz w:val="24"/>
        </w:rPr>
        <w:t>的配色</w:t>
      </w:r>
      <w:r>
        <w:rPr>
          <w:rFonts w:ascii="宋体" w:hAnsi="宋体" w:hint="eastAsia"/>
          <w:color w:val="000000"/>
          <w:sz w:val="24"/>
        </w:rPr>
        <w:t>风格</w:t>
      </w:r>
      <w:r>
        <w:rPr>
          <w:rFonts w:ascii="宋体" w:hAnsi="宋体"/>
          <w:color w:val="000000"/>
          <w:sz w:val="24"/>
        </w:rPr>
        <w:t>为</w:t>
      </w:r>
      <w:r>
        <w:rPr>
          <w:rFonts w:ascii="宋体" w:hAnsi="宋体" w:hint="eastAsia"/>
          <w:color w:val="000000"/>
          <w:sz w:val="24"/>
        </w:rPr>
        <w:t>忠厚</w:t>
      </w:r>
      <w:r>
        <w:rPr>
          <w:rFonts w:ascii="宋体" w:hAnsi="宋体"/>
          <w:color w:val="000000"/>
          <w:sz w:val="24"/>
        </w:rPr>
        <w:t>的</w:t>
      </w:r>
      <w:r>
        <w:rPr>
          <w:rFonts w:ascii="宋体" w:hAnsi="宋体" w:hint="eastAsia"/>
          <w:color w:val="000000"/>
          <w:sz w:val="24"/>
        </w:rPr>
        <w:t>、</w:t>
      </w:r>
      <w:r>
        <w:rPr>
          <w:rFonts w:ascii="宋体" w:hAnsi="宋体"/>
          <w:color w:val="000000"/>
          <w:sz w:val="24"/>
        </w:rPr>
        <w:t>稳重</w:t>
      </w:r>
      <w:r>
        <w:rPr>
          <w:rFonts w:ascii="宋体" w:hAnsi="宋体" w:hint="eastAsia"/>
          <w:color w:val="000000"/>
          <w:sz w:val="24"/>
        </w:rPr>
        <w:t>的</w:t>
      </w:r>
      <w:r>
        <w:rPr>
          <w:rFonts w:ascii="宋体" w:hAnsi="宋体"/>
          <w:color w:val="000000"/>
          <w:sz w:val="24"/>
        </w:rPr>
        <w:t>、传统的，</w:t>
      </w:r>
      <w:r>
        <w:rPr>
          <w:rFonts w:ascii="宋体" w:hAnsi="宋体" w:hint="eastAsia"/>
          <w:color w:val="000000"/>
          <w:sz w:val="24"/>
        </w:rPr>
        <w:t>虽然</w:t>
      </w:r>
      <w:r>
        <w:rPr>
          <w:rFonts w:ascii="宋体" w:hAnsi="宋体"/>
          <w:color w:val="000000"/>
          <w:sz w:val="24"/>
        </w:rPr>
        <w:t>说是传统的，但</w:t>
      </w:r>
      <w:r>
        <w:rPr>
          <w:rFonts w:ascii="宋体" w:hAnsi="宋体" w:hint="eastAsia"/>
          <w:color w:val="000000"/>
          <w:sz w:val="24"/>
        </w:rPr>
        <w:t>由于</w:t>
      </w:r>
      <w:r>
        <w:rPr>
          <w:rFonts w:ascii="宋体" w:hAnsi="宋体"/>
          <w:color w:val="000000"/>
          <w:sz w:val="24"/>
        </w:rPr>
        <w:t>是新时代的公安系统，所以采用的</w:t>
      </w:r>
      <w:r>
        <w:rPr>
          <w:rFonts w:ascii="宋体" w:hAnsi="宋体" w:hint="eastAsia"/>
          <w:color w:val="000000"/>
          <w:sz w:val="24"/>
        </w:rPr>
        <w:t>并不是</w:t>
      </w:r>
      <w:r>
        <w:rPr>
          <w:rFonts w:ascii="宋体" w:hAnsi="宋体"/>
          <w:color w:val="000000"/>
          <w:sz w:val="24"/>
        </w:rPr>
        <w:t>太古老的</w:t>
      </w:r>
      <w:r>
        <w:rPr>
          <w:rFonts w:ascii="宋体" w:hAnsi="宋体" w:hint="eastAsia"/>
          <w:color w:val="000000"/>
          <w:sz w:val="24"/>
        </w:rPr>
        <w:t>配色</w:t>
      </w:r>
      <w:r>
        <w:rPr>
          <w:rFonts w:ascii="宋体" w:hAnsi="宋体"/>
          <w:color w:val="000000"/>
          <w:sz w:val="24"/>
        </w:rPr>
        <w:t>搭配，</w:t>
      </w:r>
      <w:r>
        <w:rPr>
          <w:rFonts w:ascii="宋体" w:hAnsi="宋体" w:hint="eastAsia"/>
          <w:color w:val="000000"/>
          <w:sz w:val="24"/>
        </w:rPr>
        <w:t>而是</w:t>
      </w:r>
      <w:r>
        <w:rPr>
          <w:rFonts w:ascii="宋体" w:hAnsi="宋体"/>
          <w:color w:val="000000"/>
          <w:sz w:val="24"/>
        </w:rPr>
        <w:t>采用</w:t>
      </w:r>
      <w:r>
        <w:rPr>
          <w:rFonts w:ascii="宋体" w:hAnsi="宋体" w:hint="eastAsia"/>
          <w:color w:val="000000"/>
          <w:sz w:val="24"/>
        </w:rPr>
        <w:t>深沉</w:t>
      </w:r>
      <w:r>
        <w:rPr>
          <w:rFonts w:ascii="宋体" w:hAnsi="宋体"/>
          <w:color w:val="000000"/>
          <w:sz w:val="24"/>
        </w:rPr>
        <w:t>的警察蓝。</w:t>
      </w:r>
    </w:p>
    <w:p w14:paraId="1B746116" w14:textId="77777777" w:rsidR="00EA0279" w:rsidRDefault="00EA0279" w:rsidP="00B87FB1">
      <w:pPr>
        <w:rPr>
          <w:rFonts w:ascii="宋体" w:hAnsi="宋体"/>
          <w:color w:val="000000"/>
          <w:sz w:val="24"/>
        </w:rPr>
      </w:pPr>
    </w:p>
    <w:p w14:paraId="45D991D5" w14:textId="2B2051D9" w:rsidR="00EA0279" w:rsidRDefault="00EA0279" w:rsidP="00EA0279">
      <w:pPr>
        <w:rPr>
          <w:rFonts w:ascii="宋体" w:hAnsi="宋体"/>
          <w:color w:val="000000"/>
          <w:sz w:val="24"/>
        </w:rPr>
      </w:pPr>
      <w:r>
        <w:rPr>
          <w:rFonts w:hint="eastAsia"/>
          <w:iCs/>
          <w:color w:val="000000"/>
          <w:sz w:val="24"/>
        </w:rPr>
        <w:t>4</w:t>
      </w:r>
      <w:r w:rsidRPr="00F249DC">
        <w:rPr>
          <w:rFonts w:ascii="宋体" w:hAnsi="宋体" w:hint="eastAsia"/>
          <w:color w:val="000000"/>
          <w:sz w:val="24"/>
        </w:rPr>
        <w:t>、</w:t>
      </w:r>
      <w:r>
        <w:rPr>
          <w:rFonts w:ascii="宋体" w:hAnsi="宋体" w:hint="eastAsia"/>
          <w:color w:val="000000"/>
          <w:sz w:val="24"/>
        </w:rPr>
        <w:tab/>
        <w:t>文字</w:t>
      </w:r>
      <w:r>
        <w:rPr>
          <w:rFonts w:ascii="宋体" w:hAnsi="宋体"/>
          <w:color w:val="000000"/>
          <w:sz w:val="24"/>
        </w:rPr>
        <w:t>的编排</w:t>
      </w:r>
      <w:r>
        <w:rPr>
          <w:rFonts w:ascii="宋体" w:hAnsi="宋体" w:hint="eastAsia"/>
          <w:color w:val="000000"/>
          <w:sz w:val="24"/>
        </w:rPr>
        <w:t>与</w:t>
      </w:r>
      <w:r>
        <w:rPr>
          <w:rFonts w:ascii="宋体" w:hAnsi="宋体"/>
          <w:color w:val="000000"/>
          <w:sz w:val="24"/>
        </w:rPr>
        <w:t>设计</w:t>
      </w:r>
    </w:p>
    <w:p w14:paraId="11F0CA1A" w14:textId="7237590E" w:rsidR="00EA0279" w:rsidRDefault="00EA0279" w:rsidP="00EA0279">
      <w:pPr>
        <w:rPr>
          <w:rFonts w:ascii="宋体" w:hAnsi="宋体"/>
          <w:color w:val="000000"/>
          <w:sz w:val="24"/>
        </w:rPr>
      </w:pPr>
      <w:r>
        <w:rPr>
          <w:rFonts w:ascii="宋体" w:hAnsi="宋体" w:hint="eastAsia"/>
          <w:color w:val="000000"/>
          <w:sz w:val="24"/>
        </w:rPr>
        <w:t>总体</w:t>
      </w:r>
      <w:r>
        <w:rPr>
          <w:rFonts w:ascii="宋体" w:hAnsi="宋体"/>
          <w:color w:val="000000"/>
          <w:sz w:val="24"/>
        </w:rPr>
        <w:t>原则</w:t>
      </w:r>
      <w:r>
        <w:rPr>
          <w:rFonts w:ascii="宋体" w:hAnsi="宋体" w:hint="eastAsia"/>
          <w:color w:val="000000"/>
          <w:sz w:val="24"/>
        </w:rPr>
        <w:t>：</w:t>
      </w:r>
      <w:r>
        <w:rPr>
          <w:rFonts w:ascii="宋体" w:hAnsi="宋体"/>
          <w:color w:val="000000"/>
          <w:sz w:val="24"/>
        </w:rPr>
        <w:t>提高文字的</w:t>
      </w:r>
      <w:r>
        <w:rPr>
          <w:rFonts w:ascii="宋体" w:hAnsi="宋体" w:hint="eastAsia"/>
          <w:color w:val="000000"/>
          <w:sz w:val="24"/>
        </w:rPr>
        <w:t>辨识性和</w:t>
      </w:r>
      <w:r>
        <w:rPr>
          <w:rFonts w:ascii="宋体" w:hAnsi="宋体"/>
          <w:color w:val="000000"/>
          <w:sz w:val="24"/>
        </w:rPr>
        <w:t>页面的</w:t>
      </w:r>
      <w:r>
        <w:rPr>
          <w:rFonts w:ascii="宋体" w:hAnsi="宋体" w:hint="eastAsia"/>
          <w:color w:val="000000"/>
          <w:sz w:val="24"/>
        </w:rPr>
        <w:t>易读性。</w:t>
      </w:r>
    </w:p>
    <w:p w14:paraId="50605A48" w14:textId="75A6086C" w:rsidR="00EA0279" w:rsidRDefault="00EA0279" w:rsidP="00EA0279">
      <w:pPr>
        <w:rPr>
          <w:rFonts w:ascii="宋体" w:hAnsi="宋体"/>
          <w:color w:val="000000"/>
          <w:sz w:val="24"/>
        </w:rPr>
      </w:pPr>
      <w:r>
        <w:rPr>
          <w:rFonts w:ascii="宋体" w:hAnsi="宋体" w:hint="eastAsia"/>
          <w:color w:val="000000"/>
          <w:sz w:val="24"/>
        </w:rPr>
        <w:t>文字</w:t>
      </w:r>
      <w:r>
        <w:rPr>
          <w:rFonts w:ascii="宋体" w:hAnsi="宋体"/>
          <w:color w:val="000000"/>
          <w:sz w:val="24"/>
        </w:rPr>
        <w:t>大小</w:t>
      </w:r>
      <w:r>
        <w:rPr>
          <w:rFonts w:ascii="宋体" w:hAnsi="宋体" w:hint="eastAsia"/>
          <w:color w:val="000000"/>
          <w:sz w:val="24"/>
        </w:rPr>
        <w:t>采用12号</w:t>
      </w:r>
      <w:r>
        <w:rPr>
          <w:rFonts w:ascii="宋体" w:hAnsi="宋体"/>
          <w:color w:val="000000"/>
          <w:sz w:val="24"/>
        </w:rPr>
        <w:t>和</w:t>
      </w:r>
      <w:r>
        <w:rPr>
          <w:rFonts w:ascii="宋体" w:hAnsi="宋体" w:hint="eastAsia"/>
          <w:color w:val="000000"/>
          <w:sz w:val="24"/>
        </w:rPr>
        <w:t>14号字体的</w:t>
      </w:r>
      <w:r>
        <w:rPr>
          <w:rFonts w:ascii="宋体" w:hAnsi="宋体"/>
          <w:color w:val="000000"/>
          <w:sz w:val="24"/>
        </w:rPr>
        <w:t>混合搭配</w:t>
      </w:r>
      <w:r>
        <w:rPr>
          <w:rFonts w:ascii="宋体" w:hAnsi="宋体" w:hint="eastAsia"/>
          <w:color w:val="000000"/>
          <w:sz w:val="24"/>
        </w:rPr>
        <w:t>，13号字体</w:t>
      </w:r>
      <w:r>
        <w:rPr>
          <w:rFonts w:ascii="宋体" w:hAnsi="宋体"/>
          <w:color w:val="000000"/>
          <w:sz w:val="24"/>
        </w:rPr>
        <w:t>由于不对称性，暂且不考虑</w:t>
      </w:r>
      <w:r>
        <w:rPr>
          <w:rFonts w:ascii="宋体" w:hAnsi="宋体" w:hint="eastAsia"/>
          <w:color w:val="000000"/>
          <w:sz w:val="24"/>
        </w:rPr>
        <w:t>。</w:t>
      </w:r>
    </w:p>
    <w:p w14:paraId="7D9E16AF" w14:textId="6B4B5024"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需突出</w:t>
      </w:r>
      <w:r w:rsidRPr="00EA0279">
        <w:rPr>
          <w:rFonts w:ascii="宋体" w:hAnsi="宋体"/>
          <w:color w:val="000000"/>
          <w:sz w:val="24"/>
        </w:rPr>
        <w:t>的</w:t>
      </w:r>
      <w:r w:rsidRPr="00EA0279">
        <w:rPr>
          <w:rFonts w:ascii="宋体" w:hAnsi="宋体" w:hint="eastAsia"/>
          <w:color w:val="000000"/>
          <w:sz w:val="24"/>
        </w:rPr>
        <w:t>内容</w:t>
      </w:r>
      <w:r w:rsidRPr="00EA0279">
        <w:rPr>
          <w:rFonts w:ascii="宋体" w:hAnsi="宋体"/>
          <w:color w:val="000000"/>
          <w:sz w:val="24"/>
        </w:rPr>
        <w:t>部分</w:t>
      </w:r>
      <w:r w:rsidRPr="00EA0279">
        <w:rPr>
          <w:rFonts w:ascii="宋体" w:hAnsi="宋体" w:hint="eastAsia"/>
          <w:color w:val="000000"/>
          <w:sz w:val="24"/>
        </w:rPr>
        <w:t>、页面标题、</w:t>
      </w:r>
      <w:r w:rsidRPr="00EA0279">
        <w:rPr>
          <w:rFonts w:ascii="宋体" w:hAnsi="宋体"/>
          <w:color w:val="000000"/>
          <w:sz w:val="24"/>
        </w:rPr>
        <w:t>栏目标题</w:t>
      </w:r>
      <w:r w:rsidRPr="00EA0279">
        <w:rPr>
          <w:rFonts w:ascii="宋体" w:hAnsi="宋体" w:hint="eastAsia"/>
          <w:color w:val="000000"/>
          <w:sz w:val="24"/>
        </w:rPr>
        <w:t>多</w:t>
      </w:r>
      <w:r w:rsidRPr="00EA0279">
        <w:rPr>
          <w:rFonts w:ascii="宋体" w:hAnsi="宋体"/>
          <w:color w:val="000000"/>
          <w:sz w:val="24"/>
        </w:rPr>
        <w:t>使用</w:t>
      </w:r>
      <w:r w:rsidRPr="00EA0279">
        <w:rPr>
          <w:rFonts w:ascii="宋体" w:hAnsi="宋体" w:hint="eastAsia"/>
          <w:color w:val="000000"/>
          <w:sz w:val="24"/>
        </w:rPr>
        <w:t>14号</w:t>
      </w:r>
      <w:r w:rsidRPr="00EA0279">
        <w:rPr>
          <w:rFonts w:ascii="宋体" w:hAnsi="宋体"/>
          <w:color w:val="000000"/>
          <w:sz w:val="24"/>
        </w:rPr>
        <w:t>字体</w:t>
      </w:r>
    </w:p>
    <w:p w14:paraId="434E58E2" w14:textId="215C0275"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介绍性</w:t>
      </w:r>
      <w:r w:rsidRPr="00EA0279">
        <w:rPr>
          <w:rFonts w:ascii="宋体" w:hAnsi="宋体"/>
          <w:color w:val="000000"/>
          <w:sz w:val="24"/>
        </w:rPr>
        <w:t>文字</w:t>
      </w:r>
      <w:r w:rsidRPr="00EA0279">
        <w:rPr>
          <w:rFonts w:ascii="宋体" w:hAnsi="宋体" w:hint="eastAsia"/>
          <w:color w:val="000000"/>
          <w:sz w:val="24"/>
        </w:rPr>
        <w:t>等</w:t>
      </w:r>
      <w:r w:rsidRPr="00EA0279">
        <w:rPr>
          <w:rFonts w:ascii="宋体" w:hAnsi="宋体"/>
          <w:color w:val="000000"/>
          <w:sz w:val="24"/>
        </w:rPr>
        <w:t>多使用</w:t>
      </w:r>
      <w:r w:rsidRPr="00EA0279">
        <w:rPr>
          <w:rFonts w:ascii="宋体" w:hAnsi="宋体" w:hint="eastAsia"/>
          <w:color w:val="000000"/>
          <w:sz w:val="24"/>
        </w:rPr>
        <w:t>12号</w:t>
      </w:r>
      <w:r w:rsidRPr="00EA0279">
        <w:rPr>
          <w:rFonts w:ascii="宋体" w:hAnsi="宋体"/>
          <w:color w:val="000000"/>
          <w:sz w:val="24"/>
        </w:rPr>
        <w:t>字体</w:t>
      </w:r>
    </w:p>
    <w:p w14:paraId="61D71154" w14:textId="033F3B28" w:rsid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避免</w:t>
      </w:r>
      <w:r w:rsidRPr="00EA0279">
        <w:rPr>
          <w:rFonts w:ascii="宋体" w:hAnsi="宋体"/>
          <w:color w:val="000000"/>
          <w:sz w:val="24"/>
        </w:rPr>
        <w:t>大规模使用加粗字体</w:t>
      </w:r>
      <w:r>
        <w:rPr>
          <w:rFonts w:ascii="宋体" w:hAnsi="宋体" w:hint="eastAsia"/>
          <w:color w:val="000000"/>
          <w:sz w:val="24"/>
        </w:rPr>
        <w:t>（12号</w:t>
      </w:r>
      <w:r>
        <w:rPr>
          <w:rFonts w:ascii="宋体" w:hAnsi="宋体"/>
          <w:color w:val="000000"/>
          <w:sz w:val="24"/>
        </w:rPr>
        <w:t>字体</w:t>
      </w:r>
      <w:r>
        <w:rPr>
          <w:rFonts w:ascii="宋体" w:hAnsi="宋体" w:hint="eastAsia"/>
          <w:color w:val="000000"/>
          <w:sz w:val="24"/>
        </w:rPr>
        <w:t>加粗会</w:t>
      </w:r>
      <w:r>
        <w:rPr>
          <w:rFonts w:ascii="宋体" w:hAnsi="宋体"/>
          <w:color w:val="000000"/>
          <w:sz w:val="24"/>
        </w:rPr>
        <w:t>导致复杂的文字</w:t>
      </w:r>
      <w:r>
        <w:rPr>
          <w:rFonts w:ascii="宋体" w:hAnsi="宋体" w:hint="eastAsia"/>
          <w:color w:val="000000"/>
          <w:sz w:val="24"/>
        </w:rPr>
        <w:t>难以</w:t>
      </w:r>
      <w:r>
        <w:rPr>
          <w:rFonts w:ascii="宋体" w:hAnsi="宋体"/>
          <w:color w:val="000000"/>
          <w:sz w:val="24"/>
        </w:rPr>
        <w:t>辨认）</w:t>
      </w:r>
    </w:p>
    <w:p w14:paraId="7E61BE90" w14:textId="68C07AC9" w:rsidR="00EA0279" w:rsidRDefault="00EA0279" w:rsidP="00EA0279">
      <w:pPr>
        <w:pStyle w:val="af9"/>
        <w:numPr>
          <w:ilvl w:val="0"/>
          <w:numId w:val="16"/>
        </w:numPr>
        <w:ind w:firstLineChars="0"/>
        <w:rPr>
          <w:rFonts w:ascii="宋体" w:hAnsi="宋体"/>
          <w:color w:val="000000"/>
          <w:sz w:val="24"/>
        </w:rPr>
      </w:pPr>
      <w:r>
        <w:rPr>
          <w:rFonts w:ascii="宋体" w:hAnsi="宋体" w:hint="eastAsia"/>
          <w:color w:val="000000"/>
          <w:sz w:val="24"/>
        </w:rPr>
        <w:t>采用字体</w:t>
      </w:r>
      <w:r>
        <w:rPr>
          <w:rFonts w:ascii="宋体" w:hAnsi="宋体"/>
          <w:color w:val="000000"/>
          <w:sz w:val="24"/>
        </w:rPr>
        <w:t>大小</w:t>
      </w:r>
      <w:r>
        <w:rPr>
          <w:rFonts w:ascii="宋体" w:hAnsi="宋体" w:hint="eastAsia"/>
          <w:color w:val="000000"/>
          <w:sz w:val="24"/>
        </w:rPr>
        <w:t>1.5倍</w:t>
      </w:r>
      <w:r>
        <w:rPr>
          <w:rFonts w:ascii="宋体" w:hAnsi="宋体"/>
          <w:color w:val="000000"/>
          <w:sz w:val="24"/>
        </w:rPr>
        <w:t>行距</w:t>
      </w:r>
      <w:r w:rsidR="0037330F">
        <w:rPr>
          <w:rFonts w:ascii="宋体" w:hAnsi="宋体" w:hint="eastAsia"/>
          <w:color w:val="000000"/>
          <w:sz w:val="24"/>
        </w:rPr>
        <w:t>（视觉最佳行距</w:t>
      </w:r>
      <w:r w:rsidR="0037330F">
        <w:rPr>
          <w:rFonts w:ascii="宋体" w:hAnsi="宋体"/>
          <w:color w:val="000000"/>
          <w:sz w:val="24"/>
        </w:rPr>
        <w:t>是字体大小的</w:t>
      </w:r>
      <w:r w:rsidR="0037330F">
        <w:rPr>
          <w:rFonts w:ascii="宋体" w:hAnsi="宋体" w:hint="eastAsia"/>
          <w:color w:val="000000"/>
          <w:sz w:val="24"/>
        </w:rPr>
        <w:t>1.3</w:t>
      </w:r>
      <w:r w:rsidR="0037330F">
        <w:rPr>
          <w:rFonts w:ascii="宋体" w:hAnsi="宋体"/>
          <w:color w:val="000000"/>
          <w:sz w:val="24"/>
        </w:rPr>
        <w:t>-1.6</w:t>
      </w:r>
      <w:r w:rsidR="0037330F">
        <w:rPr>
          <w:rFonts w:ascii="宋体" w:hAnsi="宋体" w:hint="eastAsia"/>
          <w:color w:val="000000"/>
          <w:sz w:val="24"/>
        </w:rPr>
        <w:t>倍</w:t>
      </w:r>
      <w:r w:rsidR="0037330F">
        <w:rPr>
          <w:rFonts w:ascii="宋体" w:hAnsi="宋体"/>
          <w:color w:val="000000"/>
          <w:sz w:val="24"/>
        </w:rPr>
        <w:t>）</w:t>
      </w:r>
    </w:p>
    <w:p w14:paraId="2BCD243B" w14:textId="77777777" w:rsidR="00EA0279" w:rsidRPr="00EA0279" w:rsidRDefault="00EA0279" w:rsidP="00EA0279">
      <w:pPr>
        <w:rPr>
          <w:rFonts w:ascii="宋体" w:hAnsi="宋体"/>
          <w:color w:val="000000"/>
          <w:sz w:val="24"/>
        </w:rPr>
      </w:pPr>
    </w:p>
    <w:p w14:paraId="02CE93D9" w14:textId="5D1D571B" w:rsidR="00A83D67" w:rsidRPr="00A83D67" w:rsidRDefault="00A83D67" w:rsidP="00A83D67">
      <w:pPr>
        <w:rPr>
          <w:iCs/>
          <w:color w:val="000000"/>
          <w:sz w:val="24"/>
        </w:rPr>
      </w:pP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bookmarkStart w:id="185" w:name="_Toc420932630"/>
      <w:bookmarkStart w:id="186" w:name="_Toc420933129"/>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3用户界面交互设计</w:t>
      </w:r>
      <w:bookmarkEnd w:id="185"/>
      <w:bookmarkEnd w:id="186"/>
    </w:p>
    <w:p w14:paraId="566681B8" w14:textId="7555FCCE" w:rsidR="00BD55C8" w:rsidRDefault="0037330F" w:rsidP="006E0F42">
      <w:pPr>
        <w:pStyle w:val="af9"/>
        <w:ind w:firstLineChars="0" w:firstLine="0"/>
        <w:jc w:val="left"/>
        <w:rPr>
          <w:color w:val="000000"/>
        </w:rPr>
      </w:pPr>
      <w:r>
        <w:rPr>
          <w:rFonts w:hint="eastAsia"/>
          <w:color w:val="000000"/>
        </w:rPr>
        <w:t>整个</w:t>
      </w:r>
      <w:r>
        <w:rPr>
          <w:color w:val="000000"/>
        </w:rPr>
        <w:t>指挥系统都是围绕</w:t>
      </w:r>
      <w:r>
        <w:rPr>
          <w:rFonts w:hint="eastAsia"/>
          <w:color w:val="000000"/>
        </w:rPr>
        <w:t>地图</w:t>
      </w:r>
      <w:r>
        <w:rPr>
          <w:color w:val="000000"/>
        </w:rPr>
        <w:t>来进行的，所以主要的</w:t>
      </w:r>
      <w:r>
        <w:rPr>
          <w:rFonts w:hint="eastAsia"/>
          <w:color w:val="000000"/>
        </w:rPr>
        <w:t>人机</w:t>
      </w:r>
      <w:r>
        <w:rPr>
          <w:color w:val="000000"/>
        </w:rPr>
        <w:t>交互</w:t>
      </w:r>
      <w:r>
        <w:rPr>
          <w:rFonts w:hint="eastAsia"/>
          <w:color w:val="000000"/>
        </w:rPr>
        <w:t>都和</w:t>
      </w:r>
      <w:r>
        <w:rPr>
          <w:color w:val="000000"/>
        </w:rPr>
        <w:t>地图界面</w:t>
      </w:r>
      <w:r>
        <w:rPr>
          <w:rFonts w:hint="eastAsia"/>
          <w:color w:val="000000"/>
        </w:rPr>
        <w:t>相关</w:t>
      </w:r>
      <w:r>
        <w:rPr>
          <w:color w:val="000000"/>
        </w:rPr>
        <w:t>。</w:t>
      </w:r>
      <w:r w:rsidR="00A55C87">
        <w:rPr>
          <w:color w:val="000000"/>
        </w:rPr>
        <w:tab/>
      </w:r>
    </w:p>
    <w:p w14:paraId="5A8D2FA9" w14:textId="3D585938" w:rsidR="00A55C87" w:rsidRDefault="00A55C87" w:rsidP="00A55C87">
      <w:pPr>
        <w:pStyle w:val="af9"/>
        <w:numPr>
          <w:ilvl w:val="0"/>
          <w:numId w:val="17"/>
        </w:numPr>
        <w:ind w:firstLineChars="0"/>
        <w:jc w:val="left"/>
        <w:rPr>
          <w:rFonts w:ascii="宋体" w:hAnsi="宋体"/>
          <w:color w:val="000000"/>
          <w:sz w:val="24"/>
        </w:rPr>
      </w:pPr>
      <w:r w:rsidRPr="00A55C87">
        <w:rPr>
          <w:rFonts w:ascii="宋体" w:hAnsi="宋体" w:hint="eastAsia"/>
          <w:color w:val="000000"/>
          <w:sz w:val="24"/>
        </w:rPr>
        <w:t>导航部分</w:t>
      </w:r>
    </w:p>
    <w:p w14:paraId="418A80C3" w14:textId="4AB7080D" w:rsidR="00531D90" w:rsidRDefault="00531D90" w:rsidP="00531D90">
      <w:pPr>
        <w:pStyle w:val="af9"/>
        <w:ind w:left="720" w:firstLineChars="0" w:firstLine="0"/>
        <w:jc w:val="left"/>
        <w:rPr>
          <w:rFonts w:ascii="宋体" w:hAnsi="宋体"/>
          <w:color w:val="000000"/>
          <w:sz w:val="24"/>
        </w:rPr>
      </w:pPr>
      <w:r>
        <w:rPr>
          <w:rFonts w:ascii="宋体" w:hAnsi="宋体" w:hint="eastAsia"/>
          <w:color w:val="000000"/>
          <w:sz w:val="24"/>
        </w:rPr>
        <w:t>导航栏整体</w:t>
      </w:r>
      <w:r>
        <w:rPr>
          <w:rFonts w:ascii="宋体" w:hAnsi="宋体"/>
          <w:color w:val="000000"/>
          <w:sz w:val="24"/>
        </w:rPr>
        <w:t>设计如图</w:t>
      </w:r>
      <w:r>
        <w:rPr>
          <w:rFonts w:ascii="宋体" w:hAnsi="宋体" w:hint="eastAsia"/>
          <w:color w:val="000000"/>
          <w:sz w:val="24"/>
        </w:rPr>
        <w:t>3</w:t>
      </w:r>
      <w:r>
        <w:rPr>
          <w:rFonts w:ascii="宋体" w:hAnsi="宋体"/>
          <w:color w:val="000000"/>
          <w:sz w:val="24"/>
        </w:rPr>
        <w:t>-9</w:t>
      </w:r>
      <w:r>
        <w:rPr>
          <w:rFonts w:ascii="宋体" w:hAnsi="宋体" w:hint="eastAsia"/>
          <w:color w:val="000000"/>
          <w:sz w:val="24"/>
        </w:rPr>
        <w:t>所示，图</w:t>
      </w:r>
      <w:r>
        <w:rPr>
          <w:rFonts w:ascii="宋体" w:hAnsi="宋体"/>
          <w:color w:val="000000"/>
          <w:sz w:val="24"/>
        </w:rPr>
        <w:t>示是</w:t>
      </w:r>
      <w:r>
        <w:rPr>
          <w:rFonts w:ascii="宋体" w:hAnsi="宋体" w:hint="eastAsia"/>
          <w:color w:val="000000"/>
          <w:sz w:val="24"/>
        </w:rPr>
        <w:t>当前</w:t>
      </w:r>
      <w:r>
        <w:rPr>
          <w:rFonts w:ascii="宋体" w:hAnsi="宋体"/>
          <w:color w:val="000000"/>
          <w:sz w:val="24"/>
        </w:rPr>
        <w:t>页面为地图展示的状态。</w:t>
      </w:r>
    </w:p>
    <w:p w14:paraId="120751EF" w14:textId="3DDEEB4E" w:rsidR="00A55C87" w:rsidRDefault="00A55C87" w:rsidP="00A55C87">
      <w:pPr>
        <w:pStyle w:val="af9"/>
        <w:ind w:left="720" w:firstLineChars="0" w:firstLine="0"/>
        <w:jc w:val="left"/>
        <w:rPr>
          <w:rFonts w:ascii="宋体" w:hAnsi="宋体"/>
          <w:color w:val="000000"/>
          <w:sz w:val="24"/>
        </w:rPr>
      </w:pPr>
      <w:r>
        <w:rPr>
          <w:noProof/>
        </w:rPr>
        <w:drawing>
          <wp:inline distT="0" distB="0" distL="0" distR="0" wp14:anchorId="2BF5F2FE" wp14:editId="1577C415">
            <wp:extent cx="5334000" cy="53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533400"/>
                    </a:xfrm>
                    <a:prstGeom prst="rect">
                      <a:avLst/>
                    </a:prstGeom>
                  </pic:spPr>
                </pic:pic>
              </a:graphicData>
            </a:graphic>
          </wp:inline>
        </w:drawing>
      </w:r>
    </w:p>
    <w:p w14:paraId="4D09297A" w14:textId="7178A43E" w:rsidR="00531D90" w:rsidRDefault="00531D90" w:rsidP="00531D90">
      <w:pPr>
        <w:ind w:firstLine="420"/>
        <w:jc w:val="center"/>
        <w:rPr>
          <w:b/>
          <w:color w:val="000000"/>
        </w:rPr>
      </w:pPr>
      <w:r w:rsidRPr="00F249DC">
        <w:rPr>
          <w:rFonts w:hint="eastAsia"/>
          <w:b/>
          <w:color w:val="000000"/>
        </w:rPr>
        <w:t>图</w:t>
      </w:r>
      <w:r>
        <w:rPr>
          <w:rFonts w:hint="eastAsia"/>
          <w:b/>
          <w:color w:val="000000"/>
        </w:rPr>
        <w:t xml:space="preserve">3-9 </w:t>
      </w:r>
      <w:r>
        <w:rPr>
          <w:rFonts w:hint="eastAsia"/>
          <w:b/>
          <w:color w:val="000000"/>
        </w:rPr>
        <w:t>头部导航栏整体</w:t>
      </w:r>
      <w:r>
        <w:rPr>
          <w:b/>
          <w:color w:val="000000"/>
        </w:rPr>
        <w:t>样式</w:t>
      </w:r>
    </w:p>
    <w:p w14:paraId="79416676" w14:textId="14A4AD55" w:rsidR="00531D90" w:rsidRDefault="00531D90" w:rsidP="00A55C87">
      <w:pPr>
        <w:pStyle w:val="af9"/>
        <w:ind w:left="720" w:firstLineChars="0" w:firstLine="0"/>
        <w:jc w:val="left"/>
        <w:rPr>
          <w:rFonts w:ascii="宋体" w:hAnsi="宋体"/>
          <w:color w:val="000000"/>
          <w:sz w:val="24"/>
        </w:rPr>
      </w:pPr>
      <w:r>
        <w:rPr>
          <w:rFonts w:ascii="宋体" w:hAnsi="宋体" w:hint="eastAsia"/>
          <w:color w:val="000000"/>
          <w:sz w:val="24"/>
        </w:rPr>
        <w:t>导航栏</w:t>
      </w:r>
      <w:r w:rsidR="000B38B7">
        <w:rPr>
          <w:rFonts w:ascii="宋体" w:hAnsi="宋体" w:hint="eastAsia"/>
          <w:color w:val="000000"/>
          <w:sz w:val="24"/>
        </w:rPr>
        <w:t>二级</w:t>
      </w:r>
      <w:r>
        <w:rPr>
          <w:rFonts w:ascii="宋体" w:hAnsi="宋体"/>
          <w:color w:val="000000"/>
          <w:sz w:val="24"/>
        </w:rPr>
        <w:t>菜单</w:t>
      </w:r>
      <w:r w:rsidR="000B38B7">
        <w:rPr>
          <w:rFonts w:ascii="宋体" w:hAnsi="宋体" w:hint="eastAsia"/>
          <w:color w:val="000000"/>
          <w:sz w:val="24"/>
        </w:rPr>
        <w:t>鼠标</w:t>
      </w:r>
      <w:r>
        <w:rPr>
          <w:rFonts w:ascii="宋体" w:hAnsi="宋体"/>
          <w:color w:val="000000"/>
          <w:sz w:val="24"/>
        </w:rPr>
        <w:t>悬浮效果如</w:t>
      </w:r>
      <w:r>
        <w:rPr>
          <w:rFonts w:ascii="宋体" w:hAnsi="宋体" w:hint="eastAsia"/>
          <w:color w:val="000000"/>
          <w:sz w:val="24"/>
        </w:rPr>
        <w:t>图3</w:t>
      </w:r>
      <w:r>
        <w:rPr>
          <w:rFonts w:ascii="宋体" w:hAnsi="宋体"/>
          <w:color w:val="000000"/>
          <w:sz w:val="24"/>
        </w:rPr>
        <w:t>-10</w:t>
      </w:r>
      <w:r>
        <w:rPr>
          <w:rFonts w:ascii="宋体" w:hAnsi="宋体" w:hint="eastAsia"/>
          <w:color w:val="000000"/>
          <w:sz w:val="24"/>
        </w:rPr>
        <w:t>所示</w:t>
      </w:r>
      <w:r>
        <w:rPr>
          <w:rFonts w:ascii="宋体" w:hAnsi="宋体"/>
          <w:color w:val="000000"/>
          <w:sz w:val="24"/>
        </w:rPr>
        <w:t>：</w:t>
      </w:r>
    </w:p>
    <w:p w14:paraId="564FA4F4" w14:textId="30F1D465" w:rsidR="000B38B7" w:rsidRDefault="000B38B7" w:rsidP="0087274D">
      <w:pPr>
        <w:pStyle w:val="af9"/>
        <w:ind w:left="720" w:firstLineChars="0" w:firstLine="0"/>
        <w:jc w:val="center"/>
        <w:rPr>
          <w:rFonts w:ascii="宋体" w:hAnsi="宋体"/>
          <w:color w:val="000000"/>
          <w:sz w:val="24"/>
        </w:rPr>
      </w:pPr>
      <w:r>
        <w:rPr>
          <w:noProof/>
        </w:rPr>
        <w:drawing>
          <wp:inline distT="0" distB="0" distL="0" distR="0" wp14:anchorId="486DE7E1" wp14:editId="3B657DA0">
            <wp:extent cx="5257800" cy="2095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2095500"/>
                    </a:xfrm>
                    <a:prstGeom prst="rect">
                      <a:avLst/>
                    </a:prstGeom>
                  </pic:spPr>
                </pic:pic>
              </a:graphicData>
            </a:graphic>
          </wp:inline>
        </w:drawing>
      </w:r>
    </w:p>
    <w:p w14:paraId="7A838EAB" w14:textId="128831BE" w:rsidR="000B38B7" w:rsidRDefault="000B38B7" w:rsidP="000B38B7">
      <w:pPr>
        <w:ind w:firstLine="420"/>
        <w:jc w:val="center"/>
        <w:rPr>
          <w:b/>
          <w:color w:val="000000"/>
        </w:rPr>
      </w:pPr>
      <w:r w:rsidRPr="00F249DC">
        <w:rPr>
          <w:rFonts w:hint="eastAsia"/>
          <w:b/>
          <w:color w:val="000000"/>
        </w:rPr>
        <w:t>图</w:t>
      </w:r>
      <w:r>
        <w:rPr>
          <w:rFonts w:hint="eastAsia"/>
          <w:b/>
          <w:color w:val="000000"/>
        </w:rPr>
        <w:t xml:space="preserve">3-10 </w:t>
      </w:r>
      <w:r>
        <w:rPr>
          <w:rFonts w:hint="eastAsia"/>
          <w:b/>
          <w:color w:val="000000"/>
        </w:rPr>
        <w:t>头部导航栏二级</w:t>
      </w:r>
      <w:r>
        <w:rPr>
          <w:b/>
          <w:color w:val="000000"/>
        </w:rPr>
        <w:t>菜单</w:t>
      </w:r>
      <w:r>
        <w:rPr>
          <w:rFonts w:hint="eastAsia"/>
          <w:b/>
          <w:color w:val="000000"/>
        </w:rPr>
        <w:t>鼠标</w:t>
      </w:r>
      <w:r>
        <w:rPr>
          <w:b/>
          <w:color w:val="000000"/>
        </w:rPr>
        <w:t>悬浮</w:t>
      </w:r>
      <w:r>
        <w:rPr>
          <w:rFonts w:hint="eastAsia"/>
          <w:b/>
          <w:color w:val="000000"/>
        </w:rPr>
        <w:t>效果</w:t>
      </w:r>
    </w:p>
    <w:p w14:paraId="557686FD" w14:textId="77777777" w:rsidR="00531D90" w:rsidRDefault="00531D90" w:rsidP="001807CC">
      <w:pPr>
        <w:jc w:val="left"/>
        <w:rPr>
          <w:rFonts w:ascii="宋体" w:hAnsi="宋体"/>
          <w:color w:val="000000"/>
          <w:sz w:val="24"/>
        </w:rPr>
      </w:pPr>
    </w:p>
    <w:p w14:paraId="0992BE1D" w14:textId="77777777" w:rsidR="001807CC" w:rsidRDefault="001807CC" w:rsidP="001807CC">
      <w:pPr>
        <w:jc w:val="left"/>
        <w:rPr>
          <w:rFonts w:ascii="宋体" w:hAnsi="宋体"/>
          <w:color w:val="000000"/>
          <w:sz w:val="24"/>
        </w:rPr>
      </w:pPr>
    </w:p>
    <w:p w14:paraId="5D9415AE" w14:textId="77777777" w:rsidR="001807CC" w:rsidRDefault="001807CC" w:rsidP="001807CC">
      <w:pPr>
        <w:jc w:val="left"/>
        <w:rPr>
          <w:rFonts w:ascii="宋体" w:hAnsi="宋体"/>
          <w:color w:val="000000"/>
          <w:sz w:val="24"/>
        </w:rPr>
      </w:pPr>
    </w:p>
    <w:p w14:paraId="1510A86D" w14:textId="77777777" w:rsidR="001807CC" w:rsidRDefault="001807CC" w:rsidP="001807CC">
      <w:pPr>
        <w:jc w:val="left"/>
        <w:rPr>
          <w:rFonts w:ascii="宋体" w:hAnsi="宋体"/>
          <w:color w:val="000000"/>
          <w:sz w:val="24"/>
        </w:rPr>
      </w:pPr>
    </w:p>
    <w:p w14:paraId="3B1A2CDF" w14:textId="77777777" w:rsidR="001807CC" w:rsidRDefault="001807CC" w:rsidP="001807CC">
      <w:pPr>
        <w:jc w:val="left"/>
        <w:rPr>
          <w:rFonts w:ascii="宋体" w:hAnsi="宋体"/>
          <w:color w:val="000000"/>
          <w:sz w:val="24"/>
        </w:rPr>
      </w:pPr>
    </w:p>
    <w:p w14:paraId="76384797" w14:textId="77777777" w:rsidR="001807CC" w:rsidRDefault="001807CC" w:rsidP="001807CC">
      <w:pPr>
        <w:jc w:val="left"/>
        <w:rPr>
          <w:rFonts w:ascii="宋体" w:hAnsi="宋体"/>
          <w:color w:val="000000"/>
          <w:sz w:val="24"/>
        </w:rPr>
      </w:pPr>
    </w:p>
    <w:p w14:paraId="681F713A" w14:textId="77777777" w:rsidR="001807CC" w:rsidRDefault="001807CC" w:rsidP="001807CC">
      <w:pPr>
        <w:jc w:val="left"/>
        <w:rPr>
          <w:rFonts w:ascii="宋体" w:hAnsi="宋体"/>
          <w:color w:val="000000"/>
          <w:sz w:val="24"/>
        </w:rPr>
      </w:pPr>
    </w:p>
    <w:p w14:paraId="1947A433" w14:textId="77777777" w:rsidR="001807CC" w:rsidRDefault="001807CC" w:rsidP="001807CC">
      <w:pPr>
        <w:jc w:val="left"/>
        <w:rPr>
          <w:rFonts w:ascii="宋体" w:hAnsi="宋体"/>
          <w:color w:val="000000"/>
          <w:sz w:val="24"/>
        </w:rPr>
      </w:pPr>
    </w:p>
    <w:p w14:paraId="6C73021B" w14:textId="77777777" w:rsidR="001807CC" w:rsidRDefault="001807CC" w:rsidP="001807CC">
      <w:pPr>
        <w:jc w:val="left"/>
        <w:rPr>
          <w:rFonts w:ascii="宋体" w:hAnsi="宋体"/>
          <w:color w:val="000000"/>
          <w:sz w:val="24"/>
        </w:rPr>
      </w:pPr>
    </w:p>
    <w:p w14:paraId="1324ADE3" w14:textId="77777777" w:rsidR="001807CC" w:rsidRDefault="001807CC" w:rsidP="001807CC">
      <w:pPr>
        <w:jc w:val="left"/>
        <w:rPr>
          <w:rFonts w:ascii="宋体" w:hAnsi="宋体"/>
          <w:color w:val="000000"/>
          <w:sz w:val="24"/>
        </w:rPr>
      </w:pPr>
    </w:p>
    <w:p w14:paraId="012F9C7C" w14:textId="77777777" w:rsidR="001807CC" w:rsidRDefault="001807CC" w:rsidP="001807CC">
      <w:pPr>
        <w:jc w:val="left"/>
        <w:rPr>
          <w:rFonts w:ascii="宋体" w:hAnsi="宋体"/>
          <w:color w:val="000000"/>
          <w:sz w:val="24"/>
        </w:rPr>
      </w:pPr>
    </w:p>
    <w:p w14:paraId="1A92EB4F" w14:textId="77777777" w:rsidR="001807CC" w:rsidRPr="001807CC" w:rsidRDefault="001807CC" w:rsidP="001807CC">
      <w:pPr>
        <w:jc w:val="left"/>
        <w:rPr>
          <w:rFonts w:ascii="宋体" w:hAnsi="宋体"/>
          <w:color w:val="000000"/>
          <w:sz w:val="24"/>
        </w:rPr>
      </w:pPr>
    </w:p>
    <w:p w14:paraId="78FBEB93" w14:textId="75507FDE" w:rsidR="00A55C87" w:rsidRDefault="00A55C87"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lastRenderedPageBreak/>
        <w:t>左</w:t>
      </w:r>
      <w:r>
        <w:rPr>
          <w:rFonts w:ascii="宋体" w:hAnsi="宋体"/>
          <w:color w:val="000000"/>
          <w:sz w:val="24"/>
        </w:rPr>
        <w:t>栏</w:t>
      </w:r>
      <w:r w:rsidR="008A071C">
        <w:rPr>
          <w:rFonts w:ascii="宋体" w:hAnsi="宋体" w:hint="eastAsia"/>
          <w:color w:val="000000"/>
          <w:sz w:val="24"/>
        </w:rPr>
        <w:t>查询/添加</w:t>
      </w:r>
      <w:r>
        <w:rPr>
          <w:rFonts w:ascii="宋体" w:hAnsi="宋体"/>
          <w:color w:val="000000"/>
          <w:sz w:val="24"/>
        </w:rPr>
        <w:t>菜单部分</w:t>
      </w:r>
    </w:p>
    <w:p w14:paraId="0C4CDC32" w14:textId="61E5B003"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209822F9" w14:textId="094548AC" w:rsidR="001807CC" w:rsidRDefault="001807CC" w:rsidP="001807CC">
      <w:pPr>
        <w:pStyle w:val="af9"/>
        <w:ind w:left="1140" w:firstLineChars="0" w:firstLine="0"/>
        <w:jc w:val="left"/>
        <w:rPr>
          <w:rFonts w:ascii="宋体" w:hAnsi="宋体"/>
          <w:color w:val="000000"/>
          <w:sz w:val="24"/>
        </w:rPr>
      </w:pPr>
      <w:r>
        <w:rPr>
          <w:rFonts w:ascii="宋体" w:hAnsi="宋体" w:hint="eastAsia"/>
          <w:color w:val="000000"/>
          <w:sz w:val="24"/>
        </w:rPr>
        <w:t>左栏</w:t>
      </w:r>
      <w:r w:rsidR="008A34D4">
        <w:rPr>
          <w:rFonts w:ascii="宋体" w:hAnsi="宋体" w:hint="eastAsia"/>
          <w:color w:val="000000"/>
          <w:sz w:val="24"/>
        </w:rPr>
        <w:t>查询</w:t>
      </w:r>
      <w:r>
        <w:rPr>
          <w:rFonts w:ascii="宋体" w:hAnsi="宋体"/>
          <w:color w:val="000000"/>
          <w:sz w:val="24"/>
        </w:rPr>
        <w:t>菜单默认</w:t>
      </w:r>
      <w:r>
        <w:rPr>
          <w:rFonts w:ascii="宋体" w:hAnsi="宋体" w:hint="eastAsia"/>
          <w:color w:val="000000"/>
          <w:sz w:val="24"/>
        </w:rPr>
        <w:t>样式</w:t>
      </w:r>
      <w:r>
        <w:rPr>
          <w:rFonts w:ascii="宋体" w:hAnsi="宋体"/>
          <w:color w:val="000000"/>
          <w:sz w:val="24"/>
        </w:rPr>
        <w:t>如</w:t>
      </w:r>
      <w:r>
        <w:rPr>
          <w:rFonts w:ascii="宋体" w:hAnsi="宋体" w:hint="eastAsia"/>
          <w:color w:val="000000"/>
          <w:sz w:val="24"/>
        </w:rPr>
        <w:t>图3</w:t>
      </w:r>
      <w:r>
        <w:rPr>
          <w:rFonts w:ascii="宋体" w:hAnsi="宋体"/>
          <w:color w:val="000000"/>
          <w:sz w:val="24"/>
        </w:rPr>
        <w:t>-11</w:t>
      </w:r>
      <w:r>
        <w:rPr>
          <w:rFonts w:ascii="宋体" w:hAnsi="宋体" w:hint="eastAsia"/>
          <w:color w:val="000000"/>
          <w:sz w:val="24"/>
        </w:rPr>
        <w:t>所示</w:t>
      </w:r>
      <w:r>
        <w:rPr>
          <w:rFonts w:ascii="宋体" w:hAnsi="宋体"/>
          <w:color w:val="000000"/>
          <w:sz w:val="24"/>
        </w:rPr>
        <w:t>：</w:t>
      </w:r>
    </w:p>
    <w:p w14:paraId="58D68A45" w14:textId="327D01BB" w:rsidR="001807CC" w:rsidRDefault="008A34D4" w:rsidP="0087274D">
      <w:pPr>
        <w:pStyle w:val="af9"/>
        <w:ind w:left="1140" w:firstLineChars="0" w:firstLine="0"/>
        <w:jc w:val="center"/>
        <w:rPr>
          <w:rFonts w:ascii="宋体" w:hAnsi="宋体"/>
          <w:color w:val="000000"/>
          <w:sz w:val="24"/>
        </w:rPr>
      </w:pPr>
      <w:r>
        <w:rPr>
          <w:noProof/>
        </w:rPr>
        <w:drawing>
          <wp:inline distT="0" distB="0" distL="0" distR="0" wp14:anchorId="32C1BA36" wp14:editId="4D1179DD">
            <wp:extent cx="5553075" cy="5495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5495925"/>
                    </a:xfrm>
                    <a:prstGeom prst="rect">
                      <a:avLst/>
                    </a:prstGeom>
                  </pic:spPr>
                </pic:pic>
              </a:graphicData>
            </a:graphic>
          </wp:inline>
        </w:drawing>
      </w:r>
    </w:p>
    <w:p w14:paraId="34E2C719" w14:textId="795A1D4D" w:rsidR="001807CC" w:rsidRDefault="001807CC" w:rsidP="001807CC">
      <w:pPr>
        <w:ind w:firstLine="420"/>
        <w:jc w:val="center"/>
        <w:rPr>
          <w:b/>
          <w:color w:val="000000"/>
        </w:rPr>
      </w:pPr>
      <w:r w:rsidRPr="00F249DC">
        <w:rPr>
          <w:rFonts w:hint="eastAsia"/>
          <w:b/>
          <w:color w:val="000000"/>
        </w:rPr>
        <w:t>图</w:t>
      </w:r>
      <w:r>
        <w:rPr>
          <w:rFonts w:hint="eastAsia"/>
          <w:b/>
          <w:color w:val="000000"/>
        </w:rPr>
        <w:t xml:space="preserve">3-11 </w:t>
      </w:r>
      <w:r>
        <w:rPr>
          <w:rFonts w:hint="eastAsia"/>
          <w:b/>
          <w:color w:val="000000"/>
        </w:rPr>
        <w:t>地图</w:t>
      </w:r>
      <w:r>
        <w:rPr>
          <w:b/>
          <w:color w:val="000000"/>
        </w:rPr>
        <w:t>展示页面</w:t>
      </w:r>
      <w:r>
        <w:rPr>
          <w:rFonts w:hint="eastAsia"/>
          <w:b/>
          <w:color w:val="000000"/>
        </w:rPr>
        <w:t>左栏菜单</w:t>
      </w:r>
      <w:r>
        <w:rPr>
          <w:b/>
          <w:color w:val="000000"/>
        </w:rPr>
        <w:t>默认样式</w:t>
      </w:r>
    </w:p>
    <w:p w14:paraId="270106B7" w14:textId="77777777" w:rsidR="0087274D" w:rsidRDefault="0087274D" w:rsidP="009522B5">
      <w:pPr>
        <w:pStyle w:val="af9"/>
        <w:ind w:left="1140" w:firstLineChars="0" w:firstLine="0"/>
        <w:jc w:val="left"/>
        <w:rPr>
          <w:rFonts w:ascii="宋体" w:hAnsi="宋体"/>
          <w:color w:val="000000"/>
          <w:sz w:val="24"/>
        </w:rPr>
      </w:pPr>
    </w:p>
    <w:p w14:paraId="6D6B71C5" w14:textId="77777777" w:rsidR="0087274D" w:rsidRDefault="0087274D" w:rsidP="009522B5">
      <w:pPr>
        <w:pStyle w:val="af9"/>
        <w:ind w:left="1140" w:firstLineChars="0" w:firstLine="0"/>
        <w:jc w:val="left"/>
        <w:rPr>
          <w:rFonts w:ascii="宋体" w:hAnsi="宋体"/>
          <w:color w:val="000000"/>
          <w:sz w:val="24"/>
        </w:rPr>
      </w:pPr>
    </w:p>
    <w:p w14:paraId="4DF883DC" w14:textId="77777777" w:rsidR="0087274D" w:rsidRDefault="0087274D" w:rsidP="009522B5">
      <w:pPr>
        <w:pStyle w:val="af9"/>
        <w:ind w:left="1140" w:firstLineChars="0" w:firstLine="0"/>
        <w:jc w:val="left"/>
        <w:rPr>
          <w:rFonts w:ascii="宋体" w:hAnsi="宋体"/>
          <w:color w:val="000000"/>
          <w:sz w:val="24"/>
        </w:rPr>
      </w:pPr>
    </w:p>
    <w:p w14:paraId="51E75AF9" w14:textId="77777777" w:rsidR="0087274D" w:rsidRDefault="0087274D" w:rsidP="009522B5">
      <w:pPr>
        <w:pStyle w:val="af9"/>
        <w:ind w:left="1140" w:firstLineChars="0" w:firstLine="0"/>
        <w:jc w:val="left"/>
        <w:rPr>
          <w:rFonts w:ascii="宋体" w:hAnsi="宋体"/>
          <w:color w:val="000000"/>
          <w:sz w:val="24"/>
        </w:rPr>
      </w:pPr>
    </w:p>
    <w:p w14:paraId="3399EA4F" w14:textId="77777777" w:rsidR="0087274D" w:rsidRDefault="0087274D" w:rsidP="009522B5">
      <w:pPr>
        <w:pStyle w:val="af9"/>
        <w:ind w:left="1140" w:firstLineChars="0" w:firstLine="0"/>
        <w:jc w:val="left"/>
        <w:rPr>
          <w:rFonts w:ascii="宋体" w:hAnsi="宋体"/>
          <w:color w:val="000000"/>
          <w:sz w:val="24"/>
        </w:rPr>
      </w:pPr>
    </w:p>
    <w:p w14:paraId="32BEA919" w14:textId="77777777" w:rsidR="0087274D" w:rsidRDefault="0087274D" w:rsidP="009522B5">
      <w:pPr>
        <w:pStyle w:val="af9"/>
        <w:ind w:left="1140" w:firstLineChars="0" w:firstLine="0"/>
        <w:jc w:val="left"/>
        <w:rPr>
          <w:rFonts w:ascii="宋体" w:hAnsi="宋体"/>
          <w:color w:val="000000"/>
          <w:sz w:val="24"/>
        </w:rPr>
      </w:pPr>
    </w:p>
    <w:p w14:paraId="36FE0443" w14:textId="77777777" w:rsidR="0087274D" w:rsidRPr="008A34D4" w:rsidRDefault="0087274D" w:rsidP="008A34D4">
      <w:pPr>
        <w:jc w:val="left"/>
        <w:rPr>
          <w:rFonts w:ascii="宋体" w:hAnsi="宋体"/>
          <w:color w:val="000000"/>
          <w:sz w:val="24"/>
        </w:rPr>
      </w:pPr>
    </w:p>
    <w:p w14:paraId="32FAA1B2" w14:textId="090A5B12" w:rsidR="009522B5" w:rsidRDefault="009522B5" w:rsidP="009522B5">
      <w:pPr>
        <w:pStyle w:val="af9"/>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显示查询条件后</w:t>
      </w:r>
      <w:r>
        <w:rPr>
          <w:rFonts w:ascii="宋体" w:hAnsi="宋体" w:hint="eastAsia"/>
          <w:color w:val="000000"/>
          <w:sz w:val="24"/>
        </w:rPr>
        <w:t>，</w:t>
      </w:r>
      <w:r>
        <w:rPr>
          <w:rFonts w:ascii="宋体" w:hAnsi="宋体"/>
          <w:color w:val="000000"/>
          <w:sz w:val="24"/>
        </w:rPr>
        <w:t>查询条件会从上向下滑出，</w:t>
      </w:r>
      <w:r w:rsidR="0087274D">
        <w:rPr>
          <w:rFonts w:ascii="宋体" w:hAnsi="宋体" w:hint="eastAsia"/>
          <w:color w:val="000000"/>
          <w:sz w:val="24"/>
        </w:rPr>
        <w:t>“显示</w:t>
      </w:r>
      <w:r w:rsidR="0087274D">
        <w:rPr>
          <w:rFonts w:ascii="宋体" w:hAnsi="宋体"/>
          <w:color w:val="000000"/>
          <w:sz w:val="24"/>
        </w:rPr>
        <w:t>查询条件</w:t>
      </w:r>
      <w:r w:rsidR="0087274D">
        <w:rPr>
          <w:rFonts w:ascii="宋体" w:hAnsi="宋体" w:hint="eastAsia"/>
          <w:color w:val="000000"/>
          <w:sz w:val="24"/>
        </w:rPr>
        <w:t>”也会</w:t>
      </w:r>
      <w:r w:rsidR="0087274D">
        <w:rPr>
          <w:rFonts w:ascii="宋体" w:hAnsi="宋体"/>
          <w:color w:val="000000"/>
          <w:sz w:val="24"/>
        </w:rPr>
        <w:t>变为“</w:t>
      </w:r>
      <w:r w:rsidR="0087274D">
        <w:rPr>
          <w:rFonts w:ascii="宋体" w:hAnsi="宋体" w:hint="eastAsia"/>
          <w:color w:val="000000"/>
          <w:sz w:val="24"/>
        </w:rPr>
        <w:t>隐藏</w:t>
      </w:r>
      <w:r w:rsidR="0087274D">
        <w:rPr>
          <w:rFonts w:ascii="宋体" w:hAnsi="宋体"/>
          <w:color w:val="000000"/>
          <w:sz w:val="24"/>
        </w:rPr>
        <w:t>显示条件”</w:t>
      </w:r>
      <w:r w:rsidR="0087274D">
        <w:rPr>
          <w:rFonts w:ascii="宋体" w:hAnsi="宋体" w:hint="eastAsia"/>
          <w:color w:val="000000"/>
          <w:sz w:val="24"/>
        </w:rPr>
        <w:t>，</w:t>
      </w:r>
      <w:r w:rsidR="0087274D">
        <w:rPr>
          <w:rFonts w:ascii="宋体" w:hAnsi="宋体"/>
          <w:color w:val="000000"/>
          <w:sz w:val="24"/>
        </w:rPr>
        <w:t>这样可以节约空间展示对象列表</w:t>
      </w:r>
      <w:r w:rsidR="0087274D">
        <w:rPr>
          <w:rFonts w:ascii="宋体" w:hAnsi="宋体" w:hint="eastAsia"/>
          <w:color w:val="000000"/>
          <w:sz w:val="24"/>
        </w:rPr>
        <w:t>数据，</w:t>
      </w:r>
      <w:r>
        <w:rPr>
          <w:rFonts w:ascii="宋体" w:hAnsi="宋体"/>
          <w:color w:val="000000"/>
          <w:sz w:val="24"/>
        </w:rPr>
        <w:t>如图</w:t>
      </w:r>
      <w:r w:rsidR="0087274D">
        <w:rPr>
          <w:rFonts w:ascii="宋体" w:hAnsi="宋体" w:hint="eastAsia"/>
          <w:color w:val="000000"/>
          <w:sz w:val="24"/>
        </w:rPr>
        <w:t>3</w:t>
      </w:r>
      <w:r w:rsidR="0087274D">
        <w:rPr>
          <w:rFonts w:ascii="宋体" w:hAnsi="宋体"/>
          <w:color w:val="000000"/>
          <w:sz w:val="24"/>
        </w:rPr>
        <w:t>-12</w:t>
      </w:r>
      <w:r w:rsidR="0087274D">
        <w:rPr>
          <w:rFonts w:ascii="宋体" w:hAnsi="宋体" w:hint="eastAsia"/>
          <w:color w:val="000000"/>
          <w:sz w:val="24"/>
        </w:rPr>
        <w:t>所示</w:t>
      </w:r>
      <w:r w:rsidR="0087274D">
        <w:rPr>
          <w:rFonts w:ascii="宋体" w:hAnsi="宋体"/>
          <w:color w:val="000000"/>
          <w:sz w:val="24"/>
        </w:rPr>
        <w:t>：</w:t>
      </w:r>
    </w:p>
    <w:p w14:paraId="5DE83AFB" w14:textId="126FF65C" w:rsidR="0087274D" w:rsidRPr="0087274D" w:rsidRDefault="0087274D" w:rsidP="0087274D">
      <w:pPr>
        <w:pStyle w:val="af9"/>
        <w:ind w:left="1140" w:firstLineChars="0" w:firstLine="0"/>
        <w:jc w:val="center"/>
        <w:rPr>
          <w:rFonts w:ascii="宋体" w:hAnsi="宋体"/>
          <w:color w:val="000000"/>
          <w:sz w:val="24"/>
        </w:rPr>
      </w:pPr>
      <w:r>
        <w:rPr>
          <w:noProof/>
        </w:rPr>
        <w:drawing>
          <wp:inline distT="0" distB="0" distL="0" distR="0" wp14:anchorId="70EF19CF" wp14:editId="766BF774">
            <wp:extent cx="3381375" cy="3914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8522" cy="3922866"/>
                    </a:xfrm>
                    <a:prstGeom prst="rect">
                      <a:avLst/>
                    </a:prstGeom>
                  </pic:spPr>
                </pic:pic>
              </a:graphicData>
            </a:graphic>
          </wp:inline>
        </w:drawing>
      </w:r>
    </w:p>
    <w:p w14:paraId="567CCE28" w14:textId="4E799290" w:rsidR="0087274D" w:rsidRDefault="0087274D" w:rsidP="0087274D">
      <w:pPr>
        <w:ind w:firstLine="420"/>
        <w:jc w:val="center"/>
        <w:rPr>
          <w:b/>
          <w:color w:val="000000"/>
        </w:rPr>
      </w:pPr>
      <w:r w:rsidRPr="00F249DC">
        <w:rPr>
          <w:rFonts w:hint="eastAsia"/>
          <w:b/>
          <w:color w:val="000000"/>
        </w:rPr>
        <w:t>图</w:t>
      </w:r>
      <w:r>
        <w:rPr>
          <w:rFonts w:hint="eastAsia"/>
          <w:b/>
          <w:color w:val="000000"/>
        </w:rPr>
        <w:t xml:space="preserve">3-12 </w:t>
      </w:r>
      <w:r>
        <w:rPr>
          <w:rFonts w:hint="eastAsia"/>
          <w:b/>
          <w:color w:val="000000"/>
        </w:rPr>
        <w:t>地图</w:t>
      </w:r>
      <w:r>
        <w:rPr>
          <w:b/>
          <w:color w:val="000000"/>
        </w:rPr>
        <w:t>展示页面</w:t>
      </w:r>
      <w:r>
        <w:rPr>
          <w:rFonts w:hint="eastAsia"/>
          <w:b/>
          <w:color w:val="000000"/>
        </w:rPr>
        <w:t>左栏菜单查询</w:t>
      </w:r>
      <w:r>
        <w:rPr>
          <w:b/>
          <w:color w:val="000000"/>
        </w:rPr>
        <w:t>二级菜单详情</w:t>
      </w:r>
    </w:p>
    <w:p w14:paraId="6BAFE444" w14:textId="77777777" w:rsidR="008A34D4" w:rsidRDefault="008A34D4" w:rsidP="0087274D">
      <w:pPr>
        <w:ind w:firstLine="420"/>
        <w:jc w:val="center"/>
        <w:rPr>
          <w:b/>
          <w:color w:val="000000"/>
        </w:rPr>
      </w:pPr>
    </w:p>
    <w:p w14:paraId="55D4F1B9" w14:textId="77777777" w:rsidR="008A34D4" w:rsidRDefault="008A34D4" w:rsidP="0087274D">
      <w:pPr>
        <w:ind w:firstLine="420"/>
        <w:jc w:val="center"/>
        <w:rPr>
          <w:b/>
          <w:color w:val="000000"/>
        </w:rPr>
      </w:pPr>
    </w:p>
    <w:p w14:paraId="654A2B22" w14:textId="77777777" w:rsidR="008A34D4" w:rsidRDefault="008A34D4" w:rsidP="0087274D">
      <w:pPr>
        <w:ind w:firstLine="420"/>
        <w:jc w:val="center"/>
        <w:rPr>
          <w:b/>
          <w:color w:val="000000"/>
        </w:rPr>
      </w:pPr>
    </w:p>
    <w:p w14:paraId="6965AAE4" w14:textId="77777777" w:rsidR="008A34D4" w:rsidRDefault="008A34D4" w:rsidP="0087274D">
      <w:pPr>
        <w:ind w:firstLine="420"/>
        <w:jc w:val="center"/>
        <w:rPr>
          <w:b/>
          <w:color w:val="000000"/>
        </w:rPr>
      </w:pPr>
    </w:p>
    <w:p w14:paraId="7C59CA1C" w14:textId="77777777" w:rsidR="008A34D4" w:rsidRDefault="008A34D4" w:rsidP="0087274D">
      <w:pPr>
        <w:ind w:firstLine="420"/>
        <w:jc w:val="center"/>
        <w:rPr>
          <w:b/>
          <w:color w:val="000000"/>
        </w:rPr>
      </w:pPr>
    </w:p>
    <w:p w14:paraId="1BAB99D9" w14:textId="77777777" w:rsidR="008A34D4" w:rsidRDefault="008A34D4" w:rsidP="0087274D">
      <w:pPr>
        <w:ind w:firstLine="420"/>
        <w:jc w:val="center"/>
        <w:rPr>
          <w:b/>
          <w:color w:val="000000"/>
        </w:rPr>
      </w:pPr>
    </w:p>
    <w:p w14:paraId="2139CF1C" w14:textId="77777777" w:rsidR="008A34D4" w:rsidRDefault="008A34D4" w:rsidP="0087274D">
      <w:pPr>
        <w:ind w:firstLine="420"/>
        <w:jc w:val="center"/>
        <w:rPr>
          <w:b/>
          <w:color w:val="000000"/>
        </w:rPr>
      </w:pPr>
    </w:p>
    <w:p w14:paraId="41CB1E44" w14:textId="77777777" w:rsidR="008A34D4" w:rsidRDefault="008A34D4" w:rsidP="0087274D">
      <w:pPr>
        <w:ind w:firstLine="420"/>
        <w:jc w:val="center"/>
        <w:rPr>
          <w:b/>
          <w:color w:val="000000"/>
        </w:rPr>
      </w:pPr>
    </w:p>
    <w:p w14:paraId="28550047" w14:textId="77777777" w:rsidR="008A34D4" w:rsidRDefault="008A34D4" w:rsidP="0087274D">
      <w:pPr>
        <w:ind w:firstLine="420"/>
        <w:jc w:val="center"/>
        <w:rPr>
          <w:b/>
          <w:color w:val="000000"/>
        </w:rPr>
      </w:pPr>
    </w:p>
    <w:p w14:paraId="5FF87B02" w14:textId="77777777" w:rsidR="008A34D4" w:rsidRDefault="008A34D4" w:rsidP="0087274D">
      <w:pPr>
        <w:ind w:firstLine="420"/>
        <w:jc w:val="center"/>
        <w:rPr>
          <w:b/>
          <w:color w:val="000000"/>
        </w:rPr>
      </w:pPr>
    </w:p>
    <w:p w14:paraId="6009579F" w14:textId="5372E4E9" w:rsidR="0087274D" w:rsidRDefault="0087274D" w:rsidP="0087274D">
      <w:pPr>
        <w:pStyle w:val="af9"/>
        <w:ind w:left="1140" w:firstLineChars="0" w:firstLine="0"/>
        <w:jc w:val="left"/>
        <w:rPr>
          <w:rFonts w:ascii="宋体" w:hAnsi="宋体"/>
          <w:color w:val="000000"/>
          <w:sz w:val="24"/>
        </w:rPr>
      </w:pPr>
      <w:r>
        <w:rPr>
          <w:rFonts w:ascii="宋体" w:hAnsi="宋体" w:hint="eastAsia"/>
          <w:color w:val="000000"/>
          <w:sz w:val="24"/>
        </w:rPr>
        <w:lastRenderedPageBreak/>
        <w:t>IMEI、IMSI、电话</w:t>
      </w:r>
      <w:r>
        <w:rPr>
          <w:rFonts w:ascii="宋体" w:hAnsi="宋体"/>
          <w:color w:val="000000"/>
          <w:sz w:val="24"/>
        </w:rPr>
        <w:t>等</w:t>
      </w:r>
      <w:r>
        <w:rPr>
          <w:rFonts w:ascii="宋体" w:hAnsi="宋体" w:hint="eastAsia"/>
          <w:color w:val="000000"/>
          <w:sz w:val="24"/>
        </w:rPr>
        <w:t>查询</w:t>
      </w:r>
      <w:r>
        <w:rPr>
          <w:rFonts w:ascii="宋体" w:hAnsi="宋体"/>
          <w:color w:val="000000"/>
          <w:sz w:val="24"/>
        </w:rPr>
        <w:t>条件为常规输入框，</w:t>
      </w:r>
      <w:r>
        <w:rPr>
          <w:rFonts w:ascii="宋体" w:hAnsi="宋体" w:hint="eastAsia"/>
          <w:color w:val="000000"/>
          <w:sz w:val="24"/>
        </w:rPr>
        <w:t>点击</w:t>
      </w:r>
      <w:r>
        <w:rPr>
          <w:rFonts w:ascii="宋体" w:hAnsi="宋体"/>
          <w:color w:val="000000"/>
          <w:sz w:val="24"/>
        </w:rPr>
        <w:t>时间段会展示一个时间段的日历进行选择</w:t>
      </w:r>
      <w:r w:rsidR="008A071C">
        <w:rPr>
          <w:rFonts w:ascii="宋体" w:hAnsi="宋体" w:hint="eastAsia"/>
          <w:color w:val="000000"/>
          <w:sz w:val="24"/>
        </w:rPr>
        <w:t>输入</w:t>
      </w:r>
      <w:r>
        <w:rPr>
          <w:rFonts w:ascii="宋体" w:hAnsi="宋体"/>
          <w:color w:val="000000"/>
          <w:sz w:val="24"/>
        </w:rPr>
        <w:t>，如图</w:t>
      </w:r>
      <w:r>
        <w:rPr>
          <w:rFonts w:ascii="宋体" w:hAnsi="宋体" w:hint="eastAsia"/>
          <w:color w:val="000000"/>
          <w:sz w:val="24"/>
        </w:rPr>
        <w:t>3</w:t>
      </w:r>
      <w:r>
        <w:rPr>
          <w:rFonts w:ascii="宋体" w:hAnsi="宋体"/>
          <w:color w:val="000000"/>
          <w:sz w:val="24"/>
        </w:rPr>
        <w:t>-13</w:t>
      </w:r>
      <w:r>
        <w:rPr>
          <w:rFonts w:ascii="宋体" w:hAnsi="宋体" w:hint="eastAsia"/>
          <w:color w:val="000000"/>
          <w:sz w:val="24"/>
        </w:rPr>
        <w:t>所示</w:t>
      </w:r>
      <w:r>
        <w:rPr>
          <w:rFonts w:ascii="宋体" w:hAnsi="宋体"/>
          <w:color w:val="000000"/>
          <w:sz w:val="24"/>
        </w:rPr>
        <w:t>：</w:t>
      </w:r>
    </w:p>
    <w:p w14:paraId="3EF1C834" w14:textId="7F1FE7FE" w:rsidR="0087274D" w:rsidRDefault="0087274D" w:rsidP="0087274D">
      <w:pPr>
        <w:pStyle w:val="af9"/>
        <w:ind w:left="1140" w:firstLineChars="0" w:firstLine="0"/>
        <w:jc w:val="center"/>
        <w:rPr>
          <w:rFonts w:ascii="宋体" w:hAnsi="宋体"/>
          <w:color w:val="000000"/>
          <w:sz w:val="24"/>
        </w:rPr>
      </w:pPr>
      <w:r>
        <w:rPr>
          <w:noProof/>
        </w:rPr>
        <w:drawing>
          <wp:inline distT="0" distB="0" distL="0" distR="0" wp14:anchorId="0613ED65" wp14:editId="0055D6DC">
            <wp:extent cx="3000375" cy="207093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9132" cy="2090779"/>
                    </a:xfrm>
                    <a:prstGeom prst="rect">
                      <a:avLst/>
                    </a:prstGeom>
                  </pic:spPr>
                </pic:pic>
              </a:graphicData>
            </a:graphic>
          </wp:inline>
        </w:drawing>
      </w:r>
    </w:p>
    <w:p w14:paraId="1159FA43" w14:textId="128FC424" w:rsidR="001807CC" w:rsidRPr="008A071C" w:rsidRDefault="0087274D" w:rsidP="008A071C">
      <w:pPr>
        <w:ind w:firstLine="420"/>
        <w:jc w:val="center"/>
        <w:rPr>
          <w:b/>
          <w:color w:val="000000"/>
        </w:rPr>
      </w:pPr>
      <w:r w:rsidRPr="00F249DC">
        <w:rPr>
          <w:rFonts w:hint="eastAsia"/>
          <w:b/>
          <w:color w:val="000000"/>
        </w:rPr>
        <w:t>图</w:t>
      </w:r>
      <w:r>
        <w:rPr>
          <w:rFonts w:hint="eastAsia"/>
          <w:b/>
          <w:color w:val="000000"/>
        </w:rPr>
        <w:t xml:space="preserve">3-13 </w:t>
      </w:r>
      <w:r>
        <w:rPr>
          <w:rFonts w:hint="eastAsia"/>
          <w:b/>
          <w:color w:val="000000"/>
        </w:rPr>
        <w:t>地图</w:t>
      </w:r>
      <w:r>
        <w:rPr>
          <w:b/>
          <w:color w:val="000000"/>
        </w:rPr>
        <w:t>展示页面</w:t>
      </w:r>
      <w:r>
        <w:rPr>
          <w:rFonts w:hint="eastAsia"/>
          <w:b/>
          <w:color w:val="000000"/>
        </w:rPr>
        <w:t>左栏菜单查询</w:t>
      </w:r>
      <w:r>
        <w:rPr>
          <w:b/>
          <w:color w:val="000000"/>
        </w:rPr>
        <w:t>二级菜单</w:t>
      </w:r>
      <w:r>
        <w:rPr>
          <w:rFonts w:hint="eastAsia"/>
          <w:b/>
          <w:color w:val="000000"/>
        </w:rPr>
        <w:t>时间段</w:t>
      </w:r>
      <w:r w:rsidR="004B2BBC">
        <w:rPr>
          <w:rFonts w:hint="eastAsia"/>
          <w:b/>
          <w:color w:val="000000"/>
        </w:rPr>
        <w:t>日历输入</w:t>
      </w:r>
    </w:p>
    <w:p w14:paraId="439E4878" w14:textId="23F09B7A"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52CEF620" w14:textId="27A799F6" w:rsidR="008A34D4" w:rsidRDefault="008A34D4" w:rsidP="008A34D4">
      <w:pPr>
        <w:ind w:left="720"/>
        <w:jc w:val="left"/>
        <w:rPr>
          <w:rFonts w:ascii="宋体" w:hAnsi="宋体"/>
          <w:color w:val="000000"/>
          <w:sz w:val="24"/>
        </w:rPr>
      </w:pPr>
      <w:r w:rsidRPr="008A34D4">
        <w:rPr>
          <w:rFonts w:ascii="宋体" w:hAnsi="宋体" w:hint="eastAsia"/>
          <w:color w:val="000000"/>
          <w:sz w:val="24"/>
        </w:rPr>
        <w:t>左栏</w:t>
      </w:r>
      <w:r>
        <w:rPr>
          <w:rFonts w:ascii="宋体" w:hAnsi="宋体" w:hint="eastAsia"/>
          <w:color w:val="000000"/>
          <w:sz w:val="24"/>
        </w:rPr>
        <w:t>添加</w:t>
      </w:r>
      <w:r w:rsidRPr="008A34D4">
        <w:rPr>
          <w:rFonts w:ascii="宋体" w:hAnsi="宋体"/>
          <w:color w:val="000000"/>
          <w:sz w:val="24"/>
        </w:rPr>
        <w:t>菜单默认</w:t>
      </w:r>
      <w:r w:rsidRPr="008A34D4">
        <w:rPr>
          <w:rFonts w:ascii="宋体" w:hAnsi="宋体" w:hint="eastAsia"/>
          <w:color w:val="000000"/>
          <w:sz w:val="24"/>
        </w:rPr>
        <w:t>样式</w:t>
      </w:r>
      <w:r w:rsidRPr="008A34D4">
        <w:rPr>
          <w:rFonts w:ascii="宋体" w:hAnsi="宋体"/>
          <w:color w:val="000000"/>
          <w:sz w:val="24"/>
        </w:rPr>
        <w:t>如</w:t>
      </w:r>
      <w:r w:rsidRPr="008A34D4">
        <w:rPr>
          <w:rFonts w:ascii="宋体" w:hAnsi="宋体" w:hint="eastAsia"/>
          <w:color w:val="000000"/>
          <w:sz w:val="24"/>
        </w:rPr>
        <w:t>图3</w:t>
      </w:r>
      <w:r w:rsidRPr="008A34D4">
        <w:rPr>
          <w:rFonts w:ascii="宋体" w:hAnsi="宋体"/>
          <w:color w:val="000000"/>
          <w:sz w:val="24"/>
        </w:rPr>
        <w:t>-</w:t>
      </w:r>
      <w:r>
        <w:rPr>
          <w:rFonts w:ascii="宋体" w:hAnsi="宋体"/>
          <w:color w:val="000000"/>
          <w:sz w:val="24"/>
        </w:rPr>
        <w:t>14</w:t>
      </w:r>
      <w:r w:rsidRPr="008A34D4">
        <w:rPr>
          <w:rFonts w:ascii="宋体" w:hAnsi="宋体" w:hint="eastAsia"/>
          <w:color w:val="000000"/>
          <w:sz w:val="24"/>
        </w:rPr>
        <w:t>所示</w:t>
      </w:r>
      <w:r w:rsidRPr="008A34D4">
        <w:rPr>
          <w:rFonts w:ascii="宋体" w:hAnsi="宋体"/>
          <w:color w:val="000000"/>
          <w:sz w:val="24"/>
        </w:rPr>
        <w:t>：</w:t>
      </w:r>
    </w:p>
    <w:p w14:paraId="321B5449" w14:textId="1677D172" w:rsidR="008A34D4" w:rsidRDefault="008A34D4" w:rsidP="008A34D4">
      <w:pPr>
        <w:ind w:left="720"/>
        <w:jc w:val="center"/>
        <w:rPr>
          <w:rFonts w:ascii="宋体" w:hAnsi="宋体"/>
          <w:color w:val="000000"/>
          <w:sz w:val="24"/>
        </w:rPr>
      </w:pPr>
      <w:r>
        <w:rPr>
          <w:noProof/>
        </w:rPr>
        <w:drawing>
          <wp:inline distT="0" distB="0" distL="0" distR="0" wp14:anchorId="0DAAC481" wp14:editId="12E596CC">
            <wp:extent cx="5579745" cy="416052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160520"/>
                    </a:xfrm>
                    <a:prstGeom prst="rect">
                      <a:avLst/>
                    </a:prstGeom>
                  </pic:spPr>
                </pic:pic>
              </a:graphicData>
            </a:graphic>
          </wp:inline>
        </w:drawing>
      </w:r>
    </w:p>
    <w:p w14:paraId="798B798D" w14:textId="77777777"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3-14 </w:t>
      </w:r>
      <w:r>
        <w:rPr>
          <w:rFonts w:hint="eastAsia"/>
          <w:b/>
          <w:color w:val="000000"/>
        </w:rPr>
        <w:t>告警管理</w:t>
      </w:r>
      <w:r>
        <w:rPr>
          <w:b/>
          <w:color w:val="000000"/>
        </w:rPr>
        <w:t>页面</w:t>
      </w:r>
      <w:r>
        <w:rPr>
          <w:rFonts w:hint="eastAsia"/>
          <w:b/>
          <w:color w:val="000000"/>
        </w:rPr>
        <w:t>左栏菜单添加</w:t>
      </w:r>
      <w:r>
        <w:rPr>
          <w:b/>
          <w:color w:val="000000"/>
        </w:rPr>
        <w:t>二级菜单默认样式</w:t>
      </w:r>
    </w:p>
    <w:p w14:paraId="06995A0C" w14:textId="6DEFEB68" w:rsidR="008A34D4" w:rsidRPr="008A34D4" w:rsidRDefault="008A34D4" w:rsidP="008A34D4">
      <w:pPr>
        <w:ind w:firstLine="420"/>
        <w:jc w:val="center"/>
        <w:rPr>
          <w:b/>
          <w:color w:val="000000"/>
        </w:rPr>
      </w:pPr>
    </w:p>
    <w:p w14:paraId="31B6AE02" w14:textId="28017CF6"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lastRenderedPageBreak/>
        <w:t>点击</w:t>
      </w:r>
      <w:r>
        <w:rPr>
          <w:rFonts w:ascii="宋体" w:hAnsi="宋体"/>
          <w:color w:val="000000"/>
          <w:sz w:val="24"/>
        </w:rPr>
        <w:t>显示</w:t>
      </w:r>
      <w:r>
        <w:rPr>
          <w:rFonts w:ascii="宋体" w:hAnsi="宋体" w:hint="eastAsia"/>
          <w:color w:val="000000"/>
          <w:sz w:val="24"/>
        </w:rPr>
        <w:t>告警</w:t>
      </w:r>
      <w:r>
        <w:rPr>
          <w:rFonts w:ascii="宋体" w:hAnsi="宋体"/>
          <w:color w:val="000000"/>
          <w:sz w:val="24"/>
        </w:rPr>
        <w:t>条件后</w:t>
      </w:r>
      <w:r>
        <w:rPr>
          <w:rFonts w:ascii="宋体" w:hAnsi="宋体" w:hint="eastAsia"/>
          <w:color w:val="000000"/>
          <w:sz w:val="24"/>
        </w:rPr>
        <w:t>，</w:t>
      </w:r>
      <w:r>
        <w:rPr>
          <w:rFonts w:ascii="宋体" w:hAnsi="宋体"/>
          <w:color w:val="000000"/>
          <w:sz w:val="24"/>
        </w:rPr>
        <w:t>查询条件会从上向下滑出，</w:t>
      </w:r>
      <w:r>
        <w:rPr>
          <w:rFonts w:ascii="宋体" w:hAnsi="宋体" w:hint="eastAsia"/>
          <w:color w:val="000000"/>
          <w:sz w:val="24"/>
        </w:rPr>
        <w:t>“显示</w:t>
      </w:r>
      <w:r>
        <w:rPr>
          <w:rFonts w:ascii="宋体" w:hAnsi="宋体"/>
          <w:color w:val="000000"/>
          <w:sz w:val="24"/>
        </w:rPr>
        <w:t>查询条件</w:t>
      </w:r>
      <w:r>
        <w:rPr>
          <w:rFonts w:ascii="宋体" w:hAnsi="宋体" w:hint="eastAsia"/>
          <w:color w:val="000000"/>
          <w:sz w:val="24"/>
        </w:rPr>
        <w:t>”也会</w:t>
      </w:r>
      <w:r>
        <w:rPr>
          <w:rFonts w:ascii="宋体" w:hAnsi="宋体"/>
          <w:color w:val="000000"/>
          <w:sz w:val="24"/>
        </w:rPr>
        <w:t>变为“</w:t>
      </w:r>
      <w:r>
        <w:rPr>
          <w:rFonts w:ascii="宋体" w:hAnsi="宋体" w:hint="eastAsia"/>
          <w:color w:val="000000"/>
          <w:sz w:val="24"/>
        </w:rPr>
        <w:t>隐藏告警</w:t>
      </w:r>
      <w:r>
        <w:rPr>
          <w:rFonts w:ascii="宋体" w:hAnsi="宋体"/>
          <w:color w:val="000000"/>
          <w:sz w:val="24"/>
        </w:rPr>
        <w:t>条件”</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-15</w:t>
      </w:r>
      <w:r>
        <w:rPr>
          <w:rFonts w:ascii="宋体" w:hAnsi="宋体" w:hint="eastAsia"/>
          <w:color w:val="000000"/>
          <w:sz w:val="24"/>
        </w:rPr>
        <w:t>所示</w:t>
      </w:r>
      <w:r>
        <w:rPr>
          <w:rFonts w:ascii="宋体" w:hAnsi="宋体"/>
          <w:color w:val="000000"/>
          <w:sz w:val="24"/>
        </w:rPr>
        <w:t>：</w:t>
      </w:r>
    </w:p>
    <w:p w14:paraId="5C23A59C" w14:textId="2C9A18A8" w:rsidR="008A34D4" w:rsidRDefault="008A34D4" w:rsidP="008A34D4">
      <w:pPr>
        <w:pStyle w:val="af9"/>
        <w:ind w:left="1140" w:firstLineChars="0" w:firstLine="0"/>
        <w:jc w:val="center"/>
        <w:rPr>
          <w:rFonts w:ascii="宋体" w:hAnsi="宋体"/>
          <w:color w:val="000000"/>
          <w:sz w:val="24"/>
        </w:rPr>
      </w:pPr>
      <w:r>
        <w:rPr>
          <w:noProof/>
        </w:rPr>
        <w:drawing>
          <wp:inline distT="0" distB="0" distL="0" distR="0" wp14:anchorId="2EB0ADB7" wp14:editId="3FE48F82">
            <wp:extent cx="4581525" cy="401059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115" cy="4013736"/>
                    </a:xfrm>
                    <a:prstGeom prst="rect">
                      <a:avLst/>
                    </a:prstGeom>
                  </pic:spPr>
                </pic:pic>
              </a:graphicData>
            </a:graphic>
          </wp:inline>
        </w:drawing>
      </w:r>
    </w:p>
    <w:p w14:paraId="3AD0F74F" w14:textId="538014DC"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3-15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详情</w:t>
      </w:r>
    </w:p>
    <w:p w14:paraId="585D0969" w14:textId="7E205451"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t>IMEI、IMSI为</w:t>
      </w:r>
      <w:r>
        <w:rPr>
          <w:rFonts w:ascii="宋体" w:hAnsi="宋体"/>
          <w:color w:val="000000"/>
          <w:sz w:val="24"/>
        </w:rPr>
        <w:t>常规选项，</w:t>
      </w:r>
      <w:r>
        <w:rPr>
          <w:rFonts w:ascii="宋体" w:hAnsi="宋体" w:hint="eastAsia"/>
          <w:color w:val="000000"/>
          <w:sz w:val="24"/>
        </w:rPr>
        <w:t>点击</w:t>
      </w:r>
      <w:r>
        <w:rPr>
          <w:rFonts w:ascii="宋体" w:hAnsi="宋体"/>
          <w:color w:val="000000"/>
          <w:sz w:val="24"/>
        </w:rPr>
        <w:t>时间后会出现日历选择输入</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-16</w:t>
      </w:r>
      <w:r>
        <w:rPr>
          <w:rFonts w:ascii="宋体" w:hAnsi="宋体" w:hint="eastAsia"/>
          <w:color w:val="000000"/>
          <w:sz w:val="24"/>
        </w:rPr>
        <w:t>所示</w:t>
      </w:r>
      <w:r>
        <w:rPr>
          <w:rFonts w:ascii="宋体" w:hAnsi="宋体"/>
          <w:color w:val="000000"/>
          <w:sz w:val="24"/>
        </w:rPr>
        <w:t>：</w:t>
      </w:r>
    </w:p>
    <w:p w14:paraId="7CE0369A" w14:textId="5DEF2800" w:rsidR="008A34D4" w:rsidRDefault="008A34D4" w:rsidP="008A34D4">
      <w:pPr>
        <w:pStyle w:val="af9"/>
        <w:ind w:left="1140" w:firstLineChars="0" w:firstLine="0"/>
        <w:jc w:val="center"/>
        <w:rPr>
          <w:rFonts w:ascii="宋体" w:hAnsi="宋体"/>
          <w:color w:val="000000"/>
          <w:sz w:val="24"/>
        </w:rPr>
      </w:pPr>
      <w:r>
        <w:rPr>
          <w:noProof/>
        </w:rPr>
        <w:drawing>
          <wp:inline distT="0" distB="0" distL="0" distR="0" wp14:anchorId="3ADE81C2" wp14:editId="537EDE64">
            <wp:extent cx="2029805" cy="22955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898" cy="2297892"/>
                    </a:xfrm>
                    <a:prstGeom prst="rect">
                      <a:avLst/>
                    </a:prstGeom>
                  </pic:spPr>
                </pic:pic>
              </a:graphicData>
            </a:graphic>
          </wp:inline>
        </w:drawing>
      </w:r>
    </w:p>
    <w:p w14:paraId="17A57CDB" w14:textId="1471D6A8"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3-16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时间段日历输入</w:t>
      </w:r>
    </w:p>
    <w:p w14:paraId="0CD6BFD8" w14:textId="77777777" w:rsidR="008A34D4" w:rsidRPr="008A34D4" w:rsidRDefault="008A34D4" w:rsidP="008A34D4">
      <w:pPr>
        <w:ind w:left="720"/>
        <w:jc w:val="center"/>
        <w:rPr>
          <w:rFonts w:ascii="宋体" w:hAnsi="宋体"/>
          <w:color w:val="000000"/>
          <w:sz w:val="24"/>
        </w:rPr>
      </w:pPr>
    </w:p>
    <w:p w14:paraId="482B9B89" w14:textId="425E4BC5" w:rsidR="008A34D4" w:rsidRPr="00196D4D" w:rsidRDefault="008A34D4" w:rsidP="008A34D4">
      <w:pPr>
        <w:pStyle w:val="af9"/>
        <w:ind w:left="1140" w:firstLineChars="0" w:firstLine="0"/>
        <w:jc w:val="left"/>
        <w:rPr>
          <w:noProof/>
        </w:rPr>
      </w:pPr>
      <w:r w:rsidRPr="00196D4D">
        <w:rPr>
          <w:rFonts w:hint="eastAsia"/>
          <w:noProof/>
        </w:rPr>
        <w:t>点击“请选择</w:t>
      </w:r>
      <w:r w:rsidRPr="00196D4D">
        <w:rPr>
          <w:noProof/>
        </w:rPr>
        <w:t>告警</w:t>
      </w:r>
      <w:r w:rsidRPr="00196D4D">
        <w:rPr>
          <w:rFonts w:hint="eastAsia"/>
          <w:noProof/>
        </w:rPr>
        <w:t>区域</w:t>
      </w:r>
      <w:r w:rsidRPr="00196D4D">
        <w:rPr>
          <w:noProof/>
        </w:rPr>
        <w:t>”</w:t>
      </w:r>
      <w:r w:rsidRPr="00196D4D">
        <w:rPr>
          <w:rFonts w:hint="eastAsia"/>
          <w:noProof/>
        </w:rPr>
        <w:t>按钮</w:t>
      </w:r>
      <w:r w:rsidRPr="00196D4D">
        <w:rPr>
          <w:noProof/>
        </w:rPr>
        <w:t>后，</w:t>
      </w:r>
      <w:r w:rsidRPr="00196D4D">
        <w:rPr>
          <w:rFonts w:hint="eastAsia"/>
          <w:noProof/>
        </w:rPr>
        <w:t>将鼠标移动</w:t>
      </w:r>
      <w:r w:rsidRPr="00196D4D">
        <w:rPr>
          <w:noProof/>
        </w:rPr>
        <w:t>到地图上会出现绘制矩形区域的逻辑，</w:t>
      </w:r>
      <w:r w:rsidR="00196D4D" w:rsidRPr="00196D4D">
        <w:rPr>
          <w:rFonts w:hint="eastAsia"/>
          <w:noProof/>
        </w:rPr>
        <w:t>绘制</w:t>
      </w:r>
      <w:r w:rsidR="00196D4D" w:rsidRPr="00196D4D">
        <w:rPr>
          <w:noProof/>
        </w:rPr>
        <w:t>完成后，按钮</w:t>
      </w:r>
      <w:r w:rsidR="00196D4D" w:rsidRPr="00196D4D">
        <w:rPr>
          <w:rFonts w:hint="eastAsia"/>
          <w:noProof/>
        </w:rPr>
        <w:t>会</w:t>
      </w:r>
      <w:r w:rsidR="00196D4D" w:rsidRPr="00196D4D">
        <w:rPr>
          <w:noProof/>
        </w:rPr>
        <w:t>变成绿色</w:t>
      </w:r>
      <w:r w:rsidR="00196D4D" w:rsidRPr="00196D4D">
        <w:rPr>
          <w:rFonts w:hint="eastAsia"/>
          <w:noProof/>
        </w:rPr>
        <w:t>并且按钮</w:t>
      </w:r>
      <w:r w:rsidR="00196D4D" w:rsidRPr="00196D4D">
        <w:rPr>
          <w:noProof/>
        </w:rPr>
        <w:t>文字变为</w:t>
      </w:r>
      <w:r w:rsidR="00196D4D" w:rsidRPr="00196D4D">
        <w:rPr>
          <w:rFonts w:hint="eastAsia"/>
          <w:noProof/>
        </w:rPr>
        <w:t>“已选择</w:t>
      </w:r>
      <w:r w:rsidR="00196D4D" w:rsidRPr="00196D4D">
        <w:rPr>
          <w:noProof/>
        </w:rPr>
        <w:t>告警区域（</w:t>
      </w:r>
      <w:r w:rsidR="00196D4D" w:rsidRPr="00196D4D">
        <w:rPr>
          <w:rFonts w:hint="eastAsia"/>
          <w:noProof/>
        </w:rPr>
        <w:t>点击</w:t>
      </w:r>
      <w:r w:rsidR="00196D4D" w:rsidRPr="00196D4D">
        <w:rPr>
          <w:noProof/>
        </w:rPr>
        <w:t>取消选择）</w:t>
      </w:r>
      <w:r w:rsidR="00196D4D" w:rsidRPr="00196D4D">
        <w:rPr>
          <w:noProof/>
        </w:rPr>
        <w:t>”</w:t>
      </w:r>
      <w:r w:rsidR="00196D4D" w:rsidRPr="00196D4D">
        <w:rPr>
          <w:noProof/>
        </w:rPr>
        <w:t>并</w:t>
      </w:r>
      <w:r w:rsidR="00196D4D" w:rsidRPr="00196D4D">
        <w:rPr>
          <w:rFonts w:hint="eastAsia"/>
          <w:noProof/>
        </w:rPr>
        <w:t>，</w:t>
      </w:r>
      <w:r w:rsidRPr="00196D4D">
        <w:rPr>
          <w:noProof/>
        </w:rPr>
        <w:t>以便</w:t>
      </w:r>
      <w:r w:rsidRPr="00196D4D">
        <w:rPr>
          <w:rFonts w:hint="eastAsia"/>
          <w:noProof/>
        </w:rPr>
        <w:t>对</w:t>
      </w:r>
      <w:r w:rsidRPr="00196D4D">
        <w:rPr>
          <w:noProof/>
        </w:rPr>
        <w:t>告警条件添加区域信息</w:t>
      </w:r>
      <w:r w:rsidR="00196D4D" w:rsidRPr="00196D4D">
        <w:rPr>
          <w:rFonts w:hint="eastAsia"/>
          <w:noProof/>
        </w:rPr>
        <w:t>，</w:t>
      </w:r>
      <w:r w:rsidR="00196D4D" w:rsidRPr="00196D4D">
        <w:rPr>
          <w:noProof/>
        </w:rPr>
        <w:t>如图</w:t>
      </w:r>
      <w:r w:rsidR="00196D4D" w:rsidRPr="00196D4D">
        <w:rPr>
          <w:rFonts w:hint="eastAsia"/>
          <w:noProof/>
        </w:rPr>
        <w:t>3</w:t>
      </w:r>
      <w:r w:rsidR="00196D4D" w:rsidRPr="00196D4D">
        <w:rPr>
          <w:noProof/>
        </w:rPr>
        <w:t>-17</w:t>
      </w:r>
      <w:r w:rsidR="00196D4D" w:rsidRPr="00196D4D">
        <w:rPr>
          <w:rFonts w:hint="eastAsia"/>
          <w:noProof/>
        </w:rPr>
        <w:t>所示</w:t>
      </w:r>
      <w:r w:rsidRPr="00196D4D">
        <w:rPr>
          <w:noProof/>
        </w:rPr>
        <w:t>：</w:t>
      </w:r>
    </w:p>
    <w:p w14:paraId="2C127167" w14:textId="42C077D0" w:rsidR="00196D4D" w:rsidRDefault="00196D4D" w:rsidP="008A34D4">
      <w:pPr>
        <w:pStyle w:val="af9"/>
        <w:ind w:left="1140" w:firstLineChars="0" w:firstLine="0"/>
        <w:jc w:val="left"/>
        <w:rPr>
          <w:rFonts w:ascii="宋体" w:hAnsi="宋体"/>
          <w:color w:val="000000"/>
          <w:sz w:val="24"/>
        </w:rPr>
      </w:pPr>
      <w:r>
        <w:rPr>
          <w:noProof/>
        </w:rPr>
        <w:drawing>
          <wp:inline distT="0" distB="0" distL="0" distR="0" wp14:anchorId="6CC14BF0" wp14:editId="1024E29E">
            <wp:extent cx="5579745" cy="334264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42640"/>
                    </a:xfrm>
                    <a:prstGeom prst="rect">
                      <a:avLst/>
                    </a:prstGeom>
                  </pic:spPr>
                </pic:pic>
              </a:graphicData>
            </a:graphic>
          </wp:inline>
        </w:drawing>
      </w:r>
    </w:p>
    <w:p w14:paraId="306462F6" w14:textId="42A8C957" w:rsidR="008A071C" w:rsidRPr="00196D4D" w:rsidRDefault="00196D4D" w:rsidP="00415B5C">
      <w:pPr>
        <w:ind w:firstLine="420"/>
        <w:jc w:val="center"/>
        <w:rPr>
          <w:b/>
          <w:color w:val="000000"/>
        </w:rPr>
      </w:pPr>
      <w:r w:rsidRPr="00F249DC">
        <w:rPr>
          <w:rFonts w:hint="eastAsia"/>
          <w:b/>
          <w:color w:val="000000"/>
        </w:rPr>
        <w:t>图</w:t>
      </w:r>
      <w:r>
        <w:rPr>
          <w:rFonts w:hint="eastAsia"/>
          <w:b/>
          <w:color w:val="000000"/>
        </w:rPr>
        <w:t xml:space="preserve">3-17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区域添加</w:t>
      </w:r>
    </w:p>
    <w:p w14:paraId="628610C7" w14:textId="10B9CA2C" w:rsidR="00A55C87"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Pr>
          <w:rFonts w:ascii="宋体" w:hAnsi="宋体" w:hint="eastAsia"/>
          <w:color w:val="000000"/>
          <w:sz w:val="24"/>
        </w:rPr>
        <w:t>列表</w:t>
      </w:r>
      <w:r>
        <w:rPr>
          <w:rFonts w:ascii="宋体" w:hAnsi="宋体"/>
          <w:color w:val="000000"/>
          <w:sz w:val="24"/>
        </w:rPr>
        <w:t>部分</w:t>
      </w:r>
    </w:p>
    <w:p w14:paraId="0E35012A" w14:textId="7C326D6C"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126149C2" w14:textId="6FB0BC59" w:rsidR="00196D4D" w:rsidRDefault="00196D4D" w:rsidP="00196D4D">
      <w:pPr>
        <w:pStyle w:val="af9"/>
        <w:ind w:left="1140" w:firstLineChars="0" w:firstLine="0"/>
        <w:jc w:val="left"/>
        <w:rPr>
          <w:noProof/>
        </w:rPr>
      </w:pPr>
      <w:r>
        <w:rPr>
          <w:rFonts w:hint="eastAsia"/>
          <w:noProof/>
        </w:rPr>
        <w:t>当</w:t>
      </w:r>
      <w:r>
        <w:rPr>
          <w:noProof/>
        </w:rPr>
        <w:t>鼠标指向列表每一项数据时，整个一项</w:t>
      </w:r>
      <w:r>
        <w:rPr>
          <w:rFonts w:hint="eastAsia"/>
          <w:noProof/>
        </w:rPr>
        <w:t>背景</w:t>
      </w:r>
      <w:r>
        <w:rPr>
          <w:noProof/>
        </w:rPr>
        <w:t>颜色会</w:t>
      </w:r>
      <w:r>
        <w:rPr>
          <w:rFonts w:hint="eastAsia"/>
          <w:noProof/>
        </w:rPr>
        <w:t>加</w:t>
      </w:r>
      <w:r>
        <w:rPr>
          <w:noProof/>
        </w:rPr>
        <w:t>深</w:t>
      </w:r>
      <w:r>
        <w:rPr>
          <w:rFonts w:hint="eastAsia"/>
          <w:noProof/>
        </w:rPr>
        <w:t>，</w:t>
      </w:r>
      <w:r w:rsidR="00415B5C">
        <w:rPr>
          <w:rFonts w:hint="eastAsia"/>
          <w:noProof/>
        </w:rPr>
        <w:t>并</w:t>
      </w:r>
      <w:r w:rsidR="00415B5C">
        <w:rPr>
          <w:noProof/>
        </w:rPr>
        <w:t>将</w:t>
      </w:r>
      <w:r>
        <w:rPr>
          <w:noProof/>
        </w:rPr>
        <w:t>地图上</w:t>
      </w:r>
      <w:r w:rsidR="00415B5C">
        <w:rPr>
          <w:rFonts w:hint="eastAsia"/>
          <w:noProof/>
        </w:rPr>
        <w:t>对应</w:t>
      </w:r>
      <w:r>
        <w:rPr>
          <w:noProof/>
        </w:rPr>
        <w:t>的</w:t>
      </w:r>
      <w:r w:rsidR="00415B5C">
        <w:rPr>
          <w:rFonts w:hint="eastAsia"/>
          <w:noProof/>
        </w:rPr>
        <w:t>标注放大，</w:t>
      </w:r>
      <w:r>
        <w:rPr>
          <w:noProof/>
        </w:rPr>
        <w:t>提示用户当前</w:t>
      </w:r>
      <w:r w:rsidR="00415B5C">
        <w:rPr>
          <w:rFonts w:hint="eastAsia"/>
          <w:noProof/>
        </w:rPr>
        <w:t>选中</w:t>
      </w:r>
      <w:r>
        <w:rPr>
          <w:noProof/>
        </w:rPr>
        <w:t>的</w:t>
      </w:r>
      <w:r w:rsidR="00415B5C">
        <w:rPr>
          <w:rFonts w:hint="eastAsia"/>
          <w:noProof/>
        </w:rPr>
        <w:t>对象的</w:t>
      </w:r>
      <w:r w:rsidR="00415B5C">
        <w:rPr>
          <w:noProof/>
        </w:rPr>
        <w:t>地理位置</w:t>
      </w:r>
      <w:r w:rsidR="00415B5C">
        <w:rPr>
          <w:rFonts w:hint="eastAsia"/>
          <w:noProof/>
        </w:rPr>
        <w:t>，</w:t>
      </w:r>
      <w:r w:rsidR="00415B5C">
        <w:rPr>
          <w:noProof/>
        </w:rPr>
        <w:t>如图</w:t>
      </w:r>
      <w:r w:rsidR="00415B5C">
        <w:rPr>
          <w:rFonts w:hint="eastAsia"/>
          <w:noProof/>
        </w:rPr>
        <w:t>3</w:t>
      </w:r>
      <w:r w:rsidR="00415B5C">
        <w:rPr>
          <w:noProof/>
        </w:rPr>
        <w:t>-18</w:t>
      </w:r>
      <w:r w:rsidR="00415B5C">
        <w:rPr>
          <w:rFonts w:hint="eastAsia"/>
          <w:noProof/>
        </w:rPr>
        <w:t>所示</w:t>
      </w:r>
      <w:r w:rsidR="00415B5C">
        <w:rPr>
          <w:noProof/>
        </w:rPr>
        <w:t>：</w:t>
      </w:r>
    </w:p>
    <w:p w14:paraId="6A36993E" w14:textId="18D5E46C" w:rsidR="00415B5C" w:rsidRDefault="00415B5C" w:rsidP="00415B5C">
      <w:pPr>
        <w:pStyle w:val="af9"/>
        <w:ind w:left="1140" w:firstLineChars="0" w:firstLine="0"/>
        <w:jc w:val="center"/>
        <w:rPr>
          <w:rFonts w:ascii="宋体" w:hAnsi="宋体"/>
          <w:color w:val="000000"/>
          <w:sz w:val="24"/>
        </w:rPr>
      </w:pPr>
      <w:r>
        <w:rPr>
          <w:noProof/>
        </w:rPr>
        <w:drawing>
          <wp:inline distT="0" distB="0" distL="0" distR="0" wp14:anchorId="60A8AFBD" wp14:editId="2EE5C25F">
            <wp:extent cx="4448175" cy="214942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6605" cy="2153493"/>
                    </a:xfrm>
                    <a:prstGeom prst="rect">
                      <a:avLst/>
                    </a:prstGeom>
                  </pic:spPr>
                </pic:pic>
              </a:graphicData>
            </a:graphic>
          </wp:inline>
        </w:drawing>
      </w:r>
    </w:p>
    <w:p w14:paraId="3F5E8004" w14:textId="2C1806C3" w:rsidR="00415B5C" w:rsidRDefault="00415B5C" w:rsidP="00415B5C">
      <w:pPr>
        <w:pStyle w:val="af9"/>
        <w:ind w:left="1140" w:firstLineChars="0" w:firstLine="0"/>
        <w:jc w:val="center"/>
        <w:rPr>
          <w:b/>
          <w:color w:val="000000"/>
        </w:rPr>
      </w:pPr>
      <w:r w:rsidRPr="00F249DC">
        <w:rPr>
          <w:rFonts w:hint="eastAsia"/>
          <w:b/>
          <w:color w:val="000000"/>
        </w:rPr>
        <w:t>图</w:t>
      </w:r>
      <w:r>
        <w:rPr>
          <w:rFonts w:hint="eastAsia"/>
          <w:b/>
          <w:color w:val="000000"/>
        </w:rPr>
        <w:t xml:space="preserve">3-18 </w:t>
      </w:r>
      <w:r>
        <w:rPr>
          <w:rFonts w:hint="eastAsia"/>
          <w:b/>
          <w:color w:val="000000"/>
        </w:rPr>
        <w:t>地图展示</w:t>
      </w:r>
      <w:r>
        <w:rPr>
          <w:b/>
          <w:color w:val="000000"/>
        </w:rPr>
        <w:t>页面</w:t>
      </w:r>
      <w:r>
        <w:rPr>
          <w:rFonts w:hint="eastAsia"/>
          <w:b/>
          <w:color w:val="000000"/>
        </w:rPr>
        <w:t>左栏列表鼠标</w:t>
      </w:r>
      <w:r>
        <w:rPr>
          <w:b/>
          <w:color w:val="000000"/>
        </w:rPr>
        <w:t>悬浮效果</w:t>
      </w:r>
    </w:p>
    <w:p w14:paraId="3E7716C7" w14:textId="5BD4A778" w:rsidR="00415B5C" w:rsidRDefault="00415B5C" w:rsidP="00415B5C">
      <w:pPr>
        <w:pStyle w:val="af9"/>
        <w:ind w:left="1140" w:firstLineChars="0" w:firstLine="0"/>
        <w:jc w:val="left"/>
        <w:rPr>
          <w:noProof/>
        </w:rPr>
      </w:pPr>
      <w:r>
        <w:rPr>
          <w:rFonts w:hint="eastAsia"/>
          <w:noProof/>
        </w:rPr>
        <w:lastRenderedPageBreak/>
        <w:t>当点击“列表</w:t>
      </w:r>
      <w:r>
        <w:rPr>
          <w:noProof/>
        </w:rPr>
        <w:t>详情</w:t>
      </w:r>
      <w:r>
        <w:rPr>
          <w:rFonts w:hint="eastAsia"/>
          <w:noProof/>
        </w:rPr>
        <w:t>”按钮</w:t>
      </w:r>
      <w:r>
        <w:rPr>
          <w:noProof/>
        </w:rPr>
        <w:t>时</w:t>
      </w:r>
      <w:r>
        <w:rPr>
          <w:rFonts w:hint="eastAsia"/>
          <w:noProof/>
        </w:rPr>
        <w:t>，</w:t>
      </w:r>
      <w:r>
        <w:rPr>
          <w:noProof/>
        </w:rPr>
        <w:t>地图部分会被表格数据所覆盖，展示详细的列表数据。如图</w:t>
      </w:r>
      <w:r>
        <w:rPr>
          <w:rFonts w:hint="eastAsia"/>
          <w:noProof/>
        </w:rPr>
        <w:t>3</w:t>
      </w:r>
      <w:r>
        <w:rPr>
          <w:noProof/>
        </w:rPr>
        <w:t>-19</w:t>
      </w:r>
      <w:r>
        <w:rPr>
          <w:rFonts w:hint="eastAsia"/>
          <w:noProof/>
        </w:rPr>
        <w:t>所示</w:t>
      </w:r>
      <w:r>
        <w:rPr>
          <w:noProof/>
        </w:rPr>
        <w:t>：</w:t>
      </w:r>
    </w:p>
    <w:p w14:paraId="00C76EE5" w14:textId="73B6B597" w:rsidR="00415B5C" w:rsidRDefault="00415B5C" w:rsidP="00415B5C">
      <w:pPr>
        <w:pStyle w:val="af9"/>
        <w:ind w:left="1140" w:firstLineChars="0" w:firstLine="0"/>
        <w:jc w:val="left"/>
        <w:rPr>
          <w:noProof/>
        </w:rPr>
      </w:pPr>
      <w:r>
        <w:rPr>
          <w:noProof/>
        </w:rPr>
        <w:drawing>
          <wp:inline distT="0" distB="0" distL="0" distR="0" wp14:anchorId="4361667B" wp14:editId="1053A920">
            <wp:extent cx="5579745" cy="132270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322705"/>
                    </a:xfrm>
                    <a:prstGeom prst="rect">
                      <a:avLst/>
                    </a:prstGeom>
                  </pic:spPr>
                </pic:pic>
              </a:graphicData>
            </a:graphic>
          </wp:inline>
        </w:drawing>
      </w:r>
    </w:p>
    <w:p w14:paraId="078B7DC2" w14:textId="147F786D" w:rsidR="00415B5C" w:rsidRDefault="00415B5C" w:rsidP="00415B5C">
      <w:pPr>
        <w:pStyle w:val="af9"/>
        <w:ind w:left="1140" w:firstLineChars="0" w:firstLine="0"/>
        <w:jc w:val="center"/>
        <w:rPr>
          <w:b/>
          <w:color w:val="000000"/>
        </w:rPr>
      </w:pPr>
      <w:r w:rsidRPr="00F249DC">
        <w:rPr>
          <w:rFonts w:hint="eastAsia"/>
          <w:b/>
          <w:color w:val="000000"/>
        </w:rPr>
        <w:t>图</w:t>
      </w:r>
      <w:r>
        <w:rPr>
          <w:rFonts w:hint="eastAsia"/>
          <w:b/>
          <w:color w:val="000000"/>
        </w:rPr>
        <w:t xml:space="preserve">3-19 </w:t>
      </w:r>
      <w:r>
        <w:rPr>
          <w:rFonts w:hint="eastAsia"/>
          <w:b/>
          <w:color w:val="000000"/>
        </w:rPr>
        <w:t>地图展示</w:t>
      </w:r>
      <w:r>
        <w:rPr>
          <w:b/>
          <w:color w:val="000000"/>
        </w:rPr>
        <w:t>页面</w:t>
      </w:r>
      <w:r>
        <w:rPr>
          <w:rFonts w:hint="eastAsia"/>
          <w:b/>
          <w:color w:val="000000"/>
        </w:rPr>
        <w:t>左栏列表点击“</w:t>
      </w:r>
      <w:r>
        <w:rPr>
          <w:b/>
          <w:color w:val="000000"/>
        </w:rPr>
        <w:t>列表</w:t>
      </w:r>
      <w:r>
        <w:rPr>
          <w:rFonts w:hint="eastAsia"/>
          <w:b/>
          <w:color w:val="000000"/>
        </w:rPr>
        <w:t>详情</w:t>
      </w:r>
      <w:r>
        <w:rPr>
          <w:b/>
          <w:color w:val="000000"/>
        </w:rPr>
        <w:t>”</w:t>
      </w:r>
      <w:r>
        <w:rPr>
          <w:b/>
          <w:color w:val="000000"/>
        </w:rPr>
        <w:t>效果</w:t>
      </w:r>
    </w:p>
    <w:p w14:paraId="00E9B8B5" w14:textId="5F8F3571" w:rsidR="00415B5C" w:rsidRDefault="00415B5C" w:rsidP="00415B5C">
      <w:pPr>
        <w:pStyle w:val="af9"/>
        <w:ind w:left="1140" w:firstLineChars="0" w:firstLine="0"/>
        <w:jc w:val="left"/>
        <w:rPr>
          <w:noProof/>
        </w:rPr>
      </w:pPr>
      <w:r>
        <w:rPr>
          <w:rFonts w:hint="eastAsia"/>
          <w:noProof/>
        </w:rPr>
        <w:t>当点击“</w:t>
      </w:r>
      <w:r w:rsidR="00E75D2D">
        <w:rPr>
          <w:rFonts w:hint="eastAsia"/>
          <w:noProof/>
        </w:rPr>
        <w:t>仅展示</w:t>
      </w:r>
      <w:r w:rsidR="00E75D2D">
        <w:rPr>
          <w:noProof/>
        </w:rPr>
        <w:t>此对象</w:t>
      </w:r>
      <w:r>
        <w:rPr>
          <w:rFonts w:hint="eastAsia"/>
          <w:noProof/>
        </w:rPr>
        <w:t>”按钮</w:t>
      </w:r>
      <w:r>
        <w:rPr>
          <w:noProof/>
        </w:rPr>
        <w:t>时</w:t>
      </w:r>
      <w:r>
        <w:rPr>
          <w:rFonts w:hint="eastAsia"/>
          <w:noProof/>
        </w:rPr>
        <w:t>，</w:t>
      </w:r>
      <w:r w:rsidR="00E75D2D">
        <w:rPr>
          <w:rFonts w:hint="eastAsia"/>
          <w:noProof/>
        </w:rPr>
        <w:t>按钮</w:t>
      </w:r>
      <w:r w:rsidR="00E75D2D">
        <w:rPr>
          <w:noProof/>
        </w:rPr>
        <w:t>会变红，</w:t>
      </w:r>
      <w:r w:rsidR="00E75D2D">
        <w:rPr>
          <w:rFonts w:hint="eastAsia"/>
          <w:noProof/>
        </w:rPr>
        <w:t>地图会</w:t>
      </w:r>
      <w:r w:rsidR="00E75D2D">
        <w:rPr>
          <w:noProof/>
        </w:rPr>
        <w:t>只展示当前对象的数据，隐藏其他的数据，再次点击</w:t>
      </w:r>
      <w:r w:rsidR="00E75D2D">
        <w:rPr>
          <w:rFonts w:hint="eastAsia"/>
          <w:noProof/>
        </w:rPr>
        <w:t>恢复</w:t>
      </w:r>
      <w:r w:rsidR="00E75D2D">
        <w:rPr>
          <w:noProof/>
        </w:rPr>
        <w:t>原状</w:t>
      </w:r>
      <w:r>
        <w:rPr>
          <w:noProof/>
        </w:rPr>
        <w:t>。如图</w:t>
      </w:r>
      <w:r>
        <w:rPr>
          <w:rFonts w:hint="eastAsia"/>
          <w:noProof/>
        </w:rPr>
        <w:t>3</w:t>
      </w:r>
      <w:r>
        <w:rPr>
          <w:noProof/>
        </w:rPr>
        <w:t>-</w:t>
      </w:r>
      <w:r w:rsidR="00E75D2D">
        <w:rPr>
          <w:noProof/>
        </w:rPr>
        <w:t>20</w:t>
      </w:r>
      <w:r w:rsidR="00E75D2D">
        <w:rPr>
          <w:rFonts w:hint="eastAsia"/>
          <w:noProof/>
        </w:rPr>
        <w:t>与</w:t>
      </w:r>
      <w:r>
        <w:rPr>
          <w:rFonts w:hint="eastAsia"/>
          <w:noProof/>
        </w:rPr>
        <w:t>所示</w:t>
      </w:r>
      <w:r>
        <w:rPr>
          <w:noProof/>
        </w:rPr>
        <w:t>：</w:t>
      </w:r>
    </w:p>
    <w:p w14:paraId="30C84387" w14:textId="3876F6A3" w:rsidR="00415B5C" w:rsidRPr="00415B5C" w:rsidRDefault="00E75D2D" w:rsidP="00415B5C">
      <w:pPr>
        <w:pStyle w:val="af9"/>
        <w:ind w:left="1140" w:firstLineChars="0" w:firstLine="0"/>
        <w:jc w:val="center"/>
        <w:rPr>
          <w:b/>
          <w:color w:val="000000"/>
        </w:rPr>
      </w:pPr>
      <w:r>
        <w:rPr>
          <w:noProof/>
        </w:rPr>
        <w:drawing>
          <wp:inline distT="0" distB="0" distL="0" distR="0" wp14:anchorId="71AC3DF2" wp14:editId="035A40DC">
            <wp:extent cx="5579745" cy="28397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839720"/>
                    </a:xfrm>
                    <a:prstGeom prst="rect">
                      <a:avLst/>
                    </a:prstGeom>
                  </pic:spPr>
                </pic:pic>
              </a:graphicData>
            </a:graphic>
          </wp:inline>
        </w:drawing>
      </w:r>
    </w:p>
    <w:p w14:paraId="3285493D" w14:textId="165B0E3D" w:rsidR="00E75D2D" w:rsidRDefault="00E75D2D" w:rsidP="00E75D2D">
      <w:pPr>
        <w:pStyle w:val="af9"/>
        <w:ind w:left="1140" w:firstLineChars="0" w:firstLine="0"/>
        <w:jc w:val="center"/>
        <w:rPr>
          <w:b/>
          <w:color w:val="000000"/>
        </w:rPr>
      </w:pPr>
      <w:r w:rsidRPr="00F249DC">
        <w:rPr>
          <w:rFonts w:hint="eastAsia"/>
          <w:b/>
          <w:color w:val="000000"/>
        </w:rPr>
        <w:t>图</w:t>
      </w:r>
      <w:r>
        <w:rPr>
          <w:rFonts w:hint="eastAsia"/>
          <w:b/>
          <w:color w:val="000000"/>
        </w:rPr>
        <w:t xml:space="preserve">3-20 </w:t>
      </w:r>
      <w:r>
        <w:rPr>
          <w:rFonts w:hint="eastAsia"/>
          <w:b/>
          <w:color w:val="000000"/>
        </w:rPr>
        <w:t>地图展示</w:t>
      </w:r>
      <w:r>
        <w:rPr>
          <w:b/>
          <w:color w:val="000000"/>
        </w:rPr>
        <w:t>页面</w:t>
      </w:r>
      <w:r>
        <w:rPr>
          <w:rFonts w:hint="eastAsia"/>
          <w:b/>
          <w:color w:val="000000"/>
        </w:rPr>
        <w:t>左栏列表点击“仅展示此</w:t>
      </w:r>
      <w:r>
        <w:rPr>
          <w:b/>
          <w:color w:val="000000"/>
        </w:rPr>
        <w:t>对象</w:t>
      </w:r>
      <w:r>
        <w:rPr>
          <w:b/>
          <w:color w:val="000000"/>
        </w:rPr>
        <w:t>”</w:t>
      </w:r>
      <w:r>
        <w:rPr>
          <w:b/>
          <w:color w:val="000000"/>
        </w:rPr>
        <w:t>效果</w:t>
      </w:r>
    </w:p>
    <w:p w14:paraId="0DD35FF9" w14:textId="77777777" w:rsidR="00415B5C" w:rsidRDefault="00415B5C" w:rsidP="00415B5C">
      <w:pPr>
        <w:pStyle w:val="af9"/>
        <w:ind w:left="1140" w:firstLineChars="0" w:firstLine="0"/>
        <w:jc w:val="center"/>
        <w:rPr>
          <w:rFonts w:ascii="宋体" w:hAnsi="宋体"/>
          <w:color w:val="000000"/>
          <w:sz w:val="24"/>
        </w:rPr>
      </w:pPr>
    </w:p>
    <w:p w14:paraId="6FB533E5" w14:textId="77777777" w:rsidR="00E75D2D" w:rsidRDefault="00E75D2D" w:rsidP="00415B5C">
      <w:pPr>
        <w:pStyle w:val="af9"/>
        <w:ind w:left="1140" w:firstLineChars="0" w:firstLine="0"/>
        <w:jc w:val="center"/>
        <w:rPr>
          <w:rFonts w:ascii="宋体" w:hAnsi="宋体"/>
          <w:color w:val="000000"/>
          <w:sz w:val="24"/>
        </w:rPr>
      </w:pPr>
    </w:p>
    <w:p w14:paraId="1594BAE0" w14:textId="77777777" w:rsidR="00E75D2D" w:rsidRDefault="00E75D2D" w:rsidP="00415B5C">
      <w:pPr>
        <w:pStyle w:val="af9"/>
        <w:ind w:left="1140" w:firstLineChars="0" w:firstLine="0"/>
        <w:jc w:val="center"/>
        <w:rPr>
          <w:rFonts w:ascii="宋体" w:hAnsi="宋体"/>
          <w:color w:val="000000"/>
          <w:sz w:val="24"/>
        </w:rPr>
      </w:pPr>
    </w:p>
    <w:p w14:paraId="05D1DF65" w14:textId="77777777" w:rsidR="00E75D2D" w:rsidRDefault="00E75D2D" w:rsidP="00415B5C">
      <w:pPr>
        <w:pStyle w:val="af9"/>
        <w:ind w:left="1140" w:firstLineChars="0" w:firstLine="0"/>
        <w:jc w:val="center"/>
        <w:rPr>
          <w:rFonts w:ascii="宋体" w:hAnsi="宋体"/>
          <w:color w:val="000000"/>
          <w:sz w:val="24"/>
        </w:rPr>
      </w:pPr>
    </w:p>
    <w:p w14:paraId="5F73EC1F" w14:textId="77777777" w:rsidR="00E75D2D" w:rsidRDefault="00E75D2D" w:rsidP="00415B5C">
      <w:pPr>
        <w:pStyle w:val="af9"/>
        <w:ind w:left="1140" w:firstLineChars="0" w:firstLine="0"/>
        <w:jc w:val="center"/>
        <w:rPr>
          <w:rFonts w:ascii="宋体" w:hAnsi="宋体"/>
          <w:color w:val="000000"/>
          <w:sz w:val="24"/>
        </w:rPr>
      </w:pPr>
    </w:p>
    <w:p w14:paraId="7D365792" w14:textId="77777777" w:rsidR="00E75D2D" w:rsidRDefault="00E75D2D" w:rsidP="00415B5C">
      <w:pPr>
        <w:pStyle w:val="af9"/>
        <w:ind w:left="1140" w:firstLineChars="0" w:firstLine="0"/>
        <w:jc w:val="center"/>
        <w:rPr>
          <w:rFonts w:ascii="宋体" w:hAnsi="宋体"/>
          <w:color w:val="000000"/>
          <w:sz w:val="24"/>
        </w:rPr>
      </w:pPr>
    </w:p>
    <w:p w14:paraId="28CA74FA" w14:textId="77777777" w:rsidR="00E75D2D" w:rsidRDefault="00E75D2D" w:rsidP="00415B5C">
      <w:pPr>
        <w:pStyle w:val="af9"/>
        <w:ind w:left="1140" w:firstLineChars="0" w:firstLine="0"/>
        <w:jc w:val="center"/>
        <w:rPr>
          <w:rFonts w:ascii="宋体" w:hAnsi="宋体"/>
          <w:color w:val="000000"/>
          <w:sz w:val="24"/>
        </w:rPr>
      </w:pPr>
    </w:p>
    <w:p w14:paraId="79F654E3" w14:textId="77777777" w:rsidR="00E75D2D" w:rsidRPr="00E75D2D" w:rsidRDefault="00E75D2D" w:rsidP="00415B5C">
      <w:pPr>
        <w:pStyle w:val="af9"/>
        <w:ind w:left="1140" w:firstLineChars="0" w:firstLine="0"/>
        <w:jc w:val="center"/>
        <w:rPr>
          <w:rFonts w:ascii="宋体" w:hAnsi="宋体"/>
          <w:color w:val="000000"/>
          <w:sz w:val="24"/>
        </w:rPr>
      </w:pPr>
    </w:p>
    <w:p w14:paraId="359CB8ED" w14:textId="0C2ED895"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lastRenderedPageBreak/>
        <w:t>告警</w:t>
      </w:r>
      <w:r>
        <w:rPr>
          <w:rFonts w:ascii="宋体" w:hAnsi="宋体"/>
          <w:color w:val="000000"/>
          <w:sz w:val="24"/>
        </w:rPr>
        <w:t>管理页面</w:t>
      </w:r>
    </w:p>
    <w:p w14:paraId="14021C1A" w14:textId="0A107856" w:rsidR="00E75D2D" w:rsidRDefault="00E75D2D" w:rsidP="00E75D2D">
      <w:pPr>
        <w:pStyle w:val="af9"/>
        <w:ind w:left="1140" w:firstLineChars="0" w:firstLine="0"/>
        <w:jc w:val="left"/>
        <w:rPr>
          <w:rFonts w:ascii="宋体" w:hAnsi="宋体"/>
          <w:color w:val="000000"/>
          <w:sz w:val="24"/>
        </w:rPr>
      </w:pPr>
      <w:r>
        <w:rPr>
          <w:rFonts w:ascii="宋体" w:hAnsi="宋体" w:hint="eastAsia"/>
          <w:color w:val="000000"/>
          <w:sz w:val="24"/>
        </w:rPr>
        <w:t>告警</w:t>
      </w:r>
      <w:r>
        <w:rPr>
          <w:rFonts w:ascii="宋体" w:hAnsi="宋体"/>
          <w:color w:val="000000"/>
          <w:sz w:val="24"/>
        </w:rPr>
        <w:t>页面的“</w:t>
      </w:r>
      <w:r>
        <w:rPr>
          <w:rFonts w:ascii="宋体" w:hAnsi="宋体" w:hint="eastAsia"/>
          <w:color w:val="000000"/>
          <w:sz w:val="24"/>
        </w:rPr>
        <w:t>列表</w:t>
      </w:r>
      <w:r>
        <w:rPr>
          <w:rFonts w:ascii="宋体" w:hAnsi="宋体"/>
          <w:color w:val="000000"/>
          <w:sz w:val="24"/>
        </w:rPr>
        <w:t>详情”</w:t>
      </w:r>
      <w:r>
        <w:rPr>
          <w:rFonts w:ascii="宋体" w:hAnsi="宋体" w:hint="eastAsia"/>
          <w:color w:val="000000"/>
          <w:sz w:val="24"/>
        </w:rPr>
        <w:t>与</w:t>
      </w:r>
      <w:r>
        <w:rPr>
          <w:rFonts w:ascii="宋体" w:hAnsi="宋体"/>
          <w:color w:val="000000"/>
          <w:sz w:val="24"/>
        </w:rPr>
        <w:t>“</w:t>
      </w:r>
      <w:r>
        <w:rPr>
          <w:rFonts w:ascii="宋体" w:hAnsi="宋体" w:hint="eastAsia"/>
          <w:color w:val="000000"/>
          <w:sz w:val="24"/>
        </w:rPr>
        <w:t>仅</w:t>
      </w:r>
      <w:r>
        <w:rPr>
          <w:rFonts w:ascii="宋体" w:hAnsi="宋体"/>
          <w:color w:val="000000"/>
          <w:sz w:val="24"/>
        </w:rPr>
        <w:t>展示此对象”</w:t>
      </w:r>
      <w:r>
        <w:rPr>
          <w:rFonts w:ascii="宋体" w:hAnsi="宋体" w:hint="eastAsia"/>
          <w:color w:val="000000"/>
          <w:sz w:val="24"/>
        </w:rPr>
        <w:t>逻辑</w:t>
      </w:r>
      <w:r>
        <w:rPr>
          <w:rFonts w:ascii="宋体" w:hAnsi="宋体"/>
          <w:color w:val="000000"/>
          <w:sz w:val="24"/>
        </w:rPr>
        <w:t>如地图展示页面一样，</w:t>
      </w:r>
      <w:r>
        <w:rPr>
          <w:rFonts w:ascii="宋体" w:hAnsi="宋体" w:hint="eastAsia"/>
          <w:color w:val="000000"/>
          <w:sz w:val="24"/>
        </w:rPr>
        <w:t>告警</w:t>
      </w:r>
      <w:r>
        <w:rPr>
          <w:rFonts w:ascii="宋体" w:hAnsi="宋体"/>
          <w:color w:val="000000"/>
          <w:sz w:val="24"/>
        </w:rPr>
        <w:t>页面多了一个删除功能，</w:t>
      </w:r>
      <w:r>
        <w:rPr>
          <w:rFonts w:ascii="宋体" w:hAnsi="宋体" w:hint="eastAsia"/>
          <w:color w:val="000000"/>
          <w:sz w:val="24"/>
        </w:rPr>
        <w:t>可以</w:t>
      </w:r>
      <w:r>
        <w:rPr>
          <w:rFonts w:ascii="宋体" w:hAnsi="宋体"/>
          <w:color w:val="000000"/>
          <w:sz w:val="24"/>
        </w:rPr>
        <w:t>删除</w:t>
      </w:r>
      <w:r>
        <w:rPr>
          <w:rFonts w:ascii="宋体" w:hAnsi="宋体" w:hint="eastAsia"/>
          <w:color w:val="000000"/>
          <w:sz w:val="24"/>
        </w:rPr>
        <w:t>配置</w:t>
      </w:r>
      <w:r>
        <w:rPr>
          <w:rFonts w:ascii="宋体" w:hAnsi="宋体"/>
          <w:color w:val="000000"/>
          <w:sz w:val="24"/>
        </w:rPr>
        <w:t>的告警</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-21</w:t>
      </w:r>
      <w:r>
        <w:rPr>
          <w:rFonts w:ascii="宋体" w:hAnsi="宋体" w:hint="eastAsia"/>
          <w:color w:val="000000"/>
          <w:sz w:val="24"/>
        </w:rPr>
        <w:t>所示</w:t>
      </w:r>
      <w:r>
        <w:rPr>
          <w:rFonts w:ascii="宋体" w:hAnsi="宋体"/>
          <w:color w:val="000000"/>
          <w:sz w:val="24"/>
        </w:rPr>
        <w:t>：</w:t>
      </w:r>
    </w:p>
    <w:p w14:paraId="34E53F34" w14:textId="0765E1AB" w:rsidR="00E75D2D" w:rsidRDefault="00E75D2D" w:rsidP="00E75D2D">
      <w:pPr>
        <w:pStyle w:val="af9"/>
        <w:ind w:left="1140" w:firstLineChars="0" w:firstLine="0"/>
        <w:jc w:val="left"/>
        <w:rPr>
          <w:rFonts w:ascii="宋体" w:hAnsi="宋体"/>
          <w:color w:val="000000"/>
          <w:sz w:val="24"/>
        </w:rPr>
      </w:pPr>
      <w:r>
        <w:rPr>
          <w:noProof/>
        </w:rPr>
        <w:drawing>
          <wp:inline distT="0" distB="0" distL="0" distR="0" wp14:anchorId="6A8F1D1C" wp14:editId="395AE94E">
            <wp:extent cx="5579745" cy="187515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75155"/>
                    </a:xfrm>
                    <a:prstGeom prst="rect">
                      <a:avLst/>
                    </a:prstGeom>
                  </pic:spPr>
                </pic:pic>
              </a:graphicData>
            </a:graphic>
          </wp:inline>
        </w:drawing>
      </w:r>
    </w:p>
    <w:p w14:paraId="1421BBEE" w14:textId="7BC61AB1" w:rsidR="00E75D2D" w:rsidRDefault="00E75D2D" w:rsidP="00E75D2D">
      <w:pPr>
        <w:pStyle w:val="af9"/>
        <w:ind w:left="1140" w:firstLineChars="0" w:firstLine="0"/>
        <w:jc w:val="center"/>
        <w:rPr>
          <w:b/>
          <w:color w:val="000000"/>
        </w:rPr>
      </w:pPr>
      <w:r w:rsidRPr="00F249DC">
        <w:rPr>
          <w:rFonts w:hint="eastAsia"/>
          <w:b/>
          <w:color w:val="000000"/>
        </w:rPr>
        <w:t>图</w:t>
      </w:r>
      <w:r>
        <w:rPr>
          <w:rFonts w:hint="eastAsia"/>
          <w:b/>
          <w:color w:val="000000"/>
        </w:rPr>
        <w:t xml:space="preserve">3-21 </w:t>
      </w:r>
      <w:r>
        <w:rPr>
          <w:rFonts w:hint="eastAsia"/>
          <w:b/>
          <w:color w:val="000000"/>
        </w:rPr>
        <w:t>告警管理</w:t>
      </w:r>
      <w:r>
        <w:rPr>
          <w:b/>
          <w:color w:val="000000"/>
        </w:rPr>
        <w:t>页面</w:t>
      </w:r>
      <w:r>
        <w:rPr>
          <w:rFonts w:hint="eastAsia"/>
          <w:b/>
          <w:color w:val="000000"/>
        </w:rPr>
        <w:t>左栏列表点击“删除</w:t>
      </w:r>
      <w:r>
        <w:rPr>
          <w:b/>
          <w:color w:val="000000"/>
        </w:rPr>
        <w:t>”</w:t>
      </w:r>
      <w:r>
        <w:rPr>
          <w:rFonts w:hint="eastAsia"/>
          <w:b/>
          <w:color w:val="000000"/>
        </w:rPr>
        <w:t>按钮</w:t>
      </w:r>
      <w:r>
        <w:rPr>
          <w:b/>
          <w:color w:val="000000"/>
        </w:rPr>
        <w:t>效果</w:t>
      </w:r>
    </w:p>
    <w:p w14:paraId="7A237FE6" w14:textId="77777777" w:rsidR="00E75D2D" w:rsidRPr="00E75D2D" w:rsidRDefault="00E75D2D" w:rsidP="00E75D2D">
      <w:pPr>
        <w:pStyle w:val="af9"/>
        <w:ind w:left="1140" w:firstLineChars="0" w:firstLine="0"/>
        <w:jc w:val="left"/>
        <w:rPr>
          <w:rFonts w:ascii="宋体" w:hAnsi="宋体"/>
          <w:color w:val="000000"/>
          <w:sz w:val="24"/>
        </w:rPr>
      </w:pPr>
    </w:p>
    <w:p w14:paraId="43A21E8D" w14:textId="2B5B940B" w:rsidR="00196D4D"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部分</w:t>
      </w:r>
    </w:p>
    <w:p w14:paraId="346B28AA" w14:textId="1F9B4A0E" w:rsidR="00196D4D" w:rsidRDefault="00E75D2D" w:rsidP="00AB7A7B">
      <w:pPr>
        <w:pStyle w:val="af9"/>
        <w:ind w:leftChars="200" w:left="420" w:firstLineChars="0" w:firstLine="0"/>
        <w:jc w:val="left"/>
        <w:rPr>
          <w:rFonts w:ascii="宋体" w:hAnsi="宋体"/>
          <w:color w:val="000000"/>
          <w:sz w:val="24"/>
        </w:rPr>
      </w:pPr>
      <w:r>
        <w:rPr>
          <w:rFonts w:ascii="宋体" w:hAnsi="宋体" w:hint="eastAsia"/>
          <w:color w:val="000000"/>
          <w:sz w:val="24"/>
        </w:rPr>
        <w:t>由于</w:t>
      </w:r>
      <w:r>
        <w:rPr>
          <w:rFonts w:ascii="宋体" w:hAnsi="宋体"/>
          <w:color w:val="000000"/>
          <w:sz w:val="24"/>
        </w:rPr>
        <w:t>地图展示页面主要是查询和展示，而</w:t>
      </w:r>
      <w:r>
        <w:rPr>
          <w:rFonts w:ascii="宋体" w:hAnsi="宋体" w:hint="eastAsia"/>
          <w:color w:val="000000"/>
          <w:sz w:val="24"/>
        </w:rPr>
        <w:t>地理区域</w:t>
      </w:r>
      <w:r>
        <w:rPr>
          <w:rFonts w:ascii="宋体" w:hAnsi="宋体"/>
          <w:color w:val="000000"/>
          <w:sz w:val="24"/>
        </w:rPr>
        <w:t>的查询</w:t>
      </w:r>
      <w:r>
        <w:rPr>
          <w:rFonts w:ascii="宋体" w:hAnsi="宋体" w:hint="eastAsia"/>
          <w:color w:val="000000"/>
          <w:sz w:val="24"/>
        </w:rPr>
        <w:t>如果</w:t>
      </w:r>
      <w:r>
        <w:rPr>
          <w:rFonts w:ascii="宋体" w:hAnsi="宋体"/>
          <w:color w:val="000000"/>
          <w:sz w:val="24"/>
        </w:rPr>
        <w:t>通过</w:t>
      </w:r>
      <w:r>
        <w:rPr>
          <w:rFonts w:ascii="宋体" w:hAnsi="宋体" w:hint="eastAsia"/>
          <w:color w:val="000000"/>
          <w:sz w:val="24"/>
        </w:rPr>
        <w:t>表单进行</w:t>
      </w:r>
      <w:r>
        <w:rPr>
          <w:rFonts w:ascii="宋体" w:hAnsi="宋体"/>
          <w:color w:val="000000"/>
          <w:sz w:val="24"/>
        </w:rPr>
        <w:t>操作太过于</w:t>
      </w:r>
      <w:r>
        <w:rPr>
          <w:rFonts w:ascii="宋体" w:hAnsi="宋体" w:hint="eastAsia"/>
          <w:color w:val="000000"/>
          <w:sz w:val="24"/>
        </w:rPr>
        <w:t>牵强</w:t>
      </w:r>
      <w:r>
        <w:rPr>
          <w:rFonts w:ascii="宋体" w:hAnsi="宋体"/>
          <w:color w:val="000000"/>
          <w:sz w:val="24"/>
        </w:rPr>
        <w:t>，所以区域查询是</w:t>
      </w:r>
      <w:r>
        <w:rPr>
          <w:rFonts w:ascii="宋体" w:hAnsi="宋体" w:hint="eastAsia"/>
          <w:color w:val="000000"/>
          <w:sz w:val="24"/>
        </w:rPr>
        <w:t>通过</w:t>
      </w:r>
      <w:r>
        <w:rPr>
          <w:rFonts w:ascii="宋体" w:hAnsi="宋体"/>
          <w:color w:val="000000"/>
          <w:sz w:val="24"/>
        </w:rPr>
        <w:t>在地图上点击右键</w:t>
      </w:r>
      <w:r>
        <w:rPr>
          <w:rFonts w:ascii="宋体" w:hAnsi="宋体" w:hint="eastAsia"/>
          <w:color w:val="000000"/>
          <w:sz w:val="24"/>
        </w:rPr>
        <w:t>后</w:t>
      </w:r>
      <w:r>
        <w:rPr>
          <w:rFonts w:ascii="宋体" w:hAnsi="宋体"/>
          <w:color w:val="000000"/>
          <w:sz w:val="24"/>
        </w:rPr>
        <w:t>，绘制一个矩形进行矩形区域查询，如图</w:t>
      </w:r>
      <w:r>
        <w:rPr>
          <w:rFonts w:ascii="宋体" w:hAnsi="宋体" w:hint="eastAsia"/>
          <w:color w:val="000000"/>
          <w:sz w:val="24"/>
        </w:rPr>
        <w:t>3</w:t>
      </w:r>
      <w:r>
        <w:rPr>
          <w:rFonts w:ascii="宋体" w:hAnsi="宋体"/>
          <w:color w:val="000000"/>
          <w:sz w:val="24"/>
        </w:rPr>
        <w:t>-22</w:t>
      </w:r>
      <w:r>
        <w:rPr>
          <w:rFonts w:ascii="宋体" w:hAnsi="宋体" w:hint="eastAsia"/>
          <w:color w:val="000000"/>
          <w:sz w:val="24"/>
        </w:rPr>
        <w:t>所示</w:t>
      </w:r>
      <w:r>
        <w:rPr>
          <w:rFonts w:ascii="宋体" w:hAnsi="宋体"/>
          <w:color w:val="000000"/>
          <w:sz w:val="24"/>
        </w:rPr>
        <w:t>：</w:t>
      </w:r>
    </w:p>
    <w:p w14:paraId="2374B71B" w14:textId="505B580E" w:rsidR="00E75D2D"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5B4DFDA8" wp14:editId="5A08F770">
            <wp:extent cx="3228975" cy="1181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1181100"/>
                    </a:xfrm>
                    <a:prstGeom prst="rect">
                      <a:avLst/>
                    </a:prstGeom>
                  </pic:spPr>
                </pic:pic>
              </a:graphicData>
            </a:graphic>
          </wp:inline>
        </w:drawing>
      </w:r>
    </w:p>
    <w:p w14:paraId="00B70FE1" w14:textId="61B3DD5E" w:rsidR="005D2F7F" w:rsidRDefault="005D2F7F"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 xml:space="preserve">3-22 </w:t>
      </w:r>
      <w:r>
        <w:rPr>
          <w:rFonts w:hint="eastAsia"/>
          <w:b/>
          <w:color w:val="000000"/>
        </w:rPr>
        <w:t>地图展示</w:t>
      </w:r>
      <w:r>
        <w:rPr>
          <w:b/>
          <w:color w:val="000000"/>
        </w:rPr>
        <w:t>页面</w:t>
      </w:r>
      <w:r>
        <w:rPr>
          <w:rFonts w:hint="eastAsia"/>
          <w:b/>
          <w:color w:val="000000"/>
        </w:rPr>
        <w:t>地图区域</w:t>
      </w:r>
      <w:r>
        <w:rPr>
          <w:b/>
          <w:color w:val="000000"/>
        </w:rPr>
        <w:t>查询</w:t>
      </w:r>
    </w:p>
    <w:p w14:paraId="74194CEB" w14:textId="77777777" w:rsidR="005D2F7F" w:rsidRDefault="005D2F7F" w:rsidP="00AB7A7B">
      <w:pPr>
        <w:pStyle w:val="af9"/>
        <w:ind w:leftChars="200" w:left="420" w:firstLineChars="0" w:firstLine="0"/>
        <w:jc w:val="center"/>
        <w:rPr>
          <w:rFonts w:ascii="宋体" w:hAnsi="宋体"/>
          <w:color w:val="000000"/>
          <w:sz w:val="24"/>
        </w:rPr>
      </w:pPr>
    </w:p>
    <w:p w14:paraId="1B43F779" w14:textId="77777777" w:rsidR="005D2F7F" w:rsidRDefault="005D2F7F" w:rsidP="00AB7A7B">
      <w:pPr>
        <w:pStyle w:val="af9"/>
        <w:ind w:leftChars="200" w:left="420" w:firstLineChars="0" w:firstLine="0"/>
        <w:jc w:val="center"/>
        <w:rPr>
          <w:rFonts w:ascii="宋体" w:hAnsi="宋体"/>
          <w:color w:val="000000"/>
          <w:sz w:val="24"/>
        </w:rPr>
      </w:pPr>
    </w:p>
    <w:p w14:paraId="1979AD82" w14:textId="77777777" w:rsidR="005D2F7F" w:rsidRDefault="005D2F7F" w:rsidP="00AB7A7B">
      <w:pPr>
        <w:pStyle w:val="af9"/>
        <w:ind w:leftChars="200" w:left="420" w:firstLineChars="0" w:firstLine="0"/>
        <w:jc w:val="center"/>
        <w:rPr>
          <w:rFonts w:ascii="宋体" w:hAnsi="宋体"/>
          <w:color w:val="000000"/>
          <w:sz w:val="24"/>
        </w:rPr>
      </w:pPr>
    </w:p>
    <w:p w14:paraId="6C0211D1" w14:textId="77777777" w:rsidR="005D2F7F" w:rsidRDefault="005D2F7F" w:rsidP="00AB7A7B">
      <w:pPr>
        <w:pStyle w:val="af9"/>
        <w:ind w:leftChars="200" w:left="420" w:firstLineChars="0" w:firstLine="0"/>
        <w:jc w:val="center"/>
        <w:rPr>
          <w:rFonts w:ascii="宋体" w:hAnsi="宋体"/>
          <w:color w:val="000000"/>
          <w:sz w:val="24"/>
        </w:rPr>
      </w:pPr>
    </w:p>
    <w:p w14:paraId="2672649B" w14:textId="77777777" w:rsidR="005D2F7F" w:rsidRDefault="005D2F7F" w:rsidP="00AB7A7B">
      <w:pPr>
        <w:pStyle w:val="af9"/>
        <w:ind w:leftChars="200" w:left="420" w:firstLineChars="0" w:firstLine="0"/>
        <w:jc w:val="center"/>
        <w:rPr>
          <w:rFonts w:ascii="宋体" w:hAnsi="宋体"/>
          <w:color w:val="000000"/>
          <w:sz w:val="24"/>
        </w:rPr>
      </w:pPr>
    </w:p>
    <w:p w14:paraId="0D8A5485" w14:textId="77777777" w:rsidR="005D2F7F" w:rsidRDefault="005D2F7F" w:rsidP="00AB7A7B">
      <w:pPr>
        <w:pStyle w:val="af9"/>
        <w:ind w:leftChars="200" w:left="420" w:firstLineChars="0" w:firstLine="0"/>
        <w:jc w:val="center"/>
        <w:rPr>
          <w:rFonts w:ascii="宋体" w:hAnsi="宋体"/>
          <w:color w:val="000000"/>
          <w:sz w:val="24"/>
        </w:rPr>
      </w:pPr>
    </w:p>
    <w:p w14:paraId="0ED92D5D" w14:textId="77777777" w:rsidR="005D2F7F" w:rsidRPr="005D2F7F" w:rsidRDefault="005D2F7F" w:rsidP="00AB7A7B">
      <w:pPr>
        <w:pStyle w:val="af9"/>
        <w:ind w:leftChars="200" w:left="420" w:firstLineChars="0" w:firstLine="0"/>
        <w:jc w:val="center"/>
        <w:rPr>
          <w:rFonts w:ascii="宋体" w:hAnsi="宋体"/>
          <w:color w:val="000000"/>
          <w:sz w:val="24"/>
        </w:rPr>
      </w:pPr>
    </w:p>
    <w:p w14:paraId="250962A0" w14:textId="038A57D5" w:rsidR="005D2F7F" w:rsidRDefault="005D2F7F" w:rsidP="00AB7A7B">
      <w:pPr>
        <w:pStyle w:val="af9"/>
        <w:ind w:leftChars="200" w:left="42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地图上标注点也会展示这个标注点的详细信息</w:t>
      </w:r>
      <w:r>
        <w:rPr>
          <w:rFonts w:ascii="宋体" w:hAnsi="宋体" w:hint="eastAsia"/>
          <w:color w:val="000000"/>
          <w:sz w:val="24"/>
        </w:rPr>
        <w:t>，点击</w:t>
      </w:r>
      <w:r>
        <w:rPr>
          <w:rFonts w:ascii="宋体" w:hAnsi="宋体"/>
          <w:color w:val="000000"/>
          <w:sz w:val="24"/>
        </w:rPr>
        <w:t>详细信息的手机图标可</w:t>
      </w:r>
      <w:r>
        <w:rPr>
          <w:rFonts w:ascii="宋体" w:hAnsi="宋体" w:hint="eastAsia"/>
          <w:color w:val="000000"/>
          <w:sz w:val="24"/>
        </w:rPr>
        <w:lastRenderedPageBreak/>
        <w:t>将</w:t>
      </w:r>
      <w:r>
        <w:rPr>
          <w:rFonts w:ascii="宋体" w:hAnsi="宋体"/>
          <w:color w:val="000000"/>
          <w:sz w:val="24"/>
        </w:rPr>
        <w:t>地理标注</w:t>
      </w:r>
      <w:r>
        <w:rPr>
          <w:rFonts w:ascii="宋体" w:hAnsi="宋体" w:hint="eastAsia"/>
          <w:color w:val="000000"/>
          <w:sz w:val="24"/>
        </w:rPr>
        <w:t>地图</w:t>
      </w:r>
      <w:r>
        <w:rPr>
          <w:rFonts w:ascii="宋体" w:hAnsi="宋体"/>
          <w:color w:val="000000"/>
          <w:sz w:val="24"/>
        </w:rPr>
        <w:t>链接</w:t>
      </w:r>
      <w:r>
        <w:rPr>
          <w:rFonts w:ascii="宋体" w:hAnsi="宋体" w:hint="eastAsia"/>
          <w:color w:val="000000"/>
          <w:sz w:val="24"/>
        </w:rPr>
        <w:t>以</w:t>
      </w:r>
      <w:r>
        <w:rPr>
          <w:rFonts w:ascii="宋体" w:hAnsi="宋体"/>
          <w:color w:val="000000"/>
          <w:sz w:val="24"/>
        </w:rPr>
        <w:t>短信形式发送，如图</w:t>
      </w:r>
      <w:r>
        <w:rPr>
          <w:rFonts w:ascii="宋体" w:hAnsi="宋体" w:hint="eastAsia"/>
          <w:color w:val="000000"/>
          <w:sz w:val="24"/>
        </w:rPr>
        <w:t>3</w:t>
      </w:r>
      <w:r>
        <w:rPr>
          <w:rFonts w:ascii="宋体" w:hAnsi="宋体"/>
          <w:color w:val="000000"/>
          <w:sz w:val="24"/>
        </w:rPr>
        <w:t>-23</w:t>
      </w:r>
      <w:r>
        <w:rPr>
          <w:rFonts w:ascii="宋体" w:hAnsi="宋体" w:hint="eastAsia"/>
          <w:color w:val="000000"/>
          <w:sz w:val="24"/>
        </w:rPr>
        <w:t>与图3</w:t>
      </w:r>
      <w:r>
        <w:rPr>
          <w:rFonts w:ascii="宋体" w:hAnsi="宋体"/>
          <w:color w:val="000000"/>
          <w:sz w:val="24"/>
        </w:rPr>
        <w:t>-24</w:t>
      </w:r>
      <w:r>
        <w:rPr>
          <w:rFonts w:ascii="宋体" w:hAnsi="宋体" w:hint="eastAsia"/>
          <w:color w:val="000000"/>
          <w:sz w:val="24"/>
        </w:rPr>
        <w:t>所示</w:t>
      </w:r>
      <w:r>
        <w:rPr>
          <w:rFonts w:ascii="宋体" w:hAnsi="宋体"/>
          <w:color w:val="000000"/>
          <w:sz w:val="24"/>
        </w:rPr>
        <w:t>：</w:t>
      </w:r>
    </w:p>
    <w:p w14:paraId="7B2774CA" w14:textId="6B08753D" w:rsidR="005D2F7F"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3E868FA2" wp14:editId="4B411809">
            <wp:extent cx="3305175" cy="2362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175" cy="2362200"/>
                    </a:xfrm>
                    <a:prstGeom prst="rect">
                      <a:avLst/>
                    </a:prstGeom>
                  </pic:spPr>
                </pic:pic>
              </a:graphicData>
            </a:graphic>
          </wp:inline>
        </w:drawing>
      </w:r>
    </w:p>
    <w:p w14:paraId="1D65757F" w14:textId="2186ED2C" w:rsidR="005D2F7F" w:rsidRDefault="005D2F7F"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3-23</w:t>
      </w:r>
      <w:r>
        <w:rPr>
          <w:rFonts w:hint="eastAsia"/>
          <w:b/>
          <w:color w:val="000000"/>
        </w:rPr>
        <w:t>地图标注详情</w:t>
      </w:r>
    </w:p>
    <w:p w14:paraId="6D58397A" w14:textId="3C851D27" w:rsidR="005D2F7F" w:rsidRDefault="00AB7A7B" w:rsidP="00AB7A7B">
      <w:pPr>
        <w:pStyle w:val="af9"/>
        <w:ind w:leftChars="200" w:left="420" w:firstLineChars="0" w:firstLine="0"/>
        <w:jc w:val="center"/>
        <w:rPr>
          <w:b/>
          <w:color w:val="000000"/>
        </w:rPr>
      </w:pPr>
      <w:r>
        <w:rPr>
          <w:noProof/>
        </w:rPr>
        <w:drawing>
          <wp:inline distT="0" distB="0" distL="0" distR="0" wp14:anchorId="59BC39C5" wp14:editId="25011F92">
            <wp:extent cx="4638675" cy="3057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057525"/>
                    </a:xfrm>
                    <a:prstGeom prst="rect">
                      <a:avLst/>
                    </a:prstGeom>
                  </pic:spPr>
                </pic:pic>
              </a:graphicData>
            </a:graphic>
          </wp:inline>
        </w:drawing>
      </w:r>
    </w:p>
    <w:p w14:paraId="3724F82F" w14:textId="19290E4C" w:rsidR="00AB7A7B" w:rsidRDefault="00AB7A7B"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3-24</w:t>
      </w:r>
      <w:r>
        <w:rPr>
          <w:rFonts w:hint="eastAsia"/>
          <w:b/>
          <w:color w:val="000000"/>
        </w:rPr>
        <w:t>短信推送</w:t>
      </w:r>
    </w:p>
    <w:p w14:paraId="4DEE398D" w14:textId="5906E7EA" w:rsidR="00A55C87" w:rsidRPr="00A55C87" w:rsidRDefault="00A55C87" w:rsidP="00AB7A7B">
      <w:pPr>
        <w:pStyle w:val="af9"/>
        <w:ind w:leftChars="143" w:left="300" w:firstLineChars="0" w:firstLine="0"/>
        <w:jc w:val="left"/>
        <w:rPr>
          <w:rFonts w:ascii="宋体" w:hAnsi="宋体"/>
          <w:color w:val="000000"/>
          <w:sz w:val="24"/>
        </w:rPr>
      </w:pPr>
    </w:p>
    <w:p w14:paraId="7ED0529C" w14:textId="674D0150" w:rsidR="00A55C87" w:rsidRDefault="00A55C87" w:rsidP="00AB7A7B">
      <w:pPr>
        <w:pStyle w:val="af9"/>
        <w:ind w:firstLineChars="0" w:firstLine="0"/>
        <w:jc w:val="left"/>
        <w:rPr>
          <w:color w:val="000000"/>
        </w:rPr>
      </w:pPr>
    </w:p>
    <w:p w14:paraId="325862E4" w14:textId="77777777" w:rsidR="00BD55C8" w:rsidRPr="0037330F" w:rsidRDefault="00BD55C8" w:rsidP="006E0F42">
      <w:pPr>
        <w:pStyle w:val="af9"/>
        <w:ind w:firstLineChars="0" w:firstLine="0"/>
        <w:jc w:val="left"/>
        <w:rPr>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187" w:name="_Toc356381705"/>
      <w:bookmarkStart w:id="188" w:name="_Toc356990824"/>
      <w:bookmarkStart w:id="189" w:name="_Toc420932631"/>
      <w:bookmarkStart w:id="190" w:name="_Toc420933130"/>
      <w:r w:rsidRPr="00F249DC">
        <w:rPr>
          <w:rFonts w:ascii="黑体" w:eastAsia="黑体" w:hAnsi="黑体" w:hint="eastAsia"/>
          <w:b w:val="0"/>
          <w:color w:val="000000"/>
          <w:sz w:val="28"/>
          <w:szCs w:val="28"/>
        </w:rPr>
        <w:lastRenderedPageBreak/>
        <w:t>3.4数据库安全性设计</w:t>
      </w:r>
      <w:bookmarkStart w:id="191" w:name="_Toc332181938"/>
      <w:bookmarkEnd w:id="176"/>
      <w:bookmarkEnd w:id="187"/>
      <w:bookmarkEnd w:id="188"/>
      <w:bookmarkEnd w:id="189"/>
      <w:bookmarkEnd w:id="190"/>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92" w:name="_Toc356381706"/>
      <w:bookmarkStart w:id="193" w:name="_Toc356990825"/>
      <w:bookmarkStart w:id="194" w:name="_Toc420932632"/>
      <w:bookmarkStart w:id="195" w:name="_Toc420933131"/>
      <w:r w:rsidRPr="00F249DC">
        <w:rPr>
          <w:rFonts w:ascii="黑体" w:eastAsia="黑体" w:hAnsi="黑体" w:hint="eastAsia"/>
          <w:b w:val="0"/>
          <w:color w:val="000000"/>
          <w:sz w:val="24"/>
          <w:szCs w:val="24"/>
        </w:rPr>
        <w:t>3.4.1 防止用户直接操作数据库的方法</w:t>
      </w:r>
      <w:bookmarkEnd w:id="191"/>
      <w:bookmarkEnd w:id="192"/>
      <w:bookmarkEnd w:id="193"/>
      <w:bookmarkEnd w:id="194"/>
      <w:bookmarkEnd w:id="195"/>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96" w:name="_Toc263610212"/>
      <w:bookmarkStart w:id="197" w:name="_Toc326931557"/>
      <w:bookmarkStart w:id="198" w:name="_Toc356378579"/>
      <w:bookmarkStart w:id="199" w:name="_Toc356381707"/>
      <w:bookmarkStart w:id="200" w:name="_Toc356990826"/>
      <w:bookmarkStart w:id="201" w:name="_Toc420932633"/>
      <w:bookmarkStart w:id="202" w:name="_Toc420933132"/>
      <w:r w:rsidRPr="00F249DC">
        <w:rPr>
          <w:rFonts w:ascii="黑体" w:eastAsia="黑体" w:hAnsi="黑体" w:hint="eastAsia"/>
          <w:b w:val="0"/>
          <w:color w:val="000000"/>
          <w:sz w:val="36"/>
          <w:szCs w:val="36"/>
        </w:rPr>
        <w:t>第四章 教师职称申报系统详细设计与实现</w:t>
      </w:r>
      <w:bookmarkEnd w:id="196"/>
      <w:bookmarkEnd w:id="197"/>
      <w:bookmarkEnd w:id="198"/>
      <w:bookmarkEnd w:id="199"/>
      <w:bookmarkEnd w:id="200"/>
      <w:bookmarkEnd w:id="201"/>
      <w:bookmarkEnd w:id="202"/>
    </w:p>
    <w:p w14:paraId="0FAACB9A" w14:textId="08A83436" w:rsidR="006E0F42" w:rsidRPr="00F249DC" w:rsidRDefault="006E0F42" w:rsidP="006E0F42">
      <w:pPr>
        <w:pStyle w:val="2"/>
        <w:rPr>
          <w:rFonts w:ascii="黑体" w:eastAsia="黑体" w:hAnsi="黑体"/>
          <w:b w:val="0"/>
          <w:color w:val="000000"/>
          <w:sz w:val="28"/>
          <w:szCs w:val="28"/>
        </w:rPr>
      </w:pPr>
      <w:bookmarkStart w:id="203" w:name="_Toc326931558"/>
      <w:bookmarkStart w:id="204" w:name="_Toc356381708"/>
      <w:bookmarkStart w:id="205" w:name="_Toc356990827"/>
      <w:bookmarkStart w:id="206" w:name="_Toc420932634"/>
      <w:bookmarkStart w:id="207" w:name="_Toc420933133"/>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bookmarkEnd w:id="203"/>
      <w:bookmarkEnd w:id="204"/>
      <w:bookmarkEnd w:id="205"/>
      <w:r w:rsidR="00AB7A7B" w:rsidRPr="00AB7A7B">
        <w:rPr>
          <w:rFonts w:ascii="Times New Roman" w:hAnsi="Times New Roman"/>
          <w:b w:val="0"/>
          <w:bCs w:val="0"/>
          <w:color w:val="000000"/>
          <w:sz w:val="28"/>
          <w:szCs w:val="28"/>
        </w:rPr>
        <w:t>Jquery+seajs+underscoce+backbone+artTeplate</w:t>
      </w:r>
      <w:r w:rsidR="00AB7A7B" w:rsidRPr="00AB7A7B">
        <w:rPr>
          <w:rFonts w:ascii="Times New Roman" w:hAnsi="Times New Roman" w:hint="eastAsia"/>
          <w:b w:val="0"/>
          <w:bCs w:val="0"/>
          <w:color w:val="000000"/>
          <w:sz w:val="28"/>
          <w:szCs w:val="28"/>
        </w:rPr>
        <w:t>+BaiduMap</w:t>
      </w:r>
      <w:r w:rsidR="00AB7A7B" w:rsidRPr="00AB7A7B">
        <w:rPr>
          <w:rFonts w:ascii="Times New Roman" w:hAnsi="Times New Roman" w:hint="eastAsia"/>
          <w:b w:val="0"/>
          <w:bCs w:val="0"/>
          <w:color w:val="000000"/>
          <w:sz w:val="28"/>
          <w:szCs w:val="28"/>
        </w:rPr>
        <w:t>框架搭建</w:t>
      </w:r>
      <w:bookmarkEnd w:id="206"/>
      <w:bookmarkEnd w:id="207"/>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208" w:name="_Toc356990828"/>
      <w:bookmarkStart w:id="209" w:name="_Toc420932635"/>
      <w:bookmarkStart w:id="210" w:name="_Toc420933134"/>
      <w:r w:rsidRPr="00F249DC">
        <w:rPr>
          <w:rFonts w:ascii="黑体" w:eastAsia="黑体" w:hAnsi="黑体" w:hint="eastAsia"/>
          <w:b w:val="0"/>
          <w:color w:val="000000"/>
          <w:sz w:val="24"/>
          <w:szCs w:val="24"/>
        </w:rPr>
        <w:t>4.1.1框架搭建的步骤</w:t>
      </w:r>
      <w:bookmarkEnd w:id="208"/>
      <w:bookmarkEnd w:id="209"/>
      <w:bookmarkEnd w:id="210"/>
    </w:p>
    <w:p w14:paraId="22F49402" w14:textId="3DCCD687" w:rsidR="006E0F42" w:rsidRDefault="006E0F42" w:rsidP="006E0F42">
      <w:pPr>
        <w:ind w:firstLine="480"/>
        <w:rPr>
          <w:rFonts w:ascii="宋体" w:hAnsi="宋体"/>
          <w:color w:val="000000"/>
          <w:sz w:val="24"/>
        </w:rPr>
      </w:pPr>
      <w:r w:rsidRPr="00F249DC">
        <w:rPr>
          <w:rFonts w:ascii="宋体" w:hAnsi="宋体" w:hint="eastAsia"/>
          <w:color w:val="000000"/>
          <w:sz w:val="24"/>
        </w:rPr>
        <w:t>第一步：</w:t>
      </w:r>
      <w:r w:rsidR="00AB7A7B">
        <w:rPr>
          <w:rFonts w:ascii="宋体" w:hAnsi="宋体" w:hint="eastAsia"/>
          <w:color w:val="000000"/>
          <w:sz w:val="24"/>
        </w:rPr>
        <w:t>在</w:t>
      </w:r>
      <w:r w:rsidR="00AB7A7B">
        <w:rPr>
          <w:rFonts w:ascii="宋体" w:hAnsi="宋体"/>
          <w:color w:val="000000"/>
          <w:sz w:val="24"/>
        </w:rPr>
        <w:t>百度</w:t>
      </w:r>
      <w:r w:rsidR="00AB7A7B">
        <w:rPr>
          <w:rFonts w:ascii="宋体" w:hAnsi="宋体" w:hint="eastAsia"/>
          <w:color w:val="000000"/>
          <w:sz w:val="24"/>
        </w:rPr>
        <w:t>地图</w:t>
      </w:r>
      <w:r w:rsidR="00AB7A7B">
        <w:rPr>
          <w:rFonts w:ascii="宋体" w:hAnsi="宋体"/>
          <w:color w:val="000000"/>
          <w:sz w:val="24"/>
        </w:rPr>
        <w:t>LBS</w:t>
      </w:r>
      <w:r w:rsidR="00AB7A7B">
        <w:rPr>
          <w:rFonts w:ascii="宋体" w:hAnsi="宋体" w:hint="eastAsia"/>
          <w:color w:val="000000"/>
          <w:sz w:val="24"/>
        </w:rPr>
        <w:t>开发</w:t>
      </w:r>
      <w:r w:rsidR="00AB7A7B">
        <w:rPr>
          <w:rFonts w:ascii="宋体" w:hAnsi="宋体"/>
          <w:color w:val="000000"/>
          <w:sz w:val="24"/>
        </w:rPr>
        <w:t>者平台</w:t>
      </w:r>
      <w:r w:rsidR="00AB7A7B">
        <w:rPr>
          <w:rFonts w:ascii="宋体" w:hAnsi="宋体" w:hint="eastAsia"/>
          <w:color w:val="000000"/>
          <w:sz w:val="24"/>
        </w:rPr>
        <w:t>申请</w:t>
      </w:r>
      <w:r w:rsidR="00AB7A7B">
        <w:rPr>
          <w:rFonts w:ascii="宋体" w:hAnsi="宋体"/>
          <w:color w:val="000000"/>
          <w:sz w:val="24"/>
        </w:rPr>
        <w:t>一个</w:t>
      </w:r>
      <w:r w:rsidR="00AB7A7B">
        <w:rPr>
          <w:rFonts w:ascii="宋体" w:hAnsi="宋体" w:hint="eastAsia"/>
          <w:color w:val="000000"/>
          <w:sz w:val="24"/>
        </w:rPr>
        <w:t>使用秘钥，将</w:t>
      </w:r>
      <w:r w:rsidR="00AB7A7B">
        <w:rPr>
          <w:rFonts w:ascii="宋体" w:hAnsi="宋体"/>
          <w:color w:val="000000"/>
          <w:sz w:val="24"/>
        </w:rPr>
        <w:t>所有服务启用</w:t>
      </w:r>
      <w:r w:rsidR="00AB7A7B">
        <w:rPr>
          <w:rFonts w:ascii="宋体" w:hAnsi="宋体" w:hint="eastAsia"/>
          <w:color w:val="000000"/>
          <w:sz w:val="24"/>
        </w:rPr>
        <w:t>，如图4</w:t>
      </w:r>
      <w:r w:rsidR="00AB7A7B">
        <w:rPr>
          <w:rFonts w:ascii="宋体" w:hAnsi="宋体"/>
          <w:color w:val="000000"/>
          <w:sz w:val="24"/>
        </w:rPr>
        <w:t>-1</w:t>
      </w:r>
      <w:r w:rsidR="00AB7A7B">
        <w:rPr>
          <w:rFonts w:ascii="宋体" w:hAnsi="宋体" w:hint="eastAsia"/>
          <w:color w:val="000000"/>
          <w:sz w:val="24"/>
        </w:rPr>
        <w:t>与</w:t>
      </w:r>
      <w:r w:rsidR="00AB7A7B">
        <w:rPr>
          <w:rFonts w:ascii="宋体" w:hAnsi="宋体"/>
          <w:color w:val="000000"/>
          <w:sz w:val="24"/>
        </w:rPr>
        <w:t>图</w:t>
      </w:r>
      <w:r w:rsidR="00AB7A7B">
        <w:rPr>
          <w:rFonts w:ascii="宋体" w:hAnsi="宋体" w:hint="eastAsia"/>
          <w:color w:val="000000"/>
          <w:sz w:val="24"/>
        </w:rPr>
        <w:t>4</w:t>
      </w:r>
      <w:r w:rsidR="00AB7A7B">
        <w:rPr>
          <w:rFonts w:ascii="宋体" w:hAnsi="宋体"/>
          <w:color w:val="000000"/>
          <w:sz w:val="24"/>
        </w:rPr>
        <w:t>-2所示</w:t>
      </w:r>
      <w:r w:rsidRPr="00F249DC">
        <w:rPr>
          <w:rFonts w:ascii="宋体" w:hAnsi="宋体" w:hint="eastAsia"/>
          <w:color w:val="000000"/>
          <w:sz w:val="24"/>
        </w:rPr>
        <w:t>。</w:t>
      </w:r>
    </w:p>
    <w:p w14:paraId="32C0443E" w14:textId="729B0E82" w:rsidR="009C4CE5" w:rsidRDefault="009C4CE5" w:rsidP="009C4CE5">
      <w:pPr>
        <w:ind w:firstLine="480"/>
        <w:jc w:val="center"/>
        <w:rPr>
          <w:rFonts w:ascii="宋体" w:hAnsi="宋体"/>
          <w:color w:val="000000"/>
          <w:sz w:val="24"/>
        </w:rPr>
      </w:pPr>
      <w:r>
        <w:rPr>
          <w:noProof/>
        </w:rPr>
        <w:drawing>
          <wp:inline distT="0" distB="0" distL="0" distR="0" wp14:anchorId="418875EE" wp14:editId="298CDA40">
            <wp:extent cx="4638675" cy="1578955"/>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5094" cy="1591352"/>
                    </a:xfrm>
                    <a:prstGeom prst="rect">
                      <a:avLst/>
                    </a:prstGeom>
                  </pic:spPr>
                </pic:pic>
              </a:graphicData>
            </a:graphic>
          </wp:inline>
        </w:drawing>
      </w:r>
    </w:p>
    <w:p w14:paraId="20C65E34" w14:textId="72A560B5" w:rsidR="009C4CE5" w:rsidRDefault="009C4CE5" w:rsidP="009C4CE5">
      <w:pPr>
        <w:pStyle w:val="af9"/>
        <w:ind w:leftChars="200" w:left="420" w:firstLineChars="0" w:firstLine="0"/>
        <w:jc w:val="center"/>
        <w:rPr>
          <w:b/>
          <w:color w:val="000000"/>
        </w:rPr>
      </w:pPr>
      <w:r w:rsidRPr="00F249DC">
        <w:rPr>
          <w:rFonts w:hint="eastAsia"/>
          <w:b/>
          <w:color w:val="000000"/>
        </w:rPr>
        <w:t>图</w:t>
      </w:r>
      <w:r>
        <w:rPr>
          <w:rFonts w:hint="eastAsia"/>
          <w:b/>
          <w:color w:val="000000"/>
        </w:rPr>
        <w:t>4-1</w:t>
      </w:r>
      <w:r>
        <w:rPr>
          <w:rFonts w:hint="eastAsia"/>
          <w:b/>
          <w:color w:val="000000"/>
        </w:rPr>
        <w:t>申请秘钥</w:t>
      </w:r>
    </w:p>
    <w:p w14:paraId="4D7BFAC9" w14:textId="63864931" w:rsidR="009C4CE5" w:rsidRDefault="009C4CE5" w:rsidP="009C4CE5">
      <w:pPr>
        <w:pStyle w:val="af9"/>
        <w:ind w:leftChars="200" w:left="420" w:firstLineChars="0" w:firstLine="0"/>
        <w:jc w:val="center"/>
        <w:rPr>
          <w:b/>
          <w:color w:val="000000"/>
        </w:rPr>
      </w:pPr>
      <w:r>
        <w:rPr>
          <w:noProof/>
        </w:rPr>
        <w:lastRenderedPageBreak/>
        <w:drawing>
          <wp:inline distT="0" distB="0" distL="0" distR="0" wp14:anchorId="31B2C660" wp14:editId="11281215">
            <wp:extent cx="5579745" cy="4094480"/>
            <wp:effectExtent l="0" t="0" r="190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094480"/>
                    </a:xfrm>
                    <a:prstGeom prst="rect">
                      <a:avLst/>
                    </a:prstGeom>
                  </pic:spPr>
                </pic:pic>
              </a:graphicData>
            </a:graphic>
          </wp:inline>
        </w:drawing>
      </w:r>
    </w:p>
    <w:p w14:paraId="3CD19EB6" w14:textId="084946B3" w:rsidR="009C4CE5" w:rsidRDefault="009C4CE5" w:rsidP="009C4CE5">
      <w:pPr>
        <w:pStyle w:val="af9"/>
        <w:ind w:leftChars="200" w:left="420" w:firstLineChars="0" w:firstLine="0"/>
        <w:jc w:val="center"/>
        <w:rPr>
          <w:b/>
          <w:color w:val="000000"/>
        </w:rPr>
      </w:pPr>
      <w:r w:rsidRPr="00F249DC">
        <w:rPr>
          <w:rFonts w:hint="eastAsia"/>
          <w:b/>
          <w:color w:val="000000"/>
        </w:rPr>
        <w:t>图</w:t>
      </w:r>
      <w:r>
        <w:rPr>
          <w:rFonts w:hint="eastAsia"/>
          <w:b/>
          <w:color w:val="000000"/>
        </w:rPr>
        <w:t>4-2</w:t>
      </w:r>
      <w:r>
        <w:rPr>
          <w:rFonts w:hint="eastAsia"/>
          <w:b/>
          <w:color w:val="000000"/>
        </w:rPr>
        <w:t>启用服务</w:t>
      </w:r>
    </w:p>
    <w:p w14:paraId="1B9DA3D7" w14:textId="77777777" w:rsidR="009C4CE5" w:rsidRPr="009C4CE5" w:rsidRDefault="009C4CE5" w:rsidP="009C4CE5">
      <w:pPr>
        <w:rPr>
          <w:rFonts w:ascii="宋体" w:hAnsi="宋体"/>
          <w:color w:val="000000"/>
          <w:sz w:val="24"/>
        </w:rPr>
      </w:pPr>
    </w:p>
    <w:p w14:paraId="6BB4A572" w14:textId="0C1897AE" w:rsidR="00AB7A7B" w:rsidRPr="009C4CE5" w:rsidRDefault="006E0F42" w:rsidP="009C4CE5">
      <w:pPr>
        <w:pStyle w:val="HTML0"/>
        <w:shd w:val="clear" w:color="auto" w:fill="FAFAFA"/>
        <w:wordWrap w:val="0"/>
        <w:spacing w:before="150" w:after="150" w:line="360" w:lineRule="atLeast"/>
        <w:ind w:left="225" w:right="225"/>
        <w:rPr>
          <w:color w:val="0A8021"/>
          <w:kern w:val="0"/>
          <w:sz w:val="21"/>
          <w:szCs w:val="21"/>
        </w:rPr>
      </w:pPr>
      <w:r w:rsidRPr="00F249DC">
        <w:rPr>
          <w:rFonts w:ascii="宋体" w:hAnsi="宋体" w:hint="eastAsia"/>
          <w:color w:val="000000"/>
          <w:sz w:val="24"/>
        </w:rPr>
        <w:t>第二步：</w:t>
      </w:r>
      <w:r w:rsidR="00AB7A7B">
        <w:rPr>
          <w:rFonts w:ascii="宋体" w:hAnsi="宋体" w:hint="eastAsia"/>
          <w:color w:val="000000"/>
          <w:sz w:val="24"/>
        </w:rPr>
        <w:t>在</w:t>
      </w:r>
      <w:r w:rsidR="00AB7A7B">
        <w:rPr>
          <w:rFonts w:ascii="宋体" w:hAnsi="宋体"/>
          <w:color w:val="000000"/>
          <w:sz w:val="24"/>
        </w:rPr>
        <w:t>使用到百度地图服务的页面加入</w:t>
      </w:r>
      <w:r w:rsidR="009C4CE5">
        <w:rPr>
          <w:rFonts w:ascii="宋体" w:hAnsi="宋体" w:hint="eastAsia"/>
          <w:color w:val="000000"/>
          <w:sz w:val="24"/>
        </w:rPr>
        <w:t>&lt;script</w:t>
      </w:r>
      <w:r w:rsidR="009C4CE5">
        <w:rPr>
          <w:rFonts w:ascii="宋体" w:hAnsi="宋体"/>
          <w:color w:val="000000"/>
          <w:sz w:val="24"/>
        </w:rPr>
        <w:t xml:space="preserve"> src=”</w:t>
      </w:r>
      <w:r w:rsidR="009C4CE5" w:rsidRPr="009C4CE5">
        <w:rPr>
          <w:color w:val="0A8021"/>
          <w:szCs w:val="21"/>
        </w:rPr>
        <w:t xml:space="preserve"> </w:t>
      </w:r>
      <w:r w:rsidR="009C4CE5" w:rsidRPr="009C4CE5">
        <w:rPr>
          <w:color w:val="0A8021"/>
          <w:kern w:val="0"/>
          <w:sz w:val="21"/>
          <w:szCs w:val="21"/>
        </w:rPr>
        <w:t>http://api.map.baidu.com/api?v=1.5&amp;ak=</w:t>
      </w:r>
      <w:r w:rsidR="009C4CE5" w:rsidRPr="009C4CE5">
        <w:rPr>
          <w:color w:val="0A8021"/>
          <w:kern w:val="0"/>
          <w:sz w:val="21"/>
          <w:szCs w:val="21"/>
        </w:rPr>
        <w:t>您的密钥</w:t>
      </w:r>
      <w:r w:rsidR="009C4CE5">
        <w:rPr>
          <w:rFonts w:ascii="宋体" w:hAnsi="宋体"/>
          <w:color w:val="000000"/>
          <w:sz w:val="24"/>
        </w:rPr>
        <w:t>”</w:t>
      </w:r>
      <w:r w:rsidR="009C4CE5">
        <w:rPr>
          <w:rFonts w:ascii="宋体" w:hAnsi="宋体" w:hint="eastAsia"/>
          <w:color w:val="000000"/>
          <w:sz w:val="24"/>
        </w:rPr>
        <w:t>&gt;&lt;/script&gt;</w:t>
      </w:r>
      <w:r w:rsidRPr="00F249DC">
        <w:rPr>
          <w:rFonts w:ascii="宋体" w:hAnsi="宋体"/>
          <w:color w:val="000000"/>
          <w:sz w:val="24"/>
        </w:rPr>
        <w:t>。</w:t>
      </w:r>
    </w:p>
    <w:p w14:paraId="4FCE65E2" w14:textId="504B088A" w:rsidR="006E0F42" w:rsidRPr="009C4CE5" w:rsidRDefault="006E0F42" w:rsidP="009C4CE5">
      <w:pPr>
        <w:ind w:firstLineChars="100" w:firstLine="240"/>
        <w:rPr>
          <w:rFonts w:ascii="宋体" w:hAnsi="宋体"/>
          <w:color w:val="000000"/>
          <w:sz w:val="24"/>
        </w:rPr>
      </w:pPr>
      <w:r w:rsidRPr="00F249DC">
        <w:rPr>
          <w:rFonts w:ascii="宋体" w:hAnsi="宋体" w:hint="eastAsia"/>
          <w:color w:val="000000"/>
          <w:sz w:val="24"/>
        </w:rPr>
        <w:t>第</w:t>
      </w:r>
      <w:r w:rsidR="009C4CE5">
        <w:rPr>
          <w:rFonts w:ascii="宋体" w:hAnsi="宋体" w:hint="eastAsia"/>
          <w:color w:val="000000"/>
          <w:sz w:val="24"/>
        </w:rPr>
        <w:t>四</w:t>
      </w:r>
      <w:r w:rsidRPr="00F249DC">
        <w:rPr>
          <w:rFonts w:ascii="宋体" w:hAnsi="宋体" w:hint="eastAsia"/>
          <w:color w:val="000000"/>
          <w:sz w:val="24"/>
        </w:rPr>
        <w:t>步：</w:t>
      </w:r>
      <w:r w:rsidR="009C4CE5" w:rsidRPr="00F249DC">
        <w:rPr>
          <w:rFonts w:ascii="宋体" w:hAnsi="宋体" w:hint="eastAsia"/>
          <w:color w:val="000000"/>
          <w:sz w:val="24"/>
        </w:rPr>
        <w:t>在</w:t>
      </w:r>
      <w:r w:rsidR="009C4CE5">
        <w:rPr>
          <w:rFonts w:hint="eastAsia"/>
          <w:color w:val="000000"/>
          <w:sz w:val="24"/>
        </w:rPr>
        <w:t>工程</w:t>
      </w:r>
      <w:r w:rsidR="009C4CE5" w:rsidRPr="00F249DC">
        <w:rPr>
          <w:rFonts w:ascii="宋体" w:hAnsi="宋体" w:hint="eastAsia"/>
          <w:color w:val="000000"/>
          <w:sz w:val="24"/>
        </w:rPr>
        <w:t>中</w:t>
      </w:r>
      <w:r w:rsidR="009C4CE5">
        <w:rPr>
          <w:rFonts w:ascii="宋体" w:hAnsi="宋体" w:hint="eastAsia"/>
          <w:color w:val="000000"/>
          <w:sz w:val="24"/>
        </w:rPr>
        <w:t>的前端</w:t>
      </w:r>
      <w:r w:rsidR="009C4CE5">
        <w:rPr>
          <w:rFonts w:ascii="宋体" w:hAnsi="宋体"/>
          <w:color w:val="000000"/>
          <w:sz w:val="24"/>
        </w:rPr>
        <w:t>目录中</w:t>
      </w:r>
      <w:r w:rsidR="009C4CE5" w:rsidRPr="00F249DC">
        <w:rPr>
          <w:rFonts w:ascii="宋体" w:hAnsi="宋体" w:hint="eastAsia"/>
          <w:color w:val="000000"/>
          <w:sz w:val="24"/>
        </w:rPr>
        <w:t>创建一个新的</w:t>
      </w:r>
      <w:r w:rsidR="009C4CE5">
        <w:rPr>
          <w:rFonts w:hint="eastAsia"/>
          <w:color w:val="000000"/>
          <w:sz w:val="24"/>
        </w:rPr>
        <w:t>文件夹</w:t>
      </w:r>
      <w:r w:rsidR="009C4CE5" w:rsidRPr="00F249DC">
        <w:rPr>
          <w:rFonts w:ascii="宋体" w:hAnsi="宋体" w:hint="eastAsia"/>
          <w:color w:val="000000"/>
          <w:sz w:val="24"/>
        </w:rPr>
        <w:t>，命名为</w:t>
      </w:r>
      <w:r w:rsidR="009C4CE5">
        <w:rPr>
          <w:color w:val="000000"/>
          <w:sz w:val="24"/>
        </w:rPr>
        <w:t>lib</w:t>
      </w:r>
      <w:r w:rsidR="009C4CE5">
        <w:rPr>
          <w:rFonts w:hint="eastAsia"/>
          <w:color w:val="000000"/>
          <w:sz w:val="24"/>
        </w:rPr>
        <w:t>。</w:t>
      </w:r>
    </w:p>
    <w:p w14:paraId="3A45BDA4" w14:textId="2EF1D353" w:rsidR="00AB7A7B" w:rsidRDefault="009C4CE5" w:rsidP="009C4CE5">
      <w:pPr>
        <w:ind w:firstLineChars="100" w:firstLine="240"/>
        <w:rPr>
          <w:rFonts w:ascii="宋体" w:hAnsi="宋体"/>
          <w:color w:val="000000"/>
          <w:sz w:val="24"/>
        </w:rPr>
      </w:pPr>
      <w:r w:rsidRPr="00F249DC">
        <w:rPr>
          <w:rFonts w:ascii="宋体" w:hAnsi="宋体" w:hint="eastAsia"/>
          <w:color w:val="000000"/>
          <w:sz w:val="24"/>
        </w:rPr>
        <w:t>第</w:t>
      </w:r>
      <w:r>
        <w:rPr>
          <w:rFonts w:ascii="宋体" w:hAnsi="宋体" w:hint="eastAsia"/>
          <w:color w:val="000000"/>
          <w:sz w:val="24"/>
        </w:rPr>
        <w:t>五</w:t>
      </w:r>
      <w:r w:rsidRPr="00F249DC">
        <w:rPr>
          <w:rFonts w:ascii="宋体" w:hAnsi="宋体" w:hint="eastAsia"/>
          <w:color w:val="000000"/>
          <w:sz w:val="24"/>
        </w:rPr>
        <w:t>步：</w:t>
      </w:r>
      <w:r>
        <w:rPr>
          <w:rFonts w:ascii="宋体" w:hAnsi="宋体" w:hint="eastAsia"/>
          <w:color w:val="000000"/>
          <w:sz w:val="24"/>
        </w:rPr>
        <w:t>引入</w:t>
      </w:r>
      <w:r w:rsidRPr="00AB7A7B">
        <w:rPr>
          <w:color w:val="000000"/>
          <w:sz w:val="28"/>
          <w:szCs w:val="28"/>
        </w:rPr>
        <w:t>Jquery+seajs+underscoce+backbone+artTeplate</w:t>
      </w:r>
      <w:r>
        <w:rPr>
          <w:rFonts w:hint="eastAsia"/>
          <w:color w:val="000000"/>
          <w:sz w:val="28"/>
          <w:szCs w:val="28"/>
        </w:rPr>
        <w:t>库</w:t>
      </w:r>
      <w:r>
        <w:rPr>
          <w:color w:val="000000"/>
          <w:sz w:val="28"/>
          <w:szCs w:val="28"/>
        </w:rPr>
        <w:t>文件</w:t>
      </w:r>
      <w:r w:rsidRPr="00F249DC">
        <w:rPr>
          <w:rFonts w:ascii="宋体" w:hAnsi="宋体"/>
          <w:color w:val="000000"/>
          <w:sz w:val="24"/>
        </w:rPr>
        <w:t>。</w:t>
      </w:r>
    </w:p>
    <w:p w14:paraId="3C277D9F" w14:textId="7DBB6EA4" w:rsidR="006E0F42" w:rsidRPr="00F249DC" w:rsidRDefault="006E0F42" w:rsidP="006E0F42">
      <w:pPr>
        <w:pStyle w:val="3"/>
        <w:spacing w:line="416" w:lineRule="auto"/>
        <w:rPr>
          <w:rFonts w:ascii="黑体" w:eastAsia="黑体" w:hAnsi="黑体"/>
          <w:b w:val="0"/>
          <w:color w:val="000000"/>
          <w:sz w:val="24"/>
          <w:szCs w:val="24"/>
        </w:rPr>
      </w:pPr>
      <w:bookmarkStart w:id="211" w:name="_Toc356990829"/>
      <w:bookmarkStart w:id="212" w:name="_Toc420932636"/>
      <w:bookmarkStart w:id="213" w:name="_Toc420933135"/>
      <w:r>
        <w:rPr>
          <w:rFonts w:ascii="黑体" w:eastAsia="黑体" w:hAnsi="黑体" w:hint="eastAsia"/>
          <w:b w:val="0"/>
          <w:color w:val="000000"/>
          <w:sz w:val="24"/>
          <w:szCs w:val="24"/>
        </w:rPr>
        <w:t xml:space="preserve">4.1.2 </w:t>
      </w:r>
      <w:bookmarkEnd w:id="211"/>
      <w:r w:rsidR="00AB7A7B" w:rsidRPr="00AB7A7B">
        <w:rPr>
          <w:rFonts w:ascii="黑体" w:eastAsia="黑体" w:hAnsi="黑体"/>
          <w:b w:val="0"/>
          <w:color w:val="000000"/>
          <w:sz w:val="24"/>
          <w:szCs w:val="24"/>
        </w:rPr>
        <w:t>seaJs</w:t>
      </w:r>
      <w:r w:rsidR="00AB7A7B" w:rsidRPr="00AB7A7B">
        <w:rPr>
          <w:rFonts w:ascii="黑体" w:eastAsia="黑体" w:hAnsi="黑体" w:hint="eastAsia"/>
          <w:b w:val="0"/>
          <w:color w:val="000000"/>
          <w:sz w:val="24"/>
          <w:szCs w:val="24"/>
        </w:rPr>
        <w:t>整合Js资源库</w:t>
      </w:r>
      <w:bookmarkEnd w:id="212"/>
      <w:bookmarkEnd w:id="213"/>
    </w:p>
    <w:p w14:paraId="520B1387" w14:textId="38575DB3"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00BF6DC7">
        <w:rPr>
          <w:rFonts w:ascii="宋体" w:hAnsi="宋体" w:hint="eastAsia"/>
          <w:color w:val="000000"/>
          <w:sz w:val="24"/>
          <w:shd w:val="clear" w:color="auto" w:fill="FFFFFF"/>
        </w:rPr>
        <w:t>引入sea</w:t>
      </w:r>
      <w:r w:rsidR="00BF6DC7">
        <w:rPr>
          <w:rFonts w:ascii="宋体" w:hAnsi="宋体"/>
          <w:color w:val="000000"/>
          <w:sz w:val="24"/>
          <w:shd w:val="clear" w:color="auto" w:fill="FFFFFF"/>
        </w:rPr>
        <w:t>js</w:t>
      </w:r>
      <w:r w:rsidR="00BF6DC7">
        <w:rPr>
          <w:rFonts w:ascii="宋体" w:hAnsi="宋体" w:hint="eastAsia"/>
          <w:color w:val="000000"/>
          <w:sz w:val="24"/>
          <w:shd w:val="clear" w:color="auto" w:fill="FFFFFF"/>
        </w:rPr>
        <w:t>库</w:t>
      </w:r>
      <w:r w:rsidR="00BF6DC7">
        <w:rPr>
          <w:rFonts w:ascii="宋体" w:hAnsi="宋体"/>
          <w:color w:val="000000"/>
          <w:sz w:val="24"/>
          <w:shd w:val="clear" w:color="auto" w:fill="FFFFFF"/>
        </w:rPr>
        <w:t>文件</w:t>
      </w:r>
      <w:r w:rsidRPr="00F249DC">
        <w:rPr>
          <w:rFonts w:ascii="宋体" w:hAnsi="宋体"/>
          <w:color w:val="000000"/>
          <w:sz w:val="24"/>
          <w:shd w:val="clear" w:color="auto" w:fill="FFFFFF"/>
        </w:rPr>
        <w:t>，</w:t>
      </w:r>
      <w:r w:rsidR="00BF6DC7">
        <w:rPr>
          <w:rFonts w:ascii="宋体" w:hAnsi="宋体" w:hint="eastAsia"/>
          <w:color w:val="000000"/>
          <w:sz w:val="24"/>
          <w:shd w:val="clear" w:color="auto" w:fill="FFFFFF"/>
        </w:rPr>
        <w:t>完成所用</w:t>
      </w:r>
      <w:r w:rsidR="00BF6DC7">
        <w:rPr>
          <w:rFonts w:ascii="宋体" w:hAnsi="宋体"/>
          <w:color w:val="000000"/>
          <w:sz w:val="24"/>
          <w:shd w:val="clear" w:color="auto" w:fill="FFFFFF"/>
        </w:rPr>
        <w:t>库的配置</w:t>
      </w:r>
      <w:r w:rsidRPr="00F249DC">
        <w:rPr>
          <w:rFonts w:ascii="宋体" w:hAnsi="宋体"/>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4A68F16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 src="../lib/seajs/sea-debug.js"&gt;&lt;/script&gt;</w:t>
            </w:r>
          </w:p>
          <w:p w14:paraId="3701CF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ab/>
              <w:t>&lt;script&gt;</w:t>
            </w:r>
          </w:p>
          <w:p w14:paraId="5B745FE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 Set configuration</w:t>
            </w:r>
          </w:p>
          <w:p w14:paraId="1A913515"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seajs.config({</w:t>
            </w:r>
          </w:p>
          <w:p w14:paraId="4FAE37A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lastRenderedPageBreak/>
              <w:t xml:space="preserve">        base: '../lib/',</w:t>
            </w:r>
          </w:p>
          <w:p w14:paraId="6998DC8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alias: {</w:t>
            </w:r>
          </w:p>
          <w:p w14:paraId="2850F3F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jquery: 'jQuery/jquery.min.js',</w:t>
            </w:r>
          </w:p>
          <w:p w14:paraId="44AD460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drawManager: 'baiduMap/BMapLib_DrawingManager.js',</w:t>
            </w:r>
          </w:p>
          <w:p w14:paraId="4663F32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SearchInfoWindow: 'baiduMap/SearchInfoWindow.js',</w:t>
            </w:r>
          </w:p>
          <w:p w14:paraId="0372ED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bootstrap: 'bootstrap/bootstrap.min.js',</w:t>
            </w:r>
          </w:p>
          <w:p w14:paraId="6B0041B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moment: 'bootstrap/moment.min.js',</w:t>
            </w:r>
          </w:p>
          <w:p w14:paraId="03E6CA5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daterangepicker: 'bootstrap/daterangepicker.js',</w:t>
            </w:r>
          </w:p>
          <w:p w14:paraId="47ECA3E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underscore: 'underscore/underscore.js',</w:t>
            </w:r>
          </w:p>
          <w:p w14:paraId="5C588EE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backbone: 'backbone/backbone.js',</w:t>
            </w:r>
          </w:p>
          <w:p w14:paraId="4C6F711D"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artTemplate: 'artTemplate/artTemplate.js'</w:t>
            </w:r>
          </w:p>
          <w:p w14:paraId="6A5331A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4A50F3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B457D43"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seajs.use('underscore');</w:t>
            </w:r>
          </w:p>
          <w:p w14:paraId="53E3235E"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seajs.use('drawManager');</w:t>
            </w:r>
          </w:p>
          <w:p w14:paraId="4BD0B78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seajs.use('SearchInfoWindow');</w:t>
            </w:r>
          </w:p>
          <w:p w14:paraId="211E4D01"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入口</w:t>
            </w:r>
          </w:p>
          <w:p w14:paraId="227CDC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seajs.use('../js/map_query/init.js');</w:t>
            </w:r>
          </w:p>
          <w:p w14:paraId="2B1E63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seajs.use('../js/common.js');</w:t>
            </w:r>
          </w:p>
          <w:p w14:paraId="6B9922D8" w14:textId="47D65ACC" w:rsidR="006E0F42" w:rsidRPr="00F249DC" w:rsidRDefault="00BF6DC7" w:rsidP="00BF6DC7">
            <w:pPr>
              <w:ind w:firstLine="400"/>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&lt;/script&gt;</w:t>
            </w:r>
          </w:p>
        </w:tc>
      </w:tr>
    </w:tbl>
    <w:p w14:paraId="1A847758" w14:textId="55256F46"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00BF6DC7">
        <w:rPr>
          <w:color w:val="000000"/>
          <w:sz w:val="24"/>
        </w:rPr>
        <w:t>js</w:t>
      </w:r>
      <w:r w:rsidR="00BF6DC7">
        <w:rPr>
          <w:rFonts w:hint="eastAsia"/>
          <w:color w:val="000000"/>
          <w:sz w:val="24"/>
        </w:rPr>
        <w:t>文件</w:t>
      </w:r>
      <w:r w:rsidR="00BF6DC7">
        <w:rPr>
          <w:color w:val="000000"/>
          <w:sz w:val="24"/>
        </w:rPr>
        <w:t>中</w:t>
      </w:r>
      <w:r w:rsidR="00BF6DC7">
        <w:rPr>
          <w:rFonts w:hint="eastAsia"/>
          <w:color w:val="000000"/>
          <w:sz w:val="24"/>
        </w:rPr>
        <w:t>按需</w:t>
      </w:r>
      <w:r w:rsidR="00BF6DC7">
        <w:rPr>
          <w:color w:val="000000"/>
          <w:sz w:val="24"/>
        </w:rPr>
        <w:t>引用库文件</w:t>
      </w:r>
      <w:r w:rsidR="00BF6DC7">
        <w:rPr>
          <w:rFonts w:hint="eastAsia"/>
          <w:color w:val="000000"/>
          <w:sz w:val="24"/>
        </w:rPr>
        <w:t>，</w:t>
      </w:r>
      <w:r w:rsidR="00BF6DC7">
        <w:rPr>
          <w:color w:val="000000"/>
          <w:sz w:val="24"/>
        </w:rPr>
        <w:t>不</w:t>
      </w:r>
      <w:r w:rsidR="00BF6DC7">
        <w:rPr>
          <w:rFonts w:hint="eastAsia"/>
          <w:color w:val="000000"/>
          <w:sz w:val="24"/>
        </w:rPr>
        <w:t>用</w:t>
      </w:r>
      <w:r w:rsidR="00BF6DC7">
        <w:rPr>
          <w:color w:val="000000"/>
          <w:sz w:val="24"/>
        </w:rPr>
        <w:t>写难</w:t>
      </w:r>
      <w:r w:rsidR="00BF6DC7">
        <w:rPr>
          <w:rFonts w:hint="eastAsia"/>
          <w:color w:val="000000"/>
          <w:sz w:val="24"/>
        </w:rPr>
        <w:t>维护</w:t>
      </w:r>
      <w:r w:rsidR="00BF6DC7">
        <w:rPr>
          <w:color w:val="000000"/>
          <w:sz w:val="24"/>
        </w:rPr>
        <w:t>的</w:t>
      </w:r>
      <w:r w:rsidR="00BF6DC7">
        <w:rPr>
          <w:rFonts w:hint="eastAsia"/>
          <w:color w:val="000000"/>
          <w:sz w:val="24"/>
        </w:rPr>
        <w:t>script</w:t>
      </w:r>
      <w:r w:rsidR="00BF6DC7">
        <w:rPr>
          <w:rFonts w:hint="eastAsia"/>
          <w:color w:val="000000"/>
          <w:sz w:val="24"/>
        </w:rPr>
        <w:t>标签</w:t>
      </w:r>
      <w:r w:rsidRPr="00F249DC">
        <w:rPr>
          <w:rFonts w:ascii="宋体" w:hAnsi="宋体"/>
          <w:color w:val="000000"/>
          <w:sz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0C101E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define(function (require, exports, module) {</w:t>
            </w:r>
          </w:p>
          <w:p w14:paraId="6178484C"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require('jquery');</w:t>
            </w:r>
          </w:p>
          <w:p w14:paraId="5E7A6D5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require('backbone');</w:t>
            </w:r>
          </w:p>
          <w:p w14:paraId="19C090D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地图部分</w:t>
            </w:r>
          </w:p>
          <w:p w14:paraId="0B8289B1"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map = require('../map_query/map');</w:t>
            </w:r>
          </w:p>
          <w:p w14:paraId="29E8F423"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template = require('artTemplate');</w:t>
            </w:r>
          </w:p>
          <w:p w14:paraId="4D36E9C4" w14:textId="466ED2E1"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map.init();</w:t>
            </w:r>
          </w:p>
          <w:p w14:paraId="4EB2DA8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日历控件</w:t>
            </w:r>
          </w:p>
          <w:p w14:paraId="3E7603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datetimepicker = require('../map_query/datetimepicker');</w:t>
            </w:r>
          </w:p>
          <w:p w14:paraId="0932704A" w14:textId="39E5F82E"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datetimepicker.init();</w:t>
            </w:r>
          </w:p>
          <w:p w14:paraId="313C77CD"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表单</w:t>
            </w:r>
          </w:p>
          <w:p w14:paraId="77CCB5A2"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form = require('../form');</w:t>
            </w:r>
          </w:p>
          <w:p w14:paraId="38FB1B63" w14:textId="3D302D72"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form.init();</w:t>
            </w:r>
          </w:p>
          <w:p w14:paraId="14567DD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列表逻辑</w:t>
            </w:r>
          </w:p>
          <w:p w14:paraId="5526183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list = require('../map_query/list');</w:t>
            </w:r>
          </w:p>
          <w:p w14:paraId="60A79CFB" w14:textId="740D4C2C" w:rsidR="006E0F42" w:rsidRPr="00BD0B88"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list.init();</w:t>
            </w:r>
          </w:p>
        </w:tc>
      </w:tr>
    </w:tbl>
    <w:p w14:paraId="3A082436" w14:textId="419727B1" w:rsidR="006E0F42" w:rsidRPr="00F249DC" w:rsidRDefault="006E0F42" w:rsidP="006E0F42">
      <w:pPr>
        <w:pStyle w:val="3"/>
        <w:spacing w:line="416" w:lineRule="auto"/>
        <w:rPr>
          <w:rFonts w:ascii="黑体" w:eastAsia="黑体" w:hAnsi="黑体"/>
          <w:b w:val="0"/>
          <w:color w:val="000000"/>
          <w:sz w:val="24"/>
          <w:szCs w:val="24"/>
        </w:rPr>
      </w:pPr>
      <w:bookmarkStart w:id="214" w:name="_Toc356990830"/>
      <w:bookmarkStart w:id="215" w:name="_Toc420932637"/>
      <w:bookmarkStart w:id="216" w:name="_Toc420933136"/>
      <w:r w:rsidRPr="00F249DC">
        <w:rPr>
          <w:rFonts w:ascii="黑体" w:eastAsia="黑体" w:hAnsi="黑体" w:hint="eastAsia"/>
          <w:b w:val="0"/>
          <w:color w:val="000000"/>
          <w:sz w:val="24"/>
          <w:szCs w:val="24"/>
        </w:rPr>
        <w:lastRenderedPageBreak/>
        <w:t>4.1.3</w:t>
      </w:r>
      <w:r w:rsidR="00AB7A7B" w:rsidRPr="00AB7A7B">
        <w:rPr>
          <w:rFonts w:ascii="黑体" w:eastAsia="黑体" w:hAnsi="黑体" w:hint="eastAsia"/>
          <w:b w:val="0"/>
          <w:color w:val="000000"/>
          <w:sz w:val="24"/>
          <w:szCs w:val="24"/>
        </w:rPr>
        <w:t>拆分</w:t>
      </w:r>
      <w:r w:rsidR="00AB7A7B" w:rsidRPr="00AB7A7B">
        <w:rPr>
          <w:rFonts w:ascii="黑体" w:eastAsia="黑体" w:hAnsi="黑体"/>
          <w:b w:val="0"/>
          <w:color w:val="000000"/>
          <w:sz w:val="24"/>
          <w:szCs w:val="24"/>
        </w:rPr>
        <w:t>BcakBone</w:t>
      </w:r>
      <w:r w:rsidR="00AB7A7B" w:rsidRPr="00AB7A7B">
        <w:rPr>
          <w:rFonts w:ascii="黑体" w:eastAsia="黑体" w:hAnsi="黑体" w:hint="eastAsia"/>
          <w:b w:val="0"/>
          <w:color w:val="000000"/>
          <w:sz w:val="24"/>
          <w:szCs w:val="24"/>
        </w:rPr>
        <w:t>的数据Model功能</w:t>
      </w:r>
      <w:bookmarkEnd w:id="214"/>
      <w:bookmarkEnd w:id="215"/>
      <w:bookmarkEnd w:id="216"/>
    </w:p>
    <w:p w14:paraId="79255174" w14:textId="380C04E4" w:rsidR="006E0F42" w:rsidRPr="00F249DC" w:rsidRDefault="00BF6DC7" w:rsidP="006E0F42">
      <w:pPr>
        <w:ind w:firstLine="480"/>
        <w:rPr>
          <w:rFonts w:ascii="宋体" w:hAnsi="宋体"/>
          <w:color w:val="000000"/>
          <w:sz w:val="24"/>
        </w:rPr>
      </w:pPr>
      <w:r w:rsidRPr="00BF6DC7">
        <w:rPr>
          <w:rFonts w:ascii="宋体" w:hAnsi="宋体"/>
          <w:color w:val="000000"/>
          <w:sz w:val="24"/>
        </w:rPr>
        <w:t>BcakBone为复杂Javascript应用程序提供模型(models)、集合(collections)、视图(views)的结构。其中模型用于绑定键值数据和自定义事件；集合附有可枚举函数的丰富API； 视图可以声明事件处理函数，并通过RESTful JSON接口连接到应用程序。</w:t>
      </w:r>
      <w:r>
        <w:rPr>
          <w:rFonts w:ascii="宋体" w:hAnsi="宋体" w:hint="eastAsia"/>
          <w:color w:val="000000"/>
          <w:sz w:val="24"/>
        </w:rPr>
        <w:t>这里</w:t>
      </w:r>
      <w:r>
        <w:rPr>
          <w:rFonts w:ascii="宋体" w:hAnsi="宋体"/>
          <w:color w:val="000000"/>
          <w:sz w:val="24"/>
        </w:rPr>
        <w:t>只需要用到它的数据模型</w:t>
      </w:r>
      <w:r>
        <w:rPr>
          <w:rFonts w:ascii="宋体" w:hAnsi="宋体" w:hint="eastAsia"/>
          <w:color w:val="000000"/>
          <w:sz w:val="24"/>
        </w:rPr>
        <w:t>，使用</w:t>
      </w:r>
      <w:r>
        <w:rPr>
          <w:rFonts w:ascii="宋体" w:hAnsi="宋体"/>
          <w:color w:val="000000"/>
          <w:sz w:val="24"/>
        </w:rPr>
        <w:t>方法</w:t>
      </w:r>
      <w:r w:rsidR="006E0F42" w:rsidRPr="00F249DC">
        <w:rPr>
          <w:rFonts w:ascii="宋体" w:hAnsi="宋体" w:hint="eastAsia"/>
          <w:color w:val="000000"/>
          <w:sz w:val="24"/>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BF6DC7" w:rsidRPr="00F249DC" w14:paraId="3677431A" w14:textId="77777777" w:rsidTr="00420504">
        <w:trPr>
          <w:trHeight w:val="2757"/>
          <w:jc w:val="center"/>
        </w:trPr>
        <w:tc>
          <w:tcPr>
            <w:tcW w:w="8789" w:type="dxa"/>
          </w:tcPr>
          <w:p w14:paraId="0E7D2B04" w14:textId="77777777" w:rsidR="00BF6DC7" w:rsidRDefault="00BF6DC7" w:rsidP="00BF6DC7">
            <w:pPr>
              <w:ind w:firstLineChars="200" w:firstLine="420"/>
            </w:pPr>
            <w:r>
              <w:t>define(function (require, exports, module){</w:t>
            </w:r>
          </w:p>
          <w:p w14:paraId="72E7EB67" w14:textId="77777777" w:rsidR="00BF6DC7" w:rsidRDefault="00BF6DC7" w:rsidP="00BF6DC7">
            <w:pPr>
              <w:ind w:firstLineChars="200" w:firstLine="420"/>
            </w:pPr>
            <w:r>
              <w:t xml:space="preserve">    require('jquery');</w:t>
            </w:r>
          </w:p>
          <w:p w14:paraId="463EBC0A" w14:textId="77777777" w:rsidR="00BF6DC7" w:rsidRDefault="00BF6DC7" w:rsidP="00BF6DC7">
            <w:pPr>
              <w:ind w:firstLineChars="200" w:firstLine="420"/>
            </w:pPr>
            <w:r>
              <w:t xml:space="preserve">    require('backbone');</w:t>
            </w:r>
          </w:p>
          <w:p w14:paraId="6FC09B94" w14:textId="77777777" w:rsidR="00BF6DC7" w:rsidRDefault="00BF6DC7" w:rsidP="00BF6DC7">
            <w:pPr>
              <w:ind w:firstLineChars="200" w:firstLine="420"/>
            </w:pPr>
            <w:r>
              <w:t xml:space="preserve">    var Model = Backbone.Model.extend({</w:t>
            </w:r>
          </w:p>
          <w:p w14:paraId="4B1D75B3" w14:textId="77777777" w:rsidR="00BF6DC7" w:rsidRDefault="00BF6DC7" w:rsidP="00BF6DC7">
            <w:pPr>
              <w:ind w:firstLineChars="200" w:firstLine="420"/>
            </w:pPr>
            <w:r>
              <w:t xml:space="preserve">        defaults: {</w:t>
            </w:r>
          </w:p>
          <w:p w14:paraId="44393476" w14:textId="77777777" w:rsidR="00BF6DC7" w:rsidRDefault="00BF6DC7" w:rsidP="00BF6DC7">
            <w:pPr>
              <w:ind w:firstLineChars="200" w:firstLine="420"/>
            </w:pPr>
            <w:r>
              <w:t xml:space="preserve">            list: {},</w:t>
            </w:r>
          </w:p>
          <w:p w14:paraId="619E63F0" w14:textId="77777777" w:rsidR="00BF6DC7" w:rsidRDefault="00BF6DC7" w:rsidP="00BF6DC7">
            <w:pPr>
              <w:ind w:firstLineChars="200" w:firstLine="420"/>
            </w:pPr>
            <w:r>
              <w:t xml:space="preserve">            detail: {}</w:t>
            </w:r>
          </w:p>
          <w:p w14:paraId="146CDC8F" w14:textId="77777777" w:rsidR="00BF6DC7" w:rsidRDefault="00BF6DC7" w:rsidP="00BF6DC7">
            <w:pPr>
              <w:ind w:firstLineChars="200" w:firstLine="420"/>
            </w:pPr>
            <w:r>
              <w:t xml:space="preserve">        },</w:t>
            </w:r>
          </w:p>
          <w:p w14:paraId="2F5622C8" w14:textId="77777777" w:rsidR="00BF6DC7" w:rsidRDefault="00BF6DC7" w:rsidP="00BF6DC7">
            <w:pPr>
              <w:ind w:firstLineChars="200" w:firstLine="420"/>
            </w:pPr>
            <w:r>
              <w:t xml:space="preserve">        initialize: function () {</w:t>
            </w:r>
          </w:p>
          <w:p w14:paraId="16811B6A" w14:textId="77777777" w:rsidR="00BF6DC7" w:rsidRDefault="00BF6DC7" w:rsidP="00BF6DC7">
            <w:pPr>
              <w:ind w:firstLineChars="200" w:firstLine="420"/>
            </w:pPr>
            <w:r>
              <w:t xml:space="preserve">            var _this = this;</w:t>
            </w:r>
          </w:p>
          <w:p w14:paraId="7205734B" w14:textId="77777777" w:rsidR="00BF6DC7" w:rsidRDefault="00BF6DC7" w:rsidP="00BF6DC7">
            <w:pPr>
              <w:ind w:firstLineChars="200" w:firstLine="420"/>
            </w:pPr>
            <w:r>
              <w:t xml:space="preserve">        },</w:t>
            </w:r>
          </w:p>
          <w:p w14:paraId="5624F084" w14:textId="77777777" w:rsidR="00BF6DC7" w:rsidRDefault="00BF6DC7" w:rsidP="00BF6DC7">
            <w:pPr>
              <w:ind w:firstLineChars="200" w:firstLine="420"/>
            </w:pPr>
            <w:r>
              <w:t xml:space="preserve">        search: function (req, fn, be) {</w:t>
            </w:r>
          </w:p>
          <w:p w14:paraId="622BE3EC" w14:textId="77777777" w:rsidR="00BF6DC7" w:rsidRDefault="00BF6DC7" w:rsidP="00BF6DC7">
            <w:pPr>
              <w:ind w:firstLineChars="200" w:firstLine="420"/>
            </w:pPr>
            <w:r>
              <w:t xml:space="preserve">        //$(".map_warning").find(".loading").remove();//ch</w:t>
            </w:r>
          </w:p>
          <w:p w14:paraId="48D3CB1F" w14:textId="77777777" w:rsidR="00BF6DC7" w:rsidRDefault="00BF6DC7" w:rsidP="00BF6DC7">
            <w:pPr>
              <w:ind w:firstLineChars="200" w:firstLine="420"/>
            </w:pPr>
            <w:r>
              <w:t xml:space="preserve">            var _this = this;</w:t>
            </w:r>
          </w:p>
          <w:p w14:paraId="00243DCE" w14:textId="77777777" w:rsidR="00BF6DC7" w:rsidRDefault="00BF6DC7" w:rsidP="00BF6DC7">
            <w:pPr>
              <w:ind w:firstLineChars="200" w:firstLine="420"/>
            </w:pPr>
            <w:r>
              <w:t xml:space="preserve">            $.ajax({</w:t>
            </w:r>
          </w:p>
          <w:p w14:paraId="0963BDA3" w14:textId="77777777" w:rsidR="00BF6DC7" w:rsidRDefault="00BF6DC7" w:rsidP="00BF6DC7">
            <w:pPr>
              <w:ind w:firstLineChars="200" w:firstLine="420"/>
            </w:pPr>
            <w:r>
              <w:t xml:space="preserve">                type: "GET",</w:t>
            </w:r>
          </w:p>
          <w:p w14:paraId="526ED9BA" w14:textId="77777777" w:rsidR="00BF6DC7" w:rsidRDefault="00BF6DC7" w:rsidP="00BF6DC7">
            <w:pPr>
              <w:ind w:firstLineChars="200" w:firstLine="420"/>
            </w:pPr>
            <w:r>
              <w:lastRenderedPageBreak/>
              <w:t>//                url: "../demo/mock/mapQuery.json",</w:t>
            </w:r>
          </w:p>
          <w:p w14:paraId="01A38FAE" w14:textId="77777777" w:rsidR="00BF6DC7" w:rsidRDefault="00BF6DC7" w:rsidP="00BF6DC7">
            <w:pPr>
              <w:ind w:firstLineChars="200" w:firstLine="420"/>
            </w:pPr>
            <w:r>
              <w:t>//                url: "http://localhost:9999/demo",</w:t>
            </w:r>
          </w:p>
          <w:p w14:paraId="7ACBA59A" w14:textId="77777777" w:rsidR="00BF6DC7" w:rsidRDefault="00BF6DC7" w:rsidP="00BF6DC7">
            <w:pPr>
              <w:ind w:firstLineChars="200" w:firstLine="420"/>
            </w:pPr>
            <w:r>
              <w:t xml:space="preserve">                url: "http://acm.swust.edu.cn:8180/LocationMonitor/handler/locationQuery/queryByPage",</w:t>
            </w:r>
          </w:p>
          <w:p w14:paraId="719D0944" w14:textId="77777777" w:rsidR="00BF6DC7" w:rsidRDefault="00BF6DC7" w:rsidP="00BF6DC7">
            <w:pPr>
              <w:ind w:firstLineChars="200" w:firstLine="420"/>
            </w:pPr>
            <w:r>
              <w:t>//                url: "http://192.168.1.101:8080/LocationMonitor/handler/locationQuery/queryByPage",</w:t>
            </w:r>
          </w:p>
          <w:p w14:paraId="307978E7" w14:textId="77777777" w:rsidR="00BF6DC7" w:rsidRDefault="00BF6DC7" w:rsidP="00BF6DC7">
            <w:pPr>
              <w:ind w:firstLineChars="200" w:firstLine="420"/>
            </w:pPr>
            <w:r>
              <w:t xml:space="preserve">                data: req,</w:t>
            </w:r>
          </w:p>
          <w:p w14:paraId="3F2011DB" w14:textId="77777777" w:rsidR="00BF6DC7" w:rsidRDefault="00BF6DC7" w:rsidP="00BF6DC7">
            <w:pPr>
              <w:ind w:firstLineChars="200" w:firstLine="420"/>
            </w:pPr>
            <w:r>
              <w:t xml:space="preserve">                beforeSend: function () {</w:t>
            </w:r>
          </w:p>
          <w:p w14:paraId="4C59D387" w14:textId="77777777" w:rsidR="00BF6DC7" w:rsidRDefault="00BF6DC7" w:rsidP="00BF6DC7">
            <w:pPr>
              <w:ind w:firstLineChars="200" w:firstLine="420"/>
            </w:pPr>
            <w:r>
              <w:t xml:space="preserve">                    if ($.isFunction(be)) {</w:t>
            </w:r>
          </w:p>
          <w:p w14:paraId="2D14BB22" w14:textId="77777777" w:rsidR="00BF6DC7" w:rsidRDefault="00BF6DC7" w:rsidP="00BF6DC7">
            <w:pPr>
              <w:ind w:firstLineChars="200" w:firstLine="420"/>
            </w:pPr>
            <w:r>
              <w:t xml:space="preserve">                        be();</w:t>
            </w:r>
          </w:p>
          <w:p w14:paraId="0F5BE012" w14:textId="77777777" w:rsidR="00BF6DC7" w:rsidRDefault="00BF6DC7" w:rsidP="00BF6DC7">
            <w:pPr>
              <w:ind w:firstLineChars="200" w:firstLine="420"/>
            </w:pPr>
            <w:r>
              <w:t xml:space="preserve">                    }</w:t>
            </w:r>
          </w:p>
          <w:p w14:paraId="52AFC869" w14:textId="77777777" w:rsidR="00BF6DC7" w:rsidRDefault="00BF6DC7" w:rsidP="00BF6DC7">
            <w:pPr>
              <w:ind w:firstLineChars="200" w:firstLine="420"/>
            </w:pPr>
            <w:r>
              <w:t xml:space="preserve">                },</w:t>
            </w:r>
          </w:p>
          <w:p w14:paraId="3CA854FD" w14:textId="77777777" w:rsidR="00BF6DC7" w:rsidRDefault="00BF6DC7" w:rsidP="00BF6DC7">
            <w:pPr>
              <w:ind w:firstLineChars="200" w:firstLine="420"/>
            </w:pPr>
            <w:r>
              <w:t xml:space="preserve">                dataType: "jsonp",</w:t>
            </w:r>
          </w:p>
          <w:p w14:paraId="20D13685" w14:textId="77777777" w:rsidR="00BF6DC7" w:rsidRDefault="00BF6DC7" w:rsidP="00BF6DC7">
            <w:pPr>
              <w:ind w:firstLineChars="200" w:firstLine="420"/>
            </w:pPr>
            <w:r>
              <w:t xml:space="preserve">                success: function (data) {</w:t>
            </w:r>
          </w:p>
          <w:p w14:paraId="1525402B" w14:textId="77777777" w:rsidR="00BF6DC7" w:rsidRDefault="00BF6DC7" w:rsidP="00BF6DC7">
            <w:pPr>
              <w:ind w:firstLineChars="200" w:firstLine="420"/>
            </w:pPr>
            <w:r>
              <w:t xml:space="preserve">                    if (data.errcode === 0) {</w:t>
            </w:r>
          </w:p>
          <w:p w14:paraId="511B7FC5" w14:textId="77777777" w:rsidR="00BF6DC7" w:rsidRDefault="00BF6DC7" w:rsidP="00BF6DC7">
            <w:pPr>
              <w:ind w:firstLineChars="200" w:firstLine="420"/>
            </w:pPr>
            <w:r>
              <w:t xml:space="preserve">                        _this.set('list', data);</w:t>
            </w:r>
          </w:p>
          <w:p w14:paraId="270193B7" w14:textId="77777777" w:rsidR="00BF6DC7" w:rsidRDefault="00BF6DC7" w:rsidP="00BF6DC7">
            <w:pPr>
              <w:ind w:firstLineChars="200" w:firstLine="420"/>
            </w:pPr>
            <w:r>
              <w:t xml:space="preserve">                        if ($.isFunction(fn)) {</w:t>
            </w:r>
          </w:p>
          <w:p w14:paraId="028CA395" w14:textId="77777777" w:rsidR="00BF6DC7" w:rsidRDefault="00BF6DC7" w:rsidP="00BF6DC7">
            <w:pPr>
              <w:ind w:firstLineChars="200" w:firstLine="420"/>
            </w:pPr>
            <w:r>
              <w:t xml:space="preserve">                            fn(data);</w:t>
            </w:r>
          </w:p>
          <w:p w14:paraId="686C4545" w14:textId="77777777" w:rsidR="00BF6DC7" w:rsidRDefault="00BF6DC7" w:rsidP="00BF6DC7">
            <w:pPr>
              <w:ind w:firstLineChars="200" w:firstLine="420"/>
            </w:pPr>
            <w:r>
              <w:t xml:space="preserve">                        }</w:t>
            </w:r>
          </w:p>
          <w:p w14:paraId="1CAA667A" w14:textId="77777777" w:rsidR="00BF6DC7" w:rsidRDefault="00BF6DC7" w:rsidP="00BF6DC7">
            <w:pPr>
              <w:ind w:firstLineChars="200" w:firstLine="420"/>
            </w:pPr>
            <w:r>
              <w:t xml:space="preserve">                    } else {</w:t>
            </w:r>
          </w:p>
          <w:p w14:paraId="502A0AD8"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77EEE6F8" w14:textId="77777777" w:rsidR="00BF6DC7" w:rsidRDefault="00BF6DC7" w:rsidP="00BF6DC7">
            <w:pPr>
              <w:ind w:firstLineChars="200" w:firstLine="420"/>
            </w:pPr>
          </w:p>
          <w:p w14:paraId="231FA484" w14:textId="77777777" w:rsidR="00BF6DC7" w:rsidRDefault="00BF6DC7" w:rsidP="00BF6DC7">
            <w:pPr>
              <w:ind w:firstLineChars="200" w:firstLine="420"/>
            </w:pPr>
            <w:r>
              <w:t xml:space="preserve">                    }</w:t>
            </w:r>
          </w:p>
          <w:p w14:paraId="0FF72F80" w14:textId="77777777" w:rsidR="00BF6DC7" w:rsidRDefault="00BF6DC7" w:rsidP="00BF6DC7">
            <w:pPr>
              <w:ind w:firstLineChars="200" w:firstLine="420"/>
            </w:pPr>
            <w:r>
              <w:t xml:space="preserve">                }</w:t>
            </w:r>
          </w:p>
          <w:p w14:paraId="18E60949" w14:textId="77777777" w:rsidR="00BF6DC7" w:rsidRDefault="00BF6DC7" w:rsidP="00BF6DC7">
            <w:pPr>
              <w:ind w:firstLineChars="200" w:firstLine="420"/>
            </w:pPr>
            <w:r>
              <w:t xml:space="preserve">            });</w:t>
            </w:r>
          </w:p>
          <w:p w14:paraId="4BFEE972" w14:textId="77777777" w:rsidR="00BF6DC7" w:rsidRDefault="00BF6DC7" w:rsidP="00BF6DC7">
            <w:pPr>
              <w:ind w:firstLineChars="200" w:firstLine="420"/>
            </w:pPr>
            <w:r>
              <w:t xml:space="preserve">        },</w:t>
            </w:r>
          </w:p>
          <w:p w14:paraId="0D4E8F89" w14:textId="77777777" w:rsidR="00BF6DC7" w:rsidRDefault="00BF6DC7" w:rsidP="00BF6DC7">
            <w:pPr>
              <w:ind w:firstLineChars="200" w:firstLine="420"/>
            </w:pPr>
            <w:r>
              <w:t xml:space="preserve">        search_detail: function (req, fn, be) {</w:t>
            </w:r>
          </w:p>
          <w:p w14:paraId="19E53B6F" w14:textId="77777777" w:rsidR="00BF6DC7" w:rsidRDefault="00BF6DC7" w:rsidP="00BF6DC7">
            <w:pPr>
              <w:ind w:firstLineChars="200" w:firstLine="420"/>
            </w:pPr>
            <w:r>
              <w:t xml:space="preserve">            var _this = this;</w:t>
            </w:r>
          </w:p>
          <w:p w14:paraId="0A25E1CD" w14:textId="77777777" w:rsidR="00BF6DC7" w:rsidRDefault="00BF6DC7" w:rsidP="00BF6DC7">
            <w:pPr>
              <w:ind w:firstLineChars="200" w:firstLine="420"/>
            </w:pPr>
            <w:r>
              <w:t xml:space="preserve">            $.ajax({</w:t>
            </w:r>
          </w:p>
          <w:p w14:paraId="6A542C18" w14:textId="77777777" w:rsidR="00BF6DC7" w:rsidRDefault="00BF6DC7" w:rsidP="00BF6DC7">
            <w:pPr>
              <w:ind w:firstLineChars="200" w:firstLine="420"/>
            </w:pPr>
            <w:r>
              <w:t xml:space="preserve">                type: "GET",</w:t>
            </w:r>
          </w:p>
          <w:p w14:paraId="3A2C7E85" w14:textId="77777777" w:rsidR="00BF6DC7" w:rsidRDefault="00BF6DC7" w:rsidP="00BF6DC7">
            <w:pPr>
              <w:ind w:firstLineChars="200" w:firstLine="420"/>
            </w:pPr>
            <w:r>
              <w:lastRenderedPageBreak/>
              <w:t>//                url: "http://acm.swust.edu.cn:8180/LocationMonitor/handler/locationQuery/queryLocByPage",</w:t>
            </w:r>
          </w:p>
          <w:p w14:paraId="57FE7A13" w14:textId="77777777" w:rsidR="00BF6DC7" w:rsidRDefault="00BF6DC7" w:rsidP="00BF6DC7">
            <w:pPr>
              <w:ind w:firstLineChars="200" w:firstLine="420"/>
            </w:pPr>
            <w:r>
              <w:t xml:space="preserve">                url: "http://acm.swust.edu.cn:8180/LocationMonitor/handler/locationQuery/queryLocation",</w:t>
            </w:r>
          </w:p>
          <w:p w14:paraId="589E08DC" w14:textId="77777777" w:rsidR="00BF6DC7" w:rsidRDefault="00BF6DC7" w:rsidP="00BF6DC7">
            <w:pPr>
              <w:ind w:firstLineChars="200" w:firstLine="420"/>
            </w:pPr>
            <w:r>
              <w:t xml:space="preserve">                data: req,</w:t>
            </w:r>
          </w:p>
          <w:p w14:paraId="41C6D795" w14:textId="77777777" w:rsidR="00BF6DC7" w:rsidRDefault="00BF6DC7" w:rsidP="00BF6DC7">
            <w:pPr>
              <w:ind w:firstLineChars="200" w:firstLine="420"/>
            </w:pPr>
            <w:r>
              <w:t xml:space="preserve">                beforeSend: function () {</w:t>
            </w:r>
          </w:p>
          <w:p w14:paraId="04494C0B" w14:textId="77777777" w:rsidR="00BF6DC7" w:rsidRDefault="00BF6DC7" w:rsidP="00BF6DC7">
            <w:pPr>
              <w:ind w:firstLineChars="200" w:firstLine="420"/>
            </w:pPr>
            <w:r>
              <w:t xml:space="preserve">                    if ($.isFunction(be)) {</w:t>
            </w:r>
          </w:p>
          <w:p w14:paraId="0AF6FE77" w14:textId="77777777" w:rsidR="00BF6DC7" w:rsidRDefault="00BF6DC7" w:rsidP="00BF6DC7">
            <w:pPr>
              <w:ind w:firstLineChars="200" w:firstLine="420"/>
            </w:pPr>
            <w:r>
              <w:t xml:space="preserve">                        be();</w:t>
            </w:r>
          </w:p>
          <w:p w14:paraId="408CE51C" w14:textId="77777777" w:rsidR="00BF6DC7" w:rsidRDefault="00BF6DC7" w:rsidP="00BF6DC7">
            <w:pPr>
              <w:ind w:firstLineChars="200" w:firstLine="420"/>
            </w:pPr>
            <w:r>
              <w:t xml:space="preserve">                    }</w:t>
            </w:r>
          </w:p>
          <w:p w14:paraId="783E40C1" w14:textId="77777777" w:rsidR="00BF6DC7" w:rsidRDefault="00BF6DC7" w:rsidP="00BF6DC7">
            <w:pPr>
              <w:ind w:firstLineChars="200" w:firstLine="420"/>
            </w:pPr>
            <w:r>
              <w:t xml:space="preserve">                },</w:t>
            </w:r>
          </w:p>
          <w:p w14:paraId="0747274D" w14:textId="77777777" w:rsidR="00BF6DC7" w:rsidRDefault="00BF6DC7" w:rsidP="00BF6DC7">
            <w:pPr>
              <w:ind w:firstLineChars="200" w:firstLine="420"/>
            </w:pPr>
            <w:r>
              <w:t xml:space="preserve">                dataType: "jsonp",</w:t>
            </w:r>
          </w:p>
          <w:p w14:paraId="4FBB59C3" w14:textId="77777777" w:rsidR="00BF6DC7" w:rsidRDefault="00BF6DC7" w:rsidP="00BF6DC7">
            <w:pPr>
              <w:ind w:firstLineChars="200" w:firstLine="420"/>
            </w:pPr>
            <w:r>
              <w:t xml:space="preserve">                success: function (data) {</w:t>
            </w:r>
          </w:p>
          <w:p w14:paraId="616F6ECC" w14:textId="77777777" w:rsidR="00BF6DC7" w:rsidRDefault="00BF6DC7" w:rsidP="00BF6DC7">
            <w:pPr>
              <w:ind w:firstLineChars="200" w:firstLine="420"/>
            </w:pPr>
            <w:r>
              <w:t xml:space="preserve">                    if (data.errcode === 0) {</w:t>
            </w:r>
          </w:p>
          <w:p w14:paraId="0AFA639A" w14:textId="77777777" w:rsidR="00BF6DC7" w:rsidRDefault="00BF6DC7" w:rsidP="00BF6DC7">
            <w:pPr>
              <w:ind w:firstLineChars="200" w:firstLine="420"/>
            </w:pPr>
            <w:r>
              <w:t xml:space="preserve">                        _this.set('detail', data);</w:t>
            </w:r>
          </w:p>
          <w:p w14:paraId="42CBB61B" w14:textId="77777777" w:rsidR="00BF6DC7" w:rsidRDefault="00BF6DC7" w:rsidP="00BF6DC7">
            <w:pPr>
              <w:ind w:firstLineChars="200" w:firstLine="420"/>
            </w:pPr>
            <w:r>
              <w:t xml:space="preserve">                        if ($.isFunction(fn)) {</w:t>
            </w:r>
          </w:p>
          <w:p w14:paraId="1C15F544" w14:textId="77777777" w:rsidR="00BF6DC7" w:rsidRDefault="00BF6DC7" w:rsidP="00BF6DC7">
            <w:pPr>
              <w:ind w:firstLineChars="200" w:firstLine="420"/>
            </w:pPr>
            <w:r>
              <w:t xml:space="preserve">                            fn(data);</w:t>
            </w:r>
          </w:p>
          <w:p w14:paraId="116EE1CF" w14:textId="77777777" w:rsidR="00BF6DC7" w:rsidRDefault="00BF6DC7" w:rsidP="00BF6DC7">
            <w:pPr>
              <w:ind w:firstLineChars="200" w:firstLine="420"/>
            </w:pPr>
            <w:r>
              <w:t xml:space="preserve">                        }</w:t>
            </w:r>
          </w:p>
          <w:p w14:paraId="65D98D33" w14:textId="77777777" w:rsidR="00BF6DC7" w:rsidRDefault="00BF6DC7" w:rsidP="00BF6DC7">
            <w:pPr>
              <w:ind w:firstLineChars="200" w:firstLine="420"/>
            </w:pPr>
            <w:r>
              <w:t xml:space="preserve">                    } else {</w:t>
            </w:r>
          </w:p>
          <w:p w14:paraId="660AD6E9"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48E38C60" w14:textId="77777777" w:rsidR="00BF6DC7" w:rsidRDefault="00BF6DC7" w:rsidP="00BF6DC7">
            <w:pPr>
              <w:ind w:firstLineChars="200" w:firstLine="420"/>
            </w:pPr>
            <w:r>
              <w:t xml:space="preserve">                        if ($.isFunction(fn)) {</w:t>
            </w:r>
          </w:p>
          <w:p w14:paraId="5C8D0FA5" w14:textId="77777777" w:rsidR="00BF6DC7" w:rsidRDefault="00BF6DC7" w:rsidP="00BF6DC7">
            <w:pPr>
              <w:ind w:firstLineChars="200" w:firstLine="420"/>
            </w:pPr>
            <w:r>
              <w:t xml:space="preserve">                            fn(data);</w:t>
            </w:r>
          </w:p>
          <w:p w14:paraId="2A9E25CD" w14:textId="77777777" w:rsidR="00BF6DC7" w:rsidRDefault="00BF6DC7" w:rsidP="00BF6DC7">
            <w:pPr>
              <w:ind w:firstLineChars="200" w:firstLine="420"/>
            </w:pPr>
            <w:r>
              <w:t xml:space="preserve">                        }</w:t>
            </w:r>
          </w:p>
          <w:p w14:paraId="101D02CA" w14:textId="77777777" w:rsidR="00BF6DC7" w:rsidRDefault="00BF6DC7" w:rsidP="00BF6DC7">
            <w:pPr>
              <w:ind w:firstLineChars="200" w:firstLine="420"/>
            </w:pPr>
            <w:r>
              <w:t xml:space="preserve">                    }</w:t>
            </w:r>
          </w:p>
          <w:p w14:paraId="4400C6A4" w14:textId="77777777" w:rsidR="00BF6DC7" w:rsidRDefault="00BF6DC7" w:rsidP="00BF6DC7">
            <w:pPr>
              <w:ind w:firstLineChars="200" w:firstLine="420"/>
            </w:pPr>
            <w:r>
              <w:t xml:space="preserve">                }</w:t>
            </w:r>
          </w:p>
          <w:p w14:paraId="6CD15173" w14:textId="77777777" w:rsidR="00BF6DC7" w:rsidRDefault="00BF6DC7" w:rsidP="00BF6DC7">
            <w:pPr>
              <w:ind w:firstLineChars="200" w:firstLine="420"/>
            </w:pPr>
            <w:r>
              <w:t xml:space="preserve">            });</w:t>
            </w:r>
          </w:p>
          <w:p w14:paraId="352E9ABF" w14:textId="77777777" w:rsidR="00BF6DC7" w:rsidRDefault="00BF6DC7" w:rsidP="00BF6DC7">
            <w:pPr>
              <w:ind w:firstLineChars="200" w:firstLine="420"/>
            </w:pPr>
            <w:r>
              <w:t xml:space="preserve">        }</w:t>
            </w:r>
          </w:p>
          <w:p w14:paraId="57F34F80" w14:textId="77777777" w:rsidR="00BF6DC7" w:rsidRDefault="00BF6DC7" w:rsidP="00BF6DC7">
            <w:pPr>
              <w:ind w:firstLineChars="200" w:firstLine="420"/>
            </w:pPr>
            <w:r>
              <w:t xml:space="preserve">    });</w:t>
            </w:r>
          </w:p>
          <w:p w14:paraId="2C3DD198" w14:textId="77777777" w:rsidR="00BF6DC7" w:rsidRDefault="00BF6DC7" w:rsidP="00BF6DC7">
            <w:pPr>
              <w:ind w:firstLineChars="200" w:firstLine="420"/>
            </w:pPr>
            <w:r>
              <w:t xml:space="preserve">    module.exports = new Model();</w:t>
            </w:r>
          </w:p>
          <w:p w14:paraId="71892C59" w14:textId="5A9E83DE" w:rsidR="00BF6DC7" w:rsidRPr="00F249DC" w:rsidRDefault="00BF6DC7" w:rsidP="00BF6DC7">
            <w:pPr>
              <w:ind w:firstLineChars="200" w:firstLine="420"/>
              <w:rPr>
                <w:color w:val="000000"/>
                <w:sz w:val="24"/>
              </w:rPr>
            </w:pPr>
            <w:r>
              <w:t>});</w:t>
            </w:r>
          </w:p>
        </w:tc>
      </w:tr>
    </w:tbl>
    <w:p w14:paraId="27859791" w14:textId="21151666" w:rsidR="00AB7A7B" w:rsidRPr="00F249DC" w:rsidRDefault="00AB7A7B" w:rsidP="00AB7A7B">
      <w:pPr>
        <w:pStyle w:val="3"/>
        <w:spacing w:line="416" w:lineRule="auto"/>
        <w:rPr>
          <w:rFonts w:ascii="黑体" w:eastAsia="黑体" w:hAnsi="黑体"/>
          <w:b w:val="0"/>
          <w:color w:val="000000"/>
          <w:sz w:val="24"/>
          <w:szCs w:val="24"/>
        </w:rPr>
      </w:pPr>
      <w:bookmarkStart w:id="217" w:name="_Toc420932638"/>
      <w:bookmarkStart w:id="218" w:name="_Toc420933137"/>
      <w:r w:rsidRPr="00F249DC">
        <w:rPr>
          <w:rFonts w:ascii="黑体" w:eastAsia="黑体" w:hAnsi="黑体" w:hint="eastAsia"/>
          <w:b w:val="0"/>
          <w:color w:val="000000"/>
          <w:sz w:val="24"/>
          <w:szCs w:val="24"/>
        </w:rPr>
        <w:lastRenderedPageBreak/>
        <w:t>4.1</w:t>
      </w:r>
      <w:r>
        <w:rPr>
          <w:rFonts w:ascii="黑体" w:eastAsia="黑体" w:hAnsi="黑体" w:hint="eastAsia"/>
          <w:b w:val="0"/>
          <w:color w:val="000000"/>
          <w:sz w:val="24"/>
          <w:szCs w:val="24"/>
        </w:rPr>
        <w:t>.</w:t>
      </w:r>
      <w:r>
        <w:rPr>
          <w:rFonts w:ascii="黑体" w:eastAsia="黑体" w:hAnsi="黑体"/>
          <w:b w:val="0"/>
          <w:color w:val="000000"/>
          <w:sz w:val="24"/>
          <w:szCs w:val="24"/>
        </w:rPr>
        <w:t>4</w:t>
      </w:r>
      <w:r w:rsidRPr="00AB7A7B">
        <w:rPr>
          <w:rFonts w:hint="eastAsia"/>
        </w:rPr>
        <w:t xml:space="preserve"> </w:t>
      </w:r>
      <w:r w:rsidRPr="00AB7A7B">
        <w:rPr>
          <w:rFonts w:ascii="黑体" w:eastAsia="黑体" w:hAnsi="黑体" w:hint="eastAsia"/>
          <w:b w:val="0"/>
          <w:color w:val="000000"/>
          <w:sz w:val="24"/>
          <w:szCs w:val="24"/>
        </w:rPr>
        <w:t>A</w:t>
      </w:r>
      <w:r w:rsidRPr="00AB7A7B">
        <w:rPr>
          <w:rFonts w:ascii="黑体" w:eastAsia="黑体" w:hAnsi="黑体"/>
          <w:b w:val="0"/>
          <w:color w:val="000000"/>
          <w:sz w:val="24"/>
          <w:szCs w:val="24"/>
        </w:rPr>
        <w:t>rtTeplate</w:t>
      </w:r>
      <w:r w:rsidRPr="00AB7A7B">
        <w:rPr>
          <w:rFonts w:ascii="黑体" w:eastAsia="黑体" w:hAnsi="黑体" w:hint="eastAsia"/>
          <w:b w:val="0"/>
          <w:color w:val="000000"/>
          <w:sz w:val="24"/>
          <w:szCs w:val="24"/>
        </w:rPr>
        <w:t>简化</w:t>
      </w:r>
      <w:r w:rsidRPr="00AB7A7B">
        <w:rPr>
          <w:rFonts w:ascii="黑体" w:eastAsia="黑体" w:hAnsi="黑体"/>
          <w:b w:val="0"/>
          <w:color w:val="000000"/>
          <w:sz w:val="24"/>
          <w:szCs w:val="24"/>
        </w:rPr>
        <w:t>管理模板渲染功能</w:t>
      </w:r>
      <w:bookmarkEnd w:id="217"/>
      <w:bookmarkEnd w:id="218"/>
    </w:p>
    <w:p w14:paraId="2AF53C69" w14:textId="2B2C1870" w:rsidR="00AB7A7B" w:rsidRDefault="00A73372" w:rsidP="00AB7A7B">
      <w:pPr>
        <w:ind w:firstLine="480"/>
        <w:rPr>
          <w:rFonts w:ascii="宋体" w:hAnsi="宋体"/>
          <w:color w:val="000000"/>
          <w:sz w:val="24"/>
        </w:rPr>
      </w:pPr>
      <w:r w:rsidRPr="00A73372">
        <w:rPr>
          <w:rFonts w:ascii="宋体" w:hAnsi="宋体"/>
          <w:color w:val="000000"/>
          <w:sz w:val="24"/>
        </w:rPr>
        <w:t>artTemplate 是新一代 javascript 模板引擎，它采用预编译方式让性能有了质的飞跃，并且充分利用 javascript 引擎特性，使得其性能无论在前端还是后端都有极其出色的表现。在 chrome 下渲染效率测试中分别是知名引擎 Mustache 与 micro tmpl 的 25 、 32 倍。</w:t>
      </w:r>
    </w:p>
    <w:p w14:paraId="49804346" w14:textId="483603D6" w:rsidR="00A73372" w:rsidRDefault="00A73372" w:rsidP="00A73372">
      <w:pPr>
        <w:ind w:firstLine="480"/>
        <w:rPr>
          <w:rFonts w:ascii="宋体" w:hAnsi="宋体"/>
          <w:color w:val="000000"/>
          <w:sz w:val="24"/>
        </w:rPr>
      </w:pPr>
      <w:r>
        <w:rPr>
          <w:rFonts w:ascii="宋体" w:hAnsi="宋体" w:hint="eastAsia"/>
          <w:color w:val="000000"/>
          <w:sz w:val="24"/>
        </w:rPr>
        <w:t>第一步</w:t>
      </w:r>
      <w:r>
        <w:rPr>
          <w:rFonts w:ascii="宋体" w:hAnsi="宋体"/>
          <w:color w:val="000000"/>
          <w:sz w:val="24"/>
        </w:rPr>
        <w:t>，在</w:t>
      </w:r>
      <w:r>
        <w:rPr>
          <w:rFonts w:ascii="宋体" w:hAnsi="宋体" w:hint="eastAsia"/>
          <w:color w:val="000000"/>
          <w:sz w:val="24"/>
        </w:rPr>
        <w:t>html文件</w:t>
      </w:r>
      <w:r>
        <w:rPr>
          <w:rFonts w:ascii="宋体" w:hAnsi="宋体"/>
          <w:color w:val="000000"/>
          <w:sz w:val="24"/>
        </w:rPr>
        <w:t>中</w:t>
      </w:r>
      <w:r>
        <w:rPr>
          <w:rFonts w:ascii="宋体" w:hAnsi="宋体" w:hint="eastAsia"/>
          <w:color w:val="000000"/>
          <w:sz w:val="24"/>
        </w:rPr>
        <w:t>将</w:t>
      </w:r>
      <w:r>
        <w:rPr>
          <w:rFonts w:ascii="宋体" w:hAnsi="宋体"/>
          <w:color w:val="000000"/>
          <w:sz w:val="24"/>
        </w:rPr>
        <w:t>模板</w:t>
      </w:r>
      <w:r>
        <w:rPr>
          <w:rFonts w:ascii="宋体" w:hAnsi="宋体" w:hint="eastAsia"/>
          <w:color w:val="000000"/>
          <w:sz w:val="24"/>
        </w:rPr>
        <w:t>字符保存</w:t>
      </w:r>
      <w:r>
        <w:rPr>
          <w:rFonts w:ascii="宋体" w:hAnsi="宋体"/>
          <w:color w:val="000000"/>
          <w:sz w:val="24"/>
        </w:rPr>
        <w:t>在</w:t>
      </w:r>
      <w:r>
        <w:rPr>
          <w:rFonts w:ascii="宋体" w:hAnsi="宋体" w:hint="eastAsia"/>
          <w:color w:val="000000"/>
          <w:sz w:val="24"/>
        </w:rPr>
        <w:t>&lt;script&gt;</w:t>
      </w:r>
      <w:r w:rsidRPr="00A73372">
        <w:rPr>
          <w:rFonts w:ascii="宋体" w:hAnsi="宋体" w:hint="eastAsia"/>
          <w:color w:val="000000"/>
          <w:sz w:val="24"/>
        </w:rPr>
        <w:t>标签</w:t>
      </w:r>
      <w:r w:rsidRPr="00A73372">
        <w:rPr>
          <w:rFonts w:ascii="宋体" w:hAnsi="宋体"/>
          <w:color w:val="000000"/>
          <w:sz w:val="24"/>
        </w:rPr>
        <w:t>中</w:t>
      </w:r>
      <w:r>
        <w:rPr>
          <w:rFonts w:ascii="宋体" w:hAnsi="宋体" w:hint="eastAsia"/>
          <w:color w:val="000000"/>
          <w:sz w:val="24"/>
        </w:rPr>
        <w:t>。</w:t>
      </w:r>
    </w:p>
    <w:tbl>
      <w:tblPr>
        <w:tblStyle w:val="aff1"/>
        <w:tblW w:w="0" w:type="auto"/>
        <w:tblLook w:val="04A0" w:firstRow="1" w:lastRow="0" w:firstColumn="1" w:lastColumn="0" w:noHBand="0" w:noVBand="1"/>
      </w:tblPr>
      <w:tblGrid>
        <w:gridCol w:w="9003"/>
      </w:tblGrid>
      <w:tr w:rsidR="00A73372" w14:paraId="0FB6242B" w14:textId="77777777" w:rsidTr="00A73372">
        <w:tc>
          <w:tcPr>
            <w:tcW w:w="9003" w:type="dxa"/>
          </w:tcPr>
          <w:p w14:paraId="621CC94C" w14:textId="77777777" w:rsidR="00A73372" w:rsidRPr="00A73372" w:rsidRDefault="00A73372" w:rsidP="00A73372">
            <w:pPr>
              <w:rPr>
                <w:kern w:val="2"/>
                <w:sz w:val="21"/>
              </w:rPr>
            </w:pPr>
            <w:r w:rsidRPr="00A73372">
              <w:rPr>
                <w:kern w:val="2"/>
                <w:sz w:val="21"/>
              </w:rPr>
              <w:t>&lt;script id="Tpl_marquee" type="text/html"&gt;</w:t>
            </w:r>
          </w:p>
          <w:p w14:paraId="05635C87" w14:textId="77777777" w:rsidR="00A73372" w:rsidRPr="00A73372" w:rsidRDefault="00A73372" w:rsidP="00A73372">
            <w:pPr>
              <w:rPr>
                <w:kern w:val="2"/>
                <w:sz w:val="21"/>
              </w:rPr>
            </w:pPr>
            <w:r w:rsidRPr="00A73372">
              <w:rPr>
                <w:kern w:val="2"/>
                <w:sz w:val="21"/>
              </w:rPr>
              <w:t xml:space="preserve">        {{each data as value i}}</w:t>
            </w:r>
          </w:p>
          <w:p w14:paraId="4FE15A71" w14:textId="77777777" w:rsidR="00A73372" w:rsidRPr="00A73372" w:rsidRDefault="00A73372" w:rsidP="00A73372">
            <w:pPr>
              <w:rPr>
                <w:kern w:val="2"/>
                <w:sz w:val="21"/>
              </w:rPr>
            </w:pPr>
            <w:r w:rsidRPr="00A73372">
              <w:rPr>
                <w:kern w:val="2"/>
                <w:sz w:val="21"/>
              </w:rPr>
              <w:t xml:space="preserve">            {{each value.items as v ii}}</w:t>
            </w:r>
          </w:p>
          <w:p w14:paraId="1357921F" w14:textId="77777777" w:rsidR="00A73372" w:rsidRPr="00A73372" w:rsidRDefault="00A73372" w:rsidP="00A73372">
            <w:pPr>
              <w:rPr>
                <w:kern w:val="2"/>
                <w:sz w:val="21"/>
              </w:rPr>
            </w:pPr>
            <w:r w:rsidRPr="00A73372">
              <w:rPr>
                <w:rFonts w:hint="eastAsia"/>
                <w:kern w:val="2"/>
                <w:sz w:val="21"/>
              </w:rPr>
              <w:t xml:space="preserve">        &lt;p&gt;</w:t>
            </w:r>
            <w:r w:rsidRPr="00A73372">
              <w:rPr>
                <w:rFonts w:hint="eastAsia"/>
                <w:kern w:val="2"/>
                <w:sz w:val="21"/>
              </w:rPr>
              <w:t>新增对象：</w:t>
            </w:r>
            <w:r w:rsidRPr="00A73372">
              <w:rPr>
                <w:rFonts w:hint="eastAsia"/>
                <w:kern w:val="2"/>
                <w:sz w:val="21"/>
              </w:rPr>
              <w:t xml:space="preserve"> </w:t>
            </w:r>
            <w:r w:rsidRPr="00A73372">
              <w:rPr>
                <w:rFonts w:hint="eastAsia"/>
                <w:kern w:val="2"/>
                <w:sz w:val="21"/>
              </w:rPr>
              <w:t>姓名：</w:t>
            </w:r>
            <w:r w:rsidRPr="00A73372">
              <w:rPr>
                <w:rFonts w:hint="eastAsia"/>
                <w:kern w:val="2"/>
                <w:sz w:val="21"/>
              </w:rPr>
              <w:t>{{value.name}} IMEI</w:t>
            </w:r>
            <w:r w:rsidRPr="00A73372">
              <w:rPr>
                <w:rFonts w:hint="eastAsia"/>
                <w:kern w:val="2"/>
                <w:sz w:val="21"/>
              </w:rPr>
              <w:t>：</w:t>
            </w:r>
            <w:r w:rsidRPr="00A73372">
              <w:rPr>
                <w:rFonts w:hint="eastAsia"/>
                <w:kern w:val="2"/>
                <w:sz w:val="21"/>
              </w:rPr>
              <w:t>{{value.imei}} IMSI</w:t>
            </w:r>
            <w:r w:rsidRPr="00A73372">
              <w:rPr>
                <w:rFonts w:hint="eastAsia"/>
                <w:kern w:val="2"/>
                <w:sz w:val="21"/>
              </w:rPr>
              <w:t>：</w:t>
            </w:r>
            <w:r w:rsidRPr="00A73372">
              <w:rPr>
                <w:rFonts w:hint="eastAsia"/>
                <w:kern w:val="2"/>
                <w:sz w:val="21"/>
              </w:rPr>
              <w:t xml:space="preserve">{{value.imsi}}  </w:t>
            </w:r>
            <w:r w:rsidRPr="00A73372">
              <w:rPr>
                <w:rFonts w:hint="eastAsia"/>
                <w:kern w:val="2"/>
                <w:sz w:val="21"/>
              </w:rPr>
              <w:t>手机号：</w:t>
            </w:r>
            <w:r w:rsidRPr="00A73372">
              <w:rPr>
                <w:rFonts w:hint="eastAsia"/>
                <w:kern w:val="2"/>
                <w:sz w:val="21"/>
              </w:rPr>
              <w:t xml:space="preserve">{{value.phone}} </w:t>
            </w:r>
            <w:r w:rsidRPr="00A73372">
              <w:rPr>
                <w:rFonts w:hint="eastAsia"/>
                <w:kern w:val="2"/>
                <w:sz w:val="21"/>
              </w:rPr>
              <w:t>经度：</w:t>
            </w:r>
            <w:r w:rsidRPr="00A73372">
              <w:rPr>
                <w:rFonts w:hint="eastAsia"/>
                <w:kern w:val="2"/>
                <w:sz w:val="21"/>
              </w:rPr>
              <w:t xml:space="preserve">{{v.longitude}} </w:t>
            </w:r>
            <w:r w:rsidRPr="00A73372">
              <w:rPr>
                <w:rFonts w:hint="eastAsia"/>
                <w:kern w:val="2"/>
                <w:sz w:val="21"/>
              </w:rPr>
              <w:t>纬度：</w:t>
            </w:r>
            <w:r w:rsidRPr="00A73372">
              <w:rPr>
                <w:rFonts w:hint="eastAsia"/>
                <w:kern w:val="2"/>
                <w:sz w:val="21"/>
              </w:rPr>
              <w:t xml:space="preserve">{{v.latitude}} </w:t>
            </w:r>
            <w:r w:rsidRPr="00A73372">
              <w:rPr>
                <w:rFonts w:hint="eastAsia"/>
                <w:kern w:val="2"/>
                <w:sz w:val="21"/>
              </w:rPr>
              <w:t>源</w:t>
            </w:r>
            <w:r w:rsidRPr="00A73372">
              <w:rPr>
                <w:rFonts w:hint="eastAsia"/>
                <w:kern w:val="2"/>
                <w:sz w:val="21"/>
              </w:rPr>
              <w:t>IP</w:t>
            </w:r>
            <w:r w:rsidRPr="00A73372">
              <w:rPr>
                <w:rFonts w:hint="eastAsia"/>
                <w:kern w:val="2"/>
                <w:sz w:val="21"/>
              </w:rPr>
              <w:t>：</w:t>
            </w:r>
            <w:r w:rsidRPr="00A73372">
              <w:rPr>
                <w:rFonts w:hint="eastAsia"/>
                <w:kern w:val="2"/>
                <w:sz w:val="21"/>
              </w:rPr>
              <w:t xml:space="preserve">{{v.srcIP}} </w:t>
            </w:r>
            <w:r w:rsidRPr="00A73372">
              <w:rPr>
                <w:rFonts w:hint="eastAsia"/>
                <w:kern w:val="2"/>
                <w:sz w:val="21"/>
              </w:rPr>
              <w:t>目的</w:t>
            </w:r>
            <w:r w:rsidRPr="00A73372">
              <w:rPr>
                <w:rFonts w:hint="eastAsia"/>
                <w:kern w:val="2"/>
                <w:sz w:val="21"/>
              </w:rPr>
              <w:t>IP</w:t>
            </w:r>
            <w:r w:rsidRPr="00A73372">
              <w:rPr>
                <w:rFonts w:hint="eastAsia"/>
                <w:kern w:val="2"/>
                <w:sz w:val="21"/>
              </w:rPr>
              <w:t>：</w:t>
            </w:r>
            <w:r w:rsidRPr="00A73372">
              <w:rPr>
                <w:rFonts w:hint="eastAsia"/>
                <w:kern w:val="2"/>
                <w:sz w:val="21"/>
              </w:rPr>
              <w:t xml:space="preserve">{{v.dstIP}} </w:t>
            </w:r>
            <w:r w:rsidRPr="00A73372">
              <w:rPr>
                <w:rFonts w:hint="eastAsia"/>
                <w:kern w:val="2"/>
                <w:sz w:val="21"/>
              </w:rPr>
              <w:t>手机型号：</w:t>
            </w:r>
            <w:r w:rsidRPr="00A73372">
              <w:rPr>
                <w:rFonts w:hint="eastAsia"/>
                <w:kern w:val="2"/>
                <w:sz w:val="21"/>
              </w:rPr>
              <w:t>{{v.phoneType}} APP</w:t>
            </w:r>
            <w:r w:rsidRPr="00A73372">
              <w:rPr>
                <w:rFonts w:hint="eastAsia"/>
                <w:kern w:val="2"/>
                <w:sz w:val="21"/>
              </w:rPr>
              <w:t>类型：</w:t>
            </w:r>
            <w:r w:rsidRPr="00A73372">
              <w:rPr>
                <w:rFonts w:hint="eastAsia"/>
                <w:kern w:val="2"/>
                <w:sz w:val="21"/>
              </w:rPr>
              <w:t>{{v.appType}}&lt;/p&gt;</w:t>
            </w:r>
          </w:p>
          <w:p w14:paraId="218D6669" w14:textId="77777777" w:rsidR="00A73372" w:rsidRPr="00A73372" w:rsidRDefault="00A73372" w:rsidP="00A73372">
            <w:pPr>
              <w:rPr>
                <w:kern w:val="2"/>
                <w:sz w:val="21"/>
              </w:rPr>
            </w:pPr>
            <w:r w:rsidRPr="00A73372">
              <w:rPr>
                <w:kern w:val="2"/>
                <w:sz w:val="21"/>
              </w:rPr>
              <w:t xml:space="preserve">            {{/each}}</w:t>
            </w:r>
          </w:p>
          <w:p w14:paraId="489E97FF" w14:textId="77777777" w:rsidR="00A73372" w:rsidRPr="00A73372" w:rsidRDefault="00A73372" w:rsidP="00A73372">
            <w:pPr>
              <w:rPr>
                <w:kern w:val="2"/>
                <w:sz w:val="21"/>
              </w:rPr>
            </w:pPr>
            <w:r w:rsidRPr="00A73372">
              <w:rPr>
                <w:kern w:val="2"/>
                <w:sz w:val="21"/>
              </w:rPr>
              <w:t xml:space="preserve">        {{/each}}</w:t>
            </w:r>
          </w:p>
          <w:p w14:paraId="079F9224" w14:textId="0739E0EA" w:rsidR="00A73372" w:rsidRDefault="00A73372" w:rsidP="00A73372">
            <w:pPr>
              <w:rPr>
                <w:rFonts w:ascii="宋体" w:hAnsi="宋体"/>
                <w:color w:val="000000"/>
                <w:sz w:val="24"/>
              </w:rPr>
            </w:pPr>
            <w:r w:rsidRPr="00A73372">
              <w:rPr>
                <w:kern w:val="2"/>
                <w:sz w:val="21"/>
              </w:rPr>
              <w:t xml:space="preserve">    &lt;/script&gt;</w:t>
            </w:r>
          </w:p>
        </w:tc>
      </w:tr>
    </w:tbl>
    <w:p w14:paraId="378F97AB" w14:textId="1D73D068" w:rsidR="00A73372" w:rsidRDefault="00A73372" w:rsidP="00A73372">
      <w:pPr>
        <w:rPr>
          <w:rFonts w:ascii="宋体" w:hAnsi="宋体"/>
          <w:color w:val="000000"/>
          <w:sz w:val="24"/>
        </w:rPr>
      </w:pPr>
      <w:r>
        <w:rPr>
          <w:rFonts w:ascii="宋体" w:hAnsi="宋体" w:hint="eastAsia"/>
          <w:color w:val="000000"/>
          <w:sz w:val="24"/>
        </w:rPr>
        <w:t>第二步</w:t>
      </w:r>
      <w:r>
        <w:rPr>
          <w:rFonts w:ascii="宋体" w:hAnsi="宋体"/>
          <w:color w:val="000000"/>
          <w:sz w:val="24"/>
        </w:rPr>
        <w:t>，在</w:t>
      </w:r>
      <w:r>
        <w:rPr>
          <w:rFonts w:ascii="宋体" w:hAnsi="宋体" w:hint="eastAsia"/>
          <w:color w:val="000000"/>
          <w:sz w:val="24"/>
        </w:rPr>
        <w:t>js脚本</w:t>
      </w:r>
      <w:r>
        <w:rPr>
          <w:rFonts w:ascii="宋体" w:hAnsi="宋体"/>
          <w:color w:val="000000"/>
          <w:sz w:val="24"/>
        </w:rPr>
        <w:t>中获取模板字符并将数据注入到模板中</w:t>
      </w:r>
      <w:r>
        <w:rPr>
          <w:rFonts w:ascii="宋体" w:hAnsi="宋体" w:hint="eastAsia"/>
          <w:color w:val="000000"/>
          <w:sz w:val="24"/>
        </w:rPr>
        <w:t>渲染</w:t>
      </w:r>
    </w:p>
    <w:tbl>
      <w:tblPr>
        <w:tblStyle w:val="aff1"/>
        <w:tblW w:w="0" w:type="auto"/>
        <w:tblLook w:val="04A0" w:firstRow="1" w:lastRow="0" w:firstColumn="1" w:lastColumn="0" w:noHBand="0" w:noVBand="1"/>
      </w:tblPr>
      <w:tblGrid>
        <w:gridCol w:w="9003"/>
      </w:tblGrid>
      <w:tr w:rsidR="00A73372" w14:paraId="61F07E67" w14:textId="77777777" w:rsidTr="00A73372">
        <w:tc>
          <w:tcPr>
            <w:tcW w:w="9003" w:type="dxa"/>
          </w:tcPr>
          <w:p w14:paraId="43FF9767" w14:textId="3B773A18" w:rsidR="00A73372" w:rsidRDefault="00A73372" w:rsidP="00A73372">
            <w:pPr>
              <w:rPr>
                <w:rFonts w:ascii="宋体" w:hAnsi="宋体"/>
                <w:color w:val="000000"/>
                <w:sz w:val="24"/>
              </w:rPr>
            </w:pPr>
            <w:r w:rsidRPr="00A73372">
              <w:rPr>
                <w:rFonts w:ascii="宋体" w:hAnsi="宋体"/>
                <w:color w:val="000000"/>
                <w:sz w:val="24"/>
              </w:rPr>
              <w:t>var template = require('artTemplate');</w:t>
            </w:r>
          </w:p>
          <w:p w14:paraId="67FC757F" w14:textId="5BA08441" w:rsidR="00A73372" w:rsidRDefault="00A73372" w:rsidP="00A73372">
            <w:pPr>
              <w:rPr>
                <w:rFonts w:ascii="宋体" w:hAnsi="宋体"/>
                <w:color w:val="000000"/>
                <w:sz w:val="24"/>
              </w:rPr>
            </w:pPr>
            <w:r w:rsidRPr="00A73372">
              <w:rPr>
                <w:rFonts w:ascii="宋体" w:hAnsi="宋体"/>
                <w:color w:val="000000"/>
                <w:sz w:val="24"/>
              </w:rPr>
              <w:t>var data = $$map_model.get('list')</w:t>
            </w:r>
            <w:r>
              <w:rPr>
                <w:rFonts w:ascii="宋体" w:hAnsi="宋体" w:hint="eastAsia"/>
                <w:color w:val="000000"/>
                <w:sz w:val="24"/>
              </w:rPr>
              <w:t>;</w:t>
            </w:r>
          </w:p>
          <w:p w14:paraId="7F0EEED5" w14:textId="77777777" w:rsidR="00A73372" w:rsidRDefault="00A73372" w:rsidP="00A73372">
            <w:pPr>
              <w:rPr>
                <w:rFonts w:ascii="宋体" w:hAnsi="宋体"/>
                <w:color w:val="000000"/>
                <w:sz w:val="24"/>
              </w:rPr>
            </w:pPr>
            <w:r w:rsidRPr="00A73372">
              <w:rPr>
                <w:rFonts w:ascii="宋体" w:hAnsi="宋体"/>
                <w:color w:val="000000"/>
                <w:sz w:val="24"/>
              </w:rPr>
              <w:t>var lisr_render = template('obj_list', data.data.items[0]);</w:t>
            </w:r>
          </w:p>
          <w:p w14:paraId="5A82AB3F" w14:textId="4A79041A" w:rsidR="00A73372" w:rsidRDefault="00A73372" w:rsidP="00A73372">
            <w:pPr>
              <w:rPr>
                <w:rFonts w:ascii="宋体" w:hAnsi="宋体"/>
                <w:color w:val="000000"/>
                <w:sz w:val="24"/>
              </w:rPr>
            </w:pPr>
            <w:r w:rsidRPr="00A73372">
              <w:rPr>
                <w:rFonts w:ascii="宋体" w:hAnsi="宋体"/>
                <w:color w:val="000000"/>
                <w:sz w:val="24"/>
              </w:rPr>
              <w:t>show_data_ul.find('ul').append(lisr_render);</w:t>
            </w:r>
          </w:p>
        </w:tc>
      </w:tr>
    </w:tbl>
    <w:p w14:paraId="58B1E337" w14:textId="77777777" w:rsidR="00A73372" w:rsidRPr="00A73372" w:rsidRDefault="00A73372" w:rsidP="00A73372">
      <w:pPr>
        <w:rPr>
          <w:rFonts w:ascii="宋体" w:hAnsi="宋体"/>
          <w:color w:val="000000"/>
          <w:sz w:val="24"/>
        </w:rPr>
      </w:pPr>
    </w:p>
    <w:p w14:paraId="3CBEE6E9" w14:textId="7F0146EF" w:rsidR="00AB7A7B" w:rsidRDefault="00AB7A7B" w:rsidP="00AB7A7B">
      <w:pPr>
        <w:pStyle w:val="3"/>
        <w:spacing w:line="416" w:lineRule="auto"/>
        <w:rPr>
          <w:rFonts w:ascii="黑体" w:eastAsia="黑体" w:hAnsi="黑体"/>
          <w:b w:val="0"/>
          <w:color w:val="000000"/>
          <w:sz w:val="24"/>
          <w:szCs w:val="24"/>
        </w:rPr>
      </w:pPr>
      <w:bookmarkStart w:id="219" w:name="_Toc420932639"/>
      <w:bookmarkStart w:id="220" w:name="_Toc420933138"/>
      <w:r w:rsidRPr="00F249DC">
        <w:rPr>
          <w:rFonts w:ascii="黑体" w:eastAsia="黑体" w:hAnsi="黑体" w:hint="eastAsia"/>
          <w:b w:val="0"/>
          <w:color w:val="000000"/>
          <w:sz w:val="24"/>
          <w:szCs w:val="24"/>
        </w:rPr>
        <w:t>4.1</w:t>
      </w:r>
      <w:r>
        <w:rPr>
          <w:rFonts w:ascii="黑体" w:eastAsia="黑体" w:hAnsi="黑体" w:hint="eastAsia"/>
          <w:b w:val="0"/>
          <w:color w:val="000000"/>
          <w:sz w:val="24"/>
          <w:szCs w:val="24"/>
        </w:rPr>
        <w:t>.5</w:t>
      </w:r>
      <w:r w:rsidRPr="00AB7A7B">
        <w:rPr>
          <w:rFonts w:hint="eastAsia"/>
        </w:rPr>
        <w:t xml:space="preserve"> </w:t>
      </w:r>
      <w:r w:rsidRPr="00AB7A7B">
        <w:rPr>
          <w:rFonts w:ascii="黑体" w:eastAsia="黑体" w:hAnsi="黑体"/>
          <w:b w:val="0"/>
          <w:color w:val="000000"/>
          <w:sz w:val="24"/>
          <w:szCs w:val="24"/>
        </w:rPr>
        <w:t>BaiduMap</w:t>
      </w:r>
      <w:r w:rsidRPr="00AB7A7B">
        <w:rPr>
          <w:rFonts w:ascii="黑体" w:eastAsia="黑体" w:hAnsi="黑体" w:hint="eastAsia"/>
          <w:b w:val="0"/>
          <w:color w:val="000000"/>
          <w:sz w:val="24"/>
          <w:szCs w:val="24"/>
        </w:rPr>
        <w:t>实现地理</w:t>
      </w:r>
      <w:r w:rsidRPr="00AB7A7B">
        <w:rPr>
          <w:rFonts w:ascii="黑体" w:eastAsia="黑体" w:hAnsi="黑体"/>
          <w:b w:val="0"/>
          <w:color w:val="000000"/>
          <w:sz w:val="24"/>
          <w:szCs w:val="24"/>
        </w:rPr>
        <w:t>位置形象化展示</w:t>
      </w:r>
      <w:bookmarkEnd w:id="219"/>
      <w:bookmarkEnd w:id="220"/>
    </w:p>
    <w:p w14:paraId="1F9F3982" w14:textId="70399A09" w:rsidR="00A73372" w:rsidRDefault="00A73372" w:rsidP="00A73372">
      <w:r>
        <w:rPr>
          <w:rFonts w:hint="eastAsia"/>
        </w:rPr>
        <w:t>百度</w:t>
      </w:r>
      <w:r>
        <w:t>地图</w:t>
      </w:r>
      <w:r>
        <w:rPr>
          <w:rFonts w:hint="eastAsia"/>
        </w:rPr>
        <w:t>的</w:t>
      </w:r>
      <w:r>
        <w:t>基础是经纬度，也就是说只要有经纬度便可以在地图上形象地展示点、</w:t>
      </w:r>
      <w:r>
        <w:rPr>
          <w:rFonts w:hint="eastAsia"/>
        </w:rPr>
        <w:t>线</w:t>
      </w:r>
      <w:r>
        <w:t>、面</w:t>
      </w:r>
      <w:r>
        <w:rPr>
          <w:rFonts w:hint="eastAsia"/>
        </w:rPr>
        <w:t>，</w:t>
      </w:r>
      <w:r>
        <w:t>而</w:t>
      </w:r>
      <w:r>
        <w:rPr>
          <w:rFonts w:hint="eastAsia"/>
        </w:rPr>
        <w:t>最</w:t>
      </w:r>
      <w:r>
        <w:t>基础的便是点。</w:t>
      </w:r>
    </w:p>
    <w:p w14:paraId="0E803151" w14:textId="06890AAF" w:rsidR="00F9427A" w:rsidRDefault="00F9427A" w:rsidP="00A73372">
      <w:r>
        <w:rPr>
          <w:rFonts w:hint="eastAsia"/>
        </w:rPr>
        <w:t>第一步</w:t>
      </w:r>
      <w:r>
        <w:t>，</w:t>
      </w:r>
      <w:r>
        <w:rPr>
          <w:rFonts w:hint="eastAsia"/>
        </w:rPr>
        <w:t>在地图</w:t>
      </w:r>
      <w:r>
        <w:t>容器</w:t>
      </w:r>
      <w:r>
        <w:rPr>
          <w:rFonts w:hint="eastAsia"/>
        </w:rPr>
        <w:t>中</w:t>
      </w:r>
      <w:r>
        <w:t>初始化一个百度地图</w:t>
      </w:r>
    </w:p>
    <w:tbl>
      <w:tblPr>
        <w:tblStyle w:val="aff1"/>
        <w:tblW w:w="0" w:type="auto"/>
        <w:tblLook w:val="04A0" w:firstRow="1" w:lastRow="0" w:firstColumn="1" w:lastColumn="0" w:noHBand="0" w:noVBand="1"/>
      </w:tblPr>
      <w:tblGrid>
        <w:gridCol w:w="9003"/>
      </w:tblGrid>
      <w:tr w:rsidR="00F9427A" w14:paraId="1FFBC0B3" w14:textId="77777777" w:rsidTr="00F9427A">
        <w:tc>
          <w:tcPr>
            <w:tcW w:w="9003" w:type="dxa"/>
          </w:tcPr>
          <w:p w14:paraId="0737ED6B" w14:textId="77777777" w:rsidR="00F9427A" w:rsidRDefault="00F9427A" w:rsidP="00F9427A">
            <w:pPr>
              <w:ind w:firstLineChars="600" w:firstLine="1200"/>
            </w:pPr>
            <w:r>
              <w:rPr>
                <w:rFonts w:hint="eastAsia"/>
              </w:rPr>
              <w:t xml:space="preserve">var mp = new BMap.Map("myMap");    // </w:t>
            </w:r>
            <w:r>
              <w:rPr>
                <w:rFonts w:hint="eastAsia"/>
              </w:rPr>
              <w:t>创建</w:t>
            </w:r>
            <w:r>
              <w:rPr>
                <w:rFonts w:hint="eastAsia"/>
              </w:rPr>
              <w:t>Map</w:t>
            </w:r>
            <w:r>
              <w:rPr>
                <w:rFonts w:hint="eastAsia"/>
              </w:rPr>
              <w:t>实例</w:t>
            </w:r>
          </w:p>
          <w:p w14:paraId="079BDF17" w14:textId="77777777" w:rsidR="00F9427A" w:rsidRDefault="00F9427A" w:rsidP="00F9427A">
            <w:r>
              <w:t xml:space="preserve">            mp.centerAndZoom(new BMap.Point(105.255254, 30.581156), 12);</w:t>
            </w:r>
          </w:p>
          <w:p w14:paraId="01CA3832" w14:textId="77777777" w:rsidR="00F9427A" w:rsidRDefault="00F9427A" w:rsidP="00F9427A">
            <w:r>
              <w:rPr>
                <w:rFonts w:hint="eastAsia"/>
              </w:rPr>
              <w:lastRenderedPageBreak/>
              <w:t xml:space="preserve">            mp.setCurrentCity("</w:t>
            </w:r>
            <w:r>
              <w:rPr>
                <w:rFonts w:hint="eastAsia"/>
              </w:rPr>
              <w:t>遂宁</w:t>
            </w:r>
            <w:r>
              <w:rPr>
                <w:rFonts w:hint="eastAsia"/>
              </w:rPr>
              <w:t xml:space="preserve">"); // </w:t>
            </w:r>
            <w:r>
              <w:rPr>
                <w:rFonts w:hint="eastAsia"/>
              </w:rPr>
              <w:t>设置地图显示的城市</w:t>
            </w:r>
            <w:r>
              <w:rPr>
                <w:rFonts w:hint="eastAsia"/>
              </w:rPr>
              <w:t xml:space="preserve"> </w:t>
            </w:r>
            <w:r>
              <w:rPr>
                <w:rFonts w:hint="eastAsia"/>
              </w:rPr>
              <w:t>此项是必须设置的</w:t>
            </w:r>
          </w:p>
          <w:p w14:paraId="45DA8A8A" w14:textId="77777777" w:rsidR="00F9427A" w:rsidRDefault="00F9427A" w:rsidP="00F9427A">
            <w:r>
              <w:t xml:space="preserve">            mp.enableScrollWheelZoom(true);</w:t>
            </w:r>
          </w:p>
          <w:p w14:paraId="6C01A8B3" w14:textId="77777777" w:rsidR="00F9427A" w:rsidRDefault="00F9427A" w:rsidP="00F9427A">
            <w:r>
              <w:rPr>
                <w:rFonts w:hint="eastAsia"/>
              </w:rPr>
              <w:t xml:space="preserve">            // </w:t>
            </w:r>
            <w:r>
              <w:rPr>
                <w:rFonts w:hint="eastAsia"/>
              </w:rPr>
              <w:t>添加覆盖物</w:t>
            </w:r>
          </w:p>
          <w:p w14:paraId="16B1C055" w14:textId="77777777" w:rsidR="00F9427A" w:rsidRDefault="00F9427A" w:rsidP="00F9427A">
            <w:r>
              <w:t xml:space="preserve">            this.marker(mp);</w:t>
            </w:r>
          </w:p>
          <w:p w14:paraId="3C2C4689" w14:textId="77777777" w:rsidR="00F9427A" w:rsidRDefault="00F9427A" w:rsidP="00F9427A">
            <w:r>
              <w:rPr>
                <w:rFonts w:hint="eastAsia"/>
              </w:rPr>
              <w:t xml:space="preserve">            // </w:t>
            </w:r>
            <w:r>
              <w:rPr>
                <w:rFonts w:hint="eastAsia"/>
              </w:rPr>
              <w:t>添加控件</w:t>
            </w:r>
          </w:p>
          <w:p w14:paraId="099ABE74" w14:textId="77777777" w:rsidR="00F9427A" w:rsidRDefault="00F9427A" w:rsidP="00F9427A">
            <w:r>
              <w:t xml:space="preserve">            this.control(mp);</w:t>
            </w:r>
          </w:p>
          <w:p w14:paraId="108922F6" w14:textId="77777777" w:rsidR="00F9427A" w:rsidRDefault="00F9427A" w:rsidP="00F9427A">
            <w:r>
              <w:rPr>
                <w:rFonts w:hint="eastAsia"/>
              </w:rPr>
              <w:t xml:space="preserve">            // </w:t>
            </w:r>
            <w:r>
              <w:rPr>
                <w:rFonts w:hint="eastAsia"/>
              </w:rPr>
              <w:t>添加右键菜单</w:t>
            </w:r>
          </w:p>
          <w:p w14:paraId="780F0165" w14:textId="77777777" w:rsidR="00F9427A" w:rsidRDefault="00F9427A" w:rsidP="00F9427A">
            <w:r>
              <w:t xml:space="preserve">            this.menu(mp);</w:t>
            </w:r>
          </w:p>
          <w:p w14:paraId="72B56B36" w14:textId="77777777" w:rsidR="00F9427A" w:rsidRDefault="00F9427A" w:rsidP="00F9427A"/>
          <w:p w14:paraId="58CBDD75" w14:textId="34DEE9A2" w:rsidR="00F9427A" w:rsidRDefault="00F9427A" w:rsidP="00F9427A">
            <w:r>
              <w:t xml:space="preserve">            window.myMap = mp;</w:t>
            </w:r>
          </w:p>
        </w:tc>
      </w:tr>
    </w:tbl>
    <w:p w14:paraId="76B74A94" w14:textId="5604C11A" w:rsidR="007317F5" w:rsidRDefault="007317F5" w:rsidP="007317F5">
      <w:r>
        <w:rPr>
          <w:rFonts w:hint="eastAsia"/>
        </w:rPr>
        <w:lastRenderedPageBreak/>
        <w:t>第二步</w:t>
      </w:r>
      <w:r>
        <w:t>，</w:t>
      </w:r>
      <w:r>
        <w:rPr>
          <w:rFonts w:hint="eastAsia"/>
        </w:rPr>
        <w:t>在地图</w:t>
      </w:r>
      <w:r>
        <w:t>中</w:t>
      </w:r>
      <w:r>
        <w:rPr>
          <w:rFonts w:hint="eastAsia"/>
        </w:rPr>
        <w:t>基于</w:t>
      </w:r>
      <w:r>
        <w:t>经纬度绘制标注</w:t>
      </w:r>
    </w:p>
    <w:tbl>
      <w:tblPr>
        <w:tblStyle w:val="aff1"/>
        <w:tblW w:w="0" w:type="auto"/>
        <w:tblLook w:val="04A0" w:firstRow="1" w:lastRow="0" w:firstColumn="1" w:lastColumn="0" w:noHBand="0" w:noVBand="1"/>
      </w:tblPr>
      <w:tblGrid>
        <w:gridCol w:w="9003"/>
      </w:tblGrid>
      <w:tr w:rsidR="007317F5" w14:paraId="60347702" w14:textId="77777777" w:rsidTr="007317F5">
        <w:tc>
          <w:tcPr>
            <w:tcW w:w="9003" w:type="dxa"/>
          </w:tcPr>
          <w:p w14:paraId="1608A8E4" w14:textId="77777777" w:rsidR="007317F5" w:rsidRDefault="007317F5" w:rsidP="007317F5">
            <w:r>
              <w:t>function ComplexCustomOverlay(point, cfg) {</w:t>
            </w:r>
          </w:p>
          <w:p w14:paraId="6543E5B4" w14:textId="77777777" w:rsidR="007317F5" w:rsidRDefault="007317F5" w:rsidP="007317F5">
            <w:r>
              <w:t xml:space="preserve">                this._point = point;</w:t>
            </w:r>
          </w:p>
          <w:p w14:paraId="78D0110A" w14:textId="77777777" w:rsidR="007317F5" w:rsidRDefault="007317F5" w:rsidP="007317F5">
            <w:r>
              <w:t xml:space="preserve">                this._cfg = cfg;</w:t>
            </w:r>
          </w:p>
          <w:p w14:paraId="612AA6FD" w14:textId="77777777" w:rsidR="007317F5" w:rsidRDefault="007317F5" w:rsidP="007317F5">
            <w:r>
              <w:t xml:space="preserve">            }</w:t>
            </w:r>
          </w:p>
          <w:p w14:paraId="3C552994" w14:textId="77777777" w:rsidR="007317F5" w:rsidRDefault="007317F5" w:rsidP="007317F5"/>
          <w:p w14:paraId="2A28DB4C" w14:textId="77777777" w:rsidR="007317F5" w:rsidRDefault="007317F5" w:rsidP="007317F5">
            <w:r>
              <w:t xml:space="preserve">            ComplexCustomOverlay.prototype = new BMap.Overlay();</w:t>
            </w:r>
          </w:p>
          <w:p w14:paraId="7C71C5DA" w14:textId="77777777" w:rsidR="007317F5" w:rsidRDefault="007317F5" w:rsidP="007317F5"/>
          <w:p w14:paraId="33C034D5" w14:textId="77777777" w:rsidR="007317F5" w:rsidRDefault="007317F5" w:rsidP="007317F5">
            <w:r>
              <w:t xml:space="preserve">            ComplexCustomOverlay.prototype.initialize = function (map) {</w:t>
            </w:r>
          </w:p>
          <w:p w14:paraId="6FB793F0" w14:textId="77777777" w:rsidR="007317F5" w:rsidRDefault="007317F5" w:rsidP="007317F5">
            <w:r>
              <w:t xml:space="preserve">                var self = this,</w:t>
            </w:r>
          </w:p>
          <w:p w14:paraId="70B33FBE" w14:textId="77777777" w:rsidR="007317F5" w:rsidRDefault="007317F5" w:rsidP="007317F5">
            <w:r>
              <w:t xml:space="preserve">                    cfg = this._cfg;</w:t>
            </w:r>
          </w:p>
          <w:p w14:paraId="27A1490C" w14:textId="77777777" w:rsidR="007317F5" w:rsidRDefault="007317F5" w:rsidP="007317F5"/>
          <w:p w14:paraId="717C0FEC" w14:textId="77777777" w:rsidR="007317F5" w:rsidRDefault="007317F5" w:rsidP="007317F5">
            <w:r>
              <w:t xml:space="preserve">                this._map = map;</w:t>
            </w:r>
          </w:p>
          <w:p w14:paraId="3F7BC446" w14:textId="77777777" w:rsidR="007317F5" w:rsidRDefault="007317F5" w:rsidP="007317F5">
            <w:r>
              <w:t xml:space="preserve">                var geoc = new BMap.Geocoder();</w:t>
            </w:r>
          </w:p>
          <w:p w14:paraId="0A258EDE" w14:textId="77777777" w:rsidR="007317F5" w:rsidRDefault="007317F5" w:rsidP="007317F5"/>
          <w:p w14:paraId="5DE6A187" w14:textId="77777777" w:rsidR="007317F5" w:rsidRDefault="007317F5" w:rsidP="007317F5">
            <w:r>
              <w:t xml:space="preserve">                var searchInfoWindow = null;</w:t>
            </w:r>
          </w:p>
          <w:p w14:paraId="73CFB1CC" w14:textId="77777777" w:rsidR="007317F5" w:rsidRDefault="007317F5" w:rsidP="007317F5"/>
          <w:p w14:paraId="01E4E5AF" w14:textId="77777777" w:rsidR="007317F5" w:rsidRDefault="007317F5" w:rsidP="007317F5">
            <w:r>
              <w:t xml:space="preserve">                geoc.getLocation(this._point, function(rs){</w:t>
            </w:r>
          </w:p>
          <w:p w14:paraId="454C26BE" w14:textId="77777777" w:rsidR="007317F5" w:rsidRDefault="007317F5" w:rsidP="007317F5">
            <w:r>
              <w:t xml:space="preserve">                    var addComp = rs.addressComponents;</w:t>
            </w:r>
          </w:p>
          <w:p w14:paraId="15771B66" w14:textId="77777777" w:rsidR="007317F5" w:rsidRDefault="007317F5" w:rsidP="007317F5">
            <w:r>
              <w:t xml:space="preserve">                    var tittle = addComp.province + ", " + addComp.city + ", " + addComp.district + ", " </w:t>
            </w:r>
            <w:r>
              <w:lastRenderedPageBreak/>
              <w:t>+ addComp.street + ", " + addComp.streetNumber;</w:t>
            </w:r>
          </w:p>
          <w:p w14:paraId="1562D067" w14:textId="77777777" w:rsidR="007317F5" w:rsidRDefault="007317F5" w:rsidP="007317F5">
            <w:r>
              <w:t xml:space="preserve">                    var contentTpl = '&lt;div style="margin:0;line-height:20px;padding:2px;"&gt;' +</w:t>
            </w:r>
          </w:p>
          <w:p w14:paraId="0AE1C9AD" w14:textId="77777777" w:rsidR="007317F5" w:rsidRDefault="007317F5" w:rsidP="007317F5">
            <w:r>
              <w:rPr>
                <w:rFonts w:hint="eastAsia"/>
              </w:rPr>
              <w:t xml:space="preserve">                        '</w:t>
            </w:r>
            <w:r>
              <w:rPr>
                <w:rFonts w:hint="eastAsia"/>
              </w:rPr>
              <w:t>经度：</w:t>
            </w:r>
            <w:r>
              <w:rPr>
                <w:rFonts w:hint="eastAsia"/>
              </w:rPr>
              <w:t>{{data.longitude}}' +</w:t>
            </w:r>
          </w:p>
          <w:p w14:paraId="1302A58D" w14:textId="77777777" w:rsidR="007317F5" w:rsidRDefault="007317F5" w:rsidP="007317F5">
            <w:r>
              <w:rPr>
                <w:rFonts w:hint="eastAsia"/>
              </w:rPr>
              <w:t xml:space="preserve">                        '&lt;br/&gt;</w:t>
            </w:r>
            <w:r>
              <w:rPr>
                <w:rFonts w:hint="eastAsia"/>
              </w:rPr>
              <w:t>纬度：</w:t>
            </w:r>
            <w:r>
              <w:rPr>
                <w:rFonts w:hint="eastAsia"/>
              </w:rPr>
              <w:t>{{data.latitude}}' +</w:t>
            </w:r>
          </w:p>
          <w:p w14:paraId="6795D26F" w14:textId="77777777" w:rsidR="007317F5" w:rsidRDefault="007317F5" w:rsidP="007317F5">
            <w:r>
              <w:rPr>
                <w:rFonts w:hint="eastAsia"/>
              </w:rPr>
              <w:t xml:space="preserve">                        '&lt;br/&gt;</w:t>
            </w:r>
            <w:r>
              <w:rPr>
                <w:rFonts w:hint="eastAsia"/>
              </w:rPr>
              <w:t>时间：</w:t>
            </w:r>
            <w:r>
              <w:rPr>
                <w:rFonts w:hint="eastAsia"/>
              </w:rPr>
              <w:t>{{data.time}}' +</w:t>
            </w:r>
          </w:p>
          <w:p w14:paraId="79B6DFB6" w14:textId="77777777" w:rsidR="007317F5" w:rsidRDefault="007317F5" w:rsidP="007317F5">
            <w:r>
              <w:t xml:space="preserve">                        '&lt;/div&gt;';</w:t>
            </w:r>
          </w:p>
          <w:p w14:paraId="77B13ED4" w14:textId="77777777" w:rsidR="007317F5" w:rsidRDefault="007317F5" w:rsidP="007317F5">
            <w:r>
              <w:t xml:space="preserve">                    var render = template.compile(contentTpl);</w:t>
            </w:r>
          </w:p>
          <w:p w14:paraId="65C432A4" w14:textId="77777777" w:rsidR="007317F5" w:rsidRDefault="007317F5" w:rsidP="007317F5">
            <w:r>
              <w:t xml:space="preserve">                    var html = render(cfg);</w:t>
            </w:r>
          </w:p>
          <w:p w14:paraId="32D79F83" w14:textId="77777777" w:rsidR="007317F5" w:rsidRDefault="007317F5" w:rsidP="007317F5">
            <w:r>
              <w:rPr>
                <w:rFonts w:hint="eastAsia"/>
              </w:rPr>
              <w:t xml:space="preserve">                    //</w:t>
            </w:r>
            <w:r>
              <w:rPr>
                <w:rFonts w:hint="eastAsia"/>
              </w:rPr>
              <w:t>创建检索信息窗口对象</w:t>
            </w:r>
          </w:p>
          <w:p w14:paraId="150F2794" w14:textId="77777777" w:rsidR="007317F5" w:rsidRDefault="007317F5" w:rsidP="007317F5">
            <w:r>
              <w:t xml:space="preserve">                    searchInfoWindow = new BMapLib.SearchInfoWindow(map, html, {</w:t>
            </w:r>
          </w:p>
          <w:p w14:paraId="016E1B15" w14:textId="77777777" w:rsidR="007317F5" w:rsidRDefault="007317F5" w:rsidP="007317F5">
            <w:r>
              <w:rPr>
                <w:rFonts w:hint="eastAsia"/>
              </w:rPr>
              <w:t xml:space="preserve">                        title: tittle,      //</w:t>
            </w:r>
            <w:r>
              <w:rPr>
                <w:rFonts w:hint="eastAsia"/>
              </w:rPr>
              <w:t>标题</w:t>
            </w:r>
          </w:p>
          <w:p w14:paraId="78119E96" w14:textId="77777777" w:rsidR="007317F5" w:rsidRDefault="007317F5" w:rsidP="007317F5">
            <w:r>
              <w:rPr>
                <w:rFonts w:hint="eastAsia"/>
              </w:rPr>
              <w:t xml:space="preserve">                        width: 290,             //</w:t>
            </w:r>
            <w:r>
              <w:rPr>
                <w:rFonts w:hint="eastAsia"/>
              </w:rPr>
              <w:t>宽度</w:t>
            </w:r>
          </w:p>
          <w:p w14:paraId="56FDD5E8" w14:textId="77777777" w:rsidR="007317F5" w:rsidRDefault="007317F5" w:rsidP="007317F5">
            <w:r>
              <w:rPr>
                <w:rFonts w:hint="eastAsia"/>
              </w:rPr>
              <w:t xml:space="preserve">                        height: 85,              //</w:t>
            </w:r>
            <w:r>
              <w:rPr>
                <w:rFonts w:hint="eastAsia"/>
              </w:rPr>
              <w:t>高度</w:t>
            </w:r>
          </w:p>
          <w:p w14:paraId="6303FC92" w14:textId="77777777" w:rsidR="007317F5" w:rsidRDefault="007317F5" w:rsidP="007317F5">
            <w:r>
              <w:rPr>
                <w:rFonts w:hint="eastAsia"/>
              </w:rPr>
              <w:t xml:space="preserve">                        panel: "panel",         //</w:t>
            </w:r>
            <w:r>
              <w:rPr>
                <w:rFonts w:hint="eastAsia"/>
              </w:rPr>
              <w:t>检索结果面板</w:t>
            </w:r>
          </w:p>
          <w:p w14:paraId="2AFD5E55" w14:textId="77777777" w:rsidR="007317F5" w:rsidRDefault="007317F5" w:rsidP="007317F5">
            <w:r>
              <w:rPr>
                <w:rFonts w:hint="eastAsia"/>
              </w:rPr>
              <w:t xml:space="preserve">                        enableAutoPan: true,     //</w:t>
            </w:r>
            <w:r>
              <w:rPr>
                <w:rFonts w:hint="eastAsia"/>
              </w:rPr>
              <w:t>自动平移</w:t>
            </w:r>
          </w:p>
          <w:p w14:paraId="5518AEEE" w14:textId="77777777" w:rsidR="007317F5" w:rsidRDefault="007317F5" w:rsidP="007317F5">
            <w:r>
              <w:t xml:space="preserve">                        searchTypes: [</w:t>
            </w:r>
          </w:p>
          <w:p w14:paraId="2EFBC850" w14:textId="77777777" w:rsidR="007317F5" w:rsidRDefault="007317F5" w:rsidP="007317F5">
            <w:r>
              <w:rPr>
                <w:rFonts w:hint="eastAsia"/>
              </w:rPr>
              <w:t xml:space="preserve">                            BMAPLIB_TAB_SEARCH,   //</w:t>
            </w:r>
            <w:r>
              <w:rPr>
                <w:rFonts w:hint="eastAsia"/>
              </w:rPr>
              <w:t>周边检索</w:t>
            </w:r>
          </w:p>
          <w:p w14:paraId="0C407577" w14:textId="77777777" w:rsidR="007317F5" w:rsidRDefault="007317F5" w:rsidP="007317F5">
            <w:r>
              <w:rPr>
                <w:rFonts w:hint="eastAsia"/>
              </w:rPr>
              <w:t xml:space="preserve">                            BMAPLIB_TAB_TO_HERE,  //</w:t>
            </w:r>
            <w:r>
              <w:rPr>
                <w:rFonts w:hint="eastAsia"/>
              </w:rPr>
              <w:t>到这里去</w:t>
            </w:r>
          </w:p>
          <w:p w14:paraId="1FE705E3" w14:textId="77777777" w:rsidR="007317F5" w:rsidRDefault="007317F5" w:rsidP="007317F5">
            <w:r>
              <w:rPr>
                <w:rFonts w:hint="eastAsia"/>
              </w:rPr>
              <w:t xml:space="preserve">                            BMAPLIB_TAB_FROM_HERE //</w:t>
            </w:r>
            <w:r>
              <w:rPr>
                <w:rFonts w:hint="eastAsia"/>
              </w:rPr>
              <w:t>从这里出发</w:t>
            </w:r>
          </w:p>
          <w:p w14:paraId="7CD99D05" w14:textId="77777777" w:rsidR="007317F5" w:rsidRDefault="007317F5" w:rsidP="007317F5">
            <w:r>
              <w:t xml:space="preserve">                        ]</w:t>
            </w:r>
          </w:p>
          <w:p w14:paraId="4369B490" w14:textId="77777777" w:rsidR="007317F5" w:rsidRDefault="007317F5" w:rsidP="007317F5">
            <w:r>
              <w:t xml:space="preserve">                    });</w:t>
            </w:r>
          </w:p>
          <w:p w14:paraId="4940D9F2" w14:textId="77777777" w:rsidR="007317F5" w:rsidRDefault="007317F5" w:rsidP="007317F5">
            <w:r>
              <w:t xml:space="preserve">                });</w:t>
            </w:r>
          </w:p>
          <w:p w14:paraId="57F5E664" w14:textId="77777777" w:rsidR="007317F5" w:rsidRDefault="007317F5" w:rsidP="007317F5"/>
          <w:p w14:paraId="0F945D21" w14:textId="77777777" w:rsidR="007317F5" w:rsidRDefault="007317F5" w:rsidP="007317F5"/>
          <w:p w14:paraId="49C56373" w14:textId="77777777" w:rsidR="007317F5" w:rsidRDefault="007317F5" w:rsidP="007317F5">
            <w:r>
              <w:t xml:space="preserve">                var overlayStyle = {</w:t>
            </w:r>
          </w:p>
          <w:p w14:paraId="34850FEA" w14:textId="77777777" w:rsidR="007317F5" w:rsidRDefault="007317F5" w:rsidP="007317F5">
            <w:r>
              <w:t xml:space="preserve">                    background: 'url("../img/markers.png")',</w:t>
            </w:r>
          </w:p>
          <w:p w14:paraId="6FC05561" w14:textId="77777777" w:rsidR="007317F5" w:rsidRDefault="007317F5" w:rsidP="007317F5">
            <w:r>
              <w:t xml:space="preserve">                    width: '22px',</w:t>
            </w:r>
          </w:p>
          <w:p w14:paraId="40984E1E" w14:textId="77777777" w:rsidR="007317F5" w:rsidRDefault="007317F5" w:rsidP="007317F5">
            <w:r>
              <w:t xml:space="preserve">                    height: '29px',</w:t>
            </w:r>
          </w:p>
          <w:p w14:paraId="2DF9B3AF" w14:textId="77777777" w:rsidR="007317F5" w:rsidRDefault="007317F5" w:rsidP="007317F5">
            <w:r>
              <w:t xml:space="preserve">                    fontSize: '15px',</w:t>
            </w:r>
          </w:p>
          <w:p w14:paraId="5F6F11CB" w14:textId="77777777" w:rsidR="007317F5" w:rsidRDefault="007317F5" w:rsidP="007317F5">
            <w:r>
              <w:t xml:space="preserve">                    position: 'absolute',</w:t>
            </w:r>
          </w:p>
          <w:p w14:paraId="430A950D" w14:textId="77777777" w:rsidR="007317F5" w:rsidRDefault="007317F5" w:rsidP="007317F5">
            <w:r>
              <w:lastRenderedPageBreak/>
              <w:t xml:space="preserve">                    color: '#fff',</w:t>
            </w:r>
          </w:p>
          <w:p w14:paraId="0804FAAE" w14:textId="77777777" w:rsidR="007317F5" w:rsidRDefault="007317F5" w:rsidP="007317F5">
            <w:r>
              <w:t xml:space="preserve">                    whiteSpace: 'pre-wrap',</w:t>
            </w:r>
          </w:p>
          <w:p w14:paraId="4211885A" w14:textId="77777777" w:rsidR="007317F5" w:rsidRDefault="007317F5" w:rsidP="007317F5">
            <w:r>
              <w:t xml:space="preserve">                    zIndex: BMap.Overlay.getZIndex(this._point.lat)</w:t>
            </w:r>
          </w:p>
          <w:p w14:paraId="35A8C5CE" w14:textId="77777777" w:rsidR="007317F5" w:rsidRDefault="007317F5" w:rsidP="007317F5">
            <w:r>
              <w:t xml:space="preserve">                };</w:t>
            </w:r>
          </w:p>
          <w:p w14:paraId="26B932E6" w14:textId="77777777" w:rsidR="007317F5" w:rsidRDefault="007317F5" w:rsidP="007317F5">
            <w:r>
              <w:t xml:space="preserve">                var div = this._div = document.createElement("div");</w:t>
            </w:r>
          </w:p>
          <w:p w14:paraId="29E26AD6" w14:textId="77777777" w:rsidR="007317F5" w:rsidRDefault="007317F5" w:rsidP="007317F5">
            <w:r>
              <w:t xml:space="preserve">                div.id = 'marker' + cfg.data.DataId;</w:t>
            </w:r>
          </w:p>
          <w:p w14:paraId="6E295FF1" w14:textId="77777777" w:rsidR="007317F5" w:rsidRDefault="007317F5" w:rsidP="007317F5">
            <w:r>
              <w:t xml:space="preserve">                div.className = 'mark' + cfg.ObjId;</w:t>
            </w:r>
          </w:p>
          <w:p w14:paraId="44529657" w14:textId="77777777" w:rsidR="007317F5" w:rsidRDefault="007317F5" w:rsidP="007317F5"/>
          <w:p w14:paraId="2F5E4FC3" w14:textId="77777777" w:rsidR="007317F5" w:rsidRDefault="007317F5" w:rsidP="007317F5">
            <w:r>
              <w:t xml:space="preserve">                div.appendChild(document.createTextNode(' ' + this._cfg.index));</w:t>
            </w:r>
          </w:p>
          <w:p w14:paraId="5026C29B" w14:textId="77777777" w:rsidR="007317F5" w:rsidRDefault="007317F5" w:rsidP="007317F5"/>
          <w:p w14:paraId="7A049B2F" w14:textId="77777777" w:rsidR="007317F5" w:rsidRDefault="007317F5" w:rsidP="007317F5">
            <w:r>
              <w:t xml:space="preserve">                for (var key in overlayStyle) {</w:t>
            </w:r>
          </w:p>
          <w:p w14:paraId="1DC242FA" w14:textId="77777777" w:rsidR="007317F5" w:rsidRDefault="007317F5" w:rsidP="007317F5">
            <w:r>
              <w:t xml:space="preserve">                    if (overlayStyle.hasOwnProperty(key)) {</w:t>
            </w:r>
          </w:p>
          <w:p w14:paraId="40902FAF" w14:textId="77777777" w:rsidR="007317F5" w:rsidRDefault="007317F5" w:rsidP="007317F5">
            <w:r>
              <w:t xml:space="preserve">                        div.style[key] = overlayStyle[key];</w:t>
            </w:r>
          </w:p>
          <w:p w14:paraId="7682359F" w14:textId="77777777" w:rsidR="007317F5" w:rsidRDefault="007317F5" w:rsidP="007317F5">
            <w:r>
              <w:t xml:space="preserve">                    }</w:t>
            </w:r>
          </w:p>
          <w:p w14:paraId="7C5007EC" w14:textId="77777777" w:rsidR="007317F5" w:rsidRDefault="007317F5" w:rsidP="007317F5">
            <w:r>
              <w:t xml:space="preserve">                }</w:t>
            </w:r>
          </w:p>
          <w:p w14:paraId="254CEFFB" w14:textId="77777777" w:rsidR="007317F5" w:rsidRDefault="007317F5" w:rsidP="007317F5">
            <w:r>
              <w:t xml:space="preserve">                div.onclick = function () {</w:t>
            </w:r>
          </w:p>
          <w:p w14:paraId="139F44C8" w14:textId="77777777" w:rsidR="007317F5" w:rsidRDefault="007317F5" w:rsidP="007317F5">
            <w:r>
              <w:t xml:space="preserve">                    searchInfoWindow.open(self._point);</w:t>
            </w:r>
          </w:p>
          <w:p w14:paraId="601E62E7" w14:textId="77777777" w:rsidR="007317F5" w:rsidRDefault="007317F5" w:rsidP="007317F5"/>
          <w:p w14:paraId="08C5253E" w14:textId="77777777" w:rsidR="007317F5" w:rsidRDefault="007317F5" w:rsidP="007317F5">
            <w:r>
              <w:t xml:space="preserve">                };</w:t>
            </w:r>
          </w:p>
          <w:p w14:paraId="0E326F87" w14:textId="77777777" w:rsidR="007317F5" w:rsidRDefault="007317F5" w:rsidP="007317F5"/>
          <w:p w14:paraId="3FED43C4" w14:textId="77777777" w:rsidR="007317F5" w:rsidRDefault="007317F5" w:rsidP="007317F5">
            <w:r>
              <w:t xml:space="preserve">                div.onmouseover = function () {</w:t>
            </w:r>
          </w:p>
          <w:p w14:paraId="0C4D991D" w14:textId="77777777" w:rsidR="007317F5" w:rsidRDefault="007317F5" w:rsidP="007317F5">
            <w:r>
              <w:t xml:space="preserve">                    div.style.backgroundPosition = '0 -34px';</w:t>
            </w:r>
          </w:p>
          <w:p w14:paraId="17F79806" w14:textId="77777777" w:rsidR="007317F5" w:rsidRDefault="007317F5" w:rsidP="007317F5">
            <w:r>
              <w:t xml:space="preserve">                };</w:t>
            </w:r>
          </w:p>
          <w:p w14:paraId="108FD149" w14:textId="77777777" w:rsidR="007317F5" w:rsidRDefault="007317F5" w:rsidP="007317F5"/>
          <w:p w14:paraId="785C8C59" w14:textId="77777777" w:rsidR="007317F5" w:rsidRDefault="007317F5" w:rsidP="007317F5">
            <w:r>
              <w:t xml:space="preserve">                div.onmouseout = function () {</w:t>
            </w:r>
          </w:p>
          <w:p w14:paraId="11812054" w14:textId="77777777" w:rsidR="007317F5" w:rsidRDefault="007317F5" w:rsidP="007317F5">
            <w:r>
              <w:t xml:space="preserve">                    div.style.backgroundPosition = '0 0';</w:t>
            </w:r>
          </w:p>
          <w:p w14:paraId="21C202DF" w14:textId="77777777" w:rsidR="007317F5" w:rsidRDefault="007317F5" w:rsidP="007317F5">
            <w:r>
              <w:t xml:space="preserve">                };</w:t>
            </w:r>
          </w:p>
          <w:p w14:paraId="2AF4DC03" w14:textId="77777777" w:rsidR="007317F5" w:rsidRDefault="007317F5" w:rsidP="007317F5"/>
          <w:p w14:paraId="0EA91F02" w14:textId="77777777" w:rsidR="007317F5" w:rsidRDefault="007317F5" w:rsidP="007317F5">
            <w:r>
              <w:t xml:space="preserve">                mp.getPanes().labelPane.appendChild(div);</w:t>
            </w:r>
          </w:p>
          <w:p w14:paraId="091740E2" w14:textId="77777777" w:rsidR="007317F5" w:rsidRDefault="007317F5" w:rsidP="007317F5">
            <w:r>
              <w:t xml:space="preserve">                return div;</w:t>
            </w:r>
          </w:p>
          <w:p w14:paraId="5C20D792" w14:textId="77777777" w:rsidR="007317F5" w:rsidRDefault="007317F5" w:rsidP="007317F5">
            <w:r>
              <w:lastRenderedPageBreak/>
              <w:t xml:space="preserve">            };</w:t>
            </w:r>
          </w:p>
          <w:p w14:paraId="72FAE217" w14:textId="77777777" w:rsidR="007317F5" w:rsidRDefault="007317F5" w:rsidP="007317F5"/>
          <w:p w14:paraId="1DC07555" w14:textId="77777777" w:rsidR="007317F5" w:rsidRDefault="007317F5" w:rsidP="007317F5">
            <w:r>
              <w:t xml:space="preserve">            ComplexCustomOverlay.prototype.draw = function () {</w:t>
            </w:r>
          </w:p>
          <w:p w14:paraId="7B6203C9" w14:textId="77777777" w:rsidR="007317F5" w:rsidRDefault="007317F5" w:rsidP="007317F5">
            <w:r>
              <w:t xml:space="preserve">                var map = this._map;</w:t>
            </w:r>
          </w:p>
          <w:p w14:paraId="7A3821EA" w14:textId="77777777" w:rsidR="007317F5" w:rsidRDefault="007317F5" w:rsidP="007317F5">
            <w:r>
              <w:t xml:space="preserve">                var pixel = map.pointToOverlayPixel(this._point);</w:t>
            </w:r>
          </w:p>
          <w:p w14:paraId="5679FD6D" w14:textId="77777777" w:rsidR="007317F5" w:rsidRDefault="007317F5" w:rsidP="007317F5">
            <w:r>
              <w:t xml:space="preserve">                this._div.style.left = pixel.x - 14 + "px";</w:t>
            </w:r>
          </w:p>
          <w:p w14:paraId="20FC1C56" w14:textId="77777777" w:rsidR="007317F5" w:rsidRDefault="007317F5" w:rsidP="007317F5">
            <w:r>
              <w:t xml:space="preserve">                this._div.style.top = pixel.y - 17 + "px";</w:t>
            </w:r>
          </w:p>
          <w:p w14:paraId="65D61019" w14:textId="02D7CBA3" w:rsidR="007317F5" w:rsidRDefault="007317F5" w:rsidP="007317F5">
            <w:r>
              <w:t xml:space="preserve">            };</w:t>
            </w:r>
          </w:p>
        </w:tc>
      </w:tr>
    </w:tbl>
    <w:p w14:paraId="1D1B55FF" w14:textId="77777777" w:rsidR="00AB7A7B" w:rsidRPr="00F249DC" w:rsidRDefault="00AB7A7B" w:rsidP="007317F5">
      <w:pPr>
        <w:rPr>
          <w:rFonts w:ascii="宋体" w:hAnsi="宋体"/>
          <w:color w:val="000000"/>
          <w:sz w:val="24"/>
        </w:rPr>
      </w:pPr>
    </w:p>
    <w:p w14:paraId="58C5C065" w14:textId="185103C2" w:rsidR="006E0F42" w:rsidRPr="00F249DC" w:rsidRDefault="006E0F42" w:rsidP="006E0F42">
      <w:pPr>
        <w:pStyle w:val="2"/>
        <w:rPr>
          <w:rFonts w:ascii="黑体" w:eastAsia="黑体" w:hAnsi="黑体"/>
          <w:b w:val="0"/>
          <w:color w:val="000000"/>
          <w:sz w:val="28"/>
          <w:szCs w:val="28"/>
        </w:rPr>
      </w:pPr>
      <w:bookmarkStart w:id="221" w:name="_Toc326931562"/>
      <w:bookmarkStart w:id="222" w:name="_Toc356381711"/>
      <w:bookmarkStart w:id="223" w:name="_Toc356990831"/>
      <w:bookmarkStart w:id="224" w:name="_Toc420932640"/>
      <w:bookmarkStart w:id="225" w:name="_Toc420933139"/>
      <w:r w:rsidRPr="00F249DC">
        <w:rPr>
          <w:rFonts w:ascii="黑体" w:eastAsia="黑体" w:hAnsi="黑体" w:hint="eastAsia"/>
          <w:b w:val="0"/>
          <w:color w:val="000000"/>
          <w:sz w:val="28"/>
          <w:szCs w:val="28"/>
        </w:rPr>
        <w:t>4.2</w:t>
      </w:r>
      <w:r w:rsidR="00BF6DC7" w:rsidRPr="00BF6DC7">
        <w:rPr>
          <w:rFonts w:ascii="黑体" w:eastAsia="黑体" w:hAnsi="黑体" w:hint="eastAsia"/>
          <w:b w:val="0"/>
          <w:color w:val="000000"/>
          <w:sz w:val="28"/>
          <w:szCs w:val="28"/>
        </w:rPr>
        <w:t>地图单点地理位置</w:t>
      </w:r>
      <w:r w:rsidR="00BF6DC7" w:rsidRPr="00BF6DC7">
        <w:rPr>
          <w:rFonts w:ascii="黑体" w:eastAsia="黑体" w:hAnsi="黑体"/>
          <w:b w:val="0"/>
          <w:color w:val="000000"/>
          <w:sz w:val="28"/>
          <w:szCs w:val="28"/>
        </w:rPr>
        <w:t>展示</w:t>
      </w:r>
      <w:r w:rsidR="00BF6DC7" w:rsidRPr="00BF6DC7">
        <w:rPr>
          <w:rFonts w:ascii="黑体" w:eastAsia="黑体" w:hAnsi="黑体" w:hint="eastAsia"/>
          <w:b w:val="0"/>
          <w:color w:val="000000"/>
          <w:sz w:val="28"/>
          <w:szCs w:val="28"/>
        </w:rPr>
        <w:t>功能的实现</w:t>
      </w:r>
      <w:bookmarkEnd w:id="221"/>
      <w:bookmarkEnd w:id="222"/>
      <w:bookmarkEnd w:id="223"/>
      <w:bookmarkEnd w:id="224"/>
      <w:bookmarkEnd w:id="225"/>
    </w:p>
    <w:p w14:paraId="3572D1BC" w14:textId="7046244A" w:rsidR="006E0F42" w:rsidRPr="00F249DC" w:rsidRDefault="006E0F42" w:rsidP="006E0F42">
      <w:pPr>
        <w:pStyle w:val="3"/>
        <w:spacing w:line="416" w:lineRule="auto"/>
        <w:rPr>
          <w:rFonts w:ascii="黑体" w:eastAsia="黑体" w:hAnsi="黑体"/>
          <w:b w:val="0"/>
          <w:color w:val="000000"/>
          <w:sz w:val="24"/>
          <w:szCs w:val="24"/>
        </w:rPr>
      </w:pPr>
      <w:bookmarkStart w:id="226" w:name="_Toc326931563"/>
      <w:bookmarkStart w:id="227" w:name="_Toc356381712"/>
      <w:bookmarkStart w:id="228" w:name="_Toc356990832"/>
      <w:bookmarkStart w:id="229" w:name="_Toc420932641"/>
      <w:bookmarkStart w:id="230" w:name="_Toc420933140"/>
      <w:r w:rsidRPr="00F249DC">
        <w:rPr>
          <w:rFonts w:ascii="黑体" w:eastAsia="黑体" w:hAnsi="黑体" w:hint="eastAsia"/>
          <w:b w:val="0"/>
          <w:color w:val="000000"/>
          <w:sz w:val="24"/>
          <w:szCs w:val="24"/>
        </w:rPr>
        <w:t xml:space="preserve">4.2.1 </w:t>
      </w:r>
      <w:bookmarkEnd w:id="226"/>
      <w:bookmarkEnd w:id="227"/>
      <w:bookmarkEnd w:id="228"/>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自定义标注</w:t>
      </w:r>
      <w:r w:rsidR="00BF6DC7" w:rsidRPr="00BF6DC7">
        <w:rPr>
          <w:rFonts w:ascii="黑体" w:eastAsia="黑体" w:hAnsi="黑体"/>
          <w:b w:val="0"/>
          <w:color w:val="000000"/>
          <w:sz w:val="24"/>
          <w:szCs w:val="24"/>
        </w:rPr>
        <w:t>覆盖物</w:t>
      </w:r>
      <w:r w:rsidR="00BF6DC7" w:rsidRPr="00BF6DC7">
        <w:rPr>
          <w:rFonts w:ascii="黑体" w:eastAsia="黑体" w:hAnsi="黑体" w:hint="eastAsia"/>
          <w:b w:val="0"/>
          <w:color w:val="000000"/>
          <w:sz w:val="24"/>
          <w:szCs w:val="24"/>
        </w:rPr>
        <w:t>绘制</w:t>
      </w:r>
      <w:bookmarkEnd w:id="229"/>
      <w:bookmarkEnd w:id="230"/>
    </w:p>
    <w:p w14:paraId="10E4FA7B" w14:textId="6E10670F"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009F2398">
        <w:rPr>
          <w:rFonts w:ascii="宋体" w:hAnsi="宋体" w:hint="eastAsia"/>
          <w:color w:val="000000"/>
          <w:sz w:val="24"/>
        </w:rPr>
        <w:t>使用</w:t>
      </w:r>
      <w:r w:rsidR="009F2398" w:rsidRPr="009F2398">
        <w:rPr>
          <w:color w:val="000000"/>
          <w:sz w:val="24"/>
        </w:rPr>
        <w:t>BMap.Overlay</w:t>
      </w:r>
      <w:r w:rsidR="009F2398">
        <w:rPr>
          <w:rFonts w:hint="eastAsia"/>
          <w:color w:val="000000"/>
          <w:sz w:val="24"/>
        </w:rPr>
        <w:t>类</w:t>
      </w:r>
      <w:r w:rsidRPr="00F249DC">
        <w:rPr>
          <w:rFonts w:ascii="宋体" w:hAnsi="宋体" w:hint="eastAsia"/>
          <w:color w:val="000000"/>
          <w:sz w:val="24"/>
        </w:rPr>
        <w:t>。</w:t>
      </w:r>
      <w:r w:rsidR="009F2398" w:rsidRPr="009F2398">
        <w:rPr>
          <w:rFonts w:hint="eastAsia"/>
          <w:color w:val="000000"/>
          <w:sz w:val="24"/>
        </w:rPr>
        <w:t>覆盖物的抽象基类，所有覆盖物均继承基类的方法。</w:t>
      </w:r>
    </w:p>
    <w:p w14:paraId="3B6A0AB7" w14:textId="5917DEED"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009F2398">
        <w:rPr>
          <w:rFonts w:hint="eastAsia"/>
          <w:color w:val="000000"/>
          <w:sz w:val="24"/>
        </w:rPr>
        <w:t>map.js</w:t>
      </w:r>
      <w:r w:rsidR="009F2398">
        <w:rPr>
          <w:rFonts w:hint="eastAsia"/>
          <w:color w:val="000000"/>
          <w:sz w:val="24"/>
        </w:rPr>
        <w:t>中</w:t>
      </w:r>
      <w:r w:rsidR="009F2398" w:rsidRPr="009F2398">
        <w:rPr>
          <w:color w:val="000000"/>
          <w:sz w:val="24"/>
        </w:rPr>
        <w:t>ComplexCustomOverlay</w:t>
      </w:r>
      <w:r w:rsidR="009F2398">
        <w:rPr>
          <w:rFonts w:hint="eastAsia"/>
          <w:color w:val="000000"/>
          <w:sz w:val="24"/>
        </w:rPr>
        <w:t>类</w:t>
      </w:r>
      <w:r w:rsidR="009F2398">
        <w:rPr>
          <w:rFonts w:ascii="宋体" w:hAnsi="宋体" w:hint="eastAsia"/>
          <w:color w:val="000000"/>
          <w:sz w:val="24"/>
        </w:rPr>
        <w:t>。实现自定</w:t>
      </w:r>
      <w:r w:rsidR="009F2398">
        <w:rPr>
          <w:rFonts w:ascii="宋体" w:hAnsi="宋体"/>
          <w:color w:val="000000"/>
          <w:sz w:val="24"/>
        </w:rPr>
        <w:t>义标注覆盖物初始化</w:t>
      </w:r>
      <w:r w:rsidRPr="00F249DC">
        <w:rPr>
          <w:rFonts w:ascii="宋体" w:hAnsi="宋体" w:hint="eastAsia"/>
          <w:color w:val="000000"/>
          <w:sz w:val="24"/>
        </w:rPr>
        <w:t>。</w:t>
      </w:r>
    </w:p>
    <w:p w14:paraId="6E29D3A3" w14:textId="38231AC6"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009F2398" w:rsidRPr="009F2398">
        <w:rPr>
          <w:color w:val="000000"/>
          <w:sz w:val="24"/>
        </w:rPr>
        <w:t>ComplexCustomOverlay</w:t>
      </w:r>
      <w:r w:rsidR="009F2398">
        <w:rPr>
          <w:rFonts w:hint="eastAsia"/>
          <w:color w:val="000000"/>
          <w:sz w:val="24"/>
        </w:rPr>
        <w:t>(</w:t>
      </w:r>
      <w:r w:rsidR="009F2398">
        <w:rPr>
          <w:color w:val="000000"/>
          <w:sz w:val="24"/>
        </w:rPr>
        <w:t>point, cfg</w:t>
      </w:r>
      <w:r w:rsidR="009F2398">
        <w:rPr>
          <w:rFonts w:hint="eastAsia"/>
          <w:color w:val="000000"/>
          <w:sz w:val="24"/>
        </w:rPr>
        <w:t>)</w:t>
      </w:r>
      <w:r w:rsidRPr="00F249DC">
        <w:rPr>
          <w:rFonts w:ascii="宋体" w:hAnsi="宋体" w:hint="eastAsia"/>
          <w:color w:val="000000"/>
          <w:sz w:val="24"/>
        </w:rPr>
        <w:t>。</w:t>
      </w:r>
      <w:r w:rsidR="009F2398">
        <w:rPr>
          <w:rFonts w:ascii="宋体" w:hAnsi="宋体"/>
          <w:color w:val="000000"/>
          <w:sz w:val="24"/>
        </w:rPr>
        <w:t>P</w:t>
      </w:r>
      <w:r w:rsidR="009F2398">
        <w:rPr>
          <w:rFonts w:ascii="宋体" w:hAnsi="宋体" w:hint="eastAsia"/>
          <w:color w:val="000000"/>
          <w:sz w:val="24"/>
        </w:rPr>
        <w:t>oint参数</w:t>
      </w:r>
      <w:r w:rsidR="009F2398">
        <w:rPr>
          <w:rFonts w:ascii="宋体" w:hAnsi="宋体"/>
          <w:color w:val="000000"/>
          <w:sz w:val="24"/>
        </w:rPr>
        <w:t>传入标注覆盖物的</w:t>
      </w:r>
      <w:r w:rsidR="009F2398">
        <w:rPr>
          <w:rFonts w:ascii="宋体" w:hAnsi="宋体" w:hint="eastAsia"/>
          <w:color w:val="000000"/>
          <w:sz w:val="24"/>
        </w:rPr>
        <w:t>经纬度</w:t>
      </w:r>
      <w:r w:rsidR="009F2398">
        <w:rPr>
          <w:rFonts w:ascii="宋体" w:hAnsi="宋体"/>
          <w:color w:val="000000"/>
          <w:sz w:val="24"/>
        </w:rPr>
        <w:t>，</w:t>
      </w:r>
      <w:r w:rsidR="009F2398">
        <w:rPr>
          <w:rFonts w:ascii="宋体" w:hAnsi="宋体" w:hint="eastAsia"/>
          <w:color w:val="000000"/>
          <w:sz w:val="24"/>
        </w:rPr>
        <w:t>cfg传入数据</w:t>
      </w:r>
      <w:r w:rsidR="009F2398">
        <w:rPr>
          <w:rFonts w:ascii="宋体" w:hAnsi="宋体"/>
          <w:color w:val="000000"/>
          <w:sz w:val="24"/>
        </w:rPr>
        <w:t>，</w:t>
      </w:r>
      <w:r w:rsidR="009F2398">
        <w:rPr>
          <w:rFonts w:ascii="宋体" w:hAnsi="宋体" w:hint="eastAsia"/>
          <w:color w:val="000000"/>
          <w:sz w:val="24"/>
        </w:rPr>
        <w:t>一部分</w:t>
      </w:r>
      <w:r w:rsidR="009F2398">
        <w:rPr>
          <w:rFonts w:ascii="宋体" w:hAnsi="宋体"/>
          <w:color w:val="000000"/>
          <w:sz w:val="24"/>
        </w:rPr>
        <w:t>数据用来展示，一部分数据用来对</w:t>
      </w:r>
      <w:r w:rsidR="009F2398">
        <w:rPr>
          <w:rFonts w:ascii="宋体" w:hAnsi="宋体" w:hint="eastAsia"/>
          <w:color w:val="000000"/>
          <w:sz w:val="24"/>
        </w:rPr>
        <w:t>标注</w:t>
      </w:r>
      <w:r w:rsidR="009F2398">
        <w:rPr>
          <w:rFonts w:ascii="宋体" w:hAnsi="宋体"/>
          <w:color w:val="000000"/>
          <w:sz w:val="24"/>
        </w:rPr>
        <w:t>覆盖物</w:t>
      </w:r>
      <w:r w:rsidR="009F2398">
        <w:rPr>
          <w:rFonts w:ascii="宋体" w:hAnsi="宋体" w:hint="eastAsia"/>
          <w:color w:val="000000"/>
          <w:sz w:val="24"/>
        </w:rPr>
        <w:t>进行</w:t>
      </w:r>
      <w:r w:rsidR="009F2398">
        <w:rPr>
          <w:rFonts w:ascii="宋体" w:hAnsi="宋体"/>
          <w:color w:val="000000"/>
          <w:sz w:val="24"/>
        </w:rPr>
        <w:t>分组</w:t>
      </w:r>
      <w:r w:rsidR="009F2398">
        <w:rPr>
          <w:rFonts w:ascii="宋体" w:hAnsi="宋体" w:hint="eastAsia"/>
          <w:color w:val="000000"/>
          <w:sz w:val="24"/>
        </w:rPr>
        <w:t>和</w:t>
      </w:r>
      <w:r w:rsidR="009F2398">
        <w:rPr>
          <w:rFonts w:ascii="宋体" w:hAnsi="宋体"/>
          <w:color w:val="000000"/>
          <w:sz w:val="24"/>
        </w:rPr>
        <w:t>分类</w:t>
      </w:r>
      <w:r w:rsidRPr="00F249DC">
        <w:rPr>
          <w:rFonts w:ascii="宋体" w:hAnsi="宋体" w:hint="eastAsia"/>
          <w:color w:val="000000"/>
          <w:sz w:val="24"/>
        </w:rPr>
        <w:t>。</w:t>
      </w:r>
    </w:p>
    <w:p w14:paraId="55A90727" w14:textId="3E6EB83D" w:rsidR="006E0F42" w:rsidRPr="00F249DC" w:rsidRDefault="006E0F42" w:rsidP="006E0F42">
      <w:pPr>
        <w:pStyle w:val="3"/>
        <w:spacing w:line="416" w:lineRule="auto"/>
        <w:rPr>
          <w:rFonts w:ascii="黑体" w:eastAsia="黑体" w:hAnsi="黑体"/>
          <w:b w:val="0"/>
          <w:color w:val="000000"/>
          <w:sz w:val="24"/>
          <w:szCs w:val="24"/>
        </w:rPr>
      </w:pPr>
      <w:bookmarkStart w:id="231" w:name="_Toc326931565"/>
      <w:bookmarkStart w:id="232" w:name="_Toc356381713"/>
      <w:bookmarkStart w:id="233" w:name="_Toc356990833"/>
      <w:bookmarkStart w:id="234" w:name="_Toc420932642"/>
      <w:bookmarkStart w:id="235" w:name="_Toc420933141"/>
      <w:r w:rsidRPr="00F249DC">
        <w:rPr>
          <w:rFonts w:ascii="黑体" w:eastAsia="黑体" w:hAnsi="黑体" w:hint="eastAsia"/>
          <w:b w:val="0"/>
          <w:color w:val="000000"/>
          <w:sz w:val="24"/>
          <w:szCs w:val="24"/>
        </w:rPr>
        <w:t xml:space="preserve">4.2.2 </w:t>
      </w:r>
      <w:bookmarkEnd w:id="231"/>
      <w:bookmarkEnd w:id="232"/>
      <w:bookmarkEnd w:id="233"/>
      <w:r w:rsidR="00BF6DC7" w:rsidRPr="00BF6DC7">
        <w:rPr>
          <w:rFonts w:ascii="黑体" w:eastAsia="黑体" w:hAnsi="黑体" w:hint="eastAsia"/>
          <w:b w:val="0"/>
          <w:color w:val="000000"/>
          <w:sz w:val="24"/>
          <w:szCs w:val="24"/>
        </w:rPr>
        <w:t>BaiduMap标注</w:t>
      </w:r>
      <w:r w:rsidR="00BF6DC7" w:rsidRPr="00BF6DC7">
        <w:rPr>
          <w:rFonts w:ascii="黑体" w:eastAsia="黑体" w:hAnsi="黑体"/>
          <w:b w:val="0"/>
          <w:color w:val="000000"/>
          <w:sz w:val="24"/>
          <w:szCs w:val="24"/>
        </w:rPr>
        <w:t>类</w:t>
      </w:r>
      <w:r w:rsidR="00BF6DC7" w:rsidRPr="00BF6DC7">
        <w:rPr>
          <w:rFonts w:ascii="黑体" w:eastAsia="黑体" w:hAnsi="黑体" w:hint="eastAsia"/>
          <w:b w:val="0"/>
          <w:color w:val="000000"/>
          <w:sz w:val="24"/>
          <w:szCs w:val="24"/>
        </w:rPr>
        <w:t>在</w:t>
      </w:r>
      <w:r w:rsidR="00BF6DC7" w:rsidRPr="00BF6DC7">
        <w:rPr>
          <w:rFonts w:ascii="黑体" w:eastAsia="黑体" w:hAnsi="黑体"/>
          <w:b w:val="0"/>
          <w:color w:val="000000"/>
          <w:sz w:val="24"/>
          <w:szCs w:val="24"/>
        </w:rPr>
        <w:t>系统中的应用</w:t>
      </w:r>
      <w:bookmarkEnd w:id="234"/>
      <w:bookmarkEnd w:id="235"/>
    </w:p>
    <w:p w14:paraId="07689996" w14:textId="084AAC61" w:rsidR="006E0F42" w:rsidRDefault="00BF0928" w:rsidP="003C37C1">
      <w:pPr>
        <w:ind w:firstLine="480"/>
        <w:rPr>
          <w:rFonts w:ascii="宋体" w:hAnsi="宋体"/>
          <w:color w:val="000000"/>
          <w:sz w:val="24"/>
        </w:rPr>
      </w:pPr>
      <w:r>
        <w:rPr>
          <w:rFonts w:ascii="宋体" w:hAnsi="宋体" w:hint="eastAsia"/>
          <w:color w:val="000000"/>
          <w:sz w:val="24"/>
        </w:rPr>
        <w:t>指挥</w:t>
      </w:r>
      <w:r>
        <w:rPr>
          <w:rFonts w:ascii="宋体" w:hAnsi="宋体"/>
          <w:color w:val="000000"/>
          <w:sz w:val="24"/>
        </w:rPr>
        <w:t>系统中，标注在地图中出现的频率是最高的，</w:t>
      </w:r>
      <w:r>
        <w:rPr>
          <w:rFonts w:ascii="宋体" w:hAnsi="宋体" w:hint="eastAsia"/>
          <w:color w:val="000000"/>
          <w:sz w:val="24"/>
        </w:rPr>
        <w:t>一个</w:t>
      </w:r>
      <w:r>
        <w:rPr>
          <w:rFonts w:ascii="宋体" w:hAnsi="宋体"/>
          <w:color w:val="000000"/>
          <w:sz w:val="24"/>
        </w:rPr>
        <w:t>标注集合了经纬度</w:t>
      </w:r>
      <w:r>
        <w:rPr>
          <w:rFonts w:ascii="宋体" w:hAnsi="宋体" w:hint="eastAsia"/>
          <w:color w:val="000000"/>
          <w:sz w:val="24"/>
        </w:rPr>
        <w:t>、所属</w:t>
      </w:r>
      <w:r>
        <w:rPr>
          <w:rFonts w:ascii="宋体" w:hAnsi="宋体"/>
          <w:color w:val="000000"/>
          <w:sz w:val="24"/>
        </w:rPr>
        <w:t>对象、</w:t>
      </w:r>
      <w:r>
        <w:rPr>
          <w:rFonts w:ascii="宋体" w:hAnsi="宋体" w:hint="eastAsia"/>
          <w:color w:val="000000"/>
          <w:sz w:val="24"/>
        </w:rPr>
        <w:t>所属省市</w:t>
      </w:r>
      <w:r>
        <w:rPr>
          <w:rFonts w:ascii="宋体" w:hAnsi="宋体"/>
          <w:color w:val="000000"/>
          <w:sz w:val="24"/>
        </w:rPr>
        <w:t>区县</w:t>
      </w:r>
      <w:r>
        <w:rPr>
          <w:rFonts w:ascii="宋体" w:hAnsi="宋体" w:hint="eastAsia"/>
          <w:color w:val="000000"/>
          <w:sz w:val="24"/>
        </w:rPr>
        <w:t>、IMEI、IMSI、标注</w:t>
      </w:r>
      <w:r>
        <w:rPr>
          <w:rFonts w:ascii="宋体" w:hAnsi="宋体"/>
          <w:color w:val="000000"/>
          <w:sz w:val="24"/>
        </w:rPr>
        <w:t>出现时间等等信息，</w:t>
      </w:r>
      <w:r>
        <w:rPr>
          <w:rFonts w:ascii="宋体" w:hAnsi="宋体" w:hint="eastAsia"/>
          <w:color w:val="000000"/>
          <w:sz w:val="24"/>
        </w:rPr>
        <w:t>通过</w:t>
      </w:r>
      <w:r>
        <w:rPr>
          <w:rFonts w:ascii="宋体" w:hAnsi="宋体"/>
          <w:color w:val="000000"/>
          <w:sz w:val="24"/>
        </w:rPr>
        <w:t>这些信息对标注进行</w:t>
      </w:r>
      <w:r>
        <w:rPr>
          <w:rFonts w:ascii="宋体" w:hAnsi="宋体" w:hint="eastAsia"/>
          <w:color w:val="000000"/>
          <w:sz w:val="24"/>
        </w:rPr>
        <w:t>处理</w:t>
      </w:r>
      <w:r>
        <w:rPr>
          <w:rFonts w:ascii="宋体" w:hAnsi="宋体"/>
          <w:color w:val="000000"/>
          <w:sz w:val="24"/>
        </w:rPr>
        <w:t>，</w:t>
      </w:r>
      <w:r>
        <w:rPr>
          <w:rFonts w:ascii="宋体" w:hAnsi="宋体" w:hint="eastAsia"/>
          <w:color w:val="000000"/>
          <w:sz w:val="24"/>
        </w:rPr>
        <w:t>如</w:t>
      </w:r>
      <w:r>
        <w:rPr>
          <w:rFonts w:ascii="宋体" w:hAnsi="宋体"/>
          <w:color w:val="000000"/>
          <w:sz w:val="24"/>
        </w:rPr>
        <w:t>图</w:t>
      </w:r>
      <w:r>
        <w:rPr>
          <w:rFonts w:ascii="宋体" w:hAnsi="宋体" w:hint="eastAsia"/>
          <w:color w:val="000000"/>
          <w:sz w:val="24"/>
        </w:rPr>
        <w:t>4</w:t>
      </w:r>
      <w:r>
        <w:rPr>
          <w:rFonts w:ascii="宋体" w:hAnsi="宋体"/>
          <w:color w:val="000000"/>
          <w:sz w:val="24"/>
        </w:rPr>
        <w:t>-3</w:t>
      </w:r>
      <w:r>
        <w:rPr>
          <w:rFonts w:ascii="宋体" w:hAnsi="宋体" w:hint="eastAsia"/>
          <w:color w:val="000000"/>
          <w:sz w:val="24"/>
        </w:rPr>
        <w:t>所示</w:t>
      </w:r>
      <w:bookmarkStart w:id="236" w:name="_Toc326931566"/>
      <w:r>
        <w:rPr>
          <w:rFonts w:ascii="宋体" w:hAnsi="宋体" w:hint="eastAsia"/>
          <w:color w:val="000000"/>
          <w:sz w:val="24"/>
        </w:rPr>
        <w:t>:</w:t>
      </w:r>
    </w:p>
    <w:p w14:paraId="0A90C261" w14:textId="4BE953DC" w:rsidR="003C37C1" w:rsidRDefault="003C37C1" w:rsidP="00990672">
      <w:pPr>
        <w:ind w:firstLine="480"/>
        <w:jc w:val="center"/>
        <w:rPr>
          <w:rFonts w:ascii="宋体" w:hAnsi="宋体"/>
          <w:color w:val="000000"/>
          <w:sz w:val="24"/>
        </w:rPr>
      </w:pPr>
      <w:r>
        <w:rPr>
          <w:noProof/>
        </w:rPr>
        <w:lastRenderedPageBreak/>
        <w:drawing>
          <wp:inline distT="0" distB="0" distL="0" distR="0" wp14:anchorId="0AFE2E89" wp14:editId="41485509">
            <wp:extent cx="4200525" cy="2457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00525" cy="2457450"/>
                    </a:xfrm>
                    <a:prstGeom prst="rect">
                      <a:avLst/>
                    </a:prstGeom>
                  </pic:spPr>
                </pic:pic>
              </a:graphicData>
            </a:graphic>
          </wp:inline>
        </w:drawing>
      </w:r>
    </w:p>
    <w:p w14:paraId="28DAB4E3" w14:textId="194FF8D4" w:rsidR="00BF0928" w:rsidRPr="00990672" w:rsidRDefault="00990672" w:rsidP="00990672">
      <w:pPr>
        <w:pStyle w:val="af9"/>
        <w:ind w:leftChars="200" w:left="420" w:firstLineChars="0" w:firstLine="0"/>
        <w:jc w:val="center"/>
        <w:rPr>
          <w:rFonts w:hint="eastAsia"/>
          <w:b/>
          <w:color w:val="000000"/>
        </w:rPr>
      </w:pPr>
      <w:r w:rsidRPr="00F249DC">
        <w:rPr>
          <w:rFonts w:hint="eastAsia"/>
          <w:b/>
          <w:color w:val="000000"/>
        </w:rPr>
        <w:t>图</w:t>
      </w:r>
      <w:r>
        <w:rPr>
          <w:rFonts w:hint="eastAsia"/>
          <w:b/>
          <w:color w:val="000000"/>
        </w:rPr>
        <w:t>4-3</w:t>
      </w:r>
      <w:r>
        <w:rPr>
          <w:b/>
          <w:color w:val="000000"/>
        </w:rPr>
        <w:t xml:space="preserve"> </w:t>
      </w:r>
      <w:r>
        <w:rPr>
          <w:rFonts w:hint="eastAsia"/>
          <w:b/>
          <w:color w:val="000000"/>
        </w:rPr>
        <w:t>地图</w:t>
      </w:r>
      <w:r>
        <w:rPr>
          <w:b/>
          <w:color w:val="000000"/>
        </w:rPr>
        <w:t>标注</w:t>
      </w:r>
    </w:p>
    <w:p w14:paraId="52D8BF38" w14:textId="6079EE73" w:rsidR="006E0F42" w:rsidRPr="00F249DC" w:rsidRDefault="006E0F42" w:rsidP="006E0F42">
      <w:pPr>
        <w:pStyle w:val="2"/>
        <w:rPr>
          <w:rFonts w:ascii="黑体" w:eastAsia="黑体" w:hAnsi="黑体"/>
          <w:b w:val="0"/>
          <w:color w:val="000000"/>
          <w:sz w:val="28"/>
          <w:szCs w:val="28"/>
        </w:rPr>
      </w:pPr>
      <w:bookmarkStart w:id="237" w:name="_Toc356381714"/>
      <w:bookmarkStart w:id="238" w:name="_Toc356990834"/>
      <w:bookmarkStart w:id="239" w:name="_Toc420932643"/>
      <w:bookmarkStart w:id="240" w:name="_Toc420933142"/>
      <w:r w:rsidRPr="00F249DC">
        <w:rPr>
          <w:rFonts w:ascii="黑体" w:eastAsia="黑体" w:hAnsi="黑体" w:hint="eastAsia"/>
          <w:b w:val="0"/>
          <w:color w:val="000000"/>
          <w:sz w:val="28"/>
          <w:szCs w:val="28"/>
        </w:rPr>
        <w:t>4.3</w:t>
      </w:r>
      <w:r w:rsidR="00BF6DC7" w:rsidRPr="00BF6DC7">
        <w:rPr>
          <w:rFonts w:ascii="黑体" w:eastAsia="黑体" w:hAnsi="黑体" w:hint="eastAsia"/>
          <w:b w:val="0"/>
          <w:color w:val="000000"/>
          <w:sz w:val="28"/>
          <w:szCs w:val="28"/>
        </w:rPr>
        <w:t>地图地理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活动</w:t>
      </w:r>
      <w:r w:rsidR="00BF6DC7" w:rsidRPr="00BF6DC7">
        <w:rPr>
          <w:rFonts w:ascii="黑体" w:eastAsia="黑体" w:hAnsi="黑体"/>
          <w:b w:val="0"/>
          <w:color w:val="000000"/>
          <w:sz w:val="28"/>
          <w:szCs w:val="28"/>
        </w:rPr>
        <w:t>轨迹</w:t>
      </w:r>
      <w:r w:rsidR="00BF6DC7" w:rsidRPr="00BF6DC7">
        <w:rPr>
          <w:rFonts w:ascii="黑体" w:eastAsia="黑体" w:hAnsi="黑体" w:hint="eastAsia"/>
          <w:b w:val="0"/>
          <w:color w:val="000000"/>
          <w:sz w:val="28"/>
          <w:szCs w:val="28"/>
        </w:rPr>
        <w:t>展示功能的实现</w:t>
      </w:r>
      <w:bookmarkEnd w:id="236"/>
      <w:bookmarkEnd w:id="237"/>
      <w:bookmarkEnd w:id="238"/>
      <w:bookmarkEnd w:id="239"/>
      <w:bookmarkEnd w:id="240"/>
    </w:p>
    <w:p w14:paraId="602CBC3B" w14:textId="7151A1AA" w:rsidR="006E0F42" w:rsidRPr="00F249DC" w:rsidRDefault="006E0F42" w:rsidP="006E0F42">
      <w:pPr>
        <w:pStyle w:val="3"/>
        <w:spacing w:line="416" w:lineRule="auto"/>
        <w:rPr>
          <w:rFonts w:ascii="黑体" w:eastAsia="黑体" w:hAnsi="黑体"/>
          <w:b w:val="0"/>
          <w:color w:val="000000"/>
          <w:sz w:val="24"/>
          <w:szCs w:val="24"/>
        </w:rPr>
      </w:pPr>
      <w:bookmarkStart w:id="241" w:name="_Toc326931567"/>
      <w:bookmarkStart w:id="242" w:name="_Toc356381715"/>
      <w:bookmarkStart w:id="243" w:name="_Toc356990835"/>
      <w:bookmarkStart w:id="244" w:name="_Toc420932644"/>
      <w:bookmarkStart w:id="245" w:name="_Toc420933143"/>
      <w:r w:rsidRPr="00F249DC">
        <w:rPr>
          <w:rFonts w:ascii="黑体" w:eastAsia="黑体" w:hAnsi="黑体" w:hint="eastAsia"/>
          <w:b w:val="0"/>
          <w:color w:val="000000"/>
          <w:sz w:val="24"/>
          <w:szCs w:val="24"/>
        </w:rPr>
        <w:t xml:space="preserve">4.3.1 </w:t>
      </w:r>
      <w:bookmarkEnd w:id="241"/>
      <w:bookmarkEnd w:id="242"/>
      <w:bookmarkEnd w:id="243"/>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自定义折线绘制</w:t>
      </w:r>
      <w:bookmarkEnd w:id="244"/>
      <w:bookmarkEnd w:id="245"/>
    </w:p>
    <w:p w14:paraId="2F3E0B10" w14:textId="5B2AD03A" w:rsidR="006E0F42" w:rsidRDefault="00990672" w:rsidP="006E0F42">
      <w:pPr>
        <w:spacing w:before="100" w:after="50" w:line="440" w:lineRule="exact"/>
        <w:ind w:firstLine="482"/>
        <w:rPr>
          <w:rFonts w:ascii="宋体" w:hAnsi="宋体"/>
          <w:color w:val="000000"/>
          <w:sz w:val="24"/>
        </w:rPr>
      </w:pPr>
      <w:r>
        <w:rPr>
          <w:rFonts w:ascii="宋体" w:hAnsi="宋体" w:hint="eastAsia"/>
          <w:color w:val="000000"/>
          <w:sz w:val="24"/>
        </w:rPr>
        <w:t>在百度</w:t>
      </w:r>
      <w:r>
        <w:rPr>
          <w:rFonts w:ascii="宋体" w:hAnsi="宋体"/>
          <w:color w:val="000000"/>
          <w:sz w:val="24"/>
        </w:rPr>
        <w:t>地图中，</w:t>
      </w:r>
      <w:r w:rsidRPr="00990672">
        <w:rPr>
          <w:rFonts w:ascii="宋体" w:hAnsi="宋体" w:hint="eastAsia"/>
          <w:color w:val="000000"/>
          <w:sz w:val="24"/>
        </w:rPr>
        <w:t>所有叠加或覆盖到地图的内容，我们统称为地图覆盖物。如标注、矢量图形元素(包括：折线和多边形和圆)、信息窗口等。覆盖物拥有自己的地理坐标，当您拖动或缩放地图时，它们会相应的移动。</w:t>
      </w:r>
    </w:p>
    <w:p w14:paraId="14833955" w14:textId="3CA1F231" w:rsidR="00990672" w:rsidRPr="00990672" w:rsidRDefault="00990672" w:rsidP="006E0F42">
      <w:pPr>
        <w:spacing w:before="100" w:after="50" w:line="440" w:lineRule="exact"/>
        <w:ind w:firstLine="482"/>
        <w:rPr>
          <w:rFonts w:ascii="宋体" w:hAnsi="宋体"/>
          <w:color w:val="000000"/>
          <w:sz w:val="24"/>
        </w:rPr>
      </w:pPr>
      <w:r w:rsidRPr="00990672">
        <w:rPr>
          <w:rFonts w:ascii="宋体" w:hAnsi="宋体" w:hint="eastAsia"/>
          <w:color w:val="000000"/>
          <w:sz w:val="24"/>
        </w:rPr>
        <w:t>Polyline表示地图上的折线覆盖物。它包含一组点，并将这些点连接起来形成折线。</w:t>
      </w:r>
    </w:p>
    <w:p w14:paraId="17E2AED7"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折线在地图上绘制为一系列直线段。可以自定义这些线段的颜色、粗细和透明度。颜色可以是十六进制数字形式（比如：#ff0000）或者是颜色关键字（比如：red）。</w:t>
      </w:r>
    </w:p>
    <w:p w14:paraId="6E5A367C" w14:textId="77777777" w:rsidR="00990672" w:rsidRPr="00990672" w:rsidRDefault="00990672" w:rsidP="00990672">
      <w:pPr>
        <w:widowControl/>
        <w:shd w:val="clear" w:color="auto" w:fill="FFFFFF"/>
        <w:spacing w:before="90" w:after="90" w:line="300" w:lineRule="atLeast"/>
        <w:jc w:val="left"/>
        <w:rPr>
          <w:rFonts w:ascii="宋体" w:hAnsi="宋体" w:hint="eastAsia"/>
          <w:color w:val="000000"/>
          <w:sz w:val="24"/>
        </w:rPr>
      </w:pPr>
      <w:r w:rsidRPr="00990672">
        <w:rPr>
          <w:rFonts w:ascii="宋体" w:hAnsi="宋体" w:hint="eastAsia"/>
          <w:color w:val="000000"/>
          <w:sz w:val="24"/>
        </w:rPr>
        <w:t>Polyline的绘制需要浏览器支持矢量绘制功能。在Internet Explorer中，地图使用VML绘制折线；在其他浏览器中使用SVG或者Canvas</w:t>
      </w:r>
    </w:p>
    <w:p w14:paraId="15E91EB9"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以下代码段会在两点之间创建6像素宽的蓝色折线：</w:t>
      </w:r>
    </w:p>
    <w:tbl>
      <w:tblPr>
        <w:tblStyle w:val="aff1"/>
        <w:tblW w:w="0" w:type="auto"/>
        <w:tblLook w:val="04A0" w:firstRow="1" w:lastRow="0" w:firstColumn="1" w:lastColumn="0" w:noHBand="0" w:noVBand="1"/>
      </w:tblPr>
      <w:tblGrid>
        <w:gridCol w:w="9003"/>
      </w:tblGrid>
      <w:tr w:rsidR="00990672" w14:paraId="58E0EA28" w14:textId="77777777" w:rsidTr="00990672">
        <w:tc>
          <w:tcPr>
            <w:tcW w:w="9003" w:type="dxa"/>
          </w:tcPr>
          <w:p w14:paraId="6D5AB8F2"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b/>
                <w:bCs/>
                <w:color w:val="003366"/>
                <w:szCs w:val="21"/>
              </w:rPr>
              <w:t>var</w:t>
            </w:r>
            <w:r w:rsidRPr="00990672">
              <w:rPr>
                <w:rFonts w:ascii="Courier New" w:hAnsi="Courier New" w:cs="Courier New"/>
                <w:color w:val="0A8021"/>
                <w:szCs w:val="21"/>
              </w:rPr>
              <w:t xml:space="preserve"> polyline </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Polyline</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4C761F1D"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Point</w:t>
            </w:r>
            <w:r w:rsidRPr="00990672">
              <w:rPr>
                <w:rFonts w:ascii="Courier New" w:hAnsi="Courier New" w:cs="Courier New"/>
                <w:color w:val="009900"/>
                <w:szCs w:val="21"/>
              </w:rPr>
              <w:t>(</w:t>
            </w:r>
            <w:r w:rsidRPr="00990672">
              <w:rPr>
                <w:rFonts w:ascii="Courier New" w:hAnsi="Courier New" w:cs="Courier New"/>
                <w:color w:val="CC0000"/>
                <w:szCs w:val="21"/>
              </w:rPr>
              <w:t>116.399</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color w:val="CC0000"/>
                <w:szCs w:val="21"/>
              </w:rPr>
              <w:t>39.910</w:t>
            </w: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6A947778"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b/>
                <w:bCs/>
                <w:color w:val="003366"/>
                <w:szCs w:val="21"/>
              </w:rPr>
              <w:t>new</w:t>
            </w:r>
            <w:r w:rsidRPr="00990672">
              <w:rPr>
                <w:rFonts w:ascii="Courier New" w:hAnsi="Courier New" w:cs="Courier New"/>
                <w:color w:val="0A8021"/>
                <w:szCs w:val="21"/>
              </w:rPr>
              <w:t xml:space="preserve"> BMap.</w:t>
            </w:r>
            <w:r w:rsidRPr="00990672">
              <w:rPr>
                <w:rFonts w:ascii="Courier New" w:hAnsi="Courier New" w:cs="Courier New"/>
                <w:color w:val="660066"/>
                <w:szCs w:val="21"/>
              </w:rPr>
              <w:t>Point</w:t>
            </w:r>
            <w:r w:rsidRPr="00990672">
              <w:rPr>
                <w:rFonts w:ascii="Courier New" w:hAnsi="Courier New" w:cs="Courier New"/>
                <w:color w:val="009900"/>
                <w:szCs w:val="21"/>
              </w:rPr>
              <w:t>(</w:t>
            </w:r>
            <w:r w:rsidRPr="00990672">
              <w:rPr>
                <w:rFonts w:ascii="Courier New" w:hAnsi="Courier New" w:cs="Courier New"/>
                <w:color w:val="CC0000"/>
                <w:szCs w:val="21"/>
              </w:rPr>
              <w:t>116.405</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r w:rsidRPr="00990672">
              <w:rPr>
                <w:rFonts w:ascii="Courier New" w:hAnsi="Courier New" w:cs="Courier New"/>
                <w:color w:val="CC0000"/>
                <w:szCs w:val="21"/>
              </w:rPr>
              <w:t>39.920</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5CB831ED"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t xml:space="preserve"> </w:t>
            </w: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21602A31"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A8021"/>
                <w:szCs w:val="21"/>
              </w:rPr>
              <w:lastRenderedPageBreak/>
              <w:t xml:space="preserve"> </w:t>
            </w:r>
            <w:r w:rsidRPr="00990672">
              <w:rPr>
                <w:rFonts w:ascii="Courier New" w:hAnsi="Courier New" w:cs="Courier New"/>
                <w:color w:val="009900"/>
                <w:szCs w:val="21"/>
              </w:rPr>
              <w:t>{</w:t>
            </w:r>
            <w:r w:rsidRPr="00990672">
              <w:rPr>
                <w:rFonts w:ascii="Courier New" w:hAnsi="Courier New" w:cs="Courier New"/>
                <w:color w:val="0A8021"/>
                <w:szCs w:val="21"/>
              </w:rPr>
              <w:t>strokeColor</w:t>
            </w:r>
            <w:r w:rsidRPr="00990672">
              <w:rPr>
                <w:rFonts w:ascii="Courier New" w:hAnsi="Courier New" w:cs="Courier New"/>
                <w:color w:val="339933"/>
                <w:szCs w:val="21"/>
              </w:rPr>
              <w:t>:</w:t>
            </w:r>
            <w:r w:rsidRPr="00990672">
              <w:rPr>
                <w:rFonts w:ascii="Courier New" w:hAnsi="Courier New" w:cs="Courier New"/>
                <w:color w:val="3366CC"/>
                <w:szCs w:val="21"/>
              </w:rPr>
              <w:t>"blue"</w:t>
            </w:r>
            <w:r w:rsidRPr="00990672">
              <w:rPr>
                <w:rFonts w:ascii="Courier New" w:hAnsi="Courier New" w:cs="Courier New"/>
                <w:color w:val="339933"/>
                <w:szCs w:val="21"/>
              </w:rPr>
              <w:t>,</w:t>
            </w:r>
            <w:r w:rsidRPr="00990672">
              <w:rPr>
                <w:rFonts w:ascii="Courier New" w:hAnsi="Courier New" w:cs="Courier New"/>
                <w:color w:val="0A8021"/>
                <w:szCs w:val="21"/>
              </w:rPr>
              <w:t xml:space="preserve"> strokeWeight</w:t>
            </w:r>
            <w:r w:rsidRPr="00990672">
              <w:rPr>
                <w:rFonts w:ascii="Courier New" w:hAnsi="Courier New" w:cs="Courier New"/>
                <w:color w:val="339933"/>
                <w:szCs w:val="21"/>
              </w:rPr>
              <w:t>:</w:t>
            </w:r>
            <w:r w:rsidRPr="00990672">
              <w:rPr>
                <w:rFonts w:ascii="Courier New" w:hAnsi="Courier New" w:cs="Courier New"/>
                <w:color w:val="CC0000"/>
                <w:szCs w:val="21"/>
              </w:rPr>
              <w:t>6</w:t>
            </w:r>
            <w:r w:rsidRPr="00990672">
              <w:rPr>
                <w:rFonts w:ascii="Courier New" w:hAnsi="Courier New" w:cs="Courier New"/>
                <w:color w:val="339933"/>
                <w:szCs w:val="21"/>
              </w:rPr>
              <w:t>,</w:t>
            </w:r>
            <w:r w:rsidRPr="00990672">
              <w:rPr>
                <w:rFonts w:ascii="Courier New" w:hAnsi="Courier New" w:cs="Courier New"/>
                <w:color w:val="0A8021"/>
                <w:szCs w:val="21"/>
              </w:rPr>
              <w:t xml:space="preserve"> strokeOpacity</w:t>
            </w:r>
            <w:r w:rsidRPr="00990672">
              <w:rPr>
                <w:rFonts w:ascii="Courier New" w:hAnsi="Courier New" w:cs="Courier New"/>
                <w:color w:val="339933"/>
                <w:szCs w:val="21"/>
              </w:rPr>
              <w:t>:</w:t>
            </w:r>
            <w:r w:rsidRPr="00990672">
              <w:rPr>
                <w:rFonts w:ascii="Courier New" w:hAnsi="Courier New" w:cs="Courier New"/>
                <w:color w:val="CC0000"/>
                <w:szCs w:val="21"/>
              </w:rPr>
              <w:t>0.5</w:t>
            </w:r>
            <w:r w:rsidRPr="00990672">
              <w:rPr>
                <w:rFonts w:ascii="Courier New" w:hAnsi="Courier New" w:cs="Courier New"/>
                <w:color w:val="009900"/>
                <w:szCs w:val="21"/>
              </w:rPr>
              <w:t>}</w:t>
            </w:r>
            <w:r w:rsidRPr="00990672">
              <w:rPr>
                <w:rFonts w:ascii="Courier New" w:hAnsi="Courier New" w:cs="Courier New"/>
                <w:color w:val="0A8021"/>
                <w:szCs w:val="21"/>
              </w:rPr>
              <w:t xml:space="preserve">    </w:t>
            </w:r>
          </w:p>
          <w:p w14:paraId="013F4C28" w14:textId="77777777"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color w:val="0A8021"/>
                <w:szCs w:val="21"/>
              </w:rPr>
            </w:pPr>
            <w:r w:rsidRPr="00990672">
              <w:rPr>
                <w:rFonts w:ascii="Courier New" w:hAnsi="Courier New" w:cs="Courier New"/>
                <w:color w:val="009900"/>
                <w:szCs w:val="21"/>
              </w:rPr>
              <w:t>)</w:t>
            </w:r>
            <w:r w:rsidRPr="00990672">
              <w:rPr>
                <w:rFonts w:ascii="Courier New" w:hAnsi="Courier New" w:cs="Courier New"/>
                <w:color w:val="339933"/>
                <w:szCs w:val="21"/>
              </w:rPr>
              <w:t>;</w:t>
            </w:r>
            <w:r w:rsidRPr="00990672">
              <w:rPr>
                <w:rFonts w:ascii="Courier New" w:hAnsi="Courier New" w:cs="Courier New"/>
                <w:color w:val="0A8021"/>
                <w:szCs w:val="21"/>
              </w:rPr>
              <w:t xml:space="preserve">    </w:t>
            </w:r>
          </w:p>
          <w:p w14:paraId="093888B3" w14:textId="216E7043" w:rsidR="00990672" w:rsidRPr="00990672" w:rsidRDefault="00990672" w:rsidP="00990672">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8" w:lineRule="atLeast"/>
              <w:jc w:val="left"/>
              <w:textAlignment w:val="top"/>
              <w:rPr>
                <w:rFonts w:ascii="Courier New" w:hAnsi="Courier New" w:cs="Courier New" w:hint="eastAsia"/>
                <w:color w:val="0A8021"/>
                <w:szCs w:val="21"/>
              </w:rPr>
            </w:pPr>
            <w:r w:rsidRPr="00990672">
              <w:rPr>
                <w:rFonts w:ascii="Courier New" w:hAnsi="Courier New" w:cs="Courier New"/>
                <w:color w:val="0A8021"/>
                <w:szCs w:val="21"/>
              </w:rPr>
              <w:t>map.</w:t>
            </w:r>
            <w:r w:rsidRPr="00990672">
              <w:rPr>
                <w:rFonts w:ascii="Courier New" w:hAnsi="Courier New" w:cs="Courier New"/>
                <w:color w:val="660066"/>
                <w:szCs w:val="21"/>
              </w:rPr>
              <w:t>addOverlay</w:t>
            </w:r>
            <w:r w:rsidRPr="00990672">
              <w:rPr>
                <w:rFonts w:ascii="Courier New" w:hAnsi="Courier New" w:cs="Courier New"/>
                <w:color w:val="009900"/>
                <w:szCs w:val="21"/>
              </w:rPr>
              <w:t>(</w:t>
            </w:r>
            <w:r w:rsidRPr="00990672">
              <w:rPr>
                <w:rFonts w:ascii="Courier New" w:hAnsi="Courier New" w:cs="Courier New"/>
                <w:color w:val="0A8021"/>
                <w:szCs w:val="21"/>
              </w:rPr>
              <w:t>polyline</w:t>
            </w:r>
            <w:r w:rsidRPr="00990672">
              <w:rPr>
                <w:rFonts w:ascii="Courier New" w:hAnsi="Courier New" w:cs="Courier New"/>
                <w:color w:val="009900"/>
                <w:szCs w:val="21"/>
              </w:rPr>
              <w:t>)</w:t>
            </w:r>
            <w:r w:rsidRPr="00990672">
              <w:rPr>
                <w:rFonts w:ascii="Courier New" w:hAnsi="Courier New" w:cs="Courier New"/>
                <w:color w:val="339933"/>
                <w:szCs w:val="21"/>
              </w:rPr>
              <w:t>;</w:t>
            </w:r>
          </w:p>
        </w:tc>
      </w:tr>
    </w:tbl>
    <w:p w14:paraId="17CD835B" w14:textId="294C04A6" w:rsidR="006E0F42" w:rsidRPr="00F249DC" w:rsidRDefault="006E0F42" w:rsidP="006E0F42">
      <w:pPr>
        <w:pStyle w:val="3"/>
        <w:spacing w:line="416" w:lineRule="auto"/>
        <w:rPr>
          <w:rFonts w:ascii="黑体" w:eastAsia="黑体" w:hAnsi="黑体"/>
          <w:b w:val="0"/>
          <w:color w:val="000000"/>
          <w:sz w:val="24"/>
          <w:szCs w:val="24"/>
        </w:rPr>
      </w:pPr>
      <w:bookmarkStart w:id="246" w:name="_Toc326931568"/>
      <w:bookmarkStart w:id="247" w:name="_Toc356381716"/>
      <w:bookmarkStart w:id="248" w:name="_Toc356990836"/>
      <w:bookmarkStart w:id="249" w:name="_Toc420932645"/>
      <w:bookmarkStart w:id="250" w:name="_Toc420933144"/>
      <w:r w:rsidRPr="00F249DC">
        <w:rPr>
          <w:rFonts w:ascii="黑体" w:eastAsia="黑体" w:hAnsi="黑体" w:hint="eastAsia"/>
          <w:b w:val="0"/>
          <w:color w:val="000000"/>
          <w:sz w:val="24"/>
          <w:szCs w:val="24"/>
        </w:rPr>
        <w:lastRenderedPageBreak/>
        <w:t xml:space="preserve">4.3.2 </w:t>
      </w:r>
      <w:bookmarkEnd w:id="246"/>
      <w:bookmarkEnd w:id="247"/>
      <w:bookmarkEnd w:id="248"/>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折线</w:t>
      </w:r>
      <w:r w:rsidR="00BF6DC7" w:rsidRPr="00BF6DC7">
        <w:rPr>
          <w:rFonts w:ascii="黑体" w:eastAsia="黑体" w:hAnsi="黑体"/>
          <w:b w:val="0"/>
          <w:color w:val="000000"/>
          <w:sz w:val="24"/>
          <w:szCs w:val="24"/>
        </w:rPr>
        <w:t>类在系统中的应用</w:t>
      </w:r>
      <w:bookmarkEnd w:id="249"/>
      <w:bookmarkEnd w:id="250"/>
    </w:p>
    <w:p w14:paraId="0319577D" w14:textId="3E524DA0" w:rsidR="006E0F42" w:rsidRPr="00F249DC" w:rsidRDefault="0056395E" w:rsidP="0056395E">
      <w:pPr>
        <w:spacing w:before="100" w:after="50" w:line="440" w:lineRule="exact"/>
        <w:ind w:firstLine="482"/>
        <w:rPr>
          <w:rFonts w:hint="eastAsia"/>
          <w:color w:val="000000"/>
        </w:rPr>
      </w:pPr>
      <w:r>
        <w:rPr>
          <w:rFonts w:ascii="宋体" w:hAnsi="宋体" w:hint="eastAsia"/>
          <w:color w:val="000000"/>
          <w:sz w:val="24"/>
        </w:rPr>
        <w:t>折线</w:t>
      </w:r>
      <w:r>
        <w:rPr>
          <w:rFonts w:ascii="宋体" w:hAnsi="宋体"/>
          <w:color w:val="000000"/>
          <w:sz w:val="24"/>
        </w:rPr>
        <w:t>类覆盖物在</w:t>
      </w:r>
      <w:r>
        <w:rPr>
          <w:rFonts w:ascii="宋体" w:hAnsi="宋体" w:hint="eastAsia"/>
          <w:color w:val="000000"/>
          <w:sz w:val="24"/>
        </w:rPr>
        <w:t>作战</w:t>
      </w:r>
      <w:r>
        <w:rPr>
          <w:rFonts w:ascii="宋体" w:hAnsi="宋体"/>
          <w:color w:val="000000"/>
          <w:sz w:val="24"/>
        </w:rPr>
        <w:t>指挥系统</w:t>
      </w:r>
      <w:r>
        <w:rPr>
          <w:rFonts w:ascii="宋体" w:hAnsi="宋体" w:hint="eastAsia"/>
          <w:color w:val="000000"/>
          <w:sz w:val="24"/>
        </w:rPr>
        <w:t>中</w:t>
      </w:r>
      <w:r>
        <w:rPr>
          <w:rFonts w:ascii="宋体" w:hAnsi="宋体"/>
          <w:color w:val="000000"/>
          <w:sz w:val="24"/>
        </w:rPr>
        <w:t>的应用主要是用于</w:t>
      </w:r>
      <w:r>
        <w:rPr>
          <w:rFonts w:ascii="宋体" w:hAnsi="宋体" w:hint="eastAsia"/>
          <w:color w:val="000000"/>
          <w:sz w:val="24"/>
        </w:rPr>
        <w:t>显示对象</w:t>
      </w:r>
      <w:r>
        <w:rPr>
          <w:rFonts w:ascii="宋体" w:hAnsi="宋体"/>
          <w:color w:val="000000"/>
          <w:sz w:val="24"/>
        </w:rPr>
        <w:t>的运动轨迹</w:t>
      </w:r>
      <w:r>
        <w:rPr>
          <w:rFonts w:ascii="宋体" w:hAnsi="宋体" w:hint="eastAsia"/>
          <w:color w:val="000000"/>
          <w:sz w:val="24"/>
        </w:rPr>
        <w:t>，</w:t>
      </w:r>
      <w:r>
        <w:rPr>
          <w:rFonts w:ascii="宋体" w:hAnsi="宋体"/>
          <w:color w:val="000000"/>
          <w:sz w:val="24"/>
        </w:rPr>
        <w:t>具体实现方法是将每个对象</w:t>
      </w:r>
      <w:r>
        <w:rPr>
          <w:rFonts w:ascii="宋体" w:hAnsi="宋体" w:hint="eastAsia"/>
          <w:color w:val="000000"/>
          <w:sz w:val="24"/>
        </w:rPr>
        <w:t>对应</w:t>
      </w:r>
      <w:r>
        <w:rPr>
          <w:rFonts w:ascii="宋体" w:hAnsi="宋体"/>
          <w:color w:val="000000"/>
          <w:sz w:val="24"/>
        </w:rPr>
        <w:t>的</w:t>
      </w:r>
      <w:r>
        <w:rPr>
          <w:rFonts w:ascii="宋体" w:hAnsi="宋体" w:hint="eastAsia"/>
          <w:color w:val="000000"/>
          <w:sz w:val="24"/>
        </w:rPr>
        <w:t>许多个</w:t>
      </w:r>
      <w:r>
        <w:rPr>
          <w:rFonts w:ascii="宋体" w:hAnsi="宋体"/>
          <w:color w:val="000000"/>
          <w:sz w:val="24"/>
        </w:rPr>
        <w:t>标注点</w:t>
      </w:r>
      <w:r>
        <w:rPr>
          <w:rFonts w:ascii="宋体" w:hAnsi="宋体" w:hint="eastAsia"/>
          <w:color w:val="000000"/>
          <w:sz w:val="24"/>
        </w:rPr>
        <w:t>连接</w:t>
      </w:r>
      <w:r>
        <w:rPr>
          <w:rFonts w:ascii="宋体" w:hAnsi="宋体"/>
          <w:color w:val="000000"/>
          <w:sz w:val="24"/>
        </w:rPr>
        <w:t>起来，</w:t>
      </w:r>
      <w:r>
        <w:rPr>
          <w:rFonts w:ascii="宋体" w:hAnsi="宋体" w:hint="eastAsia"/>
          <w:color w:val="000000"/>
          <w:sz w:val="24"/>
        </w:rPr>
        <w:t>就</w:t>
      </w:r>
      <w:r>
        <w:rPr>
          <w:rFonts w:ascii="宋体" w:hAnsi="宋体"/>
          <w:color w:val="000000"/>
          <w:sz w:val="24"/>
        </w:rPr>
        <w:t>形成了运动轨迹。</w:t>
      </w:r>
    </w:p>
    <w:p w14:paraId="36724109" w14:textId="645B1318" w:rsidR="006E0F42" w:rsidRPr="00F249DC" w:rsidRDefault="006E0F42" w:rsidP="006E0F42">
      <w:pPr>
        <w:rPr>
          <w:color w:val="000000"/>
        </w:rPr>
      </w:pPr>
    </w:p>
    <w:p w14:paraId="221C03C1" w14:textId="659A8008" w:rsidR="006E0F42" w:rsidRPr="00F249DC" w:rsidRDefault="006E0F42" w:rsidP="006E0F42">
      <w:pPr>
        <w:pStyle w:val="2"/>
        <w:rPr>
          <w:rFonts w:ascii="黑体" w:eastAsia="黑体" w:hAnsi="黑体"/>
          <w:b w:val="0"/>
          <w:color w:val="000000"/>
          <w:sz w:val="28"/>
          <w:szCs w:val="28"/>
        </w:rPr>
      </w:pPr>
      <w:bookmarkStart w:id="251" w:name="_Toc326931571"/>
      <w:bookmarkStart w:id="252" w:name="_Toc356381718"/>
      <w:bookmarkStart w:id="253" w:name="_Toc356990838"/>
      <w:bookmarkStart w:id="254" w:name="_Toc420932646"/>
      <w:bookmarkStart w:id="255" w:name="_Toc420933145"/>
      <w:r w:rsidRPr="00F249DC">
        <w:rPr>
          <w:rFonts w:ascii="黑体" w:eastAsia="黑体" w:hAnsi="黑体" w:hint="eastAsia"/>
          <w:b w:val="0"/>
          <w:color w:val="000000"/>
          <w:sz w:val="28"/>
          <w:szCs w:val="28"/>
        </w:rPr>
        <w:t>4.4</w:t>
      </w:r>
      <w:r w:rsidR="00BF6DC7" w:rsidRPr="00BF6DC7">
        <w:rPr>
          <w:rFonts w:ascii="黑体" w:eastAsia="黑体" w:hAnsi="黑体" w:hint="eastAsia"/>
          <w:b w:val="0"/>
          <w:color w:val="000000"/>
          <w:sz w:val="28"/>
          <w:szCs w:val="28"/>
        </w:rPr>
        <w:t>地图矩形区域</w:t>
      </w:r>
      <w:r w:rsidR="00BF6DC7" w:rsidRPr="00BF6DC7">
        <w:rPr>
          <w:rFonts w:ascii="黑体" w:eastAsia="黑体" w:hAnsi="黑体"/>
          <w:b w:val="0"/>
          <w:color w:val="000000"/>
          <w:sz w:val="28"/>
          <w:szCs w:val="28"/>
        </w:rPr>
        <w:t>绘制</w:t>
      </w:r>
      <w:r w:rsidR="00BF6DC7" w:rsidRPr="00BF6DC7">
        <w:rPr>
          <w:rFonts w:ascii="黑体" w:eastAsia="黑体" w:hAnsi="黑体" w:hint="eastAsia"/>
          <w:b w:val="0"/>
          <w:color w:val="000000"/>
          <w:sz w:val="28"/>
          <w:szCs w:val="28"/>
        </w:rPr>
        <w:t>功能实现</w:t>
      </w:r>
      <w:bookmarkEnd w:id="251"/>
      <w:bookmarkEnd w:id="252"/>
      <w:bookmarkEnd w:id="253"/>
      <w:bookmarkEnd w:id="254"/>
      <w:bookmarkEnd w:id="255"/>
    </w:p>
    <w:p w14:paraId="27C8BE4F" w14:textId="15705CFE" w:rsidR="006E0F42" w:rsidRPr="00F249DC" w:rsidRDefault="006E0F42" w:rsidP="006E0F42">
      <w:pPr>
        <w:pStyle w:val="3"/>
        <w:spacing w:line="416" w:lineRule="auto"/>
        <w:rPr>
          <w:rFonts w:ascii="黑体" w:eastAsia="黑体" w:hAnsi="黑体"/>
          <w:b w:val="0"/>
          <w:color w:val="000000"/>
          <w:sz w:val="24"/>
          <w:szCs w:val="24"/>
        </w:rPr>
      </w:pPr>
      <w:bookmarkStart w:id="256" w:name="_Toc326931572"/>
      <w:bookmarkStart w:id="257" w:name="_Toc356381719"/>
      <w:bookmarkStart w:id="258" w:name="_Toc356990839"/>
      <w:bookmarkStart w:id="259" w:name="_Toc420932647"/>
      <w:bookmarkStart w:id="260" w:name="_Toc420933146"/>
      <w:r w:rsidRPr="00F249DC">
        <w:rPr>
          <w:rFonts w:ascii="黑体" w:eastAsia="黑体" w:hAnsi="黑体" w:hint="eastAsia"/>
          <w:b w:val="0"/>
          <w:color w:val="000000"/>
          <w:sz w:val="24"/>
          <w:szCs w:val="24"/>
        </w:rPr>
        <w:t xml:space="preserve">4.4.1 </w:t>
      </w:r>
      <w:bookmarkEnd w:id="256"/>
      <w:bookmarkEnd w:id="257"/>
      <w:bookmarkEnd w:id="258"/>
      <w:r w:rsidR="00BF6DC7" w:rsidRPr="00BF6DC7">
        <w:rPr>
          <w:rFonts w:ascii="黑体" w:eastAsia="黑体" w:hAnsi="黑体" w:hint="eastAsia"/>
          <w:b w:val="0"/>
          <w:color w:val="000000"/>
          <w:sz w:val="24"/>
          <w:szCs w:val="24"/>
        </w:rPr>
        <w:t>BaiduMap多边形</w:t>
      </w:r>
      <w:r w:rsidR="00BF6DC7" w:rsidRPr="00BF6DC7">
        <w:rPr>
          <w:rFonts w:ascii="黑体" w:eastAsia="黑体" w:hAnsi="黑体"/>
          <w:b w:val="0"/>
          <w:color w:val="000000"/>
          <w:sz w:val="24"/>
          <w:szCs w:val="24"/>
        </w:rPr>
        <w:t>覆盖物绘制</w:t>
      </w:r>
      <w:bookmarkEnd w:id="259"/>
      <w:bookmarkEnd w:id="260"/>
    </w:p>
    <w:p w14:paraId="4DBEC7FB" w14:textId="33CD4C26" w:rsidR="006E0F42" w:rsidRDefault="0056395E" w:rsidP="0056395E">
      <w:pPr>
        <w:spacing w:before="100" w:after="50" w:line="440" w:lineRule="exact"/>
        <w:ind w:firstLine="482"/>
        <w:rPr>
          <w:rFonts w:ascii="宋体" w:hAnsi="宋体"/>
          <w:color w:val="000000"/>
          <w:sz w:val="24"/>
        </w:rPr>
      </w:pPr>
      <w:r w:rsidRPr="0056395E">
        <w:rPr>
          <w:rFonts w:ascii="宋体" w:hAnsi="宋体" w:hint="eastAsia"/>
          <w:color w:val="000000"/>
          <w:sz w:val="24"/>
        </w:rPr>
        <w:t>Polygon</w:t>
      </w:r>
      <w:r w:rsidR="009F7678">
        <w:rPr>
          <w:rFonts w:ascii="宋体" w:hAnsi="宋体" w:hint="eastAsia"/>
          <w:color w:val="000000"/>
          <w:sz w:val="24"/>
        </w:rPr>
        <w:t>：表示地图上的多边形。多边形类似于闭合的折线，另外</w:t>
      </w:r>
      <w:r w:rsidRPr="0056395E">
        <w:rPr>
          <w:rFonts w:ascii="宋体" w:hAnsi="宋体" w:hint="eastAsia"/>
          <w:color w:val="000000"/>
          <w:sz w:val="24"/>
        </w:rPr>
        <w:t>也可以为其添加填充颜色</w:t>
      </w:r>
      <w:r w:rsidR="009F7678">
        <w:rPr>
          <w:rFonts w:ascii="宋体" w:hAnsi="宋体" w:hint="eastAsia"/>
          <w:color w:val="000000"/>
          <w:sz w:val="24"/>
        </w:rPr>
        <w:t>、边线</w:t>
      </w:r>
      <w:r w:rsidR="009F7678">
        <w:rPr>
          <w:rFonts w:ascii="宋体" w:hAnsi="宋体"/>
          <w:color w:val="000000"/>
          <w:sz w:val="24"/>
        </w:rPr>
        <w:t>颜色</w:t>
      </w:r>
      <w:r w:rsidR="009F7678">
        <w:rPr>
          <w:rFonts w:ascii="宋体" w:hAnsi="宋体" w:hint="eastAsia"/>
          <w:color w:val="000000"/>
          <w:sz w:val="24"/>
        </w:rPr>
        <w:t>、边线</w:t>
      </w:r>
      <w:r w:rsidR="009F7678">
        <w:rPr>
          <w:rFonts w:ascii="宋体" w:hAnsi="宋体"/>
          <w:color w:val="000000"/>
          <w:sz w:val="24"/>
        </w:rPr>
        <w:t>宽度</w:t>
      </w:r>
      <w:r w:rsidR="009F7678">
        <w:rPr>
          <w:rFonts w:ascii="宋体" w:hAnsi="宋体" w:hint="eastAsia"/>
          <w:color w:val="000000"/>
          <w:sz w:val="24"/>
        </w:rPr>
        <w:t>、边线</w:t>
      </w:r>
      <w:r w:rsidR="009F7678">
        <w:rPr>
          <w:rFonts w:ascii="宋体" w:hAnsi="宋体"/>
          <w:color w:val="000000"/>
          <w:sz w:val="24"/>
        </w:rPr>
        <w:t>样式、填充透明度等等</w:t>
      </w:r>
      <w:r w:rsidR="009F7678">
        <w:rPr>
          <w:rFonts w:ascii="宋体" w:hAnsi="宋体" w:hint="eastAsia"/>
          <w:color w:val="000000"/>
          <w:sz w:val="24"/>
        </w:rPr>
        <w:t>，如下</w:t>
      </w:r>
      <w:r w:rsidR="009F7678">
        <w:rPr>
          <w:rFonts w:ascii="宋体" w:hAnsi="宋体"/>
          <w:color w:val="000000"/>
          <w:sz w:val="24"/>
        </w:rPr>
        <w:t>代码可以创建一个简易的</w:t>
      </w:r>
      <w:r w:rsidR="009F7678">
        <w:rPr>
          <w:rFonts w:ascii="宋体" w:hAnsi="宋体" w:hint="eastAsia"/>
          <w:color w:val="000000"/>
          <w:sz w:val="24"/>
        </w:rPr>
        <w:t>多边形：</w:t>
      </w:r>
    </w:p>
    <w:tbl>
      <w:tblPr>
        <w:tblStyle w:val="aff1"/>
        <w:tblW w:w="0" w:type="auto"/>
        <w:tblLook w:val="04A0" w:firstRow="1" w:lastRow="0" w:firstColumn="1" w:lastColumn="0" w:noHBand="0" w:noVBand="1"/>
      </w:tblPr>
      <w:tblGrid>
        <w:gridCol w:w="9003"/>
      </w:tblGrid>
      <w:tr w:rsidR="009F7678" w14:paraId="2DA2A642" w14:textId="77777777" w:rsidTr="009F7678">
        <w:tc>
          <w:tcPr>
            <w:tcW w:w="9003" w:type="dxa"/>
          </w:tcPr>
          <w:p w14:paraId="4535C84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var polygon = new BMap.Polygon([</w:t>
            </w:r>
          </w:p>
          <w:p w14:paraId="3B5022AE"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BMap.Point(116.387112,39.920977),</w:t>
            </w:r>
          </w:p>
          <w:p w14:paraId="0C4F487A"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BMap.Point(116.385243,39.913063),</w:t>
            </w:r>
          </w:p>
          <w:p w14:paraId="589C2CF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BMap.Point(116.394226,39.917988),</w:t>
            </w:r>
          </w:p>
          <w:p w14:paraId="7A74CB00"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BMap.Point(116.401772,39.921364),</w:t>
            </w:r>
          </w:p>
          <w:p w14:paraId="6D9CBAB4" w14:textId="77777777" w:rsidR="009F7678" w:rsidRPr="009F7678" w:rsidRDefault="009F7678" w:rsidP="009F7678">
            <w:pPr>
              <w:spacing w:before="100" w:after="50" w:line="440" w:lineRule="exact"/>
              <w:rPr>
                <w:rFonts w:ascii="宋体" w:hAnsi="宋体"/>
                <w:color w:val="000000"/>
                <w:sz w:val="24"/>
              </w:rPr>
            </w:pPr>
            <w:r w:rsidRPr="009F7678">
              <w:rPr>
                <w:rFonts w:ascii="宋体" w:hAnsi="宋体"/>
                <w:color w:val="000000"/>
                <w:sz w:val="24"/>
              </w:rPr>
              <w:tab/>
            </w:r>
            <w:r w:rsidRPr="009F7678">
              <w:rPr>
                <w:rFonts w:ascii="宋体" w:hAnsi="宋体"/>
                <w:color w:val="000000"/>
                <w:sz w:val="24"/>
              </w:rPr>
              <w:tab/>
              <w:t>new BMap.Point(116.41248,39.927893)</w:t>
            </w:r>
          </w:p>
          <w:p w14:paraId="30B38766" w14:textId="77777777" w:rsidR="009F7678" w:rsidRPr="009F7678" w:rsidRDefault="009F7678" w:rsidP="009F7678">
            <w:pPr>
              <w:spacing w:before="100" w:after="50" w:line="440" w:lineRule="exact"/>
              <w:rPr>
                <w:rFonts w:ascii="宋体" w:hAnsi="宋体" w:hint="eastAsia"/>
                <w:color w:val="000000"/>
                <w:sz w:val="24"/>
              </w:rPr>
            </w:pPr>
            <w:r w:rsidRPr="009F7678">
              <w:rPr>
                <w:rFonts w:ascii="宋体" w:hAnsi="宋体" w:hint="eastAsia"/>
                <w:color w:val="000000"/>
                <w:sz w:val="24"/>
              </w:rPr>
              <w:tab/>
              <w:t>], {strokeColor:"blue", strokeWeight:2, strokeOpacity:0.5});  //创建多边形</w:t>
            </w:r>
          </w:p>
          <w:p w14:paraId="66999980" w14:textId="725E1F34" w:rsidR="009F7678" w:rsidRDefault="009F7678" w:rsidP="009F7678">
            <w:pPr>
              <w:spacing w:before="100" w:after="50" w:line="440" w:lineRule="exact"/>
              <w:rPr>
                <w:rFonts w:ascii="宋体" w:hAnsi="宋体" w:hint="eastAsia"/>
                <w:color w:val="000000"/>
                <w:sz w:val="24"/>
              </w:rPr>
            </w:pPr>
            <w:r w:rsidRPr="009F7678">
              <w:rPr>
                <w:rFonts w:ascii="宋体" w:hAnsi="宋体" w:hint="eastAsia"/>
                <w:color w:val="000000"/>
                <w:sz w:val="24"/>
              </w:rPr>
              <w:tab/>
              <w:t>map.addOverlay(polygon);   //增加多边形</w:t>
            </w:r>
          </w:p>
        </w:tc>
      </w:tr>
    </w:tbl>
    <w:p w14:paraId="65EF2671" w14:textId="77777777" w:rsidR="009F7678" w:rsidRPr="009F7678" w:rsidRDefault="009F7678" w:rsidP="0056395E">
      <w:pPr>
        <w:spacing w:before="100" w:after="50" w:line="440" w:lineRule="exact"/>
        <w:ind w:firstLine="482"/>
        <w:rPr>
          <w:rFonts w:ascii="宋体" w:hAnsi="宋体" w:hint="eastAsia"/>
          <w:color w:val="000000"/>
          <w:sz w:val="24"/>
        </w:rPr>
      </w:pPr>
    </w:p>
    <w:p w14:paraId="453D9802" w14:textId="77777777" w:rsidR="009F7678" w:rsidRPr="0056395E" w:rsidRDefault="009F7678" w:rsidP="0056395E">
      <w:pPr>
        <w:spacing w:before="100" w:after="50" w:line="440" w:lineRule="exact"/>
        <w:ind w:firstLine="482"/>
        <w:rPr>
          <w:rFonts w:ascii="宋体" w:hAnsi="宋体" w:hint="eastAsia"/>
          <w:color w:val="000000"/>
          <w:sz w:val="24"/>
        </w:rPr>
      </w:pPr>
    </w:p>
    <w:p w14:paraId="2B0ACE2A" w14:textId="1162082B" w:rsidR="006E0F42" w:rsidRPr="00F249DC" w:rsidRDefault="006E0F42" w:rsidP="006E0F42">
      <w:pPr>
        <w:ind w:leftChars="-59" w:left="-124"/>
        <w:jc w:val="center"/>
        <w:rPr>
          <w:color w:val="000000"/>
        </w:rPr>
      </w:pPr>
    </w:p>
    <w:p w14:paraId="15C473DB" w14:textId="4EFCE4F3" w:rsidR="006E0F42" w:rsidRPr="00F249DC" w:rsidRDefault="006E0F42" w:rsidP="006E0F42">
      <w:pPr>
        <w:pStyle w:val="3"/>
        <w:spacing w:line="416" w:lineRule="auto"/>
        <w:rPr>
          <w:rFonts w:ascii="黑体" w:eastAsia="黑体" w:hAnsi="黑体"/>
          <w:b w:val="0"/>
          <w:color w:val="000000"/>
          <w:sz w:val="24"/>
          <w:szCs w:val="24"/>
        </w:rPr>
      </w:pPr>
      <w:bookmarkStart w:id="261" w:name="_Toc356381720"/>
      <w:bookmarkStart w:id="262" w:name="_Toc356990840"/>
      <w:bookmarkStart w:id="263" w:name="_Toc420932648"/>
      <w:bookmarkStart w:id="264" w:name="_Toc420933147"/>
      <w:r w:rsidRPr="00F249DC">
        <w:rPr>
          <w:rFonts w:ascii="黑体" w:eastAsia="黑体" w:hAnsi="黑体" w:hint="eastAsia"/>
          <w:b w:val="0"/>
          <w:color w:val="000000"/>
          <w:sz w:val="24"/>
          <w:szCs w:val="24"/>
        </w:rPr>
        <w:t>4.4.2</w:t>
      </w:r>
      <w:bookmarkEnd w:id="261"/>
      <w:bookmarkEnd w:id="262"/>
      <w:r w:rsidR="00BF6DC7" w:rsidRPr="00BF6DC7">
        <w:t xml:space="preserve"> </w:t>
      </w:r>
      <w:r w:rsidR="00BF6DC7" w:rsidRPr="00BF6DC7">
        <w:rPr>
          <w:rFonts w:ascii="黑体" w:eastAsia="黑体" w:hAnsi="黑体"/>
          <w:b w:val="0"/>
          <w:color w:val="000000"/>
          <w:sz w:val="24"/>
          <w:szCs w:val="24"/>
        </w:rPr>
        <w:t>BaiduMap</w:t>
      </w:r>
      <w:r w:rsidR="00BF6DC7" w:rsidRPr="00BF6DC7">
        <w:rPr>
          <w:rFonts w:ascii="黑体" w:eastAsia="黑体" w:hAnsi="黑体" w:hint="eastAsia"/>
          <w:b w:val="0"/>
          <w:color w:val="000000"/>
          <w:sz w:val="24"/>
          <w:szCs w:val="24"/>
        </w:rPr>
        <w:t>通过两点经纬度</w:t>
      </w:r>
      <w:r w:rsidR="00BF6DC7" w:rsidRPr="00BF6DC7">
        <w:rPr>
          <w:rFonts w:ascii="黑体" w:eastAsia="黑体" w:hAnsi="黑体"/>
          <w:b w:val="0"/>
          <w:color w:val="000000"/>
          <w:sz w:val="24"/>
          <w:szCs w:val="24"/>
        </w:rPr>
        <w:t>计算</w:t>
      </w:r>
      <w:r w:rsidR="00BF6DC7" w:rsidRPr="00BF6DC7">
        <w:rPr>
          <w:rFonts w:ascii="黑体" w:eastAsia="黑体" w:hAnsi="黑体" w:hint="eastAsia"/>
          <w:b w:val="0"/>
          <w:color w:val="000000"/>
          <w:sz w:val="24"/>
          <w:szCs w:val="24"/>
        </w:rPr>
        <w:t>矩形</w:t>
      </w:r>
      <w:bookmarkEnd w:id="263"/>
      <w:bookmarkEnd w:id="264"/>
    </w:p>
    <w:p w14:paraId="2C634573" w14:textId="6F5F5142" w:rsidR="006E0F42" w:rsidRPr="00295003" w:rsidRDefault="00295003" w:rsidP="006E0F42">
      <w:pPr>
        <w:ind w:firstLine="420"/>
        <w:rPr>
          <w:rFonts w:ascii="宋体" w:hAnsi="宋体"/>
          <w:color w:val="000000"/>
          <w:sz w:val="24"/>
        </w:rPr>
      </w:pPr>
      <w:r w:rsidRPr="00295003">
        <w:rPr>
          <w:rFonts w:ascii="宋体" w:hAnsi="宋体" w:hint="eastAsia"/>
          <w:b/>
          <w:bCs/>
          <w:color w:val="000000"/>
          <w:sz w:val="24"/>
        </w:rPr>
        <w:t>Bounds：</w:t>
      </w:r>
      <w:r w:rsidRPr="00295003">
        <w:rPr>
          <w:rFonts w:ascii="宋体" w:hAnsi="宋体" w:hint="eastAsia"/>
          <w:color w:val="000000"/>
          <w:sz w:val="24"/>
        </w:rPr>
        <w:t>此类表示地理坐标的矩形区域。</w:t>
      </w:r>
      <w:r w:rsidRPr="00295003">
        <w:rPr>
          <w:rFonts w:ascii="宋体" w:hAnsi="宋体" w:hint="eastAsia"/>
          <w:color w:val="000000"/>
          <w:sz w:val="24"/>
        </w:rPr>
        <w:t>原先</w:t>
      </w:r>
      <w:r w:rsidRPr="00295003">
        <w:rPr>
          <w:rFonts w:ascii="宋体" w:hAnsi="宋体"/>
          <w:color w:val="000000"/>
          <w:sz w:val="24"/>
        </w:rPr>
        <w:t>确定一个矩形区域需要矩形四个点的经纬度信息，自百度地图</w:t>
      </w:r>
      <w:r w:rsidRPr="00295003">
        <w:rPr>
          <w:rFonts w:ascii="宋体" w:hAnsi="宋体" w:hint="eastAsia"/>
          <w:color w:val="000000"/>
          <w:sz w:val="24"/>
        </w:rPr>
        <w:t>1.2版本</w:t>
      </w:r>
      <w:r w:rsidRPr="00295003">
        <w:rPr>
          <w:rFonts w:ascii="宋体" w:hAnsi="宋体"/>
          <w:color w:val="000000"/>
          <w:sz w:val="24"/>
        </w:rPr>
        <w:t>以后</w:t>
      </w:r>
      <w:r w:rsidRPr="00295003">
        <w:rPr>
          <w:rFonts w:ascii="宋体" w:hAnsi="宋体" w:hint="eastAsia"/>
          <w:color w:val="000000"/>
          <w:sz w:val="24"/>
        </w:rPr>
        <w:t>，</w:t>
      </w:r>
      <w:r w:rsidRPr="00295003">
        <w:rPr>
          <w:rFonts w:ascii="宋体" w:hAnsi="宋体"/>
          <w:color w:val="000000"/>
          <w:sz w:val="24"/>
        </w:rPr>
        <w:t>便只需要</w:t>
      </w:r>
      <w:r w:rsidRPr="00295003">
        <w:rPr>
          <w:rFonts w:ascii="宋体" w:hAnsi="宋体" w:hint="eastAsia"/>
          <w:color w:val="000000"/>
          <w:sz w:val="24"/>
        </w:rPr>
        <w:t>矩形</w:t>
      </w:r>
      <w:r w:rsidRPr="00295003">
        <w:rPr>
          <w:rFonts w:ascii="宋体" w:hAnsi="宋体"/>
          <w:color w:val="000000"/>
          <w:sz w:val="24"/>
        </w:rPr>
        <w:t>区域</w:t>
      </w:r>
      <w:r w:rsidRPr="00295003">
        <w:rPr>
          <w:rFonts w:ascii="宋体" w:hAnsi="宋体" w:hint="eastAsia"/>
          <w:color w:val="000000"/>
          <w:sz w:val="24"/>
        </w:rPr>
        <w:t>的西南角和</w:t>
      </w:r>
      <w:r w:rsidRPr="00295003">
        <w:rPr>
          <w:rFonts w:ascii="宋体" w:hAnsi="宋体"/>
          <w:color w:val="000000"/>
          <w:sz w:val="24"/>
        </w:rPr>
        <w:t>东北角的经纬度了</w:t>
      </w:r>
      <w:r w:rsidRPr="00295003">
        <w:rPr>
          <w:rFonts w:ascii="宋体" w:hAnsi="宋体" w:hint="eastAsia"/>
          <w:color w:val="000000"/>
          <w:sz w:val="24"/>
        </w:rPr>
        <w:t>。创建一个矩形</w:t>
      </w:r>
      <w:r w:rsidRPr="00295003">
        <w:rPr>
          <w:rFonts w:ascii="宋体" w:hAnsi="宋体"/>
          <w:color w:val="000000"/>
          <w:sz w:val="24"/>
        </w:rPr>
        <w:t>区域如下代码所示：</w:t>
      </w:r>
    </w:p>
    <w:tbl>
      <w:tblPr>
        <w:tblStyle w:val="aff1"/>
        <w:tblW w:w="0" w:type="auto"/>
        <w:tblLook w:val="04A0" w:firstRow="1" w:lastRow="0" w:firstColumn="1" w:lastColumn="0" w:noHBand="0" w:noVBand="1"/>
      </w:tblPr>
      <w:tblGrid>
        <w:gridCol w:w="9003"/>
      </w:tblGrid>
      <w:tr w:rsidR="00295003" w14:paraId="69776BC1" w14:textId="77777777" w:rsidTr="00295003">
        <w:tc>
          <w:tcPr>
            <w:tcW w:w="9003" w:type="dxa"/>
          </w:tcPr>
          <w:p w14:paraId="18B4C1B1" w14:textId="153DCF04" w:rsidR="00295003" w:rsidRDefault="00295003" w:rsidP="006E0F42">
            <w:pPr>
              <w:rPr>
                <w:rFonts w:hint="eastAsia"/>
                <w:color w:val="000000"/>
              </w:rPr>
            </w:pPr>
            <w:r>
              <w:rPr>
                <w:rFonts w:ascii="Consolas" w:hAnsi="Consolas" w:cs="Consolas"/>
                <w:color w:val="0A8021"/>
                <w:sz w:val="18"/>
                <w:szCs w:val="18"/>
                <w:shd w:val="clear" w:color="auto" w:fill="FFFFFF"/>
              </w:rPr>
              <w:t>Bounds(sw:Point, ne:Point)</w:t>
            </w:r>
            <w:r>
              <w:rPr>
                <w:rFonts w:ascii="Consolas" w:hAnsi="Consolas" w:cs="Consolas" w:hint="eastAsia"/>
                <w:color w:val="0A8021"/>
                <w:sz w:val="18"/>
                <w:szCs w:val="18"/>
                <w:shd w:val="clear" w:color="auto" w:fill="FFFFFF"/>
              </w:rPr>
              <w:t>;</w:t>
            </w:r>
          </w:p>
        </w:tc>
      </w:tr>
    </w:tbl>
    <w:p w14:paraId="36BD42F2" w14:textId="77777777" w:rsidR="00295003" w:rsidRPr="00F249DC" w:rsidRDefault="00295003" w:rsidP="006E0F42">
      <w:pPr>
        <w:ind w:firstLine="420"/>
        <w:rPr>
          <w:rFonts w:hint="eastAsia"/>
          <w:color w:val="000000"/>
        </w:rPr>
      </w:pPr>
    </w:p>
    <w:p w14:paraId="1957838F" w14:textId="12846DA4" w:rsidR="006E0F42" w:rsidRPr="00F249DC" w:rsidRDefault="00465D12" w:rsidP="006E0F42">
      <w:pPr>
        <w:pStyle w:val="2"/>
        <w:rPr>
          <w:rFonts w:ascii="黑体" w:eastAsia="黑体" w:hAnsi="黑体"/>
          <w:b w:val="0"/>
          <w:color w:val="000000"/>
          <w:sz w:val="28"/>
          <w:szCs w:val="28"/>
        </w:rPr>
      </w:pPr>
      <w:bookmarkStart w:id="265" w:name="_Toc356381723"/>
      <w:bookmarkStart w:id="266" w:name="_Toc356990843"/>
      <w:bookmarkStart w:id="267" w:name="_Toc420932649"/>
      <w:bookmarkStart w:id="268" w:name="_Toc420933148"/>
      <w:r>
        <w:rPr>
          <w:rFonts w:ascii="黑体" w:eastAsia="黑体" w:hAnsi="黑体" w:hint="eastAsia"/>
          <w:b w:val="0"/>
          <w:color w:val="000000"/>
          <w:sz w:val="28"/>
          <w:szCs w:val="28"/>
        </w:rPr>
        <w:t>4.5</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推送功能实现</w:t>
      </w:r>
      <w:bookmarkEnd w:id="265"/>
      <w:bookmarkEnd w:id="266"/>
      <w:bookmarkEnd w:id="267"/>
      <w:bookmarkEnd w:id="268"/>
    </w:p>
    <w:p w14:paraId="4D5ED353" w14:textId="24C0E64A" w:rsidR="006E0F42" w:rsidRPr="00F249DC" w:rsidRDefault="00465D12" w:rsidP="006E0F42">
      <w:pPr>
        <w:pStyle w:val="3"/>
        <w:spacing w:line="416" w:lineRule="auto"/>
        <w:rPr>
          <w:rFonts w:ascii="黑体" w:eastAsia="黑体" w:hAnsi="黑体"/>
          <w:b w:val="0"/>
          <w:color w:val="000000"/>
          <w:sz w:val="24"/>
          <w:szCs w:val="24"/>
        </w:rPr>
      </w:pPr>
      <w:bookmarkStart w:id="269" w:name="_Toc356381724"/>
      <w:bookmarkStart w:id="270" w:name="_Toc356990844"/>
      <w:bookmarkStart w:id="271" w:name="_Toc420932650"/>
      <w:bookmarkStart w:id="272" w:name="_Toc420933149"/>
      <w:r>
        <w:rPr>
          <w:rFonts w:ascii="黑体" w:eastAsia="黑体" w:hAnsi="黑体" w:hint="eastAsia"/>
          <w:b w:val="0"/>
          <w:color w:val="000000"/>
          <w:sz w:val="24"/>
          <w:szCs w:val="24"/>
        </w:rPr>
        <w:t>4.5</w:t>
      </w:r>
      <w:r w:rsidR="006E0F42" w:rsidRPr="00F249DC">
        <w:rPr>
          <w:rFonts w:ascii="黑体" w:eastAsia="黑体" w:hAnsi="黑体" w:hint="eastAsia"/>
          <w:b w:val="0"/>
          <w:color w:val="000000"/>
          <w:sz w:val="24"/>
          <w:szCs w:val="24"/>
        </w:rPr>
        <w:t>.1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位置</w:t>
      </w:r>
      <w:r w:rsidR="00BF6DC7" w:rsidRPr="00BF6DC7">
        <w:rPr>
          <w:rFonts w:ascii="黑体" w:eastAsia="黑体" w:hAnsi="黑体" w:hint="eastAsia"/>
          <w:b w:val="0"/>
          <w:color w:val="000000"/>
          <w:sz w:val="24"/>
          <w:szCs w:val="24"/>
        </w:rPr>
        <w:t>短信推送</w:t>
      </w:r>
      <w:bookmarkEnd w:id="269"/>
      <w:bookmarkEnd w:id="270"/>
      <w:bookmarkEnd w:id="271"/>
      <w:bookmarkEnd w:id="272"/>
    </w:p>
    <w:p w14:paraId="7E9F7F56" w14:textId="2F4D4873" w:rsidR="00465D12" w:rsidRDefault="00465D12" w:rsidP="00465D12">
      <w:pPr>
        <w:ind w:firstLine="480"/>
        <w:rPr>
          <w:rFonts w:ascii="宋体" w:hAnsi="宋体"/>
          <w:color w:val="000000"/>
          <w:sz w:val="24"/>
        </w:rPr>
      </w:pPr>
      <w:r>
        <w:rPr>
          <w:rFonts w:ascii="宋体" w:hAnsi="宋体" w:hint="eastAsia"/>
          <w:color w:val="000000"/>
          <w:sz w:val="24"/>
        </w:rPr>
        <w:t>由于告警</w:t>
      </w:r>
      <w:r>
        <w:rPr>
          <w:rFonts w:ascii="宋体" w:hAnsi="宋体"/>
          <w:color w:val="000000"/>
          <w:sz w:val="24"/>
        </w:rPr>
        <w:t>的需要</w:t>
      </w:r>
      <w:r>
        <w:rPr>
          <w:rFonts w:ascii="宋体" w:hAnsi="宋体" w:hint="eastAsia"/>
          <w:color w:val="000000"/>
          <w:sz w:val="24"/>
        </w:rPr>
        <w:t>，公安</w:t>
      </w:r>
      <w:r>
        <w:rPr>
          <w:rFonts w:ascii="宋体" w:hAnsi="宋体"/>
          <w:color w:val="000000"/>
          <w:sz w:val="24"/>
        </w:rPr>
        <w:t>人员需要对某些地理</w:t>
      </w:r>
      <w:r>
        <w:rPr>
          <w:rFonts w:ascii="宋体" w:hAnsi="宋体" w:hint="eastAsia"/>
          <w:color w:val="000000"/>
          <w:sz w:val="24"/>
        </w:rPr>
        <w:t>标注</w:t>
      </w:r>
      <w:r>
        <w:rPr>
          <w:rFonts w:ascii="宋体" w:hAnsi="宋体"/>
          <w:color w:val="000000"/>
          <w:sz w:val="24"/>
        </w:rPr>
        <w:t>点</w:t>
      </w:r>
      <w:r>
        <w:rPr>
          <w:rFonts w:ascii="宋体" w:hAnsi="宋体" w:hint="eastAsia"/>
          <w:color w:val="000000"/>
          <w:sz w:val="24"/>
        </w:rPr>
        <w:t>进行短信</w:t>
      </w:r>
      <w:r>
        <w:rPr>
          <w:rFonts w:ascii="宋体" w:hAnsi="宋体"/>
          <w:color w:val="000000"/>
          <w:sz w:val="24"/>
        </w:rPr>
        <w:t>推送</w:t>
      </w:r>
      <w:r>
        <w:rPr>
          <w:rFonts w:ascii="宋体" w:hAnsi="宋体" w:hint="eastAsia"/>
          <w:color w:val="000000"/>
          <w:sz w:val="24"/>
        </w:rPr>
        <w:t>，</w:t>
      </w:r>
      <w:r>
        <w:rPr>
          <w:rFonts w:ascii="宋体" w:hAnsi="宋体"/>
          <w:color w:val="000000"/>
          <w:sz w:val="24"/>
        </w:rPr>
        <w:t>而推送的信息必须包含</w:t>
      </w:r>
      <w:r>
        <w:rPr>
          <w:rFonts w:ascii="宋体" w:hAnsi="宋体" w:hint="eastAsia"/>
          <w:color w:val="000000"/>
          <w:sz w:val="24"/>
        </w:rPr>
        <w:t>地理</w:t>
      </w:r>
      <w:r>
        <w:rPr>
          <w:rFonts w:ascii="宋体" w:hAnsi="宋体"/>
          <w:color w:val="000000"/>
          <w:sz w:val="24"/>
        </w:rPr>
        <w:t>信息和附加信息，也就是说，</w:t>
      </w:r>
      <w:r>
        <w:rPr>
          <w:rFonts w:ascii="宋体" w:hAnsi="宋体" w:hint="eastAsia"/>
          <w:color w:val="000000"/>
          <w:sz w:val="24"/>
        </w:rPr>
        <w:t>短信</w:t>
      </w:r>
      <w:r>
        <w:rPr>
          <w:rFonts w:ascii="宋体" w:hAnsi="宋体"/>
          <w:color w:val="000000"/>
          <w:sz w:val="24"/>
        </w:rPr>
        <w:t>必须有一个</w:t>
      </w:r>
      <w:r>
        <w:rPr>
          <w:rFonts w:ascii="宋体" w:hAnsi="宋体" w:hint="eastAsia"/>
          <w:color w:val="000000"/>
          <w:sz w:val="24"/>
        </w:rPr>
        <w:t>超</w:t>
      </w:r>
      <w:r>
        <w:rPr>
          <w:rFonts w:ascii="宋体" w:hAnsi="宋体"/>
          <w:color w:val="000000"/>
          <w:sz w:val="24"/>
        </w:rPr>
        <w:t>链接</w:t>
      </w:r>
      <w:r>
        <w:rPr>
          <w:rFonts w:ascii="宋体" w:hAnsi="宋体" w:hint="eastAsia"/>
          <w:color w:val="000000"/>
          <w:sz w:val="24"/>
        </w:rPr>
        <w:t>可以</w:t>
      </w:r>
      <w:r>
        <w:rPr>
          <w:rFonts w:ascii="宋体" w:hAnsi="宋体"/>
          <w:color w:val="000000"/>
          <w:sz w:val="24"/>
        </w:rPr>
        <w:t>跳转到地图</w:t>
      </w:r>
      <w:r>
        <w:rPr>
          <w:rFonts w:ascii="宋体" w:hAnsi="宋体" w:hint="eastAsia"/>
          <w:color w:val="000000"/>
          <w:sz w:val="24"/>
        </w:rPr>
        <w:t>页面</w:t>
      </w:r>
      <w:r>
        <w:rPr>
          <w:rFonts w:ascii="宋体" w:hAnsi="宋体"/>
          <w:color w:val="000000"/>
          <w:sz w:val="24"/>
        </w:rPr>
        <w:t>对地理信息</w:t>
      </w:r>
      <w:r>
        <w:rPr>
          <w:rFonts w:ascii="宋体" w:hAnsi="宋体" w:hint="eastAsia"/>
          <w:color w:val="000000"/>
          <w:sz w:val="24"/>
        </w:rPr>
        <w:t>进行</w:t>
      </w:r>
      <w:r>
        <w:rPr>
          <w:rFonts w:ascii="宋体" w:hAnsi="宋体"/>
          <w:color w:val="000000"/>
          <w:sz w:val="24"/>
        </w:rPr>
        <w:t>形象化查看</w:t>
      </w:r>
      <w:r>
        <w:rPr>
          <w:rFonts w:ascii="宋体" w:hAnsi="宋体" w:hint="eastAsia"/>
          <w:color w:val="000000"/>
          <w:sz w:val="24"/>
        </w:rPr>
        <w:t>，</w:t>
      </w:r>
      <w:r>
        <w:rPr>
          <w:rFonts w:ascii="宋体" w:hAnsi="宋体"/>
          <w:color w:val="000000"/>
          <w:sz w:val="24"/>
        </w:rPr>
        <w:t>而百度</w:t>
      </w:r>
      <w:r>
        <w:rPr>
          <w:rFonts w:ascii="宋体" w:hAnsi="宋体" w:hint="eastAsia"/>
          <w:color w:val="000000"/>
          <w:sz w:val="24"/>
        </w:rPr>
        <w:t>地图</w:t>
      </w:r>
      <w:r>
        <w:rPr>
          <w:rFonts w:ascii="宋体" w:hAnsi="宋体"/>
          <w:color w:val="000000"/>
          <w:sz w:val="24"/>
        </w:rPr>
        <w:t>在</w:t>
      </w:r>
      <w:r>
        <w:rPr>
          <w:rFonts w:ascii="宋体" w:hAnsi="宋体" w:hint="eastAsia"/>
          <w:color w:val="000000"/>
          <w:sz w:val="24"/>
        </w:rPr>
        <w:t>1.5版本</w:t>
      </w:r>
      <w:r>
        <w:rPr>
          <w:rFonts w:ascii="宋体" w:hAnsi="宋体"/>
          <w:color w:val="000000"/>
          <w:sz w:val="24"/>
        </w:rPr>
        <w:t>之后便提供</w:t>
      </w:r>
      <w:r>
        <w:rPr>
          <w:rFonts w:ascii="宋体" w:hAnsi="宋体" w:hint="eastAsia"/>
          <w:color w:val="000000"/>
          <w:sz w:val="24"/>
        </w:rPr>
        <w:t>了</w:t>
      </w:r>
      <w:r>
        <w:rPr>
          <w:rFonts w:ascii="宋体" w:hAnsi="宋体"/>
          <w:color w:val="000000"/>
          <w:sz w:val="24"/>
        </w:rPr>
        <w:t>此类功能，</w:t>
      </w:r>
      <w:r>
        <w:rPr>
          <w:rFonts w:ascii="宋体" w:hAnsi="宋体" w:hint="eastAsia"/>
          <w:color w:val="000000"/>
          <w:sz w:val="24"/>
        </w:rPr>
        <w:t>短信</w:t>
      </w:r>
      <w:r>
        <w:rPr>
          <w:rFonts w:ascii="宋体" w:hAnsi="宋体"/>
          <w:color w:val="000000"/>
          <w:sz w:val="24"/>
        </w:rPr>
        <w:t>链接</w:t>
      </w:r>
      <w:r w:rsidR="00BE7361">
        <w:rPr>
          <w:rFonts w:ascii="宋体" w:hAnsi="宋体" w:hint="eastAsia"/>
          <w:color w:val="000000"/>
          <w:sz w:val="24"/>
        </w:rPr>
        <w:t>如图4</w:t>
      </w:r>
      <w:r w:rsidR="00BE7361">
        <w:rPr>
          <w:rFonts w:ascii="宋体" w:hAnsi="宋体"/>
          <w:color w:val="000000"/>
          <w:sz w:val="24"/>
        </w:rPr>
        <w:t>-4</w:t>
      </w:r>
      <w:r>
        <w:rPr>
          <w:rFonts w:ascii="宋体" w:hAnsi="宋体"/>
          <w:color w:val="000000"/>
          <w:sz w:val="24"/>
        </w:rPr>
        <w:t>所示：</w:t>
      </w:r>
    </w:p>
    <w:p w14:paraId="635EB71C" w14:textId="1A129ACF" w:rsidR="00465D12" w:rsidRDefault="00465D12" w:rsidP="00465D12">
      <w:pPr>
        <w:ind w:firstLine="480"/>
        <w:jc w:val="center"/>
        <w:rPr>
          <w:rFonts w:ascii="宋体" w:hAnsi="宋体"/>
          <w:color w:val="000000"/>
          <w:sz w:val="24"/>
        </w:rPr>
      </w:pPr>
      <w:r w:rsidRPr="00465D12">
        <w:rPr>
          <w:rFonts w:ascii="宋体" w:hAnsi="宋体"/>
          <w:color w:val="000000"/>
          <w:sz w:val="24"/>
        </w:rPr>
        <w:drawing>
          <wp:inline distT="0" distB="0" distL="0" distR="0" wp14:anchorId="56C9B95C" wp14:editId="13D8E72D">
            <wp:extent cx="1895475" cy="1295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95475" cy="1295400"/>
                    </a:xfrm>
                    <a:prstGeom prst="rect">
                      <a:avLst/>
                    </a:prstGeom>
                  </pic:spPr>
                </pic:pic>
              </a:graphicData>
            </a:graphic>
          </wp:inline>
        </w:drawing>
      </w:r>
    </w:p>
    <w:p w14:paraId="2CDDDFD6" w14:textId="5F2888DB" w:rsidR="006E0F42" w:rsidRPr="00943B9D" w:rsidRDefault="00BE7361" w:rsidP="00943B9D">
      <w:pPr>
        <w:pStyle w:val="af9"/>
        <w:ind w:leftChars="200" w:left="420" w:firstLineChars="0" w:firstLine="0"/>
        <w:jc w:val="center"/>
        <w:rPr>
          <w:rFonts w:hint="eastAsia"/>
          <w:b/>
          <w:color w:val="000000"/>
        </w:rPr>
      </w:pPr>
      <w:r w:rsidRPr="00F249DC">
        <w:rPr>
          <w:rFonts w:hint="eastAsia"/>
          <w:b/>
          <w:color w:val="000000"/>
        </w:rPr>
        <w:t>图</w:t>
      </w:r>
      <w:r>
        <w:rPr>
          <w:rFonts w:hint="eastAsia"/>
          <w:b/>
          <w:color w:val="000000"/>
        </w:rPr>
        <w:t>4-4</w:t>
      </w:r>
      <w:r>
        <w:rPr>
          <w:b/>
          <w:color w:val="000000"/>
        </w:rPr>
        <w:t xml:space="preserve"> </w:t>
      </w:r>
      <w:r>
        <w:rPr>
          <w:rFonts w:hint="eastAsia"/>
          <w:b/>
          <w:color w:val="000000"/>
        </w:rPr>
        <w:t>短信地理</w:t>
      </w:r>
      <w:r>
        <w:rPr>
          <w:b/>
          <w:color w:val="000000"/>
        </w:rPr>
        <w:t>位置链接</w:t>
      </w:r>
    </w:p>
    <w:p w14:paraId="56E0E19E" w14:textId="77777777" w:rsidR="006E0F42" w:rsidRPr="00F249DC" w:rsidRDefault="006E0F42" w:rsidP="006E0F42">
      <w:pPr>
        <w:pStyle w:val="1"/>
        <w:jc w:val="center"/>
        <w:rPr>
          <w:rStyle w:val="aff6"/>
          <w:rFonts w:ascii="黑体" w:eastAsia="黑体" w:hAnsi="黑体"/>
          <w:color w:val="000000"/>
          <w:sz w:val="36"/>
          <w:szCs w:val="36"/>
        </w:rPr>
      </w:pPr>
      <w:bookmarkStart w:id="273" w:name="_Toc356378581"/>
      <w:bookmarkStart w:id="274" w:name="_Toc356381734"/>
      <w:bookmarkStart w:id="275" w:name="_Toc356990856"/>
      <w:bookmarkStart w:id="276" w:name="_Toc420932651"/>
      <w:bookmarkStart w:id="277" w:name="_Toc420933150"/>
      <w:r w:rsidRPr="00F249DC">
        <w:rPr>
          <w:rStyle w:val="aff6"/>
          <w:rFonts w:ascii="黑体" w:eastAsia="黑体" w:hAnsi="黑体" w:hint="eastAsia"/>
          <w:color w:val="000000"/>
          <w:sz w:val="36"/>
          <w:szCs w:val="36"/>
        </w:rPr>
        <w:lastRenderedPageBreak/>
        <w:t>结  论</w:t>
      </w:r>
      <w:bookmarkEnd w:id="273"/>
      <w:bookmarkEnd w:id="274"/>
      <w:bookmarkEnd w:id="275"/>
      <w:bookmarkEnd w:id="276"/>
      <w:bookmarkEnd w:id="277"/>
    </w:p>
    <w:p w14:paraId="0C3C522D" w14:textId="664A2B0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78" w:name="_Toc264224272"/>
      <w:r w:rsidRPr="00F249DC">
        <w:rPr>
          <w:rFonts w:ascii="宋体" w:hAnsi="宋体" w:cs="宋体"/>
          <w:color w:val="000000"/>
          <w:kern w:val="0"/>
          <w:sz w:val="24"/>
        </w:rPr>
        <w:t>该</w:t>
      </w:r>
      <w:r w:rsidR="00943B9D">
        <w:rPr>
          <w:rFonts w:ascii="宋体" w:hAnsi="宋体" w:cs="宋体" w:hint="eastAsia"/>
          <w:color w:val="000000"/>
          <w:kern w:val="0"/>
          <w:sz w:val="24"/>
        </w:rPr>
        <w:t>互联网应用</w:t>
      </w:r>
      <w:r w:rsidR="00943B9D">
        <w:rPr>
          <w:rFonts w:ascii="宋体" w:hAnsi="宋体" w:cs="宋体"/>
          <w:color w:val="000000"/>
          <w:kern w:val="0"/>
          <w:sz w:val="24"/>
        </w:rPr>
        <w:t>作战</w:t>
      </w:r>
      <w:r w:rsidRPr="00F249DC">
        <w:rPr>
          <w:rFonts w:ascii="宋体" w:hAnsi="宋体" w:cs="宋体"/>
          <w:color w:val="000000"/>
          <w:kern w:val="0"/>
          <w:sz w:val="24"/>
        </w:rPr>
        <w:t>系统为实现准确、快速，高效的</w:t>
      </w:r>
      <w:r w:rsidR="00943B9D">
        <w:rPr>
          <w:rFonts w:ascii="宋体" w:hAnsi="宋体" w:cs="宋体" w:hint="eastAsia"/>
          <w:color w:val="000000"/>
          <w:kern w:val="0"/>
          <w:sz w:val="24"/>
        </w:rPr>
        <w:t>公安</w:t>
      </w:r>
      <w:r w:rsidRPr="00F249DC">
        <w:rPr>
          <w:rFonts w:ascii="宋体" w:hAnsi="宋体" w:cs="宋体"/>
          <w:color w:val="000000"/>
          <w:kern w:val="0"/>
          <w:sz w:val="24"/>
        </w:rPr>
        <w:t>业务处理提供了方便，它的实现使</w:t>
      </w:r>
      <w:r w:rsidR="00943B9D">
        <w:rPr>
          <w:rFonts w:ascii="宋体" w:hAnsi="宋体" w:cs="宋体" w:hint="eastAsia"/>
          <w:color w:val="000000"/>
          <w:kern w:val="0"/>
          <w:sz w:val="24"/>
        </w:rPr>
        <w:t>公安</w:t>
      </w:r>
      <w:r w:rsidRPr="00F249DC">
        <w:rPr>
          <w:rFonts w:ascii="宋体" w:hAnsi="宋体" w:cs="宋体"/>
          <w:color w:val="000000"/>
          <w:kern w:val="0"/>
          <w:sz w:val="24"/>
        </w:rPr>
        <w:t>人员摆脱了繁重的资料管理、分类汇总、信息查询等工作，大大提高了</w:t>
      </w:r>
      <w:r w:rsidR="00943B9D">
        <w:rPr>
          <w:rFonts w:ascii="宋体" w:hAnsi="宋体" w:cs="宋体" w:hint="eastAsia"/>
          <w:color w:val="000000"/>
          <w:kern w:val="0"/>
          <w:sz w:val="24"/>
        </w:rPr>
        <w:t>公安</w:t>
      </w:r>
      <w:r w:rsidRPr="00F249DC">
        <w:rPr>
          <w:rFonts w:ascii="宋体" w:hAnsi="宋体" w:cs="宋体"/>
          <w:color w:val="000000"/>
          <w:kern w:val="0"/>
          <w:sz w:val="24"/>
        </w:rPr>
        <w:t>人员的工作效率。</w:t>
      </w:r>
    </w:p>
    <w:p w14:paraId="012951C8" w14:textId="15A2D2FD"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w:t>
      </w:r>
      <w:r w:rsidR="00943B9D">
        <w:rPr>
          <w:rFonts w:ascii="宋体" w:hAnsi="宋体" w:cs="宋体" w:hint="eastAsia"/>
          <w:color w:val="000000"/>
          <w:kern w:val="0"/>
          <w:sz w:val="24"/>
        </w:rPr>
        <w:t>互联网应用作战指挥</w:t>
      </w:r>
      <w:r w:rsidRPr="00F249DC">
        <w:rPr>
          <w:rFonts w:ascii="宋体" w:hAnsi="宋体" w:cs="宋体"/>
          <w:color w:val="000000"/>
          <w:kern w:val="0"/>
          <w:sz w:val="24"/>
        </w:rPr>
        <w:t>系统在应用以及具体实现方面进行了分析和探讨。在应用方面，主要对</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进行了系统分析和详细设计，设计出了系统应包含的具体功能模块。在具体实现方面，着重就</w:t>
      </w:r>
      <w:r w:rsidR="00943B9D">
        <w:rPr>
          <w:rFonts w:ascii="宋体" w:hAnsi="宋体" w:cs="宋体" w:hint="eastAsia"/>
          <w:color w:val="000000"/>
          <w:kern w:val="0"/>
          <w:sz w:val="24"/>
        </w:rPr>
        <w:t>交互逻辑</w:t>
      </w:r>
      <w:r w:rsidRPr="00F249DC">
        <w:rPr>
          <w:rFonts w:ascii="宋体" w:hAnsi="宋体" w:cs="宋体"/>
          <w:color w:val="000000"/>
          <w:kern w:val="0"/>
          <w:sz w:val="24"/>
        </w:rPr>
        <w:t>的设计与各个模块的实现逻辑进行了详细说明。</w:t>
      </w:r>
    </w:p>
    <w:p w14:paraId="2933196F" w14:textId="17C196EA"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5093BF69"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00943B9D">
        <w:rPr>
          <w:rFonts w:ascii="宋体" w:hAnsi="宋体" w:cs="宋体"/>
          <w:color w:val="000000"/>
          <w:kern w:val="0"/>
          <w:sz w:val="24"/>
        </w:rPr>
        <w:t>以</w:t>
      </w:r>
      <w:r w:rsidR="00943B9D">
        <w:rPr>
          <w:rFonts w:ascii="宋体" w:hAnsi="宋体" w:cs="宋体" w:hint="eastAsia"/>
          <w:color w:val="000000"/>
          <w:kern w:val="0"/>
          <w:sz w:val="24"/>
        </w:rPr>
        <w:t>地图</w:t>
      </w:r>
      <w:r w:rsidR="00943B9D">
        <w:rPr>
          <w:rFonts w:ascii="宋体" w:hAnsi="宋体" w:cs="宋体"/>
          <w:color w:val="000000"/>
          <w:kern w:val="0"/>
          <w:sz w:val="24"/>
        </w:rPr>
        <w:t>或者表格</w:t>
      </w:r>
      <w:r w:rsidRPr="00F249DC">
        <w:rPr>
          <w:rFonts w:ascii="宋体" w:hAnsi="宋体" w:cs="宋体"/>
          <w:color w:val="000000"/>
          <w:kern w:val="0"/>
          <w:sz w:val="24"/>
        </w:rPr>
        <w:t>的形式显示在屏幕上或以</w:t>
      </w:r>
      <w:r w:rsidR="00943B9D">
        <w:rPr>
          <w:rFonts w:ascii="宋体" w:hAnsi="宋体" w:cs="宋体" w:hint="eastAsia"/>
          <w:color w:val="000000"/>
          <w:kern w:val="0"/>
          <w:sz w:val="24"/>
        </w:rPr>
        <w:t>侧拉</w:t>
      </w:r>
      <w:r w:rsidR="00943B9D">
        <w:rPr>
          <w:rFonts w:ascii="宋体" w:hAnsi="宋体" w:cs="宋体"/>
          <w:color w:val="000000"/>
          <w:kern w:val="0"/>
          <w:sz w:val="24"/>
        </w:rPr>
        <w:t>框</w:t>
      </w:r>
      <w:r w:rsidRPr="00F249DC">
        <w:rPr>
          <w:rFonts w:ascii="宋体" w:hAnsi="宋体" w:cs="宋体"/>
          <w:color w:val="000000"/>
          <w:kern w:val="0"/>
          <w:sz w:val="24"/>
        </w:rPr>
        <w:t>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6"/>
          <w:rFonts w:ascii="黑体" w:eastAsia="黑体" w:hAnsi="黑体"/>
          <w:color w:val="000000"/>
          <w:sz w:val="36"/>
          <w:szCs w:val="36"/>
        </w:rPr>
      </w:pPr>
      <w:bookmarkStart w:id="279" w:name="_Toc356378582"/>
      <w:bookmarkStart w:id="280" w:name="_Toc356381735"/>
      <w:bookmarkStart w:id="281" w:name="_Toc356990857"/>
      <w:bookmarkStart w:id="282" w:name="_Toc420932652"/>
      <w:bookmarkStart w:id="283" w:name="_Toc420933151"/>
      <w:r w:rsidRPr="00F249DC">
        <w:rPr>
          <w:rStyle w:val="aff6"/>
          <w:rFonts w:ascii="黑体" w:eastAsia="黑体" w:hAnsi="黑体" w:hint="eastAsia"/>
          <w:color w:val="000000"/>
          <w:sz w:val="36"/>
          <w:szCs w:val="36"/>
        </w:rPr>
        <w:lastRenderedPageBreak/>
        <w:t>致  谢</w:t>
      </w:r>
      <w:bookmarkEnd w:id="278"/>
      <w:bookmarkEnd w:id="279"/>
      <w:bookmarkEnd w:id="280"/>
      <w:bookmarkEnd w:id="281"/>
      <w:bookmarkEnd w:id="282"/>
      <w:bookmarkEnd w:id="283"/>
    </w:p>
    <w:p w14:paraId="30D1F3E7" w14:textId="0F5CE33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w:t>
      </w:r>
      <w:r w:rsidR="00943B9D">
        <w:rPr>
          <w:rFonts w:ascii="宋体" w:hAnsi="宋体" w:cs="宋体" w:hint="eastAsia"/>
          <w:color w:val="000000"/>
          <w:kern w:val="0"/>
          <w:sz w:val="24"/>
        </w:rPr>
        <w:t>李波</w:t>
      </w:r>
      <w:r w:rsidRPr="00F249DC">
        <w:rPr>
          <w:rFonts w:ascii="宋体" w:hAnsi="宋体" w:cs="宋体"/>
          <w:color w:val="000000"/>
          <w:kern w:val="0"/>
          <w:sz w:val="24"/>
        </w:rPr>
        <w:t>老师在作者完成毕业设计的各个环节中给予的信息指导和谆谆教诲，使作者能够在规定的时间内顺利完成毕业设计。</w:t>
      </w:r>
    </w:p>
    <w:p w14:paraId="0186BF23" w14:textId="32DA0E28" w:rsidR="006E0F42" w:rsidRPr="00F249DC" w:rsidRDefault="00E55EDD" w:rsidP="006E0F42">
      <w:pPr>
        <w:widowControl/>
        <w:adjustRightInd w:val="0"/>
        <w:spacing w:before="100" w:after="50" w:line="440" w:lineRule="exact"/>
        <w:ind w:firstLineChars="200" w:firstLine="480"/>
        <w:jc w:val="left"/>
        <w:rPr>
          <w:rFonts w:ascii="宋体" w:hAnsi="宋体" w:cs="宋体"/>
          <w:color w:val="000000"/>
          <w:kern w:val="0"/>
          <w:sz w:val="24"/>
        </w:rPr>
      </w:pPr>
      <w:r>
        <w:rPr>
          <w:rFonts w:ascii="宋体" w:hAnsi="宋体" w:cs="宋体"/>
          <w:color w:val="000000"/>
          <w:kern w:val="0"/>
          <w:sz w:val="24"/>
        </w:rPr>
        <w:t>进入知识工程实验室以来，作者得到了</w:t>
      </w:r>
      <w:r>
        <w:rPr>
          <w:rFonts w:ascii="宋体" w:hAnsi="宋体" w:cs="宋体" w:hint="eastAsia"/>
          <w:color w:val="000000"/>
          <w:kern w:val="0"/>
          <w:sz w:val="24"/>
        </w:rPr>
        <w:t>李</w:t>
      </w:r>
      <w:r w:rsidR="006E0F42" w:rsidRPr="00F249DC">
        <w:rPr>
          <w:rFonts w:ascii="宋体" w:hAnsi="宋体" w:cs="宋体"/>
          <w:color w:val="000000"/>
          <w:kern w:val="0"/>
          <w:sz w:val="24"/>
        </w:rPr>
        <w:t>老师的悉心指导和关怀，使作者有机会能在上学期间参与到实际项目的开发工作，非常感谢</w:t>
      </w:r>
      <w:r>
        <w:rPr>
          <w:rFonts w:ascii="宋体" w:hAnsi="宋体" w:cs="宋体" w:hint="eastAsia"/>
          <w:color w:val="000000"/>
          <w:kern w:val="0"/>
          <w:sz w:val="24"/>
        </w:rPr>
        <w:t>李</w:t>
      </w:r>
      <w:r>
        <w:rPr>
          <w:rFonts w:ascii="宋体" w:hAnsi="宋体" w:cs="宋体"/>
          <w:color w:val="000000"/>
          <w:kern w:val="0"/>
          <w:sz w:val="24"/>
        </w:rPr>
        <w:t>老师给予作者的机会和信任。</w:t>
      </w:r>
      <w:r>
        <w:rPr>
          <w:rFonts w:ascii="宋体" w:hAnsi="宋体" w:cs="宋体" w:hint="eastAsia"/>
          <w:color w:val="000000"/>
          <w:kern w:val="0"/>
          <w:sz w:val="24"/>
        </w:rPr>
        <w:t>李</w:t>
      </w:r>
      <w:r w:rsidR="006E0F42" w:rsidRPr="00F249DC">
        <w:rPr>
          <w:rFonts w:ascii="宋体" w:hAnsi="宋体" w:cs="宋体"/>
          <w:color w:val="000000"/>
          <w:kern w:val="0"/>
          <w:sz w:val="24"/>
        </w:rPr>
        <w:t>老师渊博的学识和严谨的作风以及认真负责、事实求是的工作态度，是作者在今</w:t>
      </w:r>
      <w:r>
        <w:rPr>
          <w:rFonts w:ascii="宋体" w:hAnsi="宋体" w:cs="宋体"/>
          <w:color w:val="000000"/>
          <w:kern w:val="0"/>
          <w:sz w:val="24"/>
        </w:rPr>
        <w:t>后的工作、学习和生活中的榜样，是作者追求的目标。在此，由衷的向</w:t>
      </w:r>
      <w:r>
        <w:rPr>
          <w:rFonts w:ascii="宋体" w:hAnsi="宋体" w:cs="宋体" w:hint="eastAsia"/>
          <w:color w:val="000000"/>
          <w:kern w:val="0"/>
          <w:sz w:val="24"/>
        </w:rPr>
        <w:t>李</w:t>
      </w:r>
      <w:r w:rsidR="006E0F42" w:rsidRPr="00F249DC">
        <w:rPr>
          <w:rFonts w:ascii="宋体" w:hAnsi="宋体" w:cs="宋体"/>
          <w:color w:val="000000"/>
          <w:kern w:val="0"/>
          <w:sz w:val="24"/>
        </w:rPr>
        <w:t>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924F1D7" w14:textId="725DD484" w:rsidR="006C460B" w:rsidRDefault="006E0F42" w:rsidP="00E55EDD">
      <w:pPr>
        <w:pStyle w:val="1"/>
        <w:jc w:val="center"/>
        <w:rPr>
          <w:rStyle w:val="aff6"/>
          <w:rFonts w:ascii="黑体" w:eastAsia="黑体" w:hAnsi="黑体"/>
          <w:color w:val="000000"/>
          <w:sz w:val="36"/>
          <w:szCs w:val="36"/>
        </w:rPr>
      </w:pPr>
      <w:bookmarkStart w:id="284" w:name="_Toc356378583"/>
      <w:bookmarkStart w:id="285" w:name="_Toc356381736"/>
      <w:bookmarkStart w:id="286" w:name="_Toc356990858"/>
      <w:bookmarkStart w:id="287" w:name="_Toc420932653"/>
      <w:bookmarkStart w:id="288" w:name="_Toc420933152"/>
      <w:bookmarkEnd w:id="45"/>
      <w:bookmarkEnd w:id="46"/>
      <w:bookmarkEnd w:id="47"/>
      <w:bookmarkEnd w:id="48"/>
      <w:r w:rsidRPr="00F249DC">
        <w:rPr>
          <w:rStyle w:val="aff6"/>
          <w:rFonts w:ascii="黑体" w:eastAsia="黑体" w:hAnsi="黑体" w:hint="eastAsia"/>
          <w:color w:val="000000"/>
          <w:sz w:val="36"/>
          <w:szCs w:val="36"/>
        </w:rPr>
        <w:lastRenderedPageBreak/>
        <w:t>参考文献</w:t>
      </w:r>
      <w:bookmarkEnd w:id="284"/>
      <w:bookmarkEnd w:id="285"/>
      <w:bookmarkEnd w:id="286"/>
      <w:bookmarkEnd w:id="287"/>
      <w:bookmarkEnd w:id="288"/>
    </w:p>
    <w:p w14:paraId="14AED0CE" w14:textId="45BC8FD2" w:rsidR="00E55EDD" w:rsidRDefault="00E55EDD" w:rsidP="00E55EDD">
      <w:pPr>
        <w:rPr>
          <w:color w:val="000000"/>
          <w:sz w:val="24"/>
        </w:rPr>
      </w:pPr>
      <w:r w:rsidRPr="000412D2">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付林，</w:t>
      </w:r>
      <w:r>
        <w:rPr>
          <w:color w:val="000000"/>
          <w:sz w:val="24"/>
        </w:rPr>
        <w:t>闫强</w:t>
      </w:r>
      <w:r>
        <w:rPr>
          <w:rFonts w:hint="eastAsia"/>
          <w:color w:val="000000"/>
          <w:sz w:val="24"/>
        </w:rPr>
        <w:t>，</w:t>
      </w:r>
      <w:r>
        <w:rPr>
          <w:color w:val="000000"/>
          <w:sz w:val="24"/>
        </w:rPr>
        <w:t>李</w:t>
      </w:r>
      <w:r>
        <w:rPr>
          <w:rFonts w:hint="eastAsia"/>
          <w:color w:val="000000"/>
          <w:sz w:val="24"/>
        </w:rPr>
        <w:t>祥</w:t>
      </w:r>
      <w:r w:rsidRPr="000412D2">
        <w:rPr>
          <w:rFonts w:hint="eastAsia"/>
          <w:color w:val="000000"/>
          <w:sz w:val="24"/>
        </w:rPr>
        <w:t>.</w:t>
      </w:r>
      <w:r>
        <w:rPr>
          <w:rFonts w:hint="eastAsia"/>
          <w:color w:val="000000"/>
          <w:sz w:val="24"/>
        </w:rPr>
        <w:t>基于百度</w:t>
      </w:r>
      <w:r>
        <w:rPr>
          <w:color w:val="000000"/>
          <w:sz w:val="24"/>
        </w:rPr>
        <w:t>地图的</w:t>
      </w:r>
      <w:r>
        <w:rPr>
          <w:rFonts w:hint="eastAsia"/>
          <w:color w:val="000000"/>
          <w:sz w:val="24"/>
        </w:rPr>
        <w:t>小区域</w:t>
      </w:r>
      <w:r>
        <w:rPr>
          <w:color w:val="000000"/>
          <w:sz w:val="24"/>
        </w:rPr>
        <w:t>导航</w:t>
      </w:r>
      <w:r>
        <w:rPr>
          <w:rFonts w:hint="eastAsia"/>
          <w:color w:val="000000"/>
          <w:sz w:val="24"/>
        </w:rPr>
        <w:t>实现</w:t>
      </w:r>
      <w:r>
        <w:rPr>
          <w:color w:val="000000"/>
          <w:sz w:val="24"/>
        </w:rPr>
        <w:t>方案</w:t>
      </w:r>
      <w:r>
        <w:rPr>
          <w:rFonts w:hint="eastAsia"/>
          <w:color w:val="000000"/>
          <w:sz w:val="24"/>
        </w:rPr>
        <w:t>研究</w:t>
      </w:r>
      <w:r w:rsidRPr="000412D2">
        <w:rPr>
          <w:rFonts w:hint="eastAsia"/>
          <w:color w:val="000000"/>
          <w:sz w:val="24"/>
        </w:rPr>
        <w:t>[J].</w:t>
      </w:r>
      <w:r w:rsidRPr="000412D2">
        <w:rPr>
          <w:rFonts w:hint="eastAsia"/>
          <w:color w:val="000000"/>
          <w:sz w:val="24"/>
        </w:rPr>
        <w:t>计算机</w:t>
      </w:r>
      <w:r>
        <w:rPr>
          <w:rFonts w:hint="eastAsia"/>
          <w:color w:val="000000"/>
          <w:sz w:val="24"/>
        </w:rPr>
        <w:t>技术与</w:t>
      </w:r>
      <w:r>
        <w:rPr>
          <w:color w:val="000000"/>
          <w:sz w:val="24"/>
        </w:rPr>
        <w:t>发展</w:t>
      </w:r>
      <w:r w:rsidRPr="000412D2">
        <w:rPr>
          <w:rFonts w:hint="eastAsia"/>
          <w:color w:val="000000"/>
          <w:sz w:val="24"/>
        </w:rPr>
        <w:t>，</w:t>
      </w:r>
      <w:r w:rsidRPr="000412D2">
        <w:rPr>
          <w:rFonts w:hint="eastAsia"/>
          <w:color w:val="000000"/>
          <w:sz w:val="24"/>
        </w:rPr>
        <w:t>20</w:t>
      </w:r>
      <w:r>
        <w:rPr>
          <w:color w:val="000000"/>
          <w:sz w:val="24"/>
        </w:rPr>
        <w:t>14</w:t>
      </w:r>
      <w:r>
        <w:rPr>
          <w:rFonts w:hint="eastAsia"/>
          <w:color w:val="000000"/>
          <w:sz w:val="24"/>
        </w:rPr>
        <w:t>(</w:t>
      </w:r>
      <w:r>
        <w:rPr>
          <w:rFonts w:hint="eastAsia"/>
          <w:color w:val="000000"/>
          <w:sz w:val="24"/>
        </w:rPr>
        <w:t>2</w:t>
      </w:r>
      <w:r>
        <w:rPr>
          <w:rFonts w:hint="eastAsia"/>
          <w:color w:val="000000"/>
          <w:sz w:val="24"/>
        </w:rPr>
        <w:t>)</w:t>
      </w:r>
      <w:r w:rsidRPr="000412D2">
        <w:rPr>
          <w:rFonts w:hint="eastAsia"/>
          <w:color w:val="000000"/>
          <w:sz w:val="24"/>
        </w:rPr>
        <w:t>：</w:t>
      </w:r>
      <w:r w:rsidRPr="000412D2">
        <w:rPr>
          <w:rFonts w:hint="eastAsia"/>
          <w:color w:val="000000"/>
          <w:sz w:val="24"/>
        </w:rPr>
        <w:t>65-78</w:t>
      </w:r>
    </w:p>
    <w:p w14:paraId="6B81F025" w14:textId="01A0B019" w:rsidR="00A3108C" w:rsidRDefault="00A3108C" w:rsidP="00E55EDD">
      <w:pPr>
        <w:rPr>
          <w:color w:val="000000"/>
          <w:sz w:val="24"/>
        </w:rPr>
      </w:pPr>
      <w:r>
        <w:rPr>
          <w:rFonts w:hint="eastAsia"/>
          <w:color w:val="000000"/>
          <w:sz w:val="24"/>
        </w:rPr>
        <w:t>[</w:t>
      </w:r>
      <w:r>
        <w:rPr>
          <w:color w:val="000000"/>
          <w:sz w:val="24"/>
        </w:rPr>
        <w:t>2</w:t>
      </w:r>
      <w:r>
        <w:rPr>
          <w:rFonts w:hint="eastAsia"/>
          <w:color w:val="000000"/>
          <w:sz w:val="24"/>
        </w:rPr>
        <w:t>]</w:t>
      </w:r>
      <w:r w:rsidRPr="00A3108C">
        <w:rPr>
          <w:sz w:val="24"/>
        </w:rPr>
        <w:t> </w:t>
      </w:r>
      <w:r w:rsidRPr="00A3108C">
        <w:rPr>
          <w:color w:val="000000"/>
          <w:sz w:val="24"/>
        </w:rPr>
        <w:t>Paulson,L.D.Building rich web applica</w:t>
      </w:r>
      <w:bookmarkStart w:id="289" w:name="_GoBack"/>
      <w:bookmarkEnd w:id="289"/>
      <w:r w:rsidRPr="00A3108C">
        <w:rPr>
          <w:color w:val="000000"/>
          <w:sz w:val="24"/>
        </w:rPr>
        <w:t>tions with Ajax. Computer . 2005</w:t>
      </w:r>
    </w:p>
    <w:p w14:paraId="0C9051A1" w14:textId="4A97E7A9" w:rsidR="00A3108C" w:rsidRDefault="00A3108C" w:rsidP="00E55EDD">
      <w:pPr>
        <w:rPr>
          <w:color w:val="000000"/>
          <w:sz w:val="24"/>
        </w:rPr>
      </w:pPr>
      <w:r>
        <w:rPr>
          <w:color w:val="000000"/>
          <w:sz w:val="24"/>
        </w:rPr>
        <w:t>[3]</w:t>
      </w:r>
      <w:r w:rsidRPr="00A3108C">
        <w:rPr>
          <w:rFonts w:ascii="Arial" w:hAnsi="Arial" w:cs="Arial"/>
          <w:color w:val="000000"/>
          <w:sz w:val="18"/>
          <w:szCs w:val="18"/>
          <w:shd w:val="clear" w:color="auto" w:fill="F7F7F7"/>
        </w:rPr>
        <w:t xml:space="preserve"> </w:t>
      </w:r>
      <w:r w:rsidRPr="00A3108C">
        <w:rPr>
          <w:color w:val="000000"/>
          <w:sz w:val="24"/>
        </w:rPr>
        <w:t>Smith,K.Simplifying Ajax-style Web development. Computer . 2006</w:t>
      </w:r>
    </w:p>
    <w:p w14:paraId="7724477A" w14:textId="6F34E62E" w:rsidR="00A3108C" w:rsidRDefault="00A3108C" w:rsidP="00E55EDD">
      <w:pPr>
        <w:rPr>
          <w:color w:val="000000"/>
          <w:sz w:val="24"/>
        </w:rPr>
      </w:pPr>
      <w:r>
        <w:rPr>
          <w:color w:val="000000"/>
          <w:sz w:val="24"/>
        </w:rPr>
        <w:t>[4]</w:t>
      </w:r>
      <w:r w:rsidRPr="00A3108C">
        <w:rPr>
          <w:rFonts w:ascii="Arial" w:hAnsi="Arial" w:cs="Arial"/>
          <w:color w:val="000000"/>
          <w:sz w:val="18"/>
          <w:szCs w:val="18"/>
        </w:rPr>
        <w:t xml:space="preserve"> </w:t>
      </w:r>
      <w:r w:rsidRPr="00A3108C">
        <w:rPr>
          <w:color w:val="000000"/>
          <w:sz w:val="24"/>
        </w:rPr>
        <w:t>Bradley D.Adding panoramas to Google maps using Ajax. . 2006</w:t>
      </w:r>
    </w:p>
    <w:p w14:paraId="46F571D6" w14:textId="265152E4" w:rsidR="00A3108C" w:rsidRDefault="00A3108C" w:rsidP="00E55EDD">
      <w:pPr>
        <w:rPr>
          <w:color w:val="000000"/>
          <w:sz w:val="24"/>
        </w:rPr>
      </w:pPr>
      <w:r>
        <w:rPr>
          <w:color w:val="000000"/>
          <w:sz w:val="24"/>
        </w:rPr>
        <w:t>[5]</w:t>
      </w:r>
      <w:r>
        <w:rPr>
          <w:rFonts w:hint="eastAsia"/>
          <w:color w:val="000000"/>
          <w:sz w:val="24"/>
        </w:rPr>
        <w:t>杜传明</w:t>
      </w:r>
      <w:r>
        <w:rPr>
          <w:rFonts w:hint="eastAsia"/>
          <w:color w:val="000000"/>
          <w:sz w:val="24"/>
        </w:rPr>
        <w:t>.</w:t>
      </w:r>
      <w:r>
        <w:rPr>
          <w:rFonts w:hint="eastAsia"/>
          <w:color w:val="000000"/>
          <w:sz w:val="24"/>
        </w:rPr>
        <w:t>百度</w:t>
      </w:r>
      <w:r>
        <w:rPr>
          <w:color w:val="000000"/>
          <w:sz w:val="24"/>
        </w:rPr>
        <w:t>地图</w:t>
      </w:r>
      <w:r>
        <w:rPr>
          <w:rFonts w:hint="eastAsia"/>
          <w:color w:val="000000"/>
          <w:sz w:val="24"/>
        </w:rPr>
        <w:t>API</w:t>
      </w:r>
      <w:r>
        <w:rPr>
          <w:rFonts w:hint="eastAsia"/>
          <w:color w:val="000000"/>
          <w:sz w:val="24"/>
        </w:rPr>
        <w:t>在</w:t>
      </w:r>
      <w:r>
        <w:rPr>
          <w:color w:val="000000"/>
          <w:sz w:val="24"/>
        </w:rPr>
        <w:t>小型地理信息</w:t>
      </w:r>
      <w:r>
        <w:rPr>
          <w:rFonts w:hint="eastAsia"/>
          <w:color w:val="000000"/>
          <w:sz w:val="24"/>
        </w:rPr>
        <w:t>系统</w:t>
      </w:r>
      <w:r>
        <w:rPr>
          <w:color w:val="000000"/>
          <w:sz w:val="24"/>
        </w:rPr>
        <w:t>中的应用</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测绘</w:t>
      </w:r>
      <w:r>
        <w:rPr>
          <w:color w:val="000000"/>
          <w:sz w:val="24"/>
        </w:rPr>
        <w:t>与空间地理信息</w:t>
      </w:r>
      <w:r>
        <w:rPr>
          <w:rFonts w:hint="eastAsia"/>
          <w:color w:val="000000"/>
          <w:sz w:val="24"/>
        </w:rPr>
        <w:t>，</w:t>
      </w:r>
      <w:r>
        <w:rPr>
          <w:rFonts w:hint="eastAsia"/>
          <w:color w:val="000000"/>
          <w:sz w:val="24"/>
        </w:rPr>
        <w:t>2011</w:t>
      </w:r>
      <w:r>
        <w:rPr>
          <w:color w:val="000000"/>
          <w:sz w:val="24"/>
        </w:rPr>
        <w:t>(4): 59-99</w:t>
      </w:r>
    </w:p>
    <w:p w14:paraId="297FC911" w14:textId="513D3171" w:rsidR="00A3108C" w:rsidRDefault="00A3108C" w:rsidP="00E55EDD">
      <w:pPr>
        <w:rPr>
          <w:color w:val="000000"/>
          <w:sz w:val="24"/>
        </w:rPr>
      </w:pPr>
      <w:r>
        <w:rPr>
          <w:color w:val="000000"/>
          <w:sz w:val="24"/>
        </w:rPr>
        <w:t>[6]</w:t>
      </w:r>
      <w:r w:rsidRPr="00A3108C">
        <w:rPr>
          <w:rFonts w:ascii="Consolas" w:hAnsi="Consolas" w:cs="Consolas"/>
          <w:color w:val="222222"/>
          <w:sz w:val="18"/>
          <w:szCs w:val="18"/>
          <w:shd w:val="clear" w:color="auto" w:fill="FFFFFF"/>
        </w:rPr>
        <w:t xml:space="preserve"> </w:t>
      </w:r>
      <w:r w:rsidRPr="003953B2">
        <w:rPr>
          <w:color w:val="000000"/>
          <w:sz w:val="24"/>
        </w:rPr>
        <w:t>殷玥</w:t>
      </w:r>
      <w:r w:rsidRPr="003953B2">
        <w:rPr>
          <w:rFonts w:hint="eastAsia"/>
          <w:color w:val="000000"/>
          <w:sz w:val="24"/>
        </w:rPr>
        <w:t>，</w:t>
      </w:r>
      <w:r w:rsidRPr="003953B2">
        <w:rPr>
          <w:color w:val="000000"/>
          <w:sz w:val="24"/>
        </w:rPr>
        <w:t>刘伟</w:t>
      </w:r>
      <w:r w:rsidRPr="003953B2">
        <w:rPr>
          <w:rFonts w:hint="eastAsia"/>
          <w:color w:val="000000"/>
          <w:sz w:val="24"/>
        </w:rPr>
        <w:t>，</w:t>
      </w:r>
      <w:r w:rsidRPr="003953B2">
        <w:rPr>
          <w:color w:val="000000"/>
          <w:sz w:val="24"/>
        </w:rPr>
        <w:t>郭东恩</w:t>
      </w:r>
      <w:r w:rsidRPr="003953B2">
        <w:rPr>
          <w:rFonts w:hint="eastAsia"/>
          <w:color w:val="000000"/>
          <w:sz w:val="24"/>
        </w:rPr>
        <w:t>.</w:t>
      </w:r>
      <w:r>
        <w:rPr>
          <w:rFonts w:hint="eastAsia"/>
          <w:color w:val="000000"/>
          <w:sz w:val="24"/>
        </w:rPr>
        <w:t>基于</w:t>
      </w:r>
      <w:r>
        <w:rPr>
          <w:color w:val="000000"/>
          <w:sz w:val="24"/>
        </w:rPr>
        <w:t>百度地图</w:t>
      </w:r>
      <w:r>
        <w:rPr>
          <w:rFonts w:hint="eastAsia"/>
          <w:color w:val="000000"/>
          <w:sz w:val="24"/>
        </w:rPr>
        <w:t>API</w:t>
      </w:r>
      <w:r>
        <w:rPr>
          <w:rFonts w:hint="eastAsia"/>
          <w:color w:val="000000"/>
          <w:sz w:val="24"/>
        </w:rPr>
        <w:t>的</w:t>
      </w:r>
      <w:r>
        <w:rPr>
          <w:color w:val="000000"/>
          <w:sz w:val="24"/>
        </w:rPr>
        <w:t>房地产</w:t>
      </w:r>
      <w:r>
        <w:rPr>
          <w:rFonts w:hint="eastAsia"/>
          <w:color w:val="000000"/>
          <w:sz w:val="24"/>
        </w:rPr>
        <w:t>展示</w:t>
      </w:r>
      <w:r>
        <w:rPr>
          <w:color w:val="000000"/>
          <w:sz w:val="24"/>
        </w:rPr>
        <w:t>系统的实现</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软件导刊</w:t>
      </w:r>
      <w:r>
        <w:rPr>
          <w:rFonts w:hint="eastAsia"/>
          <w:color w:val="000000"/>
          <w:sz w:val="24"/>
        </w:rPr>
        <w:t>,20</w:t>
      </w:r>
      <w:r>
        <w:rPr>
          <w:color w:val="000000"/>
          <w:sz w:val="24"/>
        </w:rPr>
        <w:t>12(9): 45-65</w:t>
      </w:r>
    </w:p>
    <w:p w14:paraId="202BF405" w14:textId="6A531A6B" w:rsidR="00A3108C" w:rsidRPr="003953B2" w:rsidRDefault="00A3108C" w:rsidP="00E55EDD">
      <w:pPr>
        <w:rPr>
          <w:color w:val="000000"/>
          <w:sz w:val="24"/>
        </w:rPr>
      </w:pPr>
      <w:r>
        <w:rPr>
          <w:color w:val="000000"/>
          <w:sz w:val="24"/>
        </w:rPr>
        <w:t>[7]</w:t>
      </w:r>
      <w:r w:rsidRPr="003953B2">
        <w:rPr>
          <w:color w:val="000000"/>
          <w:sz w:val="24"/>
        </w:rPr>
        <w:t xml:space="preserve"> </w:t>
      </w:r>
      <w:r w:rsidRPr="003953B2">
        <w:rPr>
          <w:color w:val="000000"/>
          <w:sz w:val="24"/>
        </w:rPr>
        <w:t>孙迪</w:t>
      </w:r>
      <w:r w:rsidRPr="003953B2">
        <w:rPr>
          <w:rFonts w:hint="eastAsia"/>
          <w:color w:val="000000"/>
          <w:sz w:val="24"/>
        </w:rPr>
        <w:t>,</w:t>
      </w:r>
      <w:r w:rsidRPr="003953B2">
        <w:rPr>
          <w:color w:val="000000"/>
          <w:sz w:val="24"/>
        </w:rPr>
        <w:t xml:space="preserve"> </w:t>
      </w:r>
      <w:r w:rsidRPr="003953B2">
        <w:rPr>
          <w:color w:val="000000"/>
          <w:sz w:val="24"/>
        </w:rPr>
        <w:t>李沛鸿百度地图</w:t>
      </w:r>
      <w:r w:rsidRPr="003953B2">
        <w:rPr>
          <w:color w:val="000000"/>
          <w:sz w:val="24"/>
        </w:rPr>
        <w:t>API</w:t>
      </w:r>
      <w:r w:rsidRPr="003953B2">
        <w:rPr>
          <w:color w:val="000000"/>
          <w:sz w:val="24"/>
        </w:rPr>
        <w:t>在</w:t>
      </w:r>
      <w:r w:rsidRPr="003953B2">
        <w:rPr>
          <w:color w:val="000000"/>
          <w:sz w:val="24"/>
        </w:rPr>
        <w:t>WebGIS</w:t>
      </w:r>
      <w:r w:rsidRPr="003953B2">
        <w:rPr>
          <w:color w:val="000000"/>
          <w:sz w:val="24"/>
        </w:rPr>
        <w:t>中的应用</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河南</w:t>
      </w:r>
      <w:r w:rsidRPr="003953B2">
        <w:rPr>
          <w:color w:val="000000"/>
          <w:sz w:val="24"/>
        </w:rPr>
        <w:t>科技</w:t>
      </w:r>
      <w:r w:rsidRPr="003953B2">
        <w:rPr>
          <w:rFonts w:hint="eastAsia"/>
          <w:color w:val="000000"/>
          <w:sz w:val="24"/>
        </w:rPr>
        <w:t>20</w:t>
      </w:r>
      <w:r w:rsidRPr="003953B2">
        <w:rPr>
          <w:color w:val="000000"/>
          <w:sz w:val="24"/>
        </w:rPr>
        <w:t>13(11): 34-56</w:t>
      </w:r>
    </w:p>
    <w:p w14:paraId="557E536B" w14:textId="1207FE7C" w:rsidR="00A3108C" w:rsidRPr="003953B2" w:rsidRDefault="00A3108C" w:rsidP="00E55EDD">
      <w:pPr>
        <w:rPr>
          <w:color w:val="000000"/>
          <w:sz w:val="24"/>
        </w:rPr>
      </w:pPr>
      <w:r w:rsidRPr="003953B2">
        <w:rPr>
          <w:color w:val="000000"/>
          <w:sz w:val="24"/>
        </w:rPr>
        <w:t xml:space="preserve">[8] </w:t>
      </w:r>
      <w:r w:rsidRPr="003953B2">
        <w:rPr>
          <w:color w:val="000000"/>
          <w:sz w:val="24"/>
        </w:rPr>
        <w:t>梁明英</w:t>
      </w:r>
      <w:r w:rsidRPr="003953B2">
        <w:rPr>
          <w:rFonts w:hint="eastAsia"/>
          <w:color w:val="000000"/>
          <w:sz w:val="24"/>
        </w:rPr>
        <w:t>.</w:t>
      </w:r>
      <w:r w:rsidRPr="003953B2">
        <w:rPr>
          <w:color w:val="000000"/>
          <w:sz w:val="24"/>
        </w:rPr>
        <w:t>电子地图应用特点与方法研究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泰山</w:t>
      </w:r>
      <w:r w:rsidRPr="003953B2">
        <w:rPr>
          <w:color w:val="000000"/>
          <w:sz w:val="24"/>
        </w:rPr>
        <w:t>学院学报</w:t>
      </w:r>
      <w:r w:rsidRPr="003953B2">
        <w:rPr>
          <w:rFonts w:hint="eastAsia"/>
          <w:color w:val="000000"/>
          <w:sz w:val="24"/>
        </w:rPr>
        <w:t>2006</w:t>
      </w:r>
      <w:r w:rsidRPr="003953B2">
        <w:rPr>
          <w:color w:val="000000"/>
          <w:sz w:val="24"/>
        </w:rPr>
        <w:t>(11): 33-76</w:t>
      </w:r>
    </w:p>
    <w:p w14:paraId="27E18715" w14:textId="060DBC5B" w:rsidR="00A3108C" w:rsidRPr="003953B2" w:rsidRDefault="00A3108C" w:rsidP="00E55EDD">
      <w:pPr>
        <w:rPr>
          <w:color w:val="000000"/>
          <w:sz w:val="24"/>
        </w:rPr>
      </w:pPr>
      <w:r w:rsidRPr="003953B2">
        <w:rPr>
          <w:color w:val="000000"/>
          <w:sz w:val="24"/>
        </w:rPr>
        <w:t xml:space="preserve">[9] </w:t>
      </w:r>
      <w:r w:rsidRPr="003953B2">
        <w:rPr>
          <w:color w:val="000000"/>
          <w:sz w:val="24"/>
        </w:rPr>
        <w:t>王堃昊</w:t>
      </w:r>
      <w:r w:rsidRPr="003953B2">
        <w:rPr>
          <w:rFonts w:hint="eastAsia"/>
          <w:color w:val="000000"/>
          <w:sz w:val="24"/>
        </w:rPr>
        <w:t>.</w:t>
      </w:r>
      <w:r w:rsidRPr="003953B2">
        <w:rPr>
          <w:color w:val="000000"/>
          <w:sz w:val="24"/>
        </w:rPr>
        <w:t>辽宁省电子地图应用</w:t>
      </w:r>
      <w:r w:rsidRPr="003953B2">
        <w:rPr>
          <w:rFonts w:hint="eastAsia"/>
          <w:color w:val="000000"/>
          <w:sz w:val="24"/>
        </w:rPr>
        <w:t>系统的设计与实现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大连</w:t>
      </w:r>
      <w:r w:rsidRPr="003953B2">
        <w:rPr>
          <w:color w:val="000000"/>
          <w:sz w:val="24"/>
        </w:rPr>
        <w:t>理工</w:t>
      </w:r>
      <w:r w:rsidRPr="003953B2">
        <w:rPr>
          <w:rFonts w:hint="eastAsia"/>
          <w:color w:val="000000"/>
          <w:sz w:val="24"/>
        </w:rPr>
        <w:t>大学</w:t>
      </w:r>
      <w:r w:rsidRPr="003953B2">
        <w:rPr>
          <w:rFonts w:hint="eastAsia"/>
          <w:color w:val="000000"/>
          <w:sz w:val="24"/>
        </w:rPr>
        <w:t>20</w:t>
      </w:r>
      <w:r w:rsidRPr="003953B2">
        <w:rPr>
          <w:color w:val="000000"/>
          <w:sz w:val="24"/>
        </w:rPr>
        <w:t>12(9) :12-78</w:t>
      </w:r>
    </w:p>
    <w:p w14:paraId="4913576D" w14:textId="0ACA13E3" w:rsidR="00A3108C" w:rsidRPr="003953B2" w:rsidRDefault="00A3108C" w:rsidP="00E55EDD">
      <w:pPr>
        <w:rPr>
          <w:color w:val="000000"/>
          <w:sz w:val="24"/>
        </w:rPr>
      </w:pPr>
      <w:r w:rsidRPr="003953B2">
        <w:rPr>
          <w:color w:val="000000"/>
          <w:sz w:val="24"/>
        </w:rPr>
        <w:t xml:space="preserve">[10] </w:t>
      </w:r>
      <w:r w:rsidRPr="003953B2">
        <w:rPr>
          <w:color w:val="000000"/>
          <w:sz w:val="24"/>
        </w:rPr>
        <w:t>黄万华</w:t>
      </w:r>
      <w:r w:rsidRPr="003953B2">
        <w:rPr>
          <w:rFonts w:hint="eastAsia"/>
          <w:color w:val="000000"/>
          <w:sz w:val="24"/>
        </w:rPr>
        <w:t>,</w:t>
      </w:r>
      <w:r w:rsidRPr="003953B2">
        <w:rPr>
          <w:color w:val="000000"/>
          <w:sz w:val="24"/>
        </w:rPr>
        <w:t xml:space="preserve"> </w:t>
      </w:r>
      <w:r w:rsidRPr="003953B2">
        <w:rPr>
          <w:color w:val="000000"/>
          <w:sz w:val="24"/>
        </w:rPr>
        <w:t>郭玉箫</w:t>
      </w:r>
      <w:r w:rsidRPr="003953B2">
        <w:rPr>
          <w:rFonts w:hint="eastAsia"/>
          <w:color w:val="000000"/>
          <w:sz w:val="24"/>
        </w:rPr>
        <w:t>.</w:t>
      </w:r>
      <w:r w:rsidRPr="003953B2">
        <w:rPr>
          <w:color w:val="000000"/>
          <w:sz w:val="24"/>
        </w:rPr>
        <w:t>关于加强地图应用研究的思考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地图</w:t>
      </w:r>
      <w:r w:rsidRPr="003953B2">
        <w:rPr>
          <w:rFonts w:hint="eastAsia"/>
          <w:color w:val="000000"/>
          <w:sz w:val="24"/>
        </w:rPr>
        <w:t>1992</w:t>
      </w:r>
      <w:r w:rsidRPr="003953B2">
        <w:rPr>
          <w:color w:val="000000"/>
          <w:sz w:val="24"/>
        </w:rPr>
        <w:t>(4): 13-67</w:t>
      </w:r>
    </w:p>
    <w:p w14:paraId="7945EE0B" w14:textId="23EDE4ED" w:rsidR="00A3108C" w:rsidRPr="003953B2" w:rsidRDefault="00A3108C" w:rsidP="00E55EDD">
      <w:pPr>
        <w:rPr>
          <w:color w:val="000000"/>
          <w:sz w:val="24"/>
        </w:rPr>
      </w:pPr>
      <w:r w:rsidRPr="003953B2">
        <w:rPr>
          <w:color w:val="000000"/>
          <w:sz w:val="24"/>
        </w:rPr>
        <w:t xml:space="preserve">[11] </w:t>
      </w:r>
      <w:r w:rsidRPr="003953B2">
        <w:rPr>
          <w:color w:val="000000"/>
          <w:sz w:val="24"/>
        </w:rPr>
        <w:t>娄倩</w:t>
      </w:r>
      <w:r w:rsidRPr="003953B2">
        <w:rPr>
          <w:rFonts w:hint="eastAsia"/>
          <w:color w:val="000000"/>
          <w:sz w:val="24"/>
        </w:rPr>
        <w:t>.</w:t>
      </w:r>
      <w:r w:rsidRPr="003953B2">
        <w:rPr>
          <w:color w:val="000000"/>
          <w:sz w:val="24"/>
        </w:rPr>
        <w:t>电子地图动态注记的设计与实现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.2007(</w:t>
      </w:r>
      <w:r w:rsidRPr="003953B2">
        <w:rPr>
          <w:color w:val="000000"/>
          <w:sz w:val="24"/>
        </w:rPr>
        <w:t>04</w:t>
      </w:r>
      <w:r w:rsidRPr="003953B2">
        <w:rPr>
          <w:rFonts w:hint="eastAsia"/>
          <w:color w:val="000000"/>
          <w:sz w:val="24"/>
        </w:rPr>
        <w:t>)</w:t>
      </w:r>
      <w:r w:rsidRPr="003953B2">
        <w:rPr>
          <w:color w:val="000000"/>
          <w:sz w:val="24"/>
        </w:rPr>
        <w:t>: 45-65</w:t>
      </w:r>
    </w:p>
    <w:p w14:paraId="2EF5BA04" w14:textId="5133A89A" w:rsidR="00A3108C" w:rsidRPr="003953B2" w:rsidRDefault="00A3108C" w:rsidP="00E55EDD">
      <w:pPr>
        <w:rPr>
          <w:color w:val="000000"/>
          <w:sz w:val="24"/>
        </w:rPr>
      </w:pPr>
      <w:r w:rsidRPr="003953B2">
        <w:rPr>
          <w:color w:val="000000"/>
          <w:sz w:val="24"/>
        </w:rPr>
        <w:t xml:space="preserve">[12] </w:t>
      </w:r>
      <w:r w:rsidRPr="003953B2">
        <w:rPr>
          <w:color w:val="000000"/>
          <w:sz w:val="24"/>
        </w:rPr>
        <w:t>李响</w:t>
      </w:r>
      <w:r w:rsidRPr="003953B2">
        <w:rPr>
          <w:rFonts w:hint="eastAsia"/>
          <w:color w:val="000000"/>
          <w:sz w:val="24"/>
        </w:rPr>
        <w:t>.</w:t>
      </w:r>
      <w:r w:rsidRPr="003953B2">
        <w:rPr>
          <w:color w:val="000000"/>
          <w:sz w:val="24"/>
        </w:rPr>
        <w:t>网络地图可用性工程研究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w:t>
      </w:r>
      <w:r w:rsidRPr="003953B2">
        <w:rPr>
          <w:color w:val="000000"/>
          <w:sz w:val="24"/>
        </w:rPr>
        <w:t>2011(04): 30-45</w:t>
      </w:r>
    </w:p>
    <w:p w14:paraId="568F4414" w14:textId="5FB565F4" w:rsidR="00A3108C" w:rsidRPr="003953B2" w:rsidRDefault="00A3108C" w:rsidP="00E55EDD">
      <w:pPr>
        <w:rPr>
          <w:color w:val="000000"/>
          <w:sz w:val="24"/>
        </w:rPr>
      </w:pPr>
      <w:r w:rsidRPr="003953B2">
        <w:rPr>
          <w:color w:val="000000"/>
          <w:sz w:val="24"/>
        </w:rPr>
        <w:t xml:space="preserve">[13] </w:t>
      </w:r>
      <w:r w:rsidRPr="003953B2">
        <w:rPr>
          <w:color w:val="000000"/>
          <w:sz w:val="24"/>
        </w:rPr>
        <w:t>王丽丽</w:t>
      </w:r>
      <w:r w:rsidRPr="003953B2">
        <w:rPr>
          <w:rFonts w:hint="eastAsia"/>
          <w:color w:val="000000"/>
          <w:sz w:val="24"/>
        </w:rPr>
        <w:t>,</w:t>
      </w:r>
      <w:r w:rsidR="003953B2" w:rsidRPr="003953B2">
        <w:rPr>
          <w:color w:val="000000"/>
          <w:sz w:val="24"/>
        </w:rPr>
        <w:t xml:space="preserve"> </w:t>
      </w:r>
      <w:r w:rsidR="003953B2" w:rsidRPr="003953B2">
        <w:rPr>
          <w:color w:val="000000"/>
          <w:sz w:val="24"/>
        </w:rPr>
        <w:t>白晓波</w:t>
      </w:r>
      <w:r w:rsidR="003953B2" w:rsidRPr="003953B2">
        <w:rPr>
          <w:rFonts w:hint="eastAsia"/>
          <w:color w:val="000000"/>
          <w:sz w:val="24"/>
        </w:rPr>
        <w:t>.</w:t>
      </w:r>
      <w:r w:rsidRPr="003953B2">
        <w:rPr>
          <w:color w:val="000000"/>
          <w:sz w:val="24"/>
        </w:rPr>
        <w:t>基于</w:t>
      </w:r>
      <w:r w:rsidRPr="003953B2">
        <w:rPr>
          <w:color w:val="000000"/>
          <w:sz w:val="24"/>
        </w:rPr>
        <w:t>SVG</w:t>
      </w:r>
      <w:r w:rsidRPr="003953B2">
        <w:rPr>
          <w:color w:val="000000"/>
          <w:sz w:val="24"/>
        </w:rPr>
        <w:t>的</w:t>
      </w:r>
      <w:r w:rsidRPr="003953B2">
        <w:rPr>
          <w:color w:val="000000"/>
          <w:sz w:val="24"/>
        </w:rPr>
        <w:t>Web</w:t>
      </w:r>
      <w:r w:rsidRPr="003953B2">
        <w:rPr>
          <w:color w:val="000000"/>
          <w:sz w:val="24"/>
        </w:rPr>
        <w:t>煤矿地图应用</w:t>
      </w:r>
      <w:r w:rsidR="003953B2" w:rsidRPr="003953B2">
        <w:rPr>
          <w:rFonts w:hint="eastAsia"/>
          <w:color w:val="000000"/>
          <w:sz w:val="24"/>
        </w:rPr>
        <w:t>[</w:t>
      </w:r>
      <w:r w:rsidR="003953B2" w:rsidRPr="003953B2">
        <w:rPr>
          <w:color w:val="000000"/>
          <w:sz w:val="24"/>
        </w:rPr>
        <w:t>J</w:t>
      </w:r>
      <w:r w:rsidR="003953B2" w:rsidRPr="003953B2">
        <w:rPr>
          <w:rFonts w:hint="eastAsia"/>
          <w:color w:val="000000"/>
          <w:sz w:val="24"/>
        </w:rPr>
        <w:t>]</w:t>
      </w:r>
      <w:r w:rsidR="003953B2" w:rsidRPr="003953B2">
        <w:rPr>
          <w:color w:val="000000"/>
          <w:sz w:val="24"/>
        </w:rPr>
        <w:t xml:space="preserve">. </w:t>
      </w:r>
      <w:r w:rsidR="003953B2" w:rsidRPr="003953B2">
        <w:rPr>
          <w:color w:val="000000"/>
          <w:sz w:val="24"/>
        </w:rPr>
        <w:t>工矿自动化</w:t>
      </w:r>
      <w:r w:rsidR="003953B2" w:rsidRPr="003953B2">
        <w:rPr>
          <w:rFonts w:hint="eastAsia"/>
          <w:color w:val="000000"/>
          <w:sz w:val="24"/>
        </w:rPr>
        <w:t>.2011(</w:t>
      </w:r>
      <w:r w:rsidR="003953B2" w:rsidRPr="003953B2">
        <w:rPr>
          <w:color w:val="000000"/>
          <w:sz w:val="24"/>
        </w:rPr>
        <w:t>3</w:t>
      </w:r>
      <w:r w:rsidR="003953B2" w:rsidRPr="003953B2">
        <w:rPr>
          <w:rFonts w:hint="eastAsia"/>
          <w:color w:val="000000"/>
          <w:sz w:val="24"/>
        </w:rPr>
        <w:t>)</w:t>
      </w:r>
      <w:r w:rsidR="003953B2" w:rsidRPr="003953B2">
        <w:rPr>
          <w:color w:val="000000"/>
          <w:sz w:val="24"/>
        </w:rPr>
        <w:t>: 30-48</w:t>
      </w:r>
    </w:p>
    <w:p w14:paraId="675A1E39" w14:textId="401674F9" w:rsidR="003953B2" w:rsidRPr="003953B2" w:rsidRDefault="003953B2" w:rsidP="00E55EDD">
      <w:pPr>
        <w:rPr>
          <w:color w:val="000000"/>
          <w:sz w:val="24"/>
        </w:rPr>
      </w:pPr>
      <w:r w:rsidRPr="003953B2">
        <w:rPr>
          <w:color w:val="000000"/>
          <w:sz w:val="24"/>
        </w:rPr>
        <w:t xml:space="preserve">[14] </w:t>
      </w:r>
      <w:r w:rsidRPr="003953B2">
        <w:rPr>
          <w:color w:val="000000"/>
          <w:sz w:val="24"/>
        </w:rPr>
        <w:t>徐家明</w:t>
      </w:r>
      <w:r w:rsidRPr="003953B2">
        <w:rPr>
          <w:rFonts w:hint="eastAsia"/>
          <w:color w:val="000000"/>
          <w:sz w:val="24"/>
        </w:rPr>
        <w:t>.</w:t>
      </w:r>
      <w:r w:rsidRPr="003953B2">
        <w:rPr>
          <w:color w:val="000000"/>
          <w:sz w:val="24"/>
        </w:rPr>
        <w:t xml:space="preserve"> </w:t>
      </w:r>
      <w:r w:rsidRPr="003953B2">
        <w:rPr>
          <w:color w:val="000000"/>
          <w:sz w:val="24"/>
        </w:rPr>
        <w:t>重点目标巡检系统开发及关键技术研究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浙江</w:t>
      </w:r>
      <w:r w:rsidRPr="003953B2">
        <w:rPr>
          <w:color w:val="000000"/>
          <w:sz w:val="24"/>
        </w:rPr>
        <w:t>大学</w:t>
      </w:r>
      <w:r w:rsidRPr="003953B2">
        <w:rPr>
          <w:rFonts w:hint="eastAsia"/>
          <w:color w:val="000000"/>
          <w:sz w:val="24"/>
        </w:rPr>
        <w:t>.</w:t>
      </w:r>
      <w:r w:rsidRPr="003953B2">
        <w:rPr>
          <w:color w:val="000000"/>
          <w:sz w:val="24"/>
        </w:rPr>
        <w:t>2003(3): 12-56</w:t>
      </w:r>
    </w:p>
    <w:p w14:paraId="4D152AC4" w14:textId="51811F21" w:rsidR="003953B2" w:rsidRPr="00A3108C" w:rsidRDefault="003953B2" w:rsidP="00E55EDD">
      <w:pPr>
        <w:rPr>
          <w:rFonts w:hint="eastAsia"/>
          <w:color w:val="000000"/>
          <w:sz w:val="24"/>
        </w:rPr>
      </w:pPr>
      <w:r w:rsidRPr="003953B2">
        <w:rPr>
          <w:color w:val="000000"/>
          <w:sz w:val="24"/>
        </w:rPr>
        <w:t xml:space="preserve">[15] </w:t>
      </w:r>
      <w:r w:rsidRPr="003953B2">
        <w:rPr>
          <w:color w:val="000000"/>
          <w:sz w:val="24"/>
        </w:rPr>
        <w:t>陈迅</w:t>
      </w:r>
      <w:r w:rsidRPr="003953B2">
        <w:rPr>
          <w:rFonts w:hint="eastAsia"/>
          <w:color w:val="000000"/>
          <w:sz w:val="24"/>
        </w:rPr>
        <w:t>.</w:t>
      </w:r>
      <w:r w:rsidRPr="003953B2">
        <w:rPr>
          <w:color w:val="000000"/>
          <w:sz w:val="24"/>
        </w:rPr>
        <w:t>2.5</w:t>
      </w:r>
      <w:r w:rsidRPr="003953B2">
        <w:rPr>
          <w:color w:val="000000"/>
          <w:sz w:val="24"/>
        </w:rPr>
        <w:t>维电子地图的制作与发布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西安</w:t>
      </w:r>
      <w:r w:rsidRPr="003953B2">
        <w:rPr>
          <w:color w:val="000000"/>
          <w:sz w:val="24"/>
        </w:rPr>
        <w:t>科技大学</w:t>
      </w:r>
      <w:r w:rsidRPr="003953B2">
        <w:rPr>
          <w:rFonts w:hint="eastAsia"/>
          <w:color w:val="000000"/>
          <w:sz w:val="24"/>
        </w:rPr>
        <w:t>.</w:t>
      </w:r>
      <w:r w:rsidRPr="003953B2">
        <w:rPr>
          <w:color w:val="000000"/>
          <w:sz w:val="24"/>
        </w:rPr>
        <w:t>2012(6): 31-46</w:t>
      </w:r>
    </w:p>
    <w:sectPr w:rsidR="003953B2" w:rsidRPr="00A3108C" w:rsidSect="00226B5F">
      <w:headerReference w:type="default" r:id="rId41"/>
      <w:footerReference w:type="default" r:id="rId42"/>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8A1CA" w14:textId="77777777" w:rsidR="00232BBA" w:rsidRDefault="00232BBA">
      <w:r>
        <w:separator/>
      </w:r>
    </w:p>
  </w:endnote>
  <w:endnote w:type="continuationSeparator" w:id="0">
    <w:p w14:paraId="553281A7" w14:textId="77777777" w:rsidR="00232BBA" w:rsidRDefault="00232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174947"/>
      <w:docPartObj>
        <w:docPartGallery w:val="Page Numbers (Bottom of Page)"/>
        <w:docPartUnique/>
      </w:docPartObj>
    </w:sdtPr>
    <w:sdtContent>
      <w:p w14:paraId="642DFF4F" w14:textId="00D80A6A" w:rsidR="00925B9C" w:rsidRDefault="00925B9C">
        <w:pPr>
          <w:pStyle w:val="ae"/>
          <w:jc w:val="center"/>
        </w:pPr>
        <w:r>
          <w:fldChar w:fldCharType="begin"/>
        </w:r>
        <w:r>
          <w:instrText>PAGE   \* MERGEFORMAT</w:instrText>
        </w:r>
        <w:r>
          <w:fldChar w:fldCharType="separate"/>
        </w:r>
        <w:r w:rsidRPr="00925B9C">
          <w:rPr>
            <w:noProof/>
            <w:lang w:val="zh-CN"/>
          </w:rPr>
          <w:t>58</w:t>
        </w:r>
        <w:r>
          <w:fldChar w:fldCharType="end"/>
        </w:r>
      </w:p>
    </w:sdtContent>
  </w:sdt>
  <w:p w14:paraId="1F067493" w14:textId="77777777" w:rsidR="0056395E" w:rsidRDefault="0056395E">
    <w:pPr>
      <w:tabs>
        <w:tab w:val="left" w:pos="735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7AA06" w14:textId="77777777" w:rsidR="00232BBA" w:rsidRDefault="00232BBA">
      <w:r>
        <w:separator/>
      </w:r>
    </w:p>
  </w:footnote>
  <w:footnote w:type="continuationSeparator" w:id="0">
    <w:p w14:paraId="31C8FD35" w14:textId="77777777" w:rsidR="00232BBA" w:rsidRDefault="00232B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4102D" w14:textId="77777777" w:rsidR="0056395E" w:rsidRDefault="0056395E">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pStyle w:val="a0"/>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1636190"/>
    <w:multiLevelType w:val="hybridMultilevel"/>
    <w:tmpl w:val="C62AC6FE"/>
    <w:lvl w:ilvl="0" w:tplc="E7A42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CA1F03"/>
    <w:multiLevelType w:val="hybridMultilevel"/>
    <w:tmpl w:val="EDDE1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8810E1"/>
    <w:multiLevelType w:val="hybridMultilevel"/>
    <w:tmpl w:val="F86CEED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611D699B"/>
    <w:multiLevelType w:val="hybridMultilevel"/>
    <w:tmpl w:val="7A7A00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6A354076"/>
    <w:multiLevelType w:val="multilevel"/>
    <w:tmpl w:val="4726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408B5"/>
    <w:multiLevelType w:val="hybridMultilevel"/>
    <w:tmpl w:val="7AEE7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2"/>
  </w:num>
  <w:num w:numId="9">
    <w:abstractNumId w:val="5"/>
  </w:num>
  <w:num w:numId="10">
    <w:abstractNumId w:val="11"/>
  </w:num>
  <w:num w:numId="11">
    <w:abstractNumId w:val="4"/>
  </w:num>
  <w:num w:numId="12">
    <w:abstractNumId w:val="1"/>
  </w:num>
  <w:num w:numId="13">
    <w:abstractNumId w:val="16"/>
  </w:num>
  <w:num w:numId="14">
    <w:abstractNumId w:val="13"/>
  </w:num>
  <w:num w:numId="15">
    <w:abstractNumId w:val="15"/>
  </w:num>
  <w:num w:numId="16">
    <w:abstractNumId w:val="18"/>
  </w:num>
  <w:num w:numId="17">
    <w:abstractNumId w:val="1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356B7"/>
    <w:rsid w:val="0005168E"/>
    <w:rsid w:val="000717B4"/>
    <w:rsid w:val="000A5300"/>
    <w:rsid w:val="000A6338"/>
    <w:rsid w:val="000B38B7"/>
    <w:rsid w:val="000D1BA1"/>
    <w:rsid w:val="000E40DA"/>
    <w:rsid w:val="00114145"/>
    <w:rsid w:val="00176E1E"/>
    <w:rsid w:val="001807CC"/>
    <w:rsid w:val="00196D4D"/>
    <w:rsid w:val="001A1591"/>
    <w:rsid w:val="001F1E3F"/>
    <w:rsid w:val="00216F9A"/>
    <w:rsid w:val="00226B5F"/>
    <w:rsid w:val="00232BBA"/>
    <w:rsid w:val="00262B80"/>
    <w:rsid w:val="00287514"/>
    <w:rsid w:val="00295003"/>
    <w:rsid w:val="002B6EBA"/>
    <w:rsid w:val="002E7FA4"/>
    <w:rsid w:val="0037330F"/>
    <w:rsid w:val="003953B2"/>
    <w:rsid w:val="003B79FD"/>
    <w:rsid w:val="003C1AF9"/>
    <w:rsid w:val="003C37C1"/>
    <w:rsid w:val="003F1A22"/>
    <w:rsid w:val="003F7E4C"/>
    <w:rsid w:val="004031F3"/>
    <w:rsid w:val="00415B5C"/>
    <w:rsid w:val="00420504"/>
    <w:rsid w:val="00447AC7"/>
    <w:rsid w:val="0045102D"/>
    <w:rsid w:val="00465D12"/>
    <w:rsid w:val="00486021"/>
    <w:rsid w:val="004958BB"/>
    <w:rsid w:val="004B2BBC"/>
    <w:rsid w:val="005013BB"/>
    <w:rsid w:val="00503F10"/>
    <w:rsid w:val="00520468"/>
    <w:rsid w:val="00531D90"/>
    <w:rsid w:val="0056395E"/>
    <w:rsid w:val="00584203"/>
    <w:rsid w:val="005A3BC6"/>
    <w:rsid w:val="005B0A81"/>
    <w:rsid w:val="005D2F7F"/>
    <w:rsid w:val="006062AF"/>
    <w:rsid w:val="00644CD5"/>
    <w:rsid w:val="0066031E"/>
    <w:rsid w:val="006609DB"/>
    <w:rsid w:val="00677843"/>
    <w:rsid w:val="006B4CD5"/>
    <w:rsid w:val="006C460B"/>
    <w:rsid w:val="006C57C0"/>
    <w:rsid w:val="006E0F42"/>
    <w:rsid w:val="007317F5"/>
    <w:rsid w:val="00764571"/>
    <w:rsid w:val="007B466C"/>
    <w:rsid w:val="007C189B"/>
    <w:rsid w:val="007C297A"/>
    <w:rsid w:val="00824D3E"/>
    <w:rsid w:val="00841752"/>
    <w:rsid w:val="00850685"/>
    <w:rsid w:val="0087274D"/>
    <w:rsid w:val="00880C93"/>
    <w:rsid w:val="008A071C"/>
    <w:rsid w:val="008A34D4"/>
    <w:rsid w:val="00922420"/>
    <w:rsid w:val="00925B9C"/>
    <w:rsid w:val="00943B9D"/>
    <w:rsid w:val="009522B5"/>
    <w:rsid w:val="00952480"/>
    <w:rsid w:val="009706CE"/>
    <w:rsid w:val="00971287"/>
    <w:rsid w:val="009852B4"/>
    <w:rsid w:val="00990672"/>
    <w:rsid w:val="009B2E86"/>
    <w:rsid w:val="009C248F"/>
    <w:rsid w:val="009C4CE5"/>
    <w:rsid w:val="009C7894"/>
    <w:rsid w:val="009E45C2"/>
    <w:rsid w:val="009F2398"/>
    <w:rsid w:val="009F7678"/>
    <w:rsid w:val="00A07A1C"/>
    <w:rsid w:val="00A3108C"/>
    <w:rsid w:val="00A55C87"/>
    <w:rsid w:val="00A62438"/>
    <w:rsid w:val="00A73372"/>
    <w:rsid w:val="00A83D67"/>
    <w:rsid w:val="00A860DE"/>
    <w:rsid w:val="00AB7A7B"/>
    <w:rsid w:val="00AC12B1"/>
    <w:rsid w:val="00AD4DEA"/>
    <w:rsid w:val="00B03BD4"/>
    <w:rsid w:val="00B17D79"/>
    <w:rsid w:val="00B43AF4"/>
    <w:rsid w:val="00B4675C"/>
    <w:rsid w:val="00B53CCE"/>
    <w:rsid w:val="00B87FB1"/>
    <w:rsid w:val="00BC73AC"/>
    <w:rsid w:val="00BD55C8"/>
    <w:rsid w:val="00BE5C49"/>
    <w:rsid w:val="00BE7361"/>
    <w:rsid w:val="00BF0928"/>
    <w:rsid w:val="00BF6DC7"/>
    <w:rsid w:val="00C60050"/>
    <w:rsid w:val="00C736C6"/>
    <w:rsid w:val="00CE5EBD"/>
    <w:rsid w:val="00D777B4"/>
    <w:rsid w:val="00D819C1"/>
    <w:rsid w:val="00DD2876"/>
    <w:rsid w:val="00DD3AC6"/>
    <w:rsid w:val="00DE7DF3"/>
    <w:rsid w:val="00E043D3"/>
    <w:rsid w:val="00E42285"/>
    <w:rsid w:val="00E55EDD"/>
    <w:rsid w:val="00E60C70"/>
    <w:rsid w:val="00E75D2D"/>
    <w:rsid w:val="00EA0279"/>
    <w:rsid w:val="00EA2BE7"/>
    <w:rsid w:val="00EB4A93"/>
    <w:rsid w:val="00F013EA"/>
    <w:rsid w:val="00F30EE0"/>
    <w:rsid w:val="00F46DF8"/>
    <w:rsid w:val="00F85728"/>
    <w:rsid w:val="00F9427A"/>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3E67F9"/>
  <w15:docId w15:val="{642CB79E-45D0-4D22-AFF9-869EAF52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Char"/>
    <w:qFormat/>
    <w:rsid w:val="00922420"/>
    <w:pPr>
      <w:keepNext/>
      <w:ind w:left="840"/>
      <w:outlineLvl w:val="4"/>
    </w:pPr>
    <w:rPr>
      <w:i/>
      <w:sz w:val="22"/>
    </w:rPr>
  </w:style>
  <w:style w:type="paragraph" w:styleId="6">
    <w:name w:val="heading 6"/>
    <w:basedOn w:val="a1"/>
    <w:next w:val="a1"/>
    <w:link w:val="6Char"/>
    <w:qFormat/>
    <w:rsid w:val="00922420"/>
    <w:pPr>
      <w:keepNext/>
      <w:ind w:left="300" w:firstLine="420"/>
      <w:outlineLvl w:val="5"/>
    </w:pPr>
    <w:rPr>
      <w:i/>
      <w:sz w:val="22"/>
    </w:rPr>
  </w:style>
  <w:style w:type="paragraph" w:styleId="7">
    <w:name w:val="heading 7"/>
    <w:basedOn w:val="a1"/>
    <w:next w:val="a1"/>
    <w:link w:val="7Char"/>
    <w:qFormat/>
    <w:rsid w:val="00922420"/>
    <w:pPr>
      <w:keepNext/>
      <w:ind w:left="720"/>
      <w:outlineLvl w:val="6"/>
    </w:pPr>
    <w:rPr>
      <w:i/>
      <w:sz w:val="22"/>
    </w:rPr>
  </w:style>
  <w:style w:type="paragraph" w:styleId="8">
    <w:name w:val="heading 8"/>
    <w:basedOn w:val="a1"/>
    <w:next w:val="a1"/>
    <w:link w:val="8Char"/>
    <w:qFormat/>
    <w:rsid w:val="00922420"/>
    <w:pPr>
      <w:keepNext/>
      <w:ind w:left="300" w:firstLine="42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2"/>
    <w:link w:val="2"/>
    <w:rsid w:val="00922420"/>
    <w:rPr>
      <w:rFonts w:ascii="Cambria" w:eastAsia="宋体" w:hAnsi="Cambria" w:cs="Times New Roman"/>
      <w:b/>
      <w:bCs/>
      <w:sz w:val="32"/>
      <w:szCs w:val="32"/>
    </w:rPr>
  </w:style>
  <w:style w:type="character" w:customStyle="1" w:styleId="3Char">
    <w:name w:val="标题 3 Char"/>
    <w:aliases w:val="Chapter X.X.X. Char"/>
    <w:basedOn w:val="a2"/>
    <w:link w:val="3"/>
    <w:uiPriority w:val="9"/>
    <w:rsid w:val="00922420"/>
    <w:rPr>
      <w:rFonts w:ascii="Calibri" w:eastAsia="宋体" w:hAnsi="Calibri" w:cs="Times New Roman"/>
      <w:b/>
      <w:bCs/>
      <w:sz w:val="32"/>
      <w:szCs w:val="32"/>
    </w:rPr>
  </w:style>
  <w:style w:type="character" w:customStyle="1" w:styleId="4Char">
    <w:name w:val="标题 4 Char"/>
    <w:basedOn w:val="a2"/>
    <w:link w:val="4"/>
    <w:rsid w:val="00922420"/>
    <w:rPr>
      <w:rFonts w:ascii="Cambria" w:eastAsia="宋体" w:hAnsi="Cambria" w:cs="Times New Roman"/>
      <w:b/>
      <w:bCs/>
      <w:sz w:val="28"/>
      <w:szCs w:val="28"/>
    </w:rPr>
  </w:style>
  <w:style w:type="character" w:customStyle="1" w:styleId="5Char">
    <w:name w:val="标题 5 Char"/>
    <w:basedOn w:val="a2"/>
    <w:link w:val="5"/>
    <w:rsid w:val="00922420"/>
    <w:rPr>
      <w:rFonts w:ascii="Times New Roman" w:eastAsia="宋体" w:hAnsi="Times New Roman" w:cs="Times New Roman"/>
      <w:i/>
      <w:sz w:val="22"/>
      <w:szCs w:val="24"/>
    </w:rPr>
  </w:style>
  <w:style w:type="character" w:customStyle="1" w:styleId="6Char">
    <w:name w:val="标题 6 Char"/>
    <w:basedOn w:val="a2"/>
    <w:link w:val="6"/>
    <w:rsid w:val="00922420"/>
    <w:rPr>
      <w:rFonts w:ascii="Times New Roman" w:eastAsia="宋体" w:hAnsi="Times New Roman" w:cs="Times New Roman"/>
      <w:i/>
      <w:sz w:val="22"/>
      <w:szCs w:val="24"/>
    </w:rPr>
  </w:style>
  <w:style w:type="character" w:customStyle="1" w:styleId="7Char">
    <w:name w:val="标题 7 Char"/>
    <w:basedOn w:val="a2"/>
    <w:link w:val="7"/>
    <w:rsid w:val="00922420"/>
    <w:rPr>
      <w:rFonts w:ascii="Times New Roman" w:eastAsia="宋体" w:hAnsi="Times New Roman" w:cs="Times New Roman"/>
      <w:i/>
      <w:sz w:val="22"/>
      <w:szCs w:val="24"/>
    </w:rPr>
  </w:style>
  <w:style w:type="character" w:customStyle="1" w:styleId="8Char">
    <w:name w:val="标题 8 Char"/>
    <w:basedOn w:val="a2"/>
    <w:link w:val="8"/>
    <w:rsid w:val="00922420"/>
    <w:rPr>
      <w:rFonts w:ascii="Times New Roman" w:eastAsia="宋体" w:hAnsi="Times New Roman" w:cs="Times New Roman"/>
      <w:i/>
      <w:iCs/>
      <w:szCs w:val="24"/>
    </w:rPr>
  </w:style>
  <w:style w:type="character" w:styleId="a5">
    <w:name w:val="FollowedHyperlink"/>
    <w:rsid w:val="00922420"/>
    <w:rPr>
      <w:color w:val="800080"/>
      <w:u w:val="single"/>
    </w:rPr>
  </w:style>
  <w:style w:type="character" w:styleId="a6">
    <w:name w:val="annotation reference"/>
    <w:uiPriority w:val="99"/>
    <w:rsid w:val="00922420"/>
    <w:rPr>
      <w:sz w:val="21"/>
      <w:szCs w:val="21"/>
    </w:rPr>
  </w:style>
  <w:style w:type="character" w:styleId="a7">
    <w:name w:val="page number"/>
    <w:basedOn w:val="a2"/>
    <w:rsid w:val="00922420"/>
  </w:style>
  <w:style w:type="character" w:styleId="a8">
    <w:name w:val="Hyperlink"/>
    <w:uiPriority w:val="99"/>
    <w:rsid w:val="00922420"/>
    <w:rPr>
      <w:color w:val="0000FF"/>
      <w:u w:val="single"/>
    </w:rPr>
  </w:style>
  <w:style w:type="character" w:styleId="a9">
    <w:name w:val="Emphasis"/>
    <w:qFormat/>
    <w:rsid w:val="00922420"/>
    <w:rPr>
      <w:rFonts w:eastAsia="楷体_GB2312"/>
      <w:iCs/>
      <w:lang w:val="zh-CN"/>
    </w:rPr>
  </w:style>
  <w:style w:type="character" w:customStyle="1" w:styleId="Char">
    <w:name w:val="日期 Char"/>
    <w:link w:val="aa"/>
    <w:uiPriority w:val="99"/>
    <w:rsid w:val="00922420"/>
    <w:rPr>
      <w:szCs w:val="24"/>
    </w:rPr>
  </w:style>
  <w:style w:type="character" w:customStyle="1" w:styleId="Char0">
    <w:name w:val="批注主题 Char"/>
    <w:link w:val="ab"/>
    <w:uiPriority w:val="99"/>
    <w:rsid w:val="00922420"/>
    <w:rPr>
      <w:b/>
      <w:bCs/>
      <w:szCs w:val="24"/>
    </w:rPr>
  </w:style>
  <w:style w:type="character" w:customStyle="1" w:styleId="Char1">
    <w:name w:val="批注文字 Char"/>
    <w:link w:val="ac"/>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d"/>
    <w:rsid w:val="00922420"/>
    <w:rPr>
      <w:sz w:val="18"/>
      <w:szCs w:val="18"/>
    </w:rPr>
  </w:style>
  <w:style w:type="character" w:customStyle="1" w:styleId="Char3">
    <w:name w:val="页脚 Char"/>
    <w:link w:val="ae"/>
    <w:uiPriority w:val="99"/>
    <w:rsid w:val="00922420"/>
    <w:rPr>
      <w:sz w:val="18"/>
      <w:szCs w:val="18"/>
    </w:rPr>
  </w:style>
  <w:style w:type="character" w:customStyle="1" w:styleId="Char4">
    <w:name w:val="批注框文本 Char"/>
    <w:link w:val="af"/>
    <w:uiPriority w:val="99"/>
    <w:rsid w:val="00922420"/>
    <w:rPr>
      <w:rFonts w:ascii="Calibri" w:hAnsi="Calibri"/>
      <w:sz w:val="18"/>
      <w:szCs w:val="18"/>
    </w:rPr>
  </w:style>
  <w:style w:type="character" w:customStyle="1" w:styleId="Char5">
    <w:name w:val="文档结构图 Char"/>
    <w:link w:val="af0"/>
    <w:rsid w:val="00922420"/>
    <w:rPr>
      <w:rFonts w:ascii="Calibri" w:hAnsi="Calibri"/>
      <w:shd w:val="clear" w:color="auto" w:fill="000080"/>
    </w:rPr>
  </w:style>
  <w:style w:type="character" w:customStyle="1" w:styleId="Char6">
    <w:name w:val="正文文本缩进 Char"/>
    <w:link w:val="af1"/>
    <w:rsid w:val="00922420"/>
    <w:rPr>
      <w:sz w:val="24"/>
      <w:szCs w:val="24"/>
    </w:rPr>
  </w:style>
  <w:style w:type="character" w:customStyle="1" w:styleId="Char7">
    <w:name w:val="标题 Char"/>
    <w:link w:val="af2"/>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Char8">
    <w:name w:val="正文文本 Char"/>
    <w:link w:val="af3"/>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4"/>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
    <w:rsid w:val="00922420"/>
    <w:rPr>
      <w:rFonts w:ascii="Cambria" w:eastAsia="黑体" w:hAnsi="Cambria"/>
      <w:b/>
      <w:bCs/>
      <w:kern w:val="28"/>
      <w:sz w:val="28"/>
      <w:szCs w:val="32"/>
      <w:lang w:val="zh-CN"/>
    </w:rPr>
  </w:style>
  <w:style w:type="paragraph" w:styleId="70">
    <w:name w:val="toc 7"/>
    <w:basedOn w:val="a1"/>
    <w:next w:val="a1"/>
    <w:uiPriority w:val="39"/>
    <w:rsid w:val="00922420"/>
    <w:pPr>
      <w:ind w:left="1260"/>
      <w:jc w:val="left"/>
    </w:pPr>
    <w:rPr>
      <w:rFonts w:ascii="Calibri" w:hAnsi="Calibri"/>
      <w:sz w:val="18"/>
      <w:szCs w:val="18"/>
    </w:rPr>
  </w:style>
  <w:style w:type="paragraph" w:styleId="af1">
    <w:name w:val="Body Text Indent"/>
    <w:basedOn w:val="a1"/>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2"/>
    <w:uiPriority w:val="99"/>
    <w:semiHidden/>
    <w:rsid w:val="00922420"/>
    <w:rPr>
      <w:rFonts w:ascii="Times New Roman" w:eastAsia="宋体" w:hAnsi="Times New Roman" w:cs="Times New Roman"/>
      <w:szCs w:val="24"/>
    </w:rPr>
  </w:style>
  <w:style w:type="paragraph" w:styleId="40">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0">
    <w:name w:val="Body Text Indent 3"/>
    <w:basedOn w:val="a1"/>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2"/>
    <w:link w:val="30"/>
    <w:rsid w:val="00922420"/>
    <w:rPr>
      <w:rFonts w:ascii="宋体" w:eastAsia="宋体" w:hAnsi="宋体" w:cs="Times New Roman"/>
      <w:sz w:val="24"/>
      <w:szCs w:val="24"/>
    </w:rPr>
  </w:style>
  <w:style w:type="paragraph" w:styleId="80">
    <w:name w:val="toc 8"/>
    <w:basedOn w:val="a1"/>
    <w:next w:val="a1"/>
    <w:uiPriority w:val="39"/>
    <w:rsid w:val="00922420"/>
    <w:pPr>
      <w:ind w:left="1470"/>
      <w:jc w:val="left"/>
    </w:pPr>
    <w:rPr>
      <w:rFonts w:ascii="Calibri" w:hAnsi="Calibri"/>
      <w:sz w:val="18"/>
      <w:szCs w:val="18"/>
    </w:rPr>
  </w:style>
  <w:style w:type="paragraph" w:styleId="ad">
    <w:name w:val="header"/>
    <w:basedOn w:val="a1"/>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2"/>
    <w:rsid w:val="00922420"/>
    <w:rPr>
      <w:rFonts w:ascii="Times New Roman" w:eastAsia="宋体" w:hAnsi="Times New Roman" w:cs="Times New Roman"/>
      <w:sz w:val="18"/>
      <w:szCs w:val="18"/>
    </w:rPr>
  </w:style>
  <w:style w:type="paragraph" w:styleId="a">
    <w:name w:val="Subtitle"/>
    <w:basedOn w:val="a1"/>
    <w:next w:val="a1"/>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2"/>
    <w:uiPriority w:val="11"/>
    <w:rsid w:val="00922420"/>
    <w:rPr>
      <w:rFonts w:asciiTheme="majorHAnsi" w:eastAsia="宋体" w:hAnsiTheme="majorHAnsi" w:cstheme="majorBidi"/>
      <w:b/>
      <w:bCs/>
      <w:kern w:val="28"/>
      <w:sz w:val="32"/>
      <w:szCs w:val="32"/>
    </w:rPr>
  </w:style>
  <w:style w:type="paragraph" w:styleId="af0">
    <w:name w:val="Document Map"/>
    <w:basedOn w:val="a1"/>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2"/>
    <w:uiPriority w:val="99"/>
    <w:semiHidden/>
    <w:rsid w:val="00922420"/>
    <w:rPr>
      <w:rFonts w:ascii="Times New Roman" w:eastAsia="宋体" w:hAnsi="Times New Roman" w:cs="Times New Roman"/>
      <w:szCs w:val="24"/>
    </w:rPr>
  </w:style>
  <w:style w:type="paragraph" w:styleId="21">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2">
    <w:name w:val="Title"/>
    <w:basedOn w:val="a1"/>
    <w:next w:val="a1"/>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2"/>
    <w:uiPriority w:val="10"/>
    <w:rsid w:val="00922420"/>
    <w:rPr>
      <w:rFonts w:asciiTheme="majorHAnsi" w:eastAsia="宋体" w:hAnsiTheme="majorHAnsi" w:cstheme="majorBidi"/>
      <w:b/>
      <w:bCs/>
      <w:sz w:val="32"/>
      <w:szCs w:val="32"/>
    </w:rPr>
  </w:style>
  <w:style w:type="paragraph" w:styleId="20">
    <w:name w:val="Body Text 2"/>
    <w:basedOn w:val="a1"/>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2">
    <w:name w:val="Body Text Indent 2"/>
    <w:basedOn w:val="a1"/>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2"/>
    <w:link w:val="22"/>
    <w:rsid w:val="00922420"/>
    <w:rPr>
      <w:rFonts w:ascii="宋体" w:eastAsia="宋体" w:hAnsi="宋体" w:cs="Times New Roman"/>
      <w:sz w:val="24"/>
      <w:szCs w:val="24"/>
    </w:rPr>
  </w:style>
  <w:style w:type="paragraph" w:styleId="50">
    <w:name w:val="toc 5"/>
    <w:basedOn w:val="a1"/>
    <w:next w:val="a1"/>
    <w:rsid w:val="00922420"/>
    <w:pPr>
      <w:ind w:left="840"/>
      <w:jc w:val="left"/>
    </w:pPr>
    <w:rPr>
      <w:rFonts w:ascii="Calibri" w:hAnsi="Calibri"/>
      <w:sz w:val="18"/>
      <w:szCs w:val="18"/>
    </w:rPr>
  </w:style>
  <w:style w:type="paragraph" w:styleId="ac">
    <w:name w:val="annotation text"/>
    <w:basedOn w:val="a1"/>
    <w:link w:val="Char1"/>
    <w:rsid w:val="00922420"/>
    <w:pPr>
      <w:jc w:val="left"/>
    </w:pPr>
    <w:rPr>
      <w:rFonts w:asciiTheme="minorHAnsi" w:eastAsiaTheme="minorEastAsia" w:hAnsiTheme="minorHAnsi" w:cstheme="minorBidi"/>
    </w:rPr>
  </w:style>
  <w:style w:type="character" w:customStyle="1" w:styleId="Char16">
    <w:name w:val="批注文字 Char1"/>
    <w:basedOn w:val="a2"/>
    <w:uiPriority w:val="99"/>
    <w:semiHidden/>
    <w:rsid w:val="00922420"/>
    <w:rPr>
      <w:rFonts w:ascii="Times New Roman" w:eastAsia="宋体" w:hAnsi="Times New Roman" w:cs="Times New Roman"/>
      <w:szCs w:val="24"/>
    </w:rPr>
  </w:style>
  <w:style w:type="paragraph" w:styleId="10">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c"/>
    <w:next w:val="ac"/>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5">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e">
    <w:name w:val="footer"/>
    <w:basedOn w:val="a1"/>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2"/>
    <w:rsid w:val="00922420"/>
    <w:rPr>
      <w:rFonts w:ascii="Times New Roman" w:eastAsia="宋体" w:hAnsi="Times New Roman" w:cs="Times New Roman"/>
      <w:sz w:val="18"/>
      <w:szCs w:val="18"/>
    </w:rPr>
  </w:style>
  <w:style w:type="paragraph" w:styleId="60">
    <w:name w:val="toc 6"/>
    <w:basedOn w:val="a1"/>
    <w:next w:val="a1"/>
    <w:uiPriority w:val="39"/>
    <w:rsid w:val="00922420"/>
    <w:pPr>
      <w:ind w:left="1050"/>
      <w:jc w:val="left"/>
    </w:pPr>
    <w:rPr>
      <w:rFonts w:ascii="Calibri" w:hAnsi="Calibri"/>
      <w:sz w:val="18"/>
      <w:szCs w:val="18"/>
    </w:rPr>
  </w:style>
  <w:style w:type="paragraph" w:styleId="af6">
    <w:name w:val="caption"/>
    <w:basedOn w:val="a1"/>
    <w:next w:val="a1"/>
    <w:qFormat/>
    <w:rsid w:val="00922420"/>
    <w:rPr>
      <w:rFonts w:ascii="Cambria" w:eastAsia="黑体" w:hAnsi="Cambria"/>
      <w:sz w:val="20"/>
      <w:szCs w:val="20"/>
    </w:rPr>
  </w:style>
  <w:style w:type="paragraph" w:styleId="af">
    <w:name w:val="Balloon Text"/>
    <w:basedOn w:val="a1"/>
    <w:link w:val="Char4"/>
    <w:uiPriority w:val="99"/>
    <w:rsid w:val="00922420"/>
    <w:rPr>
      <w:rFonts w:ascii="Calibri" w:eastAsiaTheme="minorEastAsia" w:hAnsi="Calibri" w:cstheme="minorBidi"/>
      <w:sz w:val="18"/>
      <w:szCs w:val="18"/>
    </w:rPr>
  </w:style>
  <w:style w:type="character" w:customStyle="1" w:styleId="Char19">
    <w:name w:val="批注框文本 Char1"/>
    <w:basedOn w:val="a2"/>
    <w:rsid w:val="00922420"/>
    <w:rPr>
      <w:rFonts w:ascii="Times New Roman" w:eastAsia="宋体" w:hAnsi="Times New Roman" w:cs="Times New Roman"/>
      <w:sz w:val="18"/>
      <w:szCs w:val="18"/>
    </w:rPr>
  </w:style>
  <w:style w:type="paragraph" w:styleId="af7">
    <w:name w:val="Normal Indent"/>
    <w:basedOn w:val="a1"/>
    <w:rsid w:val="00922420"/>
    <w:pPr>
      <w:ind w:firstLine="420"/>
    </w:pPr>
    <w:rPr>
      <w:szCs w:val="20"/>
    </w:rPr>
  </w:style>
  <w:style w:type="paragraph" w:styleId="af3">
    <w:name w:val="Body Text"/>
    <w:basedOn w:val="a1"/>
    <w:link w:val="Char8"/>
    <w:rsid w:val="00922420"/>
    <w:pPr>
      <w:spacing w:after="120"/>
    </w:pPr>
    <w:rPr>
      <w:rFonts w:asciiTheme="minorHAnsi" w:hAnsiTheme="minorHAnsi" w:cstheme="minorBidi"/>
      <w:sz w:val="18"/>
      <w:szCs w:val="18"/>
    </w:rPr>
  </w:style>
  <w:style w:type="character" w:customStyle="1" w:styleId="Char1a">
    <w:name w:val="正文文本 Char1"/>
    <w:basedOn w:val="a2"/>
    <w:uiPriority w:val="99"/>
    <w:semiHidden/>
    <w:rsid w:val="00922420"/>
    <w:rPr>
      <w:rFonts w:ascii="Times New Roman" w:eastAsia="宋体" w:hAnsi="Times New Roman" w:cs="Times New Roman"/>
      <w:szCs w:val="24"/>
    </w:rPr>
  </w:style>
  <w:style w:type="paragraph" w:styleId="af8">
    <w:name w:val="Plain Text"/>
    <w:basedOn w:val="a1"/>
    <w:link w:val="Chara"/>
    <w:rsid w:val="00922420"/>
    <w:rPr>
      <w:rFonts w:ascii="宋体" w:hAnsi="Courier New" w:cs="Courier New"/>
      <w:szCs w:val="21"/>
    </w:rPr>
  </w:style>
  <w:style w:type="character" w:customStyle="1" w:styleId="Chara">
    <w:name w:val="纯文本 Char"/>
    <w:basedOn w:val="a2"/>
    <w:link w:val="af8"/>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4">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9">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a"/>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b"/>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1"/>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c">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a">
    <w:name w:val="Quote"/>
    <w:basedOn w:val="a1"/>
    <w:next w:val="a1"/>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b">
    <w:name w:val="正文的正文"/>
    <w:basedOn w:val="af1"/>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Char"/>
    <w:uiPriority w:val="99"/>
    <w:unhideWhenUsed/>
    <w:rsid w:val="00922420"/>
    <w:rPr>
      <w:rFonts w:ascii="Courier New" w:hAnsi="Courier New" w:cs="Courier New"/>
      <w:sz w:val="20"/>
      <w:szCs w:val="20"/>
    </w:rPr>
  </w:style>
  <w:style w:type="character" w:customStyle="1" w:styleId="HTMLChar">
    <w:name w:val="HTML 预设格式 Char"/>
    <w:basedOn w:val="a2"/>
    <w:link w:val="HTML0"/>
    <w:uiPriority w:val="99"/>
    <w:rsid w:val="00922420"/>
    <w:rPr>
      <w:rFonts w:ascii="Courier New" w:eastAsia="宋体" w:hAnsi="Courier New" w:cs="Courier New"/>
      <w:sz w:val="20"/>
      <w:szCs w:val="20"/>
    </w:rPr>
  </w:style>
  <w:style w:type="paragraph" w:styleId="afd">
    <w:name w:val="endnote text"/>
    <w:basedOn w:val="a1"/>
    <w:link w:val="Chard"/>
    <w:uiPriority w:val="99"/>
    <w:unhideWhenUsed/>
    <w:rsid w:val="00922420"/>
    <w:pPr>
      <w:snapToGrid w:val="0"/>
      <w:jc w:val="left"/>
    </w:pPr>
    <w:rPr>
      <w:szCs w:val="20"/>
    </w:rPr>
  </w:style>
  <w:style w:type="character" w:customStyle="1" w:styleId="Chard">
    <w:name w:val="尾注文本 Char"/>
    <w:basedOn w:val="a2"/>
    <w:link w:val="afd"/>
    <w:uiPriority w:val="99"/>
    <w:rsid w:val="00922420"/>
    <w:rPr>
      <w:rFonts w:ascii="Times New Roman" w:eastAsia="宋体" w:hAnsi="Times New Roman" w:cs="Times New Roman"/>
      <w:szCs w:val="20"/>
    </w:rPr>
  </w:style>
  <w:style w:type="character" w:styleId="afe">
    <w:name w:val="endnote reference"/>
    <w:uiPriority w:val="99"/>
    <w:unhideWhenUsed/>
    <w:rsid w:val="00922420"/>
    <w:rPr>
      <w:vertAlign w:val="superscript"/>
    </w:rPr>
  </w:style>
  <w:style w:type="paragraph" w:styleId="aff">
    <w:name w:val="footnote text"/>
    <w:basedOn w:val="a1"/>
    <w:link w:val="Chare"/>
    <w:uiPriority w:val="99"/>
    <w:unhideWhenUsed/>
    <w:rsid w:val="00922420"/>
    <w:pPr>
      <w:snapToGrid w:val="0"/>
      <w:jc w:val="left"/>
    </w:pPr>
    <w:rPr>
      <w:sz w:val="18"/>
      <w:szCs w:val="18"/>
    </w:rPr>
  </w:style>
  <w:style w:type="character" w:customStyle="1" w:styleId="Chare">
    <w:name w:val="脚注文本 Char"/>
    <w:basedOn w:val="a2"/>
    <w:link w:val="aff"/>
    <w:uiPriority w:val="99"/>
    <w:rsid w:val="00922420"/>
    <w:rPr>
      <w:rFonts w:ascii="Times New Roman" w:eastAsia="宋体" w:hAnsi="Times New Roman" w:cs="Times New Roman"/>
      <w:sz w:val="18"/>
      <w:szCs w:val="18"/>
    </w:rPr>
  </w:style>
  <w:style w:type="character" w:styleId="aff0">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1">
    <w:name w:val="Table Grid"/>
    <w:basedOn w:val="a3"/>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样式 小五"/>
    <w:rsid w:val="00922420"/>
    <w:rPr>
      <w:sz w:val="21"/>
    </w:rPr>
  </w:style>
  <w:style w:type="paragraph" w:customStyle="1" w:styleId="aff3">
    <w:name w:val="样式 小五 居中"/>
    <w:basedOn w:val="a1"/>
    <w:rsid w:val="00922420"/>
    <w:pPr>
      <w:jc w:val="center"/>
    </w:pPr>
    <w:rPr>
      <w:rFonts w:cs="宋体"/>
      <w:szCs w:val="20"/>
    </w:rPr>
  </w:style>
  <w:style w:type="paragraph" w:customStyle="1" w:styleId="aff4">
    <w:name w:val="样式 页眉 + 底端: (无框线)"/>
    <w:basedOn w:val="ad"/>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2"/>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1"/>
    <w:link w:val="3Char1"/>
    <w:rsid w:val="00922420"/>
    <w:rPr>
      <w:i/>
      <w:iCs/>
    </w:rPr>
  </w:style>
  <w:style w:type="character" w:customStyle="1" w:styleId="3Char1">
    <w:name w:val="正文文本 3 Char"/>
    <w:basedOn w:val="a2"/>
    <w:link w:val="32"/>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5">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6">
    <w:name w:val="Strong"/>
    <w:uiPriority w:val="22"/>
    <w:qFormat/>
    <w:rsid w:val="00922420"/>
    <w:rPr>
      <w:b/>
      <w:bCs/>
    </w:rPr>
  </w:style>
  <w:style w:type="character" w:styleId="aff7">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367">
      <w:bodyDiv w:val="1"/>
      <w:marLeft w:val="0"/>
      <w:marRight w:val="0"/>
      <w:marTop w:val="0"/>
      <w:marBottom w:val="0"/>
      <w:divBdr>
        <w:top w:val="none" w:sz="0" w:space="0" w:color="auto"/>
        <w:left w:val="none" w:sz="0" w:space="0" w:color="auto"/>
        <w:bottom w:val="none" w:sz="0" w:space="0" w:color="auto"/>
        <w:right w:val="none" w:sz="0" w:space="0" w:color="auto"/>
      </w:divBdr>
    </w:div>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503742010">
      <w:bodyDiv w:val="1"/>
      <w:marLeft w:val="0"/>
      <w:marRight w:val="0"/>
      <w:marTop w:val="0"/>
      <w:marBottom w:val="0"/>
      <w:divBdr>
        <w:top w:val="none" w:sz="0" w:space="0" w:color="auto"/>
        <w:left w:val="none" w:sz="0" w:space="0" w:color="auto"/>
        <w:bottom w:val="none" w:sz="0" w:space="0" w:color="auto"/>
        <w:right w:val="none" w:sz="0" w:space="0" w:color="auto"/>
      </w:divBdr>
    </w:div>
    <w:div w:id="657267792">
      <w:bodyDiv w:val="1"/>
      <w:marLeft w:val="0"/>
      <w:marRight w:val="0"/>
      <w:marTop w:val="0"/>
      <w:marBottom w:val="0"/>
      <w:divBdr>
        <w:top w:val="none" w:sz="0" w:space="0" w:color="auto"/>
        <w:left w:val="none" w:sz="0" w:space="0" w:color="auto"/>
        <w:bottom w:val="none" w:sz="0" w:space="0" w:color="auto"/>
        <w:right w:val="none" w:sz="0" w:space="0" w:color="auto"/>
      </w:divBdr>
    </w:div>
    <w:div w:id="735471848">
      <w:bodyDiv w:val="1"/>
      <w:marLeft w:val="0"/>
      <w:marRight w:val="0"/>
      <w:marTop w:val="0"/>
      <w:marBottom w:val="0"/>
      <w:divBdr>
        <w:top w:val="none" w:sz="0" w:space="0" w:color="auto"/>
        <w:left w:val="none" w:sz="0" w:space="0" w:color="auto"/>
        <w:bottom w:val="none" w:sz="0" w:space="0" w:color="auto"/>
        <w:right w:val="none" w:sz="0" w:space="0" w:color="auto"/>
      </w:divBdr>
    </w:div>
    <w:div w:id="770660380">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282225763">
      <w:bodyDiv w:val="1"/>
      <w:marLeft w:val="0"/>
      <w:marRight w:val="0"/>
      <w:marTop w:val="0"/>
      <w:marBottom w:val="0"/>
      <w:divBdr>
        <w:top w:val="none" w:sz="0" w:space="0" w:color="auto"/>
        <w:left w:val="none" w:sz="0" w:space="0" w:color="auto"/>
        <w:bottom w:val="none" w:sz="0" w:space="0" w:color="auto"/>
        <w:right w:val="none" w:sz="0" w:space="0" w:color="auto"/>
      </w:divBdr>
    </w:div>
    <w:div w:id="1312363797">
      <w:bodyDiv w:val="1"/>
      <w:marLeft w:val="0"/>
      <w:marRight w:val="0"/>
      <w:marTop w:val="0"/>
      <w:marBottom w:val="0"/>
      <w:divBdr>
        <w:top w:val="none" w:sz="0" w:space="0" w:color="auto"/>
        <w:left w:val="none" w:sz="0" w:space="0" w:color="auto"/>
        <w:bottom w:val="none" w:sz="0" w:space="0" w:color="auto"/>
        <w:right w:val="none" w:sz="0" w:space="0" w:color="auto"/>
      </w:divBdr>
    </w:div>
    <w:div w:id="1746295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2042">
          <w:marLeft w:val="0"/>
          <w:marRight w:val="0"/>
          <w:marTop w:val="0"/>
          <w:marBottom w:val="0"/>
          <w:divBdr>
            <w:top w:val="none" w:sz="0" w:space="0" w:color="auto"/>
            <w:left w:val="none" w:sz="0" w:space="0" w:color="auto"/>
            <w:bottom w:val="none" w:sz="0" w:space="0" w:color="auto"/>
            <w:right w:val="none" w:sz="0" w:space="0" w:color="auto"/>
          </w:divBdr>
        </w:div>
        <w:div w:id="1962564107">
          <w:marLeft w:val="0"/>
          <w:marRight w:val="0"/>
          <w:marTop w:val="0"/>
          <w:marBottom w:val="0"/>
          <w:divBdr>
            <w:top w:val="none" w:sz="0" w:space="0" w:color="auto"/>
            <w:left w:val="none" w:sz="0" w:space="0" w:color="auto"/>
            <w:bottom w:val="none" w:sz="0" w:space="0" w:color="auto"/>
            <w:right w:val="none" w:sz="0" w:space="0" w:color="auto"/>
          </w:divBdr>
        </w:div>
        <w:div w:id="81755569">
          <w:marLeft w:val="0"/>
          <w:marRight w:val="0"/>
          <w:marTop w:val="0"/>
          <w:marBottom w:val="0"/>
          <w:divBdr>
            <w:top w:val="none" w:sz="0" w:space="0" w:color="auto"/>
            <w:left w:val="none" w:sz="0" w:space="0" w:color="auto"/>
            <w:bottom w:val="none" w:sz="0" w:space="0" w:color="auto"/>
            <w:right w:val="none" w:sz="0" w:space="0" w:color="auto"/>
          </w:divBdr>
        </w:div>
        <w:div w:id="323556497">
          <w:marLeft w:val="0"/>
          <w:marRight w:val="0"/>
          <w:marTop w:val="0"/>
          <w:marBottom w:val="0"/>
          <w:divBdr>
            <w:top w:val="none" w:sz="0" w:space="0" w:color="auto"/>
            <w:left w:val="none" w:sz="0" w:space="0" w:color="auto"/>
            <w:bottom w:val="none" w:sz="0" w:space="0" w:color="auto"/>
            <w:right w:val="none" w:sz="0" w:space="0" w:color="auto"/>
          </w:divBdr>
        </w:div>
        <w:div w:id="420226285">
          <w:marLeft w:val="0"/>
          <w:marRight w:val="0"/>
          <w:marTop w:val="0"/>
          <w:marBottom w:val="0"/>
          <w:divBdr>
            <w:top w:val="none" w:sz="0" w:space="0" w:color="auto"/>
            <w:left w:val="none" w:sz="0" w:space="0" w:color="auto"/>
            <w:bottom w:val="none" w:sz="0" w:space="0" w:color="auto"/>
            <w:right w:val="none" w:sz="0" w:space="0" w:color="auto"/>
          </w:divBdr>
        </w:div>
      </w:divsChild>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 w:id="202632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gif"/><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316"/>
    <w:rsid w:val="00351316"/>
    <w:rsid w:val="00A40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07C8D5C647640C7B00753A8F64A0A08">
    <w:name w:val="C07C8D5C647640C7B00753A8F64A0A08"/>
    <w:rsid w:val="00351316"/>
    <w:pPr>
      <w:widowControl w:val="0"/>
      <w:jc w:val="both"/>
    </w:pPr>
  </w:style>
  <w:style w:type="paragraph" w:customStyle="1" w:styleId="F983BE18CA174D0D928D242DD13F60EE">
    <w:name w:val="F983BE18CA174D0D928D242DD13F60EE"/>
    <w:rsid w:val="00351316"/>
    <w:pPr>
      <w:widowControl w:val="0"/>
      <w:jc w:val="both"/>
    </w:pPr>
  </w:style>
  <w:style w:type="paragraph" w:customStyle="1" w:styleId="1294FF79D2D845C18DB5BA3F79DFC5FD">
    <w:name w:val="1294FF79D2D845C18DB5BA3F79DFC5FD"/>
    <w:rsid w:val="0035131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899A8-C691-40AD-9AAD-4757473B8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58</Pages>
  <Words>12064</Words>
  <Characters>21475</Characters>
  <Application>Microsoft Office Word</Application>
  <DocSecurity>0</DocSecurity>
  <Lines>1952</Lines>
  <Paragraphs>1863</Paragraphs>
  <ScaleCrop>false</ScaleCrop>
  <Company>china</Company>
  <LinksUpToDate>false</LinksUpToDate>
  <CharactersWithSpaces>31676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56</cp:revision>
  <dcterms:created xsi:type="dcterms:W3CDTF">2015-05-15T03:01:00Z</dcterms:created>
  <dcterms:modified xsi:type="dcterms:W3CDTF">2015-06-01T06:42:00Z</dcterms:modified>
</cp:coreProperties>
</file>