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7"/>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7"/>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t xml:space="preserve"> </w:t>
      </w:r>
      <w:r>
        <w:rPr>
          <w:b/>
          <w:color w:val="000000"/>
          <w:sz w:val="36"/>
          <w:szCs w:val="36"/>
        </w:rPr>
        <w:t>command</w:t>
      </w:r>
      <w:r w:rsidRPr="00F249DC">
        <w:rPr>
          <w:b/>
          <w:color w:val="000000"/>
          <w:sz w:val="36"/>
          <w:szCs w:val="36"/>
        </w:rPr>
        <w:t xml:space="preserve"> system</w:t>
      </w:r>
    </w:p>
    <w:p w14:paraId="596298C8" w14:textId="77777777" w:rsidR="006E0F42" w:rsidRPr="00F249DC" w:rsidRDefault="006E0F42" w:rsidP="006E0F42">
      <w:pPr>
        <w:pStyle w:val="af7"/>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7"/>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7"/>
        <w:spacing w:before="31" w:after="31" w:line="440" w:lineRule="exact"/>
        <w:ind w:leftChars="0" w:left="299" w:hanging="299"/>
        <w:rPr>
          <w:rFonts w:eastAsia="黑体"/>
          <w:color w:val="000000"/>
        </w:rPr>
      </w:pPr>
    </w:p>
    <w:p w14:paraId="73AE98B0" w14:textId="77777777" w:rsidR="006E0F42" w:rsidRPr="00F249DC" w:rsidRDefault="006E0F42" w:rsidP="006E0F42">
      <w:pPr>
        <w:adjustRightInd w:val="0"/>
        <w:snapToGrid w:val="0"/>
        <w:spacing w:line="440" w:lineRule="exact"/>
        <w:rPr>
          <w:color w:val="000000"/>
          <w:sz w:val="24"/>
        </w:rPr>
      </w:pPr>
    </w:p>
    <w:p w14:paraId="64AA18EE"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6C8B510D"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hint="eastAsia"/>
          <w:smallCaps/>
          <w:sz w:val="36"/>
          <w:szCs w:val="36"/>
        </w:rPr>
      </w:pP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1"/>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420504" w:rsidP="00922420">
      <w:pPr>
        <w:pStyle w:val="23"/>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420504" w:rsidP="00922420">
      <w:pPr>
        <w:pStyle w:val="23"/>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420504" w:rsidP="00922420">
      <w:pPr>
        <w:pStyle w:val="23"/>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420504" w:rsidP="00922420">
      <w:pPr>
        <w:pStyle w:val="11"/>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420504" w:rsidP="00922420">
      <w:pPr>
        <w:pStyle w:val="23"/>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420504" w:rsidP="00922420">
      <w:pPr>
        <w:pStyle w:val="23"/>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420504" w:rsidP="00922420">
      <w:pPr>
        <w:pStyle w:val="23"/>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420504" w:rsidP="00922420">
      <w:pPr>
        <w:pStyle w:val="33"/>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420504" w:rsidP="00922420">
      <w:pPr>
        <w:pStyle w:val="33"/>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420504" w:rsidP="00922420">
      <w:pPr>
        <w:pStyle w:val="33"/>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420504" w:rsidP="00922420">
      <w:pPr>
        <w:pStyle w:val="23"/>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420504" w:rsidP="00922420">
      <w:pPr>
        <w:pStyle w:val="23"/>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420504" w:rsidP="00922420">
      <w:pPr>
        <w:pStyle w:val="33"/>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605DA298" w14:textId="77777777" w:rsidR="00922420" w:rsidRPr="006D0450" w:rsidRDefault="00420504" w:rsidP="00922420">
      <w:pPr>
        <w:pStyle w:val="33"/>
        <w:rPr>
          <w:rFonts w:ascii="Calibri" w:hAnsi="Calibri"/>
          <w:iCs w:val="0"/>
          <w:smallCaps/>
          <w:noProof/>
          <w:sz w:val="20"/>
          <w:szCs w:val="20"/>
        </w:rPr>
      </w:pPr>
      <w:hyperlink w:anchor="_Toc356990810" w:history="1">
        <w:r w:rsidR="00922420" w:rsidRPr="005F7334">
          <w:rPr>
            <w:rFonts w:ascii="宋体" w:hAnsi="宋体"/>
            <w:noProof/>
          </w:rPr>
          <w:t>2.5.2</w:t>
        </w:r>
        <w:r w:rsidR="00922420" w:rsidRPr="005F7334">
          <w:rPr>
            <w:rFonts w:ascii="宋体" w:hAnsi="宋体" w:hint="eastAsia"/>
            <w:noProof/>
          </w:rPr>
          <w:t>系统用例模型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7</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420504" w:rsidP="00922420">
      <w:pPr>
        <w:pStyle w:val="11"/>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4E0B72C6" w:rsidR="00922420" w:rsidRPr="006D0450" w:rsidRDefault="00420504" w:rsidP="00922420">
      <w:pPr>
        <w:pStyle w:val="23"/>
        <w:rPr>
          <w:noProof/>
        </w:rPr>
      </w:pPr>
      <w:hyperlink w:anchor="_Toc356990812" w:history="1">
        <w:r w:rsidR="00922420" w:rsidRPr="005F7334">
          <w:rPr>
            <w:rFonts w:ascii="宋体" w:hAnsi="宋体"/>
            <w:iCs/>
            <w:smallCaps w:val="0"/>
            <w:noProof/>
            <w:sz w:val="24"/>
            <w:szCs w:val="24"/>
          </w:rPr>
          <w:t>3.1</w:t>
        </w:r>
        <w:r w:rsidR="003B79FD">
          <w:rPr>
            <w:rFonts w:ascii="宋体" w:hAnsi="宋体" w:hint="eastAsia"/>
            <w:iCs/>
            <w:smallCaps w:val="0"/>
            <w:noProof/>
            <w:sz w:val="24"/>
            <w:szCs w:val="24"/>
          </w:rPr>
          <w:t>产品功能性</w:t>
        </w:r>
        <w:r w:rsidR="003B79FD">
          <w:rPr>
            <w:rFonts w:ascii="宋体" w:hAnsi="宋体"/>
            <w:iCs/>
            <w:smallCaps w:val="0"/>
            <w:noProof/>
            <w:sz w:val="24"/>
            <w:szCs w:val="24"/>
          </w:rPr>
          <w:t>需求</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420504" w:rsidP="00922420">
      <w:pPr>
        <w:pStyle w:val="33"/>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27A5FA69" w:rsidR="00922420" w:rsidRPr="006D0450" w:rsidRDefault="00420504" w:rsidP="00922420">
      <w:pPr>
        <w:pStyle w:val="33"/>
        <w:rPr>
          <w:rFonts w:ascii="Calibri" w:hAnsi="Calibri"/>
          <w:iCs w:val="0"/>
          <w:smallCaps/>
          <w:noProof/>
          <w:sz w:val="20"/>
          <w:szCs w:val="20"/>
        </w:rPr>
      </w:pPr>
      <w:hyperlink w:anchor="_Toc356990814" w:history="1">
        <w:r w:rsidR="00922420" w:rsidRPr="005F7334">
          <w:rPr>
            <w:rFonts w:ascii="宋体" w:hAnsi="宋体"/>
            <w:noProof/>
          </w:rPr>
          <w:t xml:space="preserve">3.1.2 </w:t>
        </w:r>
        <w:r w:rsidR="00216F9A">
          <w:rPr>
            <w:rFonts w:ascii="宋体" w:hAnsi="宋体" w:hint="eastAsia"/>
            <w:noProof/>
          </w:rPr>
          <w:t>地理位置</w:t>
        </w:r>
        <w:r w:rsidR="00216F9A">
          <w:rPr>
            <w:rFonts w:ascii="宋体" w:hAnsi="宋体"/>
            <w:noProof/>
          </w:rPr>
          <w:t>展示</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558D79D1" w:rsidR="00922420" w:rsidRPr="006D0450" w:rsidRDefault="00420504" w:rsidP="00922420">
      <w:pPr>
        <w:pStyle w:val="33"/>
        <w:rPr>
          <w:rFonts w:ascii="Calibri" w:hAnsi="Calibri"/>
          <w:iCs w:val="0"/>
          <w:smallCaps/>
          <w:noProof/>
          <w:sz w:val="20"/>
          <w:szCs w:val="20"/>
        </w:rPr>
      </w:pPr>
      <w:hyperlink w:anchor="_Toc356990815" w:history="1">
        <w:r w:rsidR="00922420" w:rsidRPr="005F7334">
          <w:rPr>
            <w:rFonts w:ascii="宋体" w:hAnsi="宋体"/>
            <w:noProof/>
          </w:rPr>
          <w:t>3.1.3</w:t>
        </w:r>
        <w:r w:rsidR="00216F9A">
          <w:rPr>
            <w:rFonts w:ascii="宋体" w:hAnsi="宋体" w:hint="eastAsia"/>
            <w:noProof/>
          </w:rPr>
          <w:t>地理位置</w:t>
        </w:r>
        <w:r w:rsidR="00216F9A">
          <w:rPr>
            <w:rFonts w:ascii="宋体" w:hAnsi="宋体"/>
            <w:noProof/>
          </w:rPr>
          <w:t>搜索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46C8E19" w:rsidR="00922420" w:rsidRPr="006D0450" w:rsidRDefault="00420504" w:rsidP="00922420">
      <w:pPr>
        <w:pStyle w:val="33"/>
        <w:rPr>
          <w:rFonts w:ascii="Calibri" w:hAnsi="Calibri"/>
          <w:iCs w:val="0"/>
          <w:smallCaps/>
          <w:noProof/>
          <w:sz w:val="20"/>
          <w:szCs w:val="20"/>
        </w:rPr>
      </w:pPr>
      <w:hyperlink w:anchor="_Toc356990816" w:history="1">
        <w:r w:rsidR="00922420" w:rsidRPr="005F7334">
          <w:rPr>
            <w:rFonts w:ascii="宋体" w:hAnsi="宋体"/>
            <w:noProof/>
          </w:rPr>
          <w:t xml:space="preserve">3.1.4 </w:t>
        </w:r>
        <w:r w:rsidR="00216F9A">
          <w:rPr>
            <w:rFonts w:ascii="宋体" w:hAnsi="宋体" w:hint="eastAsia"/>
            <w:noProof/>
          </w:rPr>
          <w:t>地理位置</w:t>
        </w:r>
        <w:r w:rsidR="00216F9A">
          <w:rPr>
            <w:rFonts w:ascii="宋体" w:hAnsi="宋体"/>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5C2BD377" w:rsidR="00922420" w:rsidRPr="006D0450" w:rsidRDefault="00420504" w:rsidP="00922420">
      <w:pPr>
        <w:pStyle w:val="33"/>
        <w:rPr>
          <w:rFonts w:ascii="Calibri" w:hAnsi="Calibri"/>
          <w:iCs w:val="0"/>
          <w:smallCaps/>
          <w:noProof/>
          <w:sz w:val="20"/>
          <w:szCs w:val="20"/>
        </w:rPr>
      </w:pPr>
      <w:hyperlink w:anchor="_Toc356990817" w:history="1">
        <w:r w:rsidR="00922420" w:rsidRPr="005F7334">
          <w:rPr>
            <w:rFonts w:ascii="宋体" w:hAnsi="宋体"/>
            <w:noProof/>
          </w:rPr>
          <w:t>3.1.5</w:t>
        </w:r>
        <w:r w:rsidR="00216F9A">
          <w:rPr>
            <w:rFonts w:ascii="宋体" w:hAnsi="宋体" w:hint="eastAsia"/>
            <w:noProof/>
          </w:rPr>
          <w:t>地理位置</w:t>
        </w:r>
        <w:r w:rsidR="00216F9A">
          <w:rPr>
            <w:rFonts w:ascii="宋体" w:hAnsi="宋体"/>
            <w:noProof/>
          </w:rPr>
          <w:t>告警</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2B6FAA6B" w:rsidR="00922420" w:rsidRPr="006D0450" w:rsidRDefault="00420504" w:rsidP="00922420">
      <w:pPr>
        <w:pStyle w:val="33"/>
        <w:rPr>
          <w:rFonts w:ascii="Calibri" w:hAnsi="Calibri"/>
          <w:iCs w:val="0"/>
          <w:smallCaps/>
          <w:noProof/>
          <w:sz w:val="20"/>
          <w:szCs w:val="20"/>
        </w:rPr>
      </w:pPr>
      <w:hyperlink w:anchor="_Toc356990818" w:history="1">
        <w:r w:rsidR="00922420" w:rsidRPr="005F7334">
          <w:rPr>
            <w:rFonts w:ascii="宋体" w:hAnsi="宋体"/>
            <w:noProof/>
          </w:rPr>
          <w:t xml:space="preserve">3.1.6 </w:t>
        </w:r>
        <w:r w:rsidR="00216F9A">
          <w:rPr>
            <w:rFonts w:ascii="宋体" w:hAnsi="宋体" w:hint="eastAsia"/>
            <w:noProof/>
          </w:rPr>
          <w:t>指挥</w:t>
        </w:r>
        <w:r w:rsidR="00922420" w:rsidRPr="005F7334">
          <w:rPr>
            <w:rFonts w:ascii="宋体" w:hAnsi="宋体" w:hint="eastAsia"/>
            <w:noProof/>
          </w:rPr>
          <w:t>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420504" w:rsidP="00922420">
      <w:pPr>
        <w:pStyle w:val="23"/>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39F5FD92" w14:textId="77777777" w:rsidR="00922420" w:rsidRPr="006D0450" w:rsidRDefault="00420504" w:rsidP="00922420">
      <w:pPr>
        <w:pStyle w:val="33"/>
        <w:rPr>
          <w:rFonts w:ascii="Calibri" w:hAnsi="Calibri"/>
          <w:iCs w:val="0"/>
          <w:smallCaps/>
          <w:noProof/>
          <w:sz w:val="20"/>
          <w:szCs w:val="20"/>
        </w:rPr>
      </w:pPr>
      <w:hyperlink w:anchor="_Toc356990820" w:history="1">
        <w:r w:rsidR="00922420" w:rsidRPr="005F7334">
          <w:rPr>
            <w:rFonts w:ascii="宋体" w:hAnsi="宋体"/>
            <w:noProof/>
          </w:rPr>
          <w:t xml:space="preserve">3.2.1  </w:t>
        </w:r>
        <w:r w:rsidR="00922420" w:rsidRPr="005F7334">
          <w:rPr>
            <w:rFonts w:ascii="宋体" w:hAnsi="宋体" w:hint="eastAsia"/>
            <w:noProof/>
          </w:rPr>
          <w:t>数据库逻辑建模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19</w:t>
        </w:r>
        <w:r w:rsidR="00922420" w:rsidRPr="006D0450">
          <w:rPr>
            <w:rFonts w:ascii="Calibri" w:hAnsi="Calibri"/>
            <w:iCs w:val="0"/>
            <w:smallCaps/>
            <w:noProof/>
            <w:webHidden/>
            <w:sz w:val="20"/>
            <w:szCs w:val="20"/>
          </w:rPr>
          <w:fldChar w:fldCharType="end"/>
        </w:r>
      </w:hyperlink>
    </w:p>
    <w:p w14:paraId="2D0D8B74" w14:textId="77777777" w:rsidR="00922420" w:rsidRPr="006D0450" w:rsidRDefault="00420504" w:rsidP="00922420">
      <w:pPr>
        <w:pStyle w:val="33"/>
        <w:rPr>
          <w:rFonts w:ascii="Calibri" w:hAnsi="Calibri"/>
          <w:iCs w:val="0"/>
          <w:smallCaps/>
          <w:noProof/>
          <w:sz w:val="20"/>
          <w:szCs w:val="20"/>
        </w:rPr>
      </w:pPr>
      <w:hyperlink w:anchor="_Toc356990821" w:history="1">
        <w:r w:rsidR="00922420" w:rsidRPr="005F7334">
          <w:rPr>
            <w:rFonts w:ascii="宋体" w:hAnsi="宋体"/>
            <w:noProof/>
          </w:rPr>
          <w:t xml:space="preserve">3.2.2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420504" w:rsidP="00922420">
      <w:pPr>
        <w:pStyle w:val="23"/>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Default="00420504" w:rsidP="00922420">
      <w:pPr>
        <w:pStyle w:val="33"/>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69329D49" w14:textId="21E5985A" w:rsidR="00216F9A" w:rsidRDefault="00420504" w:rsidP="00216F9A">
      <w:pPr>
        <w:pStyle w:val="33"/>
        <w:rPr>
          <w:rFonts w:ascii="Calibri" w:hAnsi="Calibri"/>
          <w:iCs w:val="0"/>
          <w:smallCaps/>
          <w:noProof/>
          <w:sz w:val="20"/>
          <w:szCs w:val="20"/>
        </w:rPr>
      </w:pPr>
      <w:hyperlink w:anchor="_Toc356990823" w:history="1">
        <w:r w:rsidR="00216F9A">
          <w:rPr>
            <w:rFonts w:ascii="宋体" w:hAnsi="宋体"/>
            <w:noProof/>
          </w:rPr>
          <w:t>3.3.2</w:t>
        </w:r>
        <w:r w:rsidR="00216F9A">
          <w:rPr>
            <w:rFonts w:ascii="宋体" w:hAnsi="宋体" w:hint="eastAsia"/>
            <w:noProof/>
          </w:rPr>
          <w:t>用户界面视觉</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61BF5D47" w14:textId="21BDFC08" w:rsidR="00216F9A" w:rsidRPr="00216F9A" w:rsidRDefault="00420504" w:rsidP="00216F9A">
      <w:pPr>
        <w:pStyle w:val="33"/>
        <w:rPr>
          <w:rFonts w:ascii="Calibri" w:hAnsi="Calibri"/>
          <w:iCs w:val="0"/>
          <w:smallCaps/>
          <w:noProof/>
          <w:sz w:val="20"/>
          <w:szCs w:val="20"/>
        </w:rPr>
      </w:pPr>
      <w:hyperlink w:anchor="_Toc356990823" w:history="1">
        <w:r w:rsidR="00216F9A">
          <w:rPr>
            <w:rFonts w:ascii="宋体" w:hAnsi="宋体"/>
            <w:noProof/>
          </w:rPr>
          <w:t>3.3.3</w:t>
        </w:r>
        <w:r w:rsidR="00216F9A">
          <w:rPr>
            <w:rFonts w:ascii="宋体" w:hAnsi="宋体" w:hint="eastAsia"/>
            <w:noProof/>
          </w:rPr>
          <w:t>用户界面交互</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4ABE14F8" w14:textId="77777777" w:rsidR="00922420" w:rsidRPr="006D0450" w:rsidRDefault="00420504" w:rsidP="00922420">
      <w:pPr>
        <w:pStyle w:val="23"/>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420504" w:rsidP="00922420">
      <w:pPr>
        <w:pStyle w:val="33"/>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05444854" w:rsidR="00922420" w:rsidRPr="006D0450" w:rsidRDefault="00420504" w:rsidP="00922420">
      <w:pPr>
        <w:pStyle w:val="11"/>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216F9A">
          <w:rPr>
            <w:rFonts w:ascii="黑体" w:eastAsia="黑体" w:hAnsi="黑体" w:hint="eastAsia"/>
            <w:b w:val="0"/>
            <w:bCs w:val="0"/>
            <w:caps w:val="0"/>
            <w:smallCaps/>
            <w:noProof/>
            <w:sz w:val="24"/>
            <w:szCs w:val="24"/>
          </w:rPr>
          <w:t>互联网应用</w:t>
        </w:r>
        <w:r w:rsidR="00216F9A">
          <w:rPr>
            <w:rFonts w:ascii="黑体" w:eastAsia="黑体" w:hAnsi="黑体"/>
            <w:b w:val="0"/>
            <w:bCs w:val="0"/>
            <w:caps w:val="0"/>
            <w:smallCaps/>
            <w:noProof/>
            <w:sz w:val="24"/>
            <w:szCs w:val="24"/>
          </w:rPr>
          <w:t>作战指挥</w:t>
        </w:r>
        <w:r w:rsidR="00922420" w:rsidRPr="003D5741">
          <w:rPr>
            <w:rFonts w:ascii="黑体" w:eastAsia="黑体" w:hAnsi="黑体" w:hint="eastAsia"/>
            <w:b w:val="0"/>
            <w:bCs w:val="0"/>
            <w:caps w:val="0"/>
            <w:smallCaps/>
            <w:noProof/>
            <w:sz w:val="24"/>
            <w:szCs w:val="24"/>
          </w:rPr>
          <w:t>系统</w:t>
        </w:r>
        <w:r w:rsidR="003B79FD">
          <w:rPr>
            <w:rFonts w:ascii="黑体" w:eastAsia="黑体" w:hAnsi="黑体" w:hint="eastAsia"/>
            <w:b w:val="0"/>
            <w:bCs w:val="0"/>
            <w:caps w:val="0"/>
            <w:smallCaps/>
            <w:noProof/>
            <w:sz w:val="24"/>
            <w:szCs w:val="24"/>
          </w:rPr>
          <w:t>前端</w:t>
        </w:r>
        <w:r w:rsidR="00216F9A">
          <w:rPr>
            <w:rFonts w:ascii="黑体" w:eastAsia="黑体" w:hAnsi="黑体" w:hint="eastAsia"/>
            <w:b w:val="0"/>
            <w:bCs w:val="0"/>
            <w:caps w:val="0"/>
            <w:smallCaps/>
            <w:noProof/>
            <w:sz w:val="24"/>
            <w:szCs w:val="24"/>
          </w:rPr>
          <w:t>架构</w:t>
        </w:r>
        <w:r w:rsidR="00922420" w:rsidRPr="003D5741">
          <w:rPr>
            <w:rFonts w:ascii="黑体" w:eastAsia="黑体" w:hAnsi="黑体" w:hint="eastAsia"/>
            <w:b w:val="0"/>
            <w:bCs w:val="0"/>
            <w:caps w:val="0"/>
            <w:smallCaps/>
            <w:noProof/>
            <w:sz w:val="24"/>
            <w:szCs w:val="24"/>
          </w:rPr>
          <w:t>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1005B9E8" w:rsidR="00922420" w:rsidRPr="006D0450" w:rsidRDefault="00420504" w:rsidP="00922420">
      <w:pPr>
        <w:pStyle w:val="23"/>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216F9A">
          <w:rPr>
            <w:rFonts w:ascii="宋体" w:hAnsi="宋体"/>
            <w:noProof/>
            <w:sz w:val="24"/>
            <w:szCs w:val="24"/>
          </w:rPr>
          <w:t>Jquery+</w:t>
        </w:r>
        <w:r w:rsidR="009E45C2">
          <w:rPr>
            <w:rFonts w:ascii="宋体" w:hAnsi="宋体"/>
            <w:noProof/>
            <w:sz w:val="24"/>
            <w:szCs w:val="24"/>
          </w:rPr>
          <w:t>seajs+</w:t>
        </w:r>
        <w:r w:rsidR="009C248F">
          <w:rPr>
            <w:rFonts w:ascii="宋体" w:hAnsi="宋体"/>
            <w:noProof/>
            <w:sz w:val="24"/>
            <w:szCs w:val="24"/>
          </w:rPr>
          <w:t>underscoce</w:t>
        </w:r>
        <w:r w:rsidR="00922420" w:rsidRPr="00FC5B81">
          <w:rPr>
            <w:rFonts w:ascii="宋体" w:hAnsi="宋体"/>
            <w:noProof/>
            <w:sz w:val="24"/>
            <w:szCs w:val="24"/>
          </w:rPr>
          <w:t>+</w:t>
        </w:r>
        <w:r w:rsidR="009E45C2">
          <w:rPr>
            <w:rFonts w:ascii="宋体" w:hAnsi="宋体"/>
            <w:noProof/>
            <w:sz w:val="24"/>
            <w:szCs w:val="24"/>
          </w:rPr>
          <w:t>backbone+artTeplate</w:t>
        </w:r>
        <w:r w:rsidR="000A5300">
          <w:rPr>
            <w:rFonts w:ascii="宋体" w:hAnsi="宋体" w:hint="eastAsia"/>
            <w:noProof/>
            <w:sz w:val="24"/>
            <w:szCs w:val="24"/>
          </w:rPr>
          <w:t>+BaiduMap</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420504" w:rsidP="00922420">
      <w:pPr>
        <w:pStyle w:val="33"/>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5931620D" w:rsidR="00922420" w:rsidRPr="006D0450" w:rsidRDefault="00420504" w:rsidP="00922420">
      <w:pPr>
        <w:pStyle w:val="33"/>
        <w:rPr>
          <w:rFonts w:ascii="Calibri" w:hAnsi="Calibri"/>
          <w:iCs w:val="0"/>
          <w:smallCaps/>
          <w:noProof/>
          <w:sz w:val="20"/>
          <w:szCs w:val="20"/>
        </w:rPr>
      </w:pPr>
      <w:hyperlink w:anchor="_Toc356990829" w:history="1">
        <w:r w:rsidR="00922420" w:rsidRPr="00FC5B81">
          <w:rPr>
            <w:rFonts w:ascii="宋体" w:hAnsi="宋体"/>
            <w:noProof/>
          </w:rPr>
          <w:t xml:space="preserve">4.1.2 </w:t>
        </w:r>
        <w:r w:rsidR="009E45C2">
          <w:rPr>
            <w:rFonts w:ascii="宋体" w:hAnsi="宋体"/>
            <w:noProof/>
          </w:rPr>
          <w:t>seaJs</w:t>
        </w:r>
        <w:r w:rsidR="00922420" w:rsidRPr="00FC5B81">
          <w:rPr>
            <w:rFonts w:ascii="宋体" w:hAnsi="宋体" w:hint="eastAsia"/>
            <w:noProof/>
          </w:rPr>
          <w:t>整合</w:t>
        </w:r>
        <w:r w:rsidR="000A5300">
          <w:rPr>
            <w:rFonts w:ascii="宋体" w:hAnsi="宋体" w:hint="eastAsia"/>
            <w:noProof/>
          </w:rPr>
          <w:t>Js资源库</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25237DA0" w:rsidR="00922420" w:rsidRDefault="00420504" w:rsidP="00922420">
      <w:pPr>
        <w:pStyle w:val="33"/>
        <w:rPr>
          <w:rFonts w:ascii="Calibri" w:hAnsi="Calibri"/>
          <w:iCs w:val="0"/>
          <w:smallCaps/>
          <w:noProof/>
          <w:sz w:val="20"/>
          <w:szCs w:val="20"/>
        </w:rPr>
      </w:pPr>
      <w:hyperlink w:anchor="_Toc356990830" w:history="1">
        <w:r w:rsidR="00922420" w:rsidRPr="00FC5B81">
          <w:rPr>
            <w:rFonts w:ascii="宋体" w:hAnsi="宋体"/>
            <w:noProof/>
          </w:rPr>
          <w:t xml:space="preserve">4.1.3 </w:t>
        </w:r>
        <w:r w:rsidR="000A5300">
          <w:rPr>
            <w:rFonts w:ascii="宋体" w:hAnsi="宋体" w:hint="eastAsia"/>
            <w:noProof/>
          </w:rPr>
          <w:t>拆分</w:t>
        </w:r>
        <w:r w:rsidR="000A5300">
          <w:rPr>
            <w:rFonts w:ascii="宋体" w:hAnsi="宋体"/>
            <w:noProof/>
          </w:rPr>
          <w:t>BcakBone</w:t>
        </w:r>
        <w:r w:rsidR="000A5300">
          <w:rPr>
            <w:rFonts w:ascii="宋体" w:hAnsi="宋体" w:hint="eastAsia"/>
            <w:noProof/>
          </w:rPr>
          <w:t>的数据Model功能</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D973625" w14:textId="2DDAF7F8" w:rsidR="000A5300" w:rsidRDefault="00420504" w:rsidP="000A5300">
      <w:pPr>
        <w:pStyle w:val="33"/>
        <w:rPr>
          <w:rFonts w:ascii="Calibri" w:hAnsi="Calibri"/>
          <w:iCs w:val="0"/>
          <w:smallCaps/>
          <w:noProof/>
          <w:sz w:val="20"/>
          <w:szCs w:val="20"/>
        </w:rPr>
      </w:pPr>
      <w:hyperlink w:anchor="_Toc356990830" w:history="1">
        <w:r w:rsidR="000A5300">
          <w:rPr>
            <w:rFonts w:ascii="宋体" w:hAnsi="宋体"/>
            <w:noProof/>
          </w:rPr>
          <w:t>4.1.4</w:t>
        </w:r>
        <w:r w:rsidR="000A5300" w:rsidRPr="00FC5B81">
          <w:rPr>
            <w:rFonts w:ascii="宋体" w:hAnsi="宋体"/>
            <w:noProof/>
          </w:rPr>
          <w:t xml:space="preserve"> </w:t>
        </w:r>
        <w:r w:rsidR="000A5300">
          <w:rPr>
            <w:rFonts w:ascii="宋体" w:hAnsi="宋体" w:hint="eastAsia"/>
            <w:noProof/>
          </w:rPr>
          <w:t>A</w:t>
        </w:r>
        <w:r w:rsidR="000A5300">
          <w:rPr>
            <w:rFonts w:ascii="宋体" w:hAnsi="宋体"/>
            <w:noProof/>
          </w:rPr>
          <w:t>rtTeplate</w:t>
        </w:r>
        <w:r w:rsidR="000A5300">
          <w:rPr>
            <w:rFonts w:ascii="宋体" w:hAnsi="宋体" w:hint="eastAsia"/>
            <w:noProof/>
          </w:rPr>
          <w:t>简化</w:t>
        </w:r>
        <w:r w:rsidR="000A5300">
          <w:rPr>
            <w:rFonts w:ascii="宋体" w:hAnsi="宋体"/>
            <w:noProof/>
          </w:rPr>
          <w:t>管理模板渲染功能</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12DB801C" w14:textId="22B385D0" w:rsidR="000A5300" w:rsidRPr="000A5300" w:rsidRDefault="00420504" w:rsidP="000A5300">
      <w:pPr>
        <w:pStyle w:val="33"/>
        <w:rPr>
          <w:rFonts w:ascii="Calibri" w:hAnsi="Calibri"/>
          <w:iCs w:val="0"/>
          <w:smallCaps/>
          <w:noProof/>
          <w:sz w:val="20"/>
          <w:szCs w:val="20"/>
        </w:rPr>
      </w:pPr>
      <w:hyperlink w:anchor="_Toc356990830" w:history="1">
        <w:r w:rsidR="000A5300">
          <w:rPr>
            <w:rFonts w:ascii="宋体" w:hAnsi="宋体"/>
            <w:noProof/>
          </w:rPr>
          <w:t>4.1.5</w:t>
        </w:r>
        <w:r w:rsidR="000A5300" w:rsidRPr="00FC5B81">
          <w:rPr>
            <w:rFonts w:ascii="宋体" w:hAnsi="宋体"/>
            <w:noProof/>
          </w:rPr>
          <w:t xml:space="preserve"> </w:t>
        </w:r>
        <w:r w:rsidR="000A5300">
          <w:rPr>
            <w:rFonts w:ascii="宋体" w:hAnsi="宋体"/>
            <w:noProof/>
          </w:rPr>
          <w:t>BaiduMap</w:t>
        </w:r>
        <w:r w:rsidR="000A5300">
          <w:rPr>
            <w:rFonts w:ascii="宋体" w:hAnsi="宋体" w:hint="eastAsia"/>
            <w:noProof/>
          </w:rPr>
          <w:t>实现地理</w:t>
        </w:r>
        <w:r w:rsidR="000A5300">
          <w:rPr>
            <w:rFonts w:ascii="宋体" w:hAnsi="宋体"/>
            <w:noProof/>
          </w:rPr>
          <w:t>位置形象化展示</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54AF4169" w14:textId="4DBE7AD3" w:rsidR="00922420" w:rsidRPr="006D0450" w:rsidRDefault="00420504" w:rsidP="00922420">
      <w:pPr>
        <w:pStyle w:val="23"/>
        <w:rPr>
          <w:noProof/>
        </w:rPr>
      </w:pPr>
      <w:hyperlink w:anchor="_Toc356990831" w:history="1">
        <w:r w:rsidR="00922420" w:rsidRPr="00FC5B81">
          <w:rPr>
            <w:rFonts w:ascii="宋体" w:hAnsi="宋体"/>
            <w:noProof/>
            <w:sz w:val="24"/>
            <w:szCs w:val="24"/>
          </w:rPr>
          <w:t xml:space="preserve">4.2 </w:t>
        </w:r>
        <w:r w:rsidR="000A5300">
          <w:rPr>
            <w:rFonts w:ascii="宋体" w:hAnsi="宋体" w:hint="eastAsia"/>
            <w:noProof/>
            <w:sz w:val="24"/>
            <w:szCs w:val="24"/>
          </w:rPr>
          <w:t>地图单点地理位置</w:t>
        </w:r>
        <w:r w:rsidR="000A5300">
          <w:rPr>
            <w:rFonts w:ascii="宋体" w:hAnsi="宋体"/>
            <w:noProof/>
            <w:sz w:val="24"/>
            <w:szCs w:val="24"/>
          </w:rPr>
          <w:t>展示</w:t>
        </w:r>
        <w:r w:rsidR="00922420" w:rsidRPr="00FC5B81">
          <w:rPr>
            <w:rFonts w:ascii="宋体" w:hAnsi="宋体" w:hint="eastAsia"/>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2B656971" w:rsidR="00922420" w:rsidRPr="006D0450" w:rsidRDefault="00420504" w:rsidP="00922420">
      <w:pPr>
        <w:pStyle w:val="33"/>
        <w:rPr>
          <w:rFonts w:ascii="Calibri" w:hAnsi="Calibri"/>
          <w:iCs w:val="0"/>
          <w:smallCaps/>
          <w:noProof/>
          <w:sz w:val="20"/>
          <w:szCs w:val="20"/>
        </w:rPr>
      </w:pPr>
      <w:hyperlink w:anchor="_Toc356990832" w:history="1">
        <w:r w:rsidR="00922420" w:rsidRPr="00FC5B81">
          <w:rPr>
            <w:rFonts w:ascii="宋体" w:hAnsi="宋体"/>
            <w:noProof/>
          </w:rPr>
          <w:t xml:space="preserve">4.2.1 </w:t>
        </w:r>
        <w:r w:rsidR="00FC3461">
          <w:rPr>
            <w:rFonts w:ascii="宋体" w:hAnsi="宋体" w:hint="eastAsia"/>
            <w:noProof/>
          </w:rPr>
          <w:t>B</w:t>
        </w:r>
        <w:r w:rsidR="00FC3461">
          <w:rPr>
            <w:rFonts w:ascii="宋体" w:hAnsi="宋体"/>
            <w:noProof/>
          </w:rPr>
          <w:t>aiduMap</w:t>
        </w:r>
        <w:r w:rsidR="00FC3461">
          <w:rPr>
            <w:rFonts w:ascii="宋体" w:hAnsi="宋体" w:hint="eastAsia"/>
            <w:noProof/>
          </w:rPr>
          <w:t>自定义标注</w:t>
        </w:r>
        <w:r w:rsidR="00FC3461">
          <w:rPr>
            <w:rFonts w:ascii="宋体" w:hAnsi="宋体"/>
            <w:noProof/>
          </w:rPr>
          <w:t>覆盖物</w:t>
        </w:r>
        <w:r w:rsid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8DBEC76" w:rsidR="00922420" w:rsidRPr="006D0450" w:rsidRDefault="00420504" w:rsidP="00922420">
      <w:pPr>
        <w:pStyle w:val="33"/>
        <w:rPr>
          <w:rFonts w:ascii="Calibri" w:hAnsi="Calibri"/>
          <w:iCs w:val="0"/>
          <w:smallCaps/>
          <w:noProof/>
          <w:sz w:val="20"/>
          <w:szCs w:val="20"/>
        </w:rPr>
      </w:pPr>
      <w:hyperlink w:anchor="_Toc356990833" w:history="1">
        <w:r w:rsidR="00922420" w:rsidRPr="00FC5B81">
          <w:rPr>
            <w:rFonts w:ascii="宋体" w:hAnsi="宋体"/>
            <w:noProof/>
          </w:rPr>
          <w:t xml:space="preserve">4.2.2 </w:t>
        </w:r>
        <w:r w:rsidR="00FC3461" w:rsidRPr="00FC3461">
          <w:rPr>
            <w:rFonts w:ascii="宋体" w:hAnsi="宋体" w:hint="eastAsia"/>
            <w:noProof/>
          </w:rPr>
          <w:t>BaiduMap标注</w:t>
        </w:r>
        <w:r w:rsidR="00FC3461" w:rsidRPr="00FC3461">
          <w:rPr>
            <w:rFonts w:ascii="宋体" w:hAnsi="宋体"/>
            <w:noProof/>
          </w:rPr>
          <w:t>类</w:t>
        </w:r>
        <w:r w:rsidR="00FC3461">
          <w:rPr>
            <w:rFonts w:ascii="宋体" w:hAnsi="宋体" w:hint="eastAsia"/>
            <w:noProof/>
          </w:rPr>
          <w:t>在</w:t>
        </w:r>
        <w:r w:rsidR="00FC3461">
          <w:rPr>
            <w:rFonts w:ascii="宋体" w:hAnsi="宋体"/>
            <w:noProof/>
          </w:rPr>
          <w:t>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2058AD12" w:rsidR="00922420" w:rsidRPr="006D0450" w:rsidRDefault="00420504" w:rsidP="00922420">
      <w:pPr>
        <w:pStyle w:val="23"/>
        <w:rPr>
          <w:noProof/>
        </w:rPr>
      </w:pPr>
      <w:hyperlink w:anchor="_Toc356990834" w:history="1">
        <w:r w:rsidR="00922420" w:rsidRPr="00FC5B81">
          <w:rPr>
            <w:rFonts w:ascii="宋体" w:hAnsi="宋体"/>
            <w:iCs/>
            <w:smallCaps w:val="0"/>
            <w:noProof/>
            <w:sz w:val="24"/>
            <w:szCs w:val="24"/>
          </w:rPr>
          <w:t xml:space="preserve">4.3 </w:t>
        </w:r>
        <w:r w:rsidR="000A5300">
          <w:rPr>
            <w:rFonts w:ascii="宋体" w:hAnsi="宋体" w:hint="eastAsia"/>
            <w:iCs/>
            <w:smallCaps w:val="0"/>
            <w:noProof/>
            <w:sz w:val="24"/>
            <w:szCs w:val="24"/>
          </w:rPr>
          <w:t>地图地理</w:t>
        </w:r>
        <w:r w:rsidR="000A5300">
          <w:rPr>
            <w:rFonts w:ascii="宋体" w:hAnsi="宋体"/>
            <w:iCs/>
            <w:smallCaps w:val="0"/>
            <w:noProof/>
            <w:sz w:val="24"/>
            <w:szCs w:val="24"/>
          </w:rPr>
          <w:t>位置</w:t>
        </w:r>
        <w:r w:rsidR="00FC3461">
          <w:rPr>
            <w:rFonts w:ascii="宋体" w:hAnsi="宋体" w:hint="eastAsia"/>
            <w:iCs/>
            <w:smallCaps w:val="0"/>
            <w:noProof/>
            <w:sz w:val="24"/>
            <w:szCs w:val="24"/>
          </w:rPr>
          <w:t>活动</w:t>
        </w:r>
        <w:r w:rsidR="000A5300">
          <w:rPr>
            <w:rFonts w:ascii="宋体" w:hAnsi="宋体"/>
            <w:iCs/>
            <w:smallCaps w:val="0"/>
            <w:noProof/>
            <w:sz w:val="24"/>
            <w:szCs w:val="24"/>
          </w:rPr>
          <w:t>轨迹</w:t>
        </w:r>
        <w:r w:rsidR="000A5300">
          <w:rPr>
            <w:rFonts w:ascii="宋体" w:hAnsi="宋体" w:hint="eastAsia"/>
            <w:iCs/>
            <w:smallCaps w:val="0"/>
            <w:noProof/>
            <w:sz w:val="24"/>
            <w:szCs w:val="24"/>
          </w:rPr>
          <w:t>展示</w:t>
        </w:r>
        <w:r w:rsidR="00922420" w:rsidRPr="00FC5B81">
          <w:rPr>
            <w:rFonts w:ascii="宋体" w:hAnsi="宋体" w:hint="eastAsia"/>
            <w:iCs/>
            <w:smallCaps w:val="0"/>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CBADC55" w:rsidR="00922420" w:rsidRPr="006D0450" w:rsidRDefault="00420504" w:rsidP="00922420">
      <w:pPr>
        <w:pStyle w:val="33"/>
        <w:rPr>
          <w:rFonts w:ascii="Calibri" w:hAnsi="Calibri"/>
          <w:iCs w:val="0"/>
          <w:smallCaps/>
          <w:noProof/>
          <w:sz w:val="20"/>
          <w:szCs w:val="20"/>
        </w:rPr>
      </w:pPr>
      <w:hyperlink w:anchor="_Toc356990835" w:history="1">
        <w:r w:rsidR="00922420" w:rsidRPr="00FC5B81">
          <w:rPr>
            <w:rFonts w:ascii="宋体" w:hAnsi="宋体"/>
            <w:noProof/>
          </w:rPr>
          <w:t xml:space="preserve">4.3.1 </w:t>
        </w:r>
        <w:r w:rsidR="00FC3461" w:rsidRPr="00FC3461">
          <w:rPr>
            <w:rFonts w:ascii="宋体" w:hAnsi="宋体" w:hint="eastAsia"/>
            <w:noProof/>
          </w:rPr>
          <w:t>B</w:t>
        </w:r>
        <w:r w:rsidR="00FC3461" w:rsidRPr="00FC3461">
          <w:rPr>
            <w:rFonts w:ascii="宋体" w:hAnsi="宋体"/>
            <w:noProof/>
          </w:rPr>
          <w:t>aiduMap</w:t>
        </w:r>
        <w:r w:rsidR="00FC3461" w:rsidRPr="00FC3461">
          <w:rPr>
            <w:rFonts w:ascii="宋体" w:hAnsi="宋体" w:hint="eastAsia"/>
            <w:noProof/>
          </w:rPr>
          <w:t>自定义</w:t>
        </w:r>
        <w:r w:rsidR="00FC3461">
          <w:rPr>
            <w:rFonts w:ascii="宋体" w:hAnsi="宋体" w:hint="eastAsia"/>
            <w:noProof/>
          </w:rPr>
          <w:t>折线</w:t>
        </w:r>
        <w:r w:rsidR="00FC3461" w:rsidRP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55CE559C" w:rsidR="00922420" w:rsidRPr="006D0450" w:rsidRDefault="00420504" w:rsidP="00922420">
      <w:pPr>
        <w:pStyle w:val="33"/>
        <w:rPr>
          <w:rFonts w:ascii="Calibri" w:hAnsi="Calibri"/>
          <w:iCs w:val="0"/>
          <w:smallCaps/>
          <w:noProof/>
          <w:sz w:val="20"/>
          <w:szCs w:val="20"/>
        </w:rPr>
      </w:pPr>
      <w:hyperlink w:anchor="_Toc356990836" w:history="1">
        <w:r w:rsidR="00922420" w:rsidRPr="00FC5B81">
          <w:rPr>
            <w:rFonts w:ascii="宋体" w:hAnsi="宋体"/>
            <w:noProof/>
          </w:rPr>
          <w:t xml:space="preserve">4.3.2 </w:t>
        </w:r>
        <w:r w:rsidR="00FC3461" w:rsidRPr="00FC3461">
          <w:rPr>
            <w:rFonts w:ascii="宋体" w:hAnsi="宋体" w:hint="eastAsia"/>
            <w:noProof/>
          </w:rPr>
          <w:t>B</w:t>
        </w:r>
        <w:r w:rsidR="00FC3461" w:rsidRPr="00FC3461">
          <w:rPr>
            <w:rFonts w:ascii="宋体" w:hAnsi="宋体"/>
            <w:noProof/>
          </w:rPr>
          <w:t>aiduMap</w:t>
        </w:r>
        <w:r w:rsidR="00FC3461">
          <w:rPr>
            <w:rFonts w:ascii="宋体" w:hAnsi="宋体" w:hint="eastAsia"/>
            <w:noProof/>
          </w:rPr>
          <w:t>折线</w:t>
        </w:r>
        <w:r w:rsidR="00FC3461">
          <w:rPr>
            <w:rFonts w:ascii="宋体" w:hAnsi="宋体"/>
            <w:noProof/>
          </w:rPr>
          <w:t>类在系统中的应用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65FF6972" w:rsidR="00922420" w:rsidRPr="006D0450" w:rsidRDefault="00420504" w:rsidP="00922420">
      <w:pPr>
        <w:pStyle w:val="23"/>
        <w:rPr>
          <w:noProof/>
        </w:rPr>
      </w:pPr>
      <w:hyperlink w:anchor="_Toc356990838" w:history="1">
        <w:r w:rsidR="00922420" w:rsidRPr="00FC5B81">
          <w:rPr>
            <w:rFonts w:ascii="宋体" w:hAnsi="宋体"/>
            <w:iCs/>
            <w:smallCaps w:val="0"/>
            <w:noProof/>
            <w:sz w:val="24"/>
            <w:szCs w:val="24"/>
          </w:rPr>
          <w:t xml:space="preserve">4.4 </w:t>
        </w:r>
        <w:r w:rsidR="000A5300">
          <w:rPr>
            <w:rFonts w:ascii="宋体" w:hAnsi="宋体" w:hint="eastAsia"/>
            <w:iCs/>
            <w:smallCaps w:val="0"/>
            <w:noProof/>
            <w:sz w:val="24"/>
            <w:szCs w:val="24"/>
          </w:rPr>
          <w:t>地图矩形区域</w:t>
        </w:r>
        <w:r w:rsidR="000A5300">
          <w:rPr>
            <w:rFonts w:ascii="宋体" w:hAnsi="宋体"/>
            <w:iCs/>
            <w:smallCaps w:val="0"/>
            <w:noProof/>
            <w:sz w:val="24"/>
            <w:szCs w:val="24"/>
          </w:rPr>
          <w:t>绘制</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23176404" w:rsidR="00922420" w:rsidRPr="006D0450" w:rsidRDefault="00420504" w:rsidP="00922420">
      <w:pPr>
        <w:pStyle w:val="33"/>
        <w:rPr>
          <w:rFonts w:ascii="Calibri" w:hAnsi="Calibri"/>
          <w:iCs w:val="0"/>
          <w:smallCaps/>
          <w:noProof/>
          <w:sz w:val="20"/>
          <w:szCs w:val="20"/>
        </w:rPr>
      </w:pPr>
      <w:hyperlink w:anchor="_Toc356990839" w:history="1">
        <w:r w:rsidR="00922420" w:rsidRPr="00FC5B81">
          <w:rPr>
            <w:rFonts w:ascii="宋体" w:hAnsi="宋体"/>
            <w:noProof/>
          </w:rPr>
          <w:t xml:space="preserve">4.4.1 </w:t>
        </w:r>
        <w:r w:rsidR="00FC3461">
          <w:rPr>
            <w:rFonts w:ascii="宋体" w:hAnsi="宋体" w:hint="eastAsia"/>
            <w:noProof/>
          </w:rPr>
          <w:t>BaiduMap多边形</w:t>
        </w:r>
        <w:r w:rsidR="00FC3461">
          <w:rPr>
            <w:rFonts w:ascii="宋体" w:hAnsi="宋体"/>
            <w:noProof/>
          </w:rPr>
          <w:t>覆盖物绘制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DA99A1B" w:rsidR="00922420" w:rsidRPr="006D0450" w:rsidRDefault="00420504" w:rsidP="00922420">
      <w:pPr>
        <w:pStyle w:val="33"/>
        <w:rPr>
          <w:rFonts w:ascii="Calibri" w:hAnsi="Calibri"/>
          <w:iCs w:val="0"/>
          <w:smallCaps/>
          <w:noProof/>
          <w:sz w:val="20"/>
          <w:szCs w:val="20"/>
        </w:rPr>
      </w:pPr>
      <w:hyperlink w:anchor="_Toc356990840" w:history="1">
        <w:r w:rsidR="00922420" w:rsidRPr="00FC5B81">
          <w:rPr>
            <w:rFonts w:ascii="宋体" w:hAnsi="宋体"/>
            <w:noProof/>
          </w:rPr>
          <w:t>4.4.2</w:t>
        </w:r>
        <w:r w:rsidR="00FC3461">
          <w:rPr>
            <w:rFonts w:ascii="宋体" w:hAnsi="宋体"/>
            <w:noProof/>
          </w:rPr>
          <w:t xml:space="preserve"> BaiduMap</w:t>
        </w:r>
        <w:r w:rsidR="00FC3461">
          <w:rPr>
            <w:rFonts w:ascii="宋体" w:hAnsi="宋体" w:hint="eastAsia"/>
            <w:noProof/>
          </w:rPr>
          <w:t>通过两点经纬度</w:t>
        </w:r>
        <w:r w:rsidR="00FC3461">
          <w:rPr>
            <w:rFonts w:ascii="宋体" w:hAnsi="宋体"/>
            <w:noProof/>
          </w:rPr>
          <w:t>计算</w:t>
        </w:r>
        <w:r w:rsidR="00FC3461">
          <w:rPr>
            <w:rFonts w:ascii="宋体" w:hAnsi="宋体" w:hint="eastAsia"/>
            <w:noProof/>
          </w:rPr>
          <w:t>矩形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6CED2F61" w:rsidR="00922420" w:rsidRPr="006D0450" w:rsidRDefault="00420504" w:rsidP="00922420">
      <w:pPr>
        <w:pStyle w:val="23"/>
        <w:rPr>
          <w:noProof/>
        </w:rPr>
      </w:pPr>
      <w:hyperlink w:anchor="_Toc356990841" w:history="1">
        <w:r w:rsidR="00922420" w:rsidRPr="00FC5B81">
          <w:rPr>
            <w:rFonts w:ascii="宋体" w:hAnsi="宋体"/>
            <w:iCs/>
            <w:smallCaps w:val="0"/>
            <w:noProof/>
            <w:sz w:val="24"/>
            <w:szCs w:val="24"/>
          </w:rPr>
          <w:t xml:space="preserve">4.5 </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告警</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2E1A4F65" w:rsidR="00922420" w:rsidRPr="006D0450" w:rsidRDefault="00420504" w:rsidP="00922420">
      <w:pPr>
        <w:pStyle w:val="33"/>
        <w:rPr>
          <w:rFonts w:ascii="Calibri" w:hAnsi="Calibri"/>
          <w:iCs w:val="0"/>
          <w:smallCaps/>
          <w:noProof/>
          <w:sz w:val="20"/>
          <w:szCs w:val="20"/>
        </w:rPr>
      </w:pPr>
      <w:hyperlink w:anchor="_Toc356990842" w:history="1">
        <w:r w:rsidR="00922420" w:rsidRPr="00FC5B81">
          <w:rPr>
            <w:rFonts w:ascii="宋体" w:hAnsi="宋体"/>
            <w:noProof/>
          </w:rPr>
          <w:t xml:space="preserve">4.5.1 </w:t>
        </w:r>
        <w:r w:rsidR="003F1A22">
          <w:rPr>
            <w:rFonts w:ascii="宋体" w:hAnsi="宋体" w:hint="eastAsia"/>
            <w:noProof/>
          </w:rPr>
          <w:t>地理</w:t>
        </w:r>
        <w:r w:rsidR="003F1A22">
          <w:rPr>
            <w:rFonts w:ascii="宋体" w:hAnsi="宋体"/>
            <w:noProof/>
          </w:rPr>
          <w:t>告警</w:t>
        </w:r>
        <w:r w:rsidR="003F1A22">
          <w:rPr>
            <w:rFonts w:ascii="宋体" w:hAnsi="宋体" w:hint="eastAsia"/>
            <w:noProof/>
          </w:rPr>
          <w:t>区域</w:t>
        </w:r>
        <w:r w:rsidR="003F1A22">
          <w:rPr>
            <w:rFonts w:ascii="宋体" w:hAnsi="宋体"/>
            <w:noProof/>
          </w:rPr>
          <w:t>与标注点</w:t>
        </w:r>
        <w:r w:rsidR="003F1A22">
          <w:rPr>
            <w:rFonts w:ascii="宋体" w:hAnsi="宋体" w:hint="eastAsia"/>
            <w:noProof/>
          </w:rPr>
          <w:t>结合</w:t>
        </w:r>
        <w:r w:rsidR="003F1A22">
          <w:rPr>
            <w:rFonts w:ascii="宋体" w:hAnsi="宋体"/>
            <w:noProof/>
          </w:rPr>
          <w:t>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623F9EE9" w:rsidR="00922420" w:rsidRPr="006D0450" w:rsidRDefault="00420504" w:rsidP="00922420">
      <w:pPr>
        <w:pStyle w:val="23"/>
        <w:rPr>
          <w:noProof/>
        </w:rPr>
      </w:pPr>
      <w:hyperlink w:anchor="_Toc356990843" w:history="1">
        <w:r w:rsidR="00922420" w:rsidRPr="00FC5B81">
          <w:rPr>
            <w:rFonts w:ascii="宋体" w:hAnsi="宋体"/>
            <w:iCs/>
            <w:smallCaps w:val="0"/>
            <w:noProof/>
            <w:sz w:val="24"/>
            <w:szCs w:val="24"/>
          </w:rPr>
          <w:t>4.6</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推送</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3C91FBA8" w:rsidR="00922420" w:rsidRPr="006D0450" w:rsidRDefault="00420504" w:rsidP="00922420">
      <w:pPr>
        <w:pStyle w:val="33"/>
        <w:rPr>
          <w:rFonts w:ascii="Calibri" w:hAnsi="Calibri"/>
          <w:iCs w:val="0"/>
          <w:smallCaps/>
          <w:noProof/>
          <w:sz w:val="20"/>
          <w:szCs w:val="20"/>
        </w:rPr>
      </w:pPr>
      <w:hyperlink w:anchor="_Toc356990844" w:history="1">
        <w:r w:rsidR="00922420" w:rsidRPr="00FC5B81">
          <w:rPr>
            <w:rFonts w:ascii="宋体" w:hAnsi="宋体"/>
            <w:noProof/>
          </w:rPr>
          <w:t xml:space="preserve">4.6.1 </w:t>
        </w:r>
        <w:r w:rsidR="006C57C0">
          <w:rPr>
            <w:rFonts w:ascii="宋体" w:hAnsi="宋体" w:hint="eastAsia"/>
            <w:noProof/>
          </w:rPr>
          <w:t>地理</w:t>
        </w:r>
        <w:r w:rsidR="006C57C0">
          <w:rPr>
            <w:rFonts w:ascii="宋体" w:hAnsi="宋体"/>
            <w:noProof/>
          </w:rPr>
          <w:t>位置</w:t>
        </w:r>
        <w:r w:rsidR="006C57C0">
          <w:rPr>
            <w:rFonts w:ascii="宋体" w:hAnsi="宋体" w:hint="eastAsia"/>
            <w:noProof/>
          </w:rPr>
          <w:t>短信</w:t>
        </w:r>
        <w:r w:rsidR="003F1A22">
          <w:rPr>
            <w:rFonts w:ascii="宋体" w:hAnsi="宋体" w:hint="eastAsia"/>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420504" w:rsidP="00922420">
      <w:pPr>
        <w:pStyle w:val="11"/>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420504" w:rsidP="00922420">
      <w:pPr>
        <w:pStyle w:val="23"/>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420504" w:rsidP="00922420">
      <w:pPr>
        <w:pStyle w:val="33"/>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420504" w:rsidP="00922420">
      <w:pPr>
        <w:pStyle w:val="33"/>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420504" w:rsidP="00922420">
      <w:pPr>
        <w:pStyle w:val="23"/>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420504" w:rsidP="00922420">
      <w:pPr>
        <w:pStyle w:val="33"/>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420504" w:rsidP="00922420">
      <w:pPr>
        <w:pStyle w:val="33"/>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420504" w:rsidP="00922420">
      <w:pPr>
        <w:pStyle w:val="23"/>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420504" w:rsidP="00922420">
      <w:pPr>
        <w:pStyle w:val="33"/>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420504" w:rsidP="00922420">
      <w:pPr>
        <w:pStyle w:val="33"/>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420504" w:rsidP="00922420">
      <w:pPr>
        <w:pStyle w:val="23"/>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420504" w:rsidP="00922420">
      <w:pPr>
        <w:pStyle w:val="11"/>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420504" w:rsidP="00922420">
      <w:pPr>
        <w:pStyle w:val="11"/>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420504" w:rsidP="00922420">
      <w:pPr>
        <w:pStyle w:val="11"/>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hint="eastAsia"/>
          <w:bCs/>
          <w:color w:val="000000"/>
          <w:kern w:val="44"/>
          <w:sz w:val="24"/>
        </w:rPr>
        <w:sectPr w:rsidR="00922420" w:rsidRPr="00F249DC" w:rsidSect="00226B5F">
          <w:headerReference w:type="default" r:id="rId9"/>
          <w:footerReference w:type="even" r:id="rId10"/>
          <w:footerReference w:type="default" r:id="rId11"/>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29486BE8" w14:textId="77777777" w:rsidR="006E0F42" w:rsidRPr="00F249DC" w:rsidRDefault="006E0F42" w:rsidP="006E0F42">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1" w:name="_Toc356381678"/>
      <w:bookmarkStart w:id="52" w:name="_Toc356990798"/>
      <w:r w:rsidRPr="00F249DC">
        <w:rPr>
          <w:rFonts w:ascii="黑体" w:eastAsia="黑体" w:hAnsi="黑体" w:hint="eastAsia"/>
          <w:b w:val="0"/>
          <w:color w:val="000000"/>
          <w:sz w:val="28"/>
          <w:szCs w:val="28"/>
        </w:rPr>
        <w:t>1.2国内外发展现状</w:t>
      </w:r>
      <w:bookmarkEnd w:id="51"/>
      <w:bookmarkEnd w:id="52"/>
    </w:p>
    <w:p w14:paraId="01EB3495" w14:textId="26B9E524" w:rsidR="006E0F42" w:rsidRPr="00F249DC" w:rsidRDefault="006E0F42" w:rsidP="006E0F42">
      <w:pPr>
        <w:spacing w:before="100" w:after="50" w:line="440" w:lineRule="exact"/>
        <w:ind w:firstLine="420"/>
        <w:rPr>
          <w:rFonts w:ascii="宋体" w:hAnsi="宋体" w:cs="Arial" w:hint="eastAsia"/>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53" w:name="_Toc356336380"/>
      <w:bookmarkStart w:id="54" w:name="_Toc356337266"/>
      <w:bookmarkStart w:id="55" w:name="_Toc356381679"/>
      <w:bookmarkStart w:id="56" w:name="_Toc356990799"/>
      <w:r w:rsidRPr="00F249DC">
        <w:rPr>
          <w:rFonts w:ascii="黑体" w:eastAsia="黑体" w:hAnsi="黑体" w:hint="eastAsia"/>
          <w:b w:val="0"/>
          <w:color w:val="000000"/>
          <w:sz w:val="28"/>
          <w:szCs w:val="28"/>
        </w:rPr>
        <w:t>1.</w:t>
      </w:r>
      <w:bookmarkEnd w:id="53"/>
      <w:bookmarkEnd w:id="54"/>
      <w:bookmarkEnd w:id="55"/>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6"/>
    </w:p>
    <w:p w14:paraId="1DE32061" w14:textId="62169278" w:rsidR="006E0F42" w:rsidRPr="00F249DC" w:rsidRDefault="006E0F42" w:rsidP="006E0F42">
      <w:pPr>
        <w:adjustRightInd w:val="0"/>
        <w:snapToGrid w:val="0"/>
        <w:spacing w:before="100" w:after="50" w:line="440" w:lineRule="exact"/>
        <w:ind w:firstLine="420"/>
        <w:rPr>
          <w:rFonts w:ascii="宋体" w:hAnsi="宋体"/>
          <w:color w:val="000000"/>
          <w:sz w:val="24"/>
        </w:rPr>
      </w:pPr>
      <w:bookmarkStart w:id="57" w:name="_Toc356378577"/>
      <w:bookmarkStart w:id="58"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bookmarkStart w:id="59" w:name="_GoBack"/>
      <w:bookmarkEnd w:id="59"/>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hint="eastAsia"/>
          <w:color w:val="000000"/>
          <w:kern w:val="0"/>
          <w:sz w:val="24"/>
        </w:rPr>
      </w:pPr>
    </w:p>
    <w:p w14:paraId="6DDCD44D" w14:textId="77777777" w:rsidR="00A860DE" w:rsidRDefault="00A860DE" w:rsidP="006E0F42">
      <w:pPr>
        <w:spacing w:before="100" w:after="50" w:line="440" w:lineRule="exact"/>
        <w:rPr>
          <w:rFonts w:ascii="宋体" w:hAnsi="宋体" w:cs="Arial" w:hint="eastAsia"/>
          <w:color w:val="000000"/>
          <w:kern w:val="0"/>
          <w:sz w:val="24"/>
        </w:rPr>
      </w:pPr>
    </w:p>
    <w:p w14:paraId="4BC9784C" w14:textId="77777777" w:rsidR="00A860DE" w:rsidRDefault="00A860DE" w:rsidP="006E0F42">
      <w:pPr>
        <w:spacing w:before="100" w:after="50" w:line="440" w:lineRule="exact"/>
        <w:rPr>
          <w:rFonts w:ascii="宋体" w:hAnsi="宋体" w:cs="Arial" w:hint="eastAsia"/>
          <w:color w:val="000000"/>
          <w:kern w:val="0"/>
          <w:sz w:val="24"/>
        </w:rPr>
      </w:pPr>
    </w:p>
    <w:p w14:paraId="0B18CBDC" w14:textId="77777777" w:rsidR="00A860DE" w:rsidRDefault="00A860DE" w:rsidP="006E0F42">
      <w:pPr>
        <w:spacing w:before="100" w:after="50" w:line="440" w:lineRule="exact"/>
        <w:rPr>
          <w:rFonts w:ascii="宋体" w:hAnsi="宋体" w:cs="Arial" w:hint="eastAsia"/>
          <w:color w:val="000000"/>
          <w:kern w:val="0"/>
          <w:sz w:val="24"/>
        </w:rPr>
      </w:pPr>
    </w:p>
    <w:p w14:paraId="51517F01" w14:textId="77777777" w:rsidR="00A860DE" w:rsidRPr="00F249DC" w:rsidRDefault="00A860DE" w:rsidP="006E0F42">
      <w:pPr>
        <w:spacing w:before="100" w:after="50" w:line="440" w:lineRule="exact"/>
        <w:rPr>
          <w:rFonts w:ascii="宋体" w:hAnsi="宋体" w:cs="Arial" w:hint="eastAsia"/>
          <w:color w:val="000000"/>
          <w:kern w:val="0"/>
          <w:sz w:val="24"/>
        </w:rPr>
      </w:pPr>
    </w:p>
    <w:p w14:paraId="05B624DA" w14:textId="77777777" w:rsidR="006E0F42" w:rsidRPr="00F249DC" w:rsidRDefault="006E0F42" w:rsidP="006E0F42">
      <w:pPr>
        <w:pStyle w:val="1"/>
        <w:jc w:val="center"/>
        <w:rPr>
          <w:color w:val="000000"/>
        </w:rPr>
      </w:pPr>
      <w:bookmarkStart w:id="60"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7"/>
      <w:bookmarkEnd w:id="58"/>
      <w:bookmarkEnd w:id="60"/>
    </w:p>
    <w:p w14:paraId="37B073B9" w14:textId="77777777" w:rsidR="006E0F42" w:rsidRPr="00F249DC" w:rsidRDefault="006E0F42" w:rsidP="006E0F42">
      <w:pPr>
        <w:pStyle w:val="2"/>
        <w:rPr>
          <w:rFonts w:ascii="黑体" w:eastAsia="黑体" w:hAnsi="黑体"/>
          <w:b w:val="0"/>
          <w:color w:val="000000"/>
          <w:sz w:val="28"/>
          <w:szCs w:val="28"/>
        </w:rPr>
      </w:pPr>
      <w:bookmarkStart w:id="61" w:name="_Toc356336381"/>
      <w:bookmarkStart w:id="62" w:name="_Toc356337267"/>
      <w:bookmarkStart w:id="63" w:name="_Toc356381681"/>
      <w:bookmarkStart w:id="64" w:name="_Toc356990801"/>
      <w:r w:rsidRPr="00F249DC">
        <w:rPr>
          <w:rFonts w:ascii="黑体" w:eastAsia="黑体" w:hAnsi="黑体" w:hint="eastAsia"/>
          <w:b w:val="0"/>
          <w:color w:val="000000"/>
          <w:sz w:val="28"/>
          <w:szCs w:val="28"/>
        </w:rPr>
        <w:t>2.1提出问题</w:t>
      </w:r>
      <w:bookmarkEnd w:id="61"/>
      <w:bookmarkEnd w:id="62"/>
      <w:bookmarkEnd w:id="63"/>
      <w:bookmarkEnd w:id="64"/>
    </w:p>
    <w:p w14:paraId="07544059"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Pr="00F249DC">
        <w:rPr>
          <w:rFonts w:ascii="宋体" w:hAnsi="宋体" w:cs="Arial" w:hint="eastAsia"/>
          <w:color w:val="000000"/>
          <w:kern w:val="0"/>
          <w:sz w:val="24"/>
        </w:rPr>
        <w:t>学校</w:t>
      </w:r>
      <w:r w:rsidRPr="00F249DC">
        <w:rPr>
          <w:rFonts w:ascii="宋体" w:hAnsi="宋体" w:cs="Arial"/>
          <w:color w:val="000000"/>
          <w:kern w:val="0"/>
          <w:sz w:val="24"/>
        </w:rPr>
        <w:t>职称评审部门</w:t>
      </w:r>
      <w:r w:rsidRPr="00F249DC">
        <w:rPr>
          <w:rFonts w:ascii="宋体" w:hAnsi="宋体" w:cs="Arial" w:hint="eastAsia"/>
          <w:color w:val="000000"/>
          <w:kern w:val="0"/>
          <w:sz w:val="24"/>
        </w:rPr>
        <w:t>对</w:t>
      </w:r>
      <w:r w:rsidRPr="00F249DC">
        <w:rPr>
          <w:rFonts w:ascii="宋体" w:hAnsi="宋体" w:cs="Arial"/>
          <w:color w:val="000000"/>
          <w:kern w:val="0"/>
          <w:sz w:val="24"/>
        </w:rPr>
        <w:t>职称申报、审核、初评、大评委、高评委等完整流程</w:t>
      </w:r>
      <w:r w:rsidRPr="00F249DC">
        <w:rPr>
          <w:rFonts w:ascii="宋体" w:hAnsi="宋体" w:cs="Arial" w:hint="eastAsia"/>
          <w:color w:val="000000"/>
          <w:kern w:val="0"/>
          <w:sz w:val="24"/>
        </w:rPr>
        <w:t>进行管理，采用计算机信息网站系统，可以有效的减少职称评审部门的工作量，使其发挥最大作用，能够为参与职称评定的老师和各个环节的工作人员评委等提供快速便捷的服务。如果职称评审部门仍采取人工管理职称评审的方式，评审工作势必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Pr="00F249DC">
        <w:rPr>
          <w:rFonts w:ascii="宋体" w:hAnsi="宋体" w:cs="Arial"/>
          <w:color w:val="000000"/>
          <w:kern w:val="0"/>
          <w:sz w:val="24"/>
        </w:rPr>
        <w:t>职称申报系统</w:t>
      </w:r>
      <w:r w:rsidRPr="00F249DC">
        <w:rPr>
          <w:rFonts w:ascii="宋体" w:hAnsi="宋体" w:cs="Arial" w:hint="eastAsia"/>
          <w:color w:val="000000"/>
          <w:kern w:val="0"/>
          <w:sz w:val="24"/>
        </w:rPr>
        <w:t>，方便参评老师申报，职称评审部门的审核和评定工作的开展，可以有效的提高工作效率和工作质量，同时</w:t>
      </w:r>
      <w:r w:rsidRPr="00F249DC">
        <w:rPr>
          <w:rFonts w:ascii="宋体" w:hAnsi="宋体" w:cs="Arial"/>
          <w:color w:val="000000"/>
          <w:kern w:val="0"/>
          <w:sz w:val="24"/>
        </w:rPr>
        <w:t>高校教师职称评定工作需要一套充满活力、具有竞争的职称评定方法，这对提高职称评定工作的质量具有积极意义</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65" w:name="_Toc356336382"/>
      <w:bookmarkStart w:id="66" w:name="_Toc356337268"/>
      <w:bookmarkStart w:id="67" w:name="_Toc356381682"/>
      <w:bookmarkStart w:id="68" w:name="_Toc356990802"/>
      <w:r w:rsidRPr="00F249DC">
        <w:rPr>
          <w:rFonts w:ascii="黑体" w:eastAsia="黑体" w:hAnsi="黑体" w:hint="eastAsia"/>
          <w:b w:val="0"/>
          <w:color w:val="000000"/>
          <w:sz w:val="28"/>
          <w:szCs w:val="28"/>
        </w:rPr>
        <w:t>2.2 解决方案</w:t>
      </w:r>
      <w:bookmarkEnd w:id="65"/>
      <w:bookmarkEnd w:id="66"/>
      <w:bookmarkEnd w:id="67"/>
      <w:bookmarkEnd w:id="68"/>
    </w:p>
    <w:p w14:paraId="08263BCD"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SSH</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6</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三层架构</w:t>
      </w:r>
      <w:r w:rsidRPr="00F249DC">
        <w:rPr>
          <w:rFonts w:hint="eastAsia"/>
          <w:color w:val="000000"/>
          <w:sz w:val="24"/>
        </w:rPr>
        <w:t>Struts2 + Spring + Hibernate</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69" w:name="_Toc356336383"/>
      <w:bookmarkStart w:id="70" w:name="_Toc356337269"/>
      <w:bookmarkStart w:id="71" w:name="_Toc356381683"/>
      <w:bookmarkStart w:id="72" w:name="_Toc356990803"/>
      <w:r w:rsidRPr="00F249DC">
        <w:rPr>
          <w:rFonts w:ascii="黑体" w:eastAsia="黑体" w:hAnsi="黑体" w:hint="eastAsia"/>
          <w:b w:val="0"/>
          <w:color w:val="000000"/>
          <w:sz w:val="28"/>
          <w:szCs w:val="28"/>
        </w:rPr>
        <w:lastRenderedPageBreak/>
        <w:t>2.3可行性分析</w:t>
      </w:r>
      <w:bookmarkEnd w:id="69"/>
      <w:bookmarkEnd w:id="70"/>
      <w:bookmarkEnd w:id="71"/>
      <w:bookmarkEnd w:id="72"/>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73" w:name="_Toc356381684"/>
      <w:bookmarkStart w:id="74" w:name="_Toc356990804"/>
      <w:r w:rsidRPr="00F249DC">
        <w:rPr>
          <w:rFonts w:ascii="黑体" w:eastAsia="黑体" w:hAnsi="黑体" w:hint="eastAsia"/>
          <w:b w:val="0"/>
          <w:color w:val="000000"/>
          <w:sz w:val="24"/>
          <w:szCs w:val="24"/>
        </w:rPr>
        <w:t>2.3.1技术可行性</w:t>
      </w:r>
      <w:bookmarkEnd w:id="73"/>
      <w:bookmarkEnd w:id="74"/>
    </w:p>
    <w:p w14:paraId="57B87D34"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5BA81E70"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color w:val="000000"/>
          <w:kern w:val="0"/>
          <w:sz w:val="24"/>
        </w:rPr>
        <w:t>MySql</w:t>
      </w:r>
      <w:r w:rsidRPr="00F249DC">
        <w:rPr>
          <w:rFonts w:ascii="宋体" w:hAnsi="宋体" w:cs="Arial" w:hint="eastAsia"/>
          <w:color w:val="000000"/>
          <w:kern w:val="0"/>
          <w:sz w:val="24"/>
        </w:rPr>
        <w:t>是一个关系型数据库管理系统，诸多系统特性，如支持</w:t>
      </w:r>
      <w:r w:rsidRPr="00F249DC">
        <w:rPr>
          <w:rFonts w:hint="eastAsia"/>
          <w:color w:val="000000"/>
          <w:kern w:val="0"/>
          <w:sz w:val="24"/>
        </w:rPr>
        <w:t>windows</w:t>
      </w:r>
      <w:r w:rsidRPr="00F249DC">
        <w:rPr>
          <w:rFonts w:hint="eastAsia"/>
          <w:color w:val="000000"/>
          <w:kern w:val="0"/>
          <w:sz w:val="24"/>
        </w:rPr>
        <w:t>、</w:t>
      </w:r>
      <w:r w:rsidRPr="00F249DC">
        <w:rPr>
          <w:rFonts w:hint="eastAsia"/>
          <w:color w:val="000000"/>
          <w:kern w:val="0"/>
          <w:sz w:val="24"/>
        </w:rPr>
        <w:t>linux</w:t>
      </w:r>
      <w:r>
        <w:rPr>
          <w:rFonts w:ascii="宋体" w:hAnsi="宋体" w:cs="Arial" w:hint="eastAsia"/>
          <w:color w:val="000000"/>
          <w:kern w:val="0"/>
          <w:sz w:val="24"/>
        </w:rPr>
        <w:t>等多种类型的操作系统，</w:t>
      </w:r>
      <w:r w:rsidRPr="00F249DC">
        <w:rPr>
          <w:rFonts w:ascii="宋体" w:hAnsi="宋体" w:cs="Arial" w:hint="eastAsia"/>
          <w:color w:val="000000"/>
          <w:kern w:val="0"/>
          <w:sz w:val="24"/>
        </w:rPr>
        <w:t>为</w:t>
      </w:r>
      <w:r w:rsidRPr="00F249DC">
        <w:rPr>
          <w:rFonts w:hint="eastAsia"/>
          <w:color w:val="000000"/>
          <w:kern w:val="0"/>
          <w:sz w:val="24"/>
        </w:rPr>
        <w:t>java</w:t>
      </w:r>
      <w:r w:rsidRPr="00F249DC">
        <w:rPr>
          <w:rFonts w:ascii="宋体" w:hAnsi="宋体" w:cs="Arial" w:hint="eastAsia"/>
          <w:color w:val="000000"/>
          <w:kern w:val="0"/>
          <w:sz w:val="24"/>
        </w:rPr>
        <w:t>语言提供</w:t>
      </w:r>
      <w:r w:rsidRPr="00F249DC">
        <w:rPr>
          <w:rFonts w:hint="eastAsia"/>
          <w:color w:val="000000"/>
          <w:kern w:val="0"/>
          <w:sz w:val="24"/>
        </w:rPr>
        <w:t>API</w:t>
      </w:r>
      <w:r>
        <w:rPr>
          <w:rFonts w:ascii="宋体" w:hAnsi="宋体" w:cs="Arial" w:hint="eastAsia"/>
          <w:color w:val="000000"/>
          <w:kern w:val="0"/>
          <w:sz w:val="24"/>
        </w:rPr>
        <w:t>；支持多线程，充分</w:t>
      </w:r>
      <w:r w:rsidRPr="00F249DC">
        <w:rPr>
          <w:rFonts w:ascii="宋体" w:hAnsi="宋体" w:cs="Arial" w:hint="eastAsia"/>
          <w:color w:val="000000"/>
          <w:kern w:val="0"/>
          <w:sz w:val="24"/>
        </w:rPr>
        <w:t>利用</w:t>
      </w:r>
      <w:r w:rsidRPr="00F249DC">
        <w:rPr>
          <w:rFonts w:hint="eastAsia"/>
          <w:color w:val="000000"/>
          <w:kern w:val="0"/>
          <w:sz w:val="24"/>
        </w:rPr>
        <w:t>CPU</w:t>
      </w:r>
      <w:r w:rsidRPr="00F249DC">
        <w:rPr>
          <w:rFonts w:ascii="宋体" w:hAnsi="宋体" w:cs="Arial" w:hint="eastAsia"/>
          <w:color w:val="000000"/>
          <w:kern w:val="0"/>
          <w:sz w:val="24"/>
        </w:rPr>
        <w:t>资源；优化SQL</w:t>
      </w:r>
      <w:r>
        <w:rPr>
          <w:rFonts w:ascii="宋体" w:hAnsi="宋体" w:cs="Arial" w:hint="eastAsia"/>
          <w:color w:val="000000"/>
          <w:kern w:val="0"/>
          <w:sz w:val="24"/>
        </w:rPr>
        <w:t>查询算法，有效</w:t>
      </w:r>
      <w:r w:rsidRPr="00F249DC">
        <w:rPr>
          <w:rFonts w:ascii="宋体" w:hAnsi="宋体" w:cs="Arial" w:hint="eastAsia"/>
          <w:color w:val="000000"/>
          <w:kern w:val="0"/>
          <w:sz w:val="24"/>
        </w:rPr>
        <w:t>提高</w:t>
      </w:r>
      <w:r>
        <w:rPr>
          <w:rFonts w:ascii="宋体" w:hAnsi="宋体" w:cs="Arial" w:hint="eastAsia"/>
          <w:color w:val="000000"/>
          <w:kern w:val="0"/>
          <w:sz w:val="24"/>
        </w:rPr>
        <w:t>了</w:t>
      </w:r>
      <w:r w:rsidRPr="00F249DC">
        <w:rPr>
          <w:rFonts w:ascii="宋体" w:hAnsi="宋体" w:cs="Arial" w:hint="eastAsia"/>
          <w:color w:val="000000"/>
          <w:kern w:val="0"/>
          <w:sz w:val="24"/>
        </w:rPr>
        <w:t>查询速度；提供</w:t>
      </w:r>
      <w:r w:rsidRPr="00F249DC">
        <w:rPr>
          <w:rFonts w:hint="eastAsia"/>
          <w:color w:val="000000"/>
          <w:kern w:val="0"/>
          <w:sz w:val="24"/>
        </w:rPr>
        <w:t>TCP/IP</w:t>
      </w:r>
      <w:r w:rsidRPr="00F249DC">
        <w:rPr>
          <w:rFonts w:hint="eastAsia"/>
          <w:color w:val="000000"/>
          <w:kern w:val="0"/>
          <w:sz w:val="24"/>
        </w:rPr>
        <w:t>、</w:t>
      </w:r>
      <w:r w:rsidRPr="00F249DC">
        <w:rPr>
          <w:rFonts w:hint="eastAsia"/>
          <w:color w:val="000000"/>
          <w:kern w:val="0"/>
          <w:sz w:val="24"/>
        </w:rPr>
        <w:t>ODBC</w:t>
      </w:r>
      <w:r w:rsidRPr="00F249DC">
        <w:rPr>
          <w:rFonts w:hint="eastAsia"/>
          <w:color w:val="000000"/>
          <w:kern w:val="0"/>
          <w:sz w:val="24"/>
        </w:rPr>
        <w:t>、</w:t>
      </w:r>
      <w:r w:rsidRPr="00F249DC">
        <w:rPr>
          <w:rFonts w:hint="eastAsia"/>
          <w:color w:val="000000"/>
          <w:kern w:val="0"/>
          <w:sz w:val="24"/>
        </w:rPr>
        <w:t>JDBC</w:t>
      </w:r>
      <w:r w:rsidRPr="00F249DC">
        <w:rPr>
          <w:rFonts w:ascii="宋体" w:hAnsi="宋体" w:cs="Arial" w:hint="eastAsia"/>
          <w:color w:val="000000"/>
          <w:kern w:val="0"/>
          <w:sz w:val="24"/>
        </w:rPr>
        <w:t>等多种数据库连接途径。是一个集管理、检查。优化数据库操作的管理工具。因此，采用</w:t>
      </w:r>
      <w:r w:rsidRPr="00F249DC">
        <w:rPr>
          <w:rFonts w:hint="eastAsia"/>
          <w:color w:val="000000"/>
          <w:kern w:val="0"/>
          <w:sz w:val="24"/>
        </w:rPr>
        <w:t>MySQL</w:t>
      </w:r>
      <w:r w:rsidRPr="00F249DC">
        <w:rPr>
          <w:rFonts w:ascii="宋体" w:hAnsi="宋体" w:cs="Arial" w:hint="eastAsia"/>
          <w:color w:val="000000"/>
          <w:kern w:val="0"/>
          <w:sz w:val="24"/>
        </w:rPr>
        <w:t>作为系统的服务器端数据库，在技术上是完全可行的。目前科技迅速发展，硬件要求可以完全满足。</w:t>
      </w:r>
    </w:p>
    <w:p w14:paraId="5BA493C4"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w:t>
      </w:r>
      <w:r w:rsidRPr="00F249DC">
        <w:rPr>
          <w:rFonts w:ascii="宋体" w:hAnsi="宋体" w:cs="Arial"/>
          <w:color w:val="000000"/>
          <w:kern w:val="0"/>
          <w:sz w:val="24"/>
        </w:rPr>
        <w:t>采用基于</w:t>
      </w:r>
      <w:r w:rsidRPr="00F249DC">
        <w:rPr>
          <w:color w:val="000000"/>
          <w:kern w:val="0"/>
          <w:sz w:val="24"/>
        </w:rPr>
        <w:t>J2EE</w:t>
      </w:r>
      <w:r w:rsidRPr="00F249DC">
        <w:rPr>
          <w:rFonts w:ascii="宋体" w:hAnsi="宋体" w:cs="Arial"/>
          <w:color w:val="000000"/>
          <w:kern w:val="0"/>
          <w:sz w:val="24"/>
        </w:rPr>
        <w:t>架构的</w:t>
      </w:r>
      <w:r w:rsidRPr="00F249DC">
        <w:rPr>
          <w:color w:val="000000"/>
          <w:kern w:val="0"/>
          <w:sz w:val="24"/>
        </w:rPr>
        <w:t>SSH</w:t>
      </w:r>
      <w:r w:rsidRPr="00F249DC">
        <w:rPr>
          <w:rFonts w:ascii="宋体" w:hAnsi="宋体" w:cs="Arial"/>
          <w:color w:val="000000"/>
          <w:kern w:val="0"/>
          <w:sz w:val="24"/>
        </w:rPr>
        <w:t>架构的三个轻量级框架,</w:t>
      </w:r>
      <w:r w:rsidRPr="00F249DC">
        <w:rPr>
          <w:color w:val="000000"/>
          <w:kern w:val="0"/>
          <w:sz w:val="24"/>
        </w:rPr>
        <w:t>Struts</w:t>
      </w:r>
      <w:r w:rsidRPr="00F249DC">
        <w:rPr>
          <w:rFonts w:hint="eastAsia"/>
          <w:color w:val="000000"/>
          <w:kern w:val="0"/>
          <w:sz w:val="24"/>
        </w:rPr>
        <w:t>2</w:t>
      </w:r>
      <w:r w:rsidRPr="00F249DC">
        <w:rPr>
          <w:rFonts w:hint="eastAsia"/>
          <w:color w:val="000000"/>
          <w:kern w:val="0"/>
          <w:sz w:val="24"/>
        </w:rPr>
        <w:t>，</w:t>
      </w:r>
      <w:r w:rsidRPr="00F249DC">
        <w:rPr>
          <w:color w:val="000000"/>
          <w:kern w:val="0"/>
          <w:sz w:val="24"/>
        </w:rPr>
        <w:t xml:space="preserve"> Spring,</w:t>
      </w:r>
      <w:r w:rsidRPr="00F249DC">
        <w:rPr>
          <w:rFonts w:hint="eastAsia"/>
          <w:color w:val="000000"/>
          <w:kern w:val="0"/>
          <w:sz w:val="24"/>
        </w:rPr>
        <w:t>，</w:t>
      </w:r>
      <w:r w:rsidRPr="00F249DC">
        <w:rPr>
          <w:color w:val="000000"/>
          <w:kern w:val="0"/>
          <w:sz w:val="24"/>
        </w:rPr>
        <w:t>Hibernate</w:t>
      </w:r>
      <w:r w:rsidRPr="00F249DC">
        <w:rPr>
          <w:rFonts w:ascii="宋体" w:hAnsi="宋体" w:cs="Arial"/>
          <w:color w:val="000000"/>
          <w:kern w:val="0"/>
          <w:sz w:val="24"/>
        </w:rPr>
        <w:t>和</w:t>
      </w:r>
      <w:r w:rsidRPr="00F249DC">
        <w:rPr>
          <w:color w:val="000000"/>
          <w:kern w:val="0"/>
          <w:sz w:val="24"/>
        </w:rPr>
        <w:t>MVC</w:t>
      </w:r>
      <w:r w:rsidRPr="00F249DC">
        <w:rPr>
          <w:rFonts w:ascii="宋体" w:hAnsi="宋体" w:cs="Arial"/>
          <w:color w:val="000000"/>
          <w:kern w:val="0"/>
          <w:sz w:val="24"/>
        </w:rPr>
        <w:t>模式来设计和开发系统</w:t>
      </w:r>
      <w:r w:rsidRPr="00F249DC">
        <w:rPr>
          <w:rFonts w:ascii="宋体" w:hAnsi="宋体" w:cs="Arial" w:hint="eastAsia"/>
          <w:color w:val="000000"/>
          <w:kern w:val="0"/>
          <w:sz w:val="24"/>
        </w:rPr>
        <w:t>，是目前开发</w:t>
      </w:r>
      <w:r w:rsidRPr="00F249DC">
        <w:rPr>
          <w:rFonts w:hint="eastAsia"/>
          <w:color w:val="000000"/>
          <w:kern w:val="0"/>
          <w:sz w:val="24"/>
        </w:rPr>
        <w:t>WEB</w:t>
      </w:r>
      <w:r w:rsidRPr="00F249DC">
        <w:rPr>
          <w:rFonts w:ascii="宋体" w:hAnsi="宋体" w:cs="Arial" w:hint="eastAsia"/>
          <w:color w:val="000000"/>
          <w:kern w:val="0"/>
          <w:sz w:val="24"/>
        </w:rPr>
        <w:t>系统比较成熟和快速的一种方式。</w:t>
      </w:r>
      <w:r w:rsidRPr="00F249DC">
        <w:rPr>
          <w:rFonts w:hint="eastAsia"/>
          <w:color w:val="000000"/>
          <w:kern w:val="0"/>
          <w:sz w:val="24"/>
        </w:rPr>
        <w:t>HTML</w:t>
      </w:r>
      <w:r w:rsidRPr="00F249DC">
        <w:rPr>
          <w:rFonts w:ascii="宋体" w:hAnsi="宋体" w:hint="eastAsia"/>
          <w:color w:val="000000"/>
          <w:kern w:val="0"/>
          <w:sz w:val="24"/>
        </w:rPr>
        <w:t>+</w:t>
      </w:r>
      <w:r w:rsidRPr="00F249DC">
        <w:rPr>
          <w:rFonts w:hint="eastAsia"/>
          <w:color w:val="000000"/>
          <w:kern w:val="0"/>
          <w:sz w:val="24"/>
        </w:rPr>
        <w:t>JQUERY</w:t>
      </w:r>
      <w:r w:rsidRPr="00F249DC">
        <w:rPr>
          <w:rFonts w:ascii="宋体" w:hAnsi="宋体" w:cs="Arial" w:hint="eastAsia"/>
          <w:color w:val="000000"/>
          <w:kern w:val="0"/>
          <w:sz w:val="24"/>
        </w:rPr>
        <w:t>技术实现</w:t>
      </w:r>
      <w:r w:rsidRPr="00F249DC">
        <w:rPr>
          <w:rFonts w:hint="eastAsia"/>
          <w:color w:val="000000"/>
          <w:kern w:val="0"/>
          <w:sz w:val="24"/>
        </w:rPr>
        <w:t>WEB</w:t>
      </w:r>
      <w:r w:rsidRPr="00F249DC">
        <w:rPr>
          <w:rFonts w:ascii="宋体" w:hAnsi="宋体" w:cs="Arial" w:hint="eastAsia"/>
          <w:color w:val="000000"/>
          <w:kern w:val="0"/>
          <w:sz w:val="24"/>
        </w:rPr>
        <w:t>页面的动态显示。</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bookmarkStart w:id="75" w:name="_Toc356381685"/>
      <w:bookmarkStart w:id="76" w:name="_Toc356990805"/>
      <w:r w:rsidRPr="00F249DC">
        <w:rPr>
          <w:rFonts w:ascii="黑体" w:eastAsia="黑体" w:hAnsi="黑体" w:hint="eastAsia"/>
          <w:b w:val="0"/>
          <w:color w:val="000000"/>
          <w:sz w:val="24"/>
          <w:szCs w:val="24"/>
        </w:rPr>
        <w:t>2.3.2经济可行性</w:t>
      </w:r>
      <w:bookmarkEnd w:id="75"/>
      <w:bookmarkEnd w:id="76"/>
    </w:p>
    <w:p w14:paraId="5FCA7578"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在软硬件和技术都满足要求的前提下，开发这样一个职称申报系统，成本是很低的。其开发完成后，对评审部门来说，既可以保障其工作的准确性，又可以提高其工作效率，减少人力物力的投入。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77" w:name="_Toc356381686"/>
      <w:bookmarkStart w:id="78" w:name="_Toc356990806"/>
      <w:r w:rsidRPr="00F249DC">
        <w:rPr>
          <w:rFonts w:ascii="黑体" w:eastAsia="黑体" w:hAnsi="黑体" w:hint="eastAsia"/>
          <w:b w:val="0"/>
          <w:color w:val="000000"/>
          <w:sz w:val="24"/>
          <w:szCs w:val="24"/>
        </w:rPr>
        <w:t>2.3.3运行可行性</w:t>
      </w:r>
      <w:bookmarkEnd w:id="77"/>
      <w:bookmarkEnd w:id="78"/>
    </w:p>
    <w:p w14:paraId="03344744" w14:textId="77777777"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模式的，只要计算机能联网就可以访问该系统，输入有效的账号成功登录之后，就可以使用该系统。完成申报、审核、上传资料等各项工作，对用户来说既方便又快捷。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79" w:name="_Toc356336384"/>
      <w:bookmarkStart w:id="80" w:name="_Toc356337270"/>
      <w:bookmarkStart w:id="81" w:name="_Toc356381687"/>
      <w:bookmarkStart w:id="82" w:name="_Toc356990807"/>
      <w:r w:rsidRPr="00F249DC">
        <w:rPr>
          <w:rFonts w:ascii="黑体" w:eastAsia="黑体" w:hAnsi="黑体" w:hint="eastAsia"/>
          <w:b w:val="0"/>
          <w:color w:val="000000"/>
          <w:sz w:val="28"/>
          <w:szCs w:val="28"/>
        </w:rPr>
        <w:lastRenderedPageBreak/>
        <w:t>2.4 用户需求</w:t>
      </w:r>
      <w:bookmarkEnd w:id="79"/>
      <w:bookmarkEnd w:id="80"/>
      <w:bookmarkEnd w:id="81"/>
      <w:bookmarkEnd w:id="82"/>
    </w:p>
    <w:p w14:paraId="6E208478" w14:textId="77777777" w:rsidR="006E0F42" w:rsidRPr="00F249DC" w:rsidRDefault="006E0F42" w:rsidP="006E0F42">
      <w:pPr>
        <w:pStyle w:val="Default"/>
        <w:spacing w:before="100" w:after="50" w:line="440" w:lineRule="exact"/>
        <w:ind w:firstLine="420"/>
        <w:rPr>
          <w:rFonts w:hAnsi="宋体" w:cs="Arial"/>
        </w:rPr>
      </w:pPr>
      <w:r w:rsidRPr="00F249DC">
        <w:rPr>
          <w:rFonts w:hAnsi="宋体" w:cs="Arial"/>
        </w:rPr>
        <w:t>根据西南科技大学人事处职称评审的实际工作需求</w:t>
      </w:r>
      <w:r w:rsidRPr="00F249DC">
        <w:rPr>
          <w:rFonts w:hAnsi="宋体" w:cs="Arial" w:hint="eastAsia"/>
        </w:rPr>
        <w:t>，需要</w:t>
      </w:r>
      <w:r w:rsidRPr="00F249DC">
        <w:rPr>
          <w:rFonts w:hAnsi="宋体" w:cs="Arial"/>
        </w:rPr>
        <w:t>开发的一套信息系统，主要用于有效管理教师职称申报、评审整个流程的信息，提高工作效率。系统的主要用户包括申报职称的教师</w:t>
      </w:r>
      <w:r w:rsidRPr="00F249DC">
        <w:rPr>
          <w:rFonts w:hAnsi="宋体" w:cs="Arial" w:hint="eastAsia"/>
        </w:rPr>
        <w:t>、</w:t>
      </w:r>
      <w:r w:rsidRPr="00F249DC">
        <w:rPr>
          <w:rFonts w:hAnsi="宋体" w:cs="Arial"/>
        </w:rPr>
        <w:t>人事处工作人员、教务处工作人员、科技处工作人员等。</w:t>
      </w:r>
    </w:p>
    <w:p w14:paraId="7086DCD4" w14:textId="77777777" w:rsidR="006E0F42" w:rsidRPr="00F249DC" w:rsidRDefault="006E0F42" w:rsidP="006E0F42">
      <w:pPr>
        <w:pStyle w:val="Default"/>
        <w:spacing w:before="100" w:after="50" w:line="440" w:lineRule="exact"/>
        <w:rPr>
          <w:rFonts w:hAnsi="宋体" w:cs="Arial"/>
        </w:rPr>
      </w:pPr>
      <w:r w:rsidRPr="00F249DC">
        <w:rPr>
          <w:rFonts w:hAnsi="宋体" w:hint="eastAsia"/>
        </w:rPr>
        <w:t>（</w:t>
      </w:r>
      <w:r w:rsidRPr="00F249DC">
        <w:rPr>
          <w:rFonts w:ascii="Times New Roman" w:cs="Times New Roman"/>
        </w:rPr>
        <w:t>1</w:t>
      </w:r>
      <w:r w:rsidRPr="00F249DC">
        <w:rPr>
          <w:rFonts w:hAnsi="宋体" w:hint="eastAsia"/>
        </w:rPr>
        <w:t>）</w:t>
      </w:r>
      <w:r w:rsidRPr="00F249DC">
        <w:rPr>
          <w:rFonts w:hAnsi="宋体"/>
        </w:rPr>
        <w:t>申报职称的教师指需要晋升职称的教师，向人事处和学科组提交评审材料。</w:t>
      </w:r>
    </w:p>
    <w:p w14:paraId="00D29BA5" w14:textId="77777777" w:rsidR="006E0F42" w:rsidRPr="00F249DC" w:rsidRDefault="006E0F42" w:rsidP="006E0F42">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hint="eastAsia"/>
        </w:rPr>
        <w:t>2</w:t>
      </w:r>
      <w:r w:rsidRPr="00F249DC">
        <w:rPr>
          <w:rFonts w:hAnsi="宋体" w:cs="Arial" w:hint="eastAsia"/>
        </w:rPr>
        <w:t>）</w:t>
      </w:r>
      <w:r w:rsidRPr="00F249DC">
        <w:rPr>
          <w:rFonts w:hAnsi="宋体" w:cs="Arial"/>
        </w:rPr>
        <w:t>人事处工作人员是指人事处负责组织、管理、实施职称评审的人员，是本系统的管理人员，熟悉职称评审的流程及详细业务，具有熟练操作计算机的能力。</w:t>
      </w:r>
    </w:p>
    <w:p w14:paraId="2AA9A857" w14:textId="77777777" w:rsidR="006E0F42" w:rsidRPr="00F249DC" w:rsidRDefault="006E0F42" w:rsidP="006E0F42">
      <w:pPr>
        <w:pStyle w:val="Default"/>
        <w:spacing w:before="100" w:after="50" w:line="440" w:lineRule="exact"/>
        <w:rPr>
          <w:rFonts w:hAnsi="宋体" w:cs="Arial"/>
        </w:rPr>
      </w:pPr>
      <w:r w:rsidRPr="00F249DC">
        <w:rPr>
          <w:rFonts w:hAnsi="宋体" w:cs="Arial" w:hint="eastAsia"/>
        </w:rPr>
        <w:t>（</w:t>
      </w:r>
      <w:r w:rsidRPr="00F249DC">
        <w:rPr>
          <w:rFonts w:ascii="Times New Roman" w:cs="Times New Roman"/>
        </w:rPr>
        <w:t>3</w:t>
      </w:r>
      <w:r w:rsidRPr="00F249DC">
        <w:rPr>
          <w:rFonts w:hAnsi="宋体" w:cs="Arial" w:hint="eastAsia"/>
        </w:rPr>
        <w:t>）</w:t>
      </w:r>
      <w:r w:rsidRPr="00F249DC">
        <w:rPr>
          <w:rFonts w:hAnsi="宋体" w:cs="Arial"/>
        </w:rPr>
        <w:t>教务处工作人员是指审核教师职称申请表格中有关教学部分信息的人员，同时提供所有申请职称教师的教改项目和成果统计表格。</w:t>
      </w:r>
    </w:p>
    <w:p w14:paraId="49ABC934"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w:t>
      </w:r>
      <w:r w:rsidRPr="00F249DC">
        <w:rPr>
          <w:color w:val="000000"/>
          <w:kern w:val="0"/>
          <w:sz w:val="24"/>
        </w:rPr>
        <w:t>4</w:t>
      </w:r>
      <w:r w:rsidRPr="00F249DC">
        <w:rPr>
          <w:rFonts w:ascii="宋体" w:hAnsi="宋体" w:cs="Arial" w:hint="eastAsia"/>
          <w:color w:val="000000"/>
          <w:kern w:val="0"/>
          <w:sz w:val="24"/>
        </w:rPr>
        <w:t>）</w:t>
      </w:r>
      <w:r w:rsidRPr="00F249DC">
        <w:rPr>
          <w:rFonts w:ascii="宋体" w:hAnsi="宋体" w:cs="Arial"/>
          <w:color w:val="000000"/>
          <w:kern w:val="0"/>
          <w:sz w:val="24"/>
        </w:rPr>
        <w:t>科技处工作人员是指审核教师职称申报表格中有关科研部分信息的人员，同时提供所有申报职称教师的科研项目和成果的统计表格。</w:t>
      </w:r>
    </w:p>
    <w:p w14:paraId="5E52ACB0" w14:textId="77777777" w:rsidR="006E0F42" w:rsidRPr="00F249DC" w:rsidRDefault="006E0F42" w:rsidP="006E0F42">
      <w:pPr>
        <w:pStyle w:val="2"/>
        <w:rPr>
          <w:rFonts w:ascii="黑体" w:eastAsia="黑体" w:hAnsi="黑体"/>
          <w:b w:val="0"/>
          <w:color w:val="000000"/>
          <w:sz w:val="28"/>
          <w:szCs w:val="28"/>
        </w:rPr>
      </w:pPr>
      <w:bookmarkStart w:id="83" w:name="_Toc356336385"/>
      <w:bookmarkStart w:id="84" w:name="_Toc356337271"/>
      <w:bookmarkStart w:id="85" w:name="_Toc356381688"/>
      <w:bookmarkStart w:id="86" w:name="_Toc356990808"/>
      <w:r w:rsidRPr="00F249DC">
        <w:rPr>
          <w:rFonts w:ascii="黑体" w:eastAsia="黑体" w:hAnsi="黑体" w:hint="eastAsia"/>
          <w:b w:val="0"/>
          <w:color w:val="000000"/>
          <w:sz w:val="28"/>
          <w:szCs w:val="28"/>
        </w:rPr>
        <w:t>2.5产品需求模型</w:t>
      </w:r>
      <w:bookmarkEnd w:id="83"/>
      <w:bookmarkEnd w:id="84"/>
      <w:bookmarkEnd w:id="85"/>
      <w:bookmarkEnd w:id="86"/>
    </w:p>
    <w:p w14:paraId="24B7C789" w14:textId="77777777" w:rsidR="006E0F42" w:rsidRPr="00F249DC" w:rsidRDefault="006E0F42" w:rsidP="006E0F42">
      <w:pPr>
        <w:rPr>
          <w:color w:val="000000"/>
        </w:rPr>
      </w:pPr>
      <w:bookmarkStart w:id="87" w:name="_Toc356381689"/>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Pr="00F249DC" w:rsidRDefault="006E0F42" w:rsidP="006E0F42">
      <w:pPr>
        <w:rPr>
          <w:color w:val="000000"/>
        </w:rPr>
      </w:pP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88" w:name="_Toc356990809"/>
      <w:r w:rsidRPr="00F249DC">
        <w:rPr>
          <w:rFonts w:ascii="黑体" w:eastAsia="黑体" w:hAnsi="黑体" w:hint="eastAsia"/>
          <w:b w:val="0"/>
          <w:color w:val="000000"/>
          <w:sz w:val="24"/>
          <w:szCs w:val="24"/>
        </w:rPr>
        <w:lastRenderedPageBreak/>
        <w:t>2.5.1 系统业务流程</w:t>
      </w:r>
      <w:bookmarkEnd w:id="87"/>
      <w:bookmarkEnd w:id="88"/>
    </w:p>
    <w:p w14:paraId="549A5A23" w14:textId="77777777" w:rsidR="006E0F42" w:rsidRPr="00F249DC" w:rsidRDefault="006E0F42" w:rsidP="006E0F42">
      <w:pPr>
        <w:rPr>
          <w:color w:val="000000"/>
        </w:rPr>
      </w:pPr>
      <w:r>
        <w:object w:dxaOrig="11816" w:dyaOrig="14746" w14:anchorId="6BF61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548pt" o:ole="">
            <v:imagedata r:id="rId12" o:title=""/>
          </v:shape>
          <o:OLEObject Type="Embed" ProgID="Visio.Drawing.11" ShapeID="_x0000_i1025" DrawAspect="Content" ObjectID="_1367848812" r:id="rId13"/>
        </w:object>
      </w:r>
    </w:p>
    <w:p w14:paraId="4080E587"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p>
    <w:p w14:paraId="2BF24CB4" w14:textId="77777777" w:rsidR="006E0F42" w:rsidRPr="00F249DC" w:rsidRDefault="006E0F42" w:rsidP="006E0F42">
      <w:pPr>
        <w:rPr>
          <w:color w:val="000000"/>
        </w:rPr>
      </w:pPr>
    </w:p>
    <w:p w14:paraId="09755502" w14:textId="77777777" w:rsidR="006E0F42" w:rsidRPr="00F249DC" w:rsidRDefault="006E0F42" w:rsidP="006E0F42">
      <w:pPr>
        <w:rPr>
          <w:color w:val="000000"/>
        </w:rPr>
      </w:pPr>
    </w:p>
    <w:p w14:paraId="754AE95E" w14:textId="77777777" w:rsidR="006E0F42" w:rsidRPr="00F249DC" w:rsidRDefault="006E0F42" w:rsidP="006E0F42">
      <w:pPr>
        <w:pStyle w:val="3"/>
        <w:spacing w:line="416" w:lineRule="auto"/>
        <w:rPr>
          <w:rFonts w:ascii="黑体" w:eastAsia="黑体" w:hAnsi="黑体"/>
          <w:b w:val="0"/>
          <w:color w:val="000000"/>
          <w:sz w:val="24"/>
          <w:szCs w:val="24"/>
        </w:rPr>
      </w:pPr>
      <w:bookmarkStart w:id="89" w:name="_Toc356381690"/>
      <w:bookmarkStart w:id="90" w:name="_Toc356990810"/>
      <w:r w:rsidRPr="00F249DC">
        <w:rPr>
          <w:rFonts w:ascii="黑体" w:eastAsia="黑体" w:hAnsi="黑体" w:hint="eastAsia"/>
          <w:b w:val="0"/>
          <w:color w:val="000000"/>
          <w:sz w:val="24"/>
          <w:szCs w:val="24"/>
        </w:rPr>
        <w:lastRenderedPageBreak/>
        <w:t>2.5.2系统用例模型</w:t>
      </w:r>
      <w:bookmarkEnd w:id="89"/>
      <w:bookmarkEnd w:id="90"/>
    </w:p>
    <w:p w14:paraId="55E7AB77" w14:textId="77777777" w:rsidR="006E0F42" w:rsidRPr="00471D5C" w:rsidRDefault="006E0F42" w:rsidP="006E0F42">
      <w:pPr>
        <w:rPr>
          <w:rFonts w:ascii="宋体" w:hAnsi="宋体"/>
          <w:color w:val="000000"/>
          <w:sz w:val="24"/>
        </w:rPr>
      </w:pPr>
      <w:r w:rsidRPr="00F249DC">
        <w:rPr>
          <w:rFonts w:ascii="宋体" w:hAnsi="宋体" w:hint="eastAsia"/>
          <w:color w:val="000000"/>
          <w:sz w:val="24"/>
        </w:rPr>
        <w:t>（</w:t>
      </w:r>
      <w:r w:rsidRPr="00F249DC">
        <w:rPr>
          <w:color w:val="000000"/>
          <w:sz w:val="24"/>
        </w:rPr>
        <w:t>1</w:t>
      </w:r>
      <w:r w:rsidRPr="00F249DC">
        <w:rPr>
          <w:rFonts w:ascii="宋体" w:hAnsi="宋体" w:hint="eastAsia"/>
          <w:color w:val="000000"/>
          <w:sz w:val="24"/>
        </w:rPr>
        <w:t>）申报教师用例</w:t>
      </w:r>
    </w:p>
    <w:p w14:paraId="33A9D8DC" w14:textId="77777777" w:rsidR="006E0F42" w:rsidRPr="00F249DC" w:rsidRDefault="006E0F42" w:rsidP="006E0F42">
      <w:pPr>
        <w:rPr>
          <w:color w:val="000000"/>
        </w:rPr>
      </w:pPr>
      <w:r>
        <w:object w:dxaOrig="12867" w:dyaOrig="3626" w14:anchorId="59D8AFC6">
          <v:shape id="_x0000_i1026" type="#_x0000_t75" style="width:439pt;height:124pt" o:ole="">
            <v:imagedata r:id="rId14" o:title=""/>
          </v:shape>
          <o:OLEObject Type="Embed" ProgID="Visio.Drawing.11" ShapeID="_x0000_i1026" DrawAspect="Content" ObjectID="_1367848813" r:id="rId15"/>
        </w:object>
      </w:r>
    </w:p>
    <w:p w14:paraId="15F14797"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2-2 </w:t>
      </w:r>
      <w:r w:rsidRPr="00F249DC">
        <w:rPr>
          <w:rFonts w:hint="eastAsia"/>
          <w:b/>
          <w:color w:val="000000"/>
        </w:rPr>
        <w:t>申报教师用例图</w:t>
      </w:r>
    </w:p>
    <w:p w14:paraId="64543343"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用例说明：申报职称的教师首先通过学校门户系统的用户名和密码登录到本系统，然后根据申报职称的级别和类别，在线填写申请简表（四川省高等学校申报评审高级专业技术职务人员情况简表），同时上传简表及其他附件，提交给人事处工作人员审查。</w:t>
      </w:r>
    </w:p>
    <w:p w14:paraId="0D3F6F27"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申报材料确认提交后，不能修改，只能查看。没有通过人事处审查的材料，可以进行修改。</w:t>
      </w:r>
    </w:p>
    <w:p w14:paraId="5597EE87"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此处需要上传的附件材料包括：</w:t>
      </w:r>
    </w:p>
    <w:p w14:paraId="40A69632"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四川省高等学校申报评审高级专业技术职务人员情况简表</w:t>
      </w:r>
    </w:p>
    <w:p w14:paraId="51DCDE3F"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西南科技大学晋升专业技术职务考核表（所有申报人员均填写）</w:t>
      </w:r>
    </w:p>
    <w:p w14:paraId="2146E7D0"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高等学校教师职务任职资格申报表</w:t>
      </w:r>
    </w:p>
    <w:p w14:paraId="3837D0A2"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送审论文</w:t>
      </w:r>
    </w:p>
    <w:p w14:paraId="504BA7EC"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职称外语、职称计算机</w:t>
      </w:r>
    </w:p>
    <w:p w14:paraId="0175F71C"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高等学校教师资格证书</w:t>
      </w:r>
    </w:p>
    <w:p w14:paraId="25958FA4" w14:textId="77777777" w:rsidR="006E0F42" w:rsidRPr="00F249DC" w:rsidRDefault="006E0F42" w:rsidP="006E0F42">
      <w:pPr>
        <w:numPr>
          <w:ilvl w:val="0"/>
          <w:numId w:val="9"/>
        </w:num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最高学历证书、本科学历证书</w:t>
      </w:r>
    </w:p>
    <w:p w14:paraId="75B44F55"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备注：以上为申报高级（正高、副高）职称的材料，申报中级的填写材料较为简单。</w:t>
      </w:r>
    </w:p>
    <w:p w14:paraId="21546388"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申报的职称系列分为高教、研究系列和实验高级系列。</w:t>
      </w:r>
    </w:p>
    <w:p w14:paraId="3D7B2D00" w14:textId="77777777" w:rsidR="006E0F42" w:rsidRDefault="006E0F42" w:rsidP="006E0F42">
      <w:pPr>
        <w:rPr>
          <w:rFonts w:ascii="宋体" w:hAnsi="宋体"/>
          <w:color w:val="000000"/>
          <w:sz w:val="24"/>
        </w:rPr>
      </w:pPr>
    </w:p>
    <w:p w14:paraId="397A359D" w14:textId="77777777" w:rsidR="006E0F42" w:rsidRDefault="006E0F42" w:rsidP="006E0F42">
      <w:pPr>
        <w:rPr>
          <w:rFonts w:ascii="宋体" w:hAnsi="宋体"/>
          <w:color w:val="000000"/>
          <w:sz w:val="24"/>
        </w:rPr>
      </w:pPr>
    </w:p>
    <w:p w14:paraId="20678EFF" w14:textId="77777777" w:rsidR="006E0F42" w:rsidRPr="00AD315A" w:rsidRDefault="006E0F42" w:rsidP="006E0F42">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）人事处工作人员用例</w:t>
      </w:r>
    </w:p>
    <w:p w14:paraId="3FE580A3" w14:textId="77777777" w:rsidR="006E0F42" w:rsidRPr="00F249DC" w:rsidRDefault="006E0F42" w:rsidP="006E0F42">
      <w:pPr>
        <w:rPr>
          <w:color w:val="000000"/>
        </w:rPr>
      </w:pPr>
      <w:r>
        <w:object w:dxaOrig="10940" w:dyaOrig="4194" w14:anchorId="68DC15C5">
          <v:shape id="_x0000_i1027" type="#_x0000_t75" style="width:439pt;height:169pt" o:ole="">
            <v:imagedata r:id="rId16" o:title=""/>
          </v:shape>
          <o:OLEObject Type="Embed" ProgID="Visio.Drawing.11" ShapeID="_x0000_i1027" DrawAspect="Content" ObjectID="_1367848814" r:id="rId17"/>
        </w:object>
      </w:r>
    </w:p>
    <w:p w14:paraId="6284C94D"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2-3 </w:t>
      </w:r>
      <w:r w:rsidRPr="00F249DC">
        <w:rPr>
          <w:rFonts w:hint="eastAsia"/>
          <w:b/>
          <w:color w:val="000000"/>
        </w:rPr>
        <w:t>人事处工作人员用例图</w:t>
      </w:r>
    </w:p>
    <w:p w14:paraId="1B2B71E1" w14:textId="77777777" w:rsidR="006E0F42" w:rsidRPr="00F249DC" w:rsidRDefault="006E0F42" w:rsidP="006E0F42">
      <w:pPr>
        <w:rPr>
          <w:color w:val="000000"/>
        </w:rPr>
      </w:pPr>
      <w:r w:rsidRPr="00F249DC">
        <w:rPr>
          <w:rFonts w:ascii="宋体" w:hAnsi="宋体" w:cs="Arial" w:hint="eastAsia"/>
          <w:color w:val="000000"/>
          <w:kern w:val="0"/>
          <w:sz w:val="24"/>
        </w:rPr>
        <w:t>用例说明：人事处工作人员的工作职责是审查教师提交的材料是否完整、符合申报要求的材料、是否符合申报条件，需要浏览在线填写的表格和所有附件后确定，如果不完整的填写整改意见，返回给老师修改，直到通过为止。</w:t>
      </w:r>
    </w:p>
    <w:p w14:paraId="6CBC9595"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在开始申报工作开始前需要对系统做一些初始化设置，如一些公共数据（职称类别、学历类别、学科组等）、申报时间、评审时间等信息。</w:t>
      </w:r>
    </w:p>
    <w:p w14:paraId="19C374F6"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在大评委开会前，需要对全校的大评委专家基本信息进行管理，并按规则随机抽取平为名单，打印评委账号（不记名）。</w:t>
      </w:r>
    </w:p>
    <w:p w14:paraId="7A6AB058"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在大评委评议期间，组织评委查看申报人员材料，监测评委投票情况，投票结束后，统计投票结果，并打印票单，并将票单移交给评委主席。</w:t>
      </w:r>
    </w:p>
    <w:p w14:paraId="69FC1BE6"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tab/>
        <w:t>如果有复议人员，设置复议人员名单，监测复议人员投票情况，统计结果，移交票单，直到没有复议为止。</w:t>
      </w:r>
    </w:p>
    <w:p w14:paraId="07C7312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）教务处、科技处工作人员用例</w:t>
      </w:r>
    </w:p>
    <w:p w14:paraId="7FB67764" w14:textId="77777777" w:rsidR="006E0F42" w:rsidRPr="00F249DC" w:rsidRDefault="006E0F42" w:rsidP="006E0F42">
      <w:pPr>
        <w:rPr>
          <w:color w:val="000000"/>
        </w:rPr>
      </w:pPr>
      <w:r>
        <w:object w:dxaOrig="13378" w:dyaOrig="3626" w14:anchorId="5E3C1469">
          <v:shape id="_x0000_i1028" type="#_x0000_t75" style="width:439pt;height:119pt" o:ole="">
            <v:imagedata r:id="rId18" o:title=""/>
          </v:shape>
          <o:OLEObject Type="Embed" ProgID="Visio.Drawing.11" ShapeID="_x0000_i1028" DrawAspect="Content" ObjectID="_1367848815" r:id="rId19"/>
        </w:object>
      </w:r>
    </w:p>
    <w:p w14:paraId="160F34B0"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2-4 </w:t>
      </w:r>
      <w:r w:rsidRPr="00F249DC">
        <w:rPr>
          <w:rFonts w:hint="eastAsia"/>
          <w:b/>
          <w:color w:val="000000"/>
        </w:rPr>
        <w:t>教务处</w:t>
      </w:r>
      <w:r w:rsidRPr="00F249DC">
        <w:rPr>
          <w:rFonts w:hint="eastAsia"/>
          <w:b/>
          <w:color w:val="000000"/>
        </w:rPr>
        <w:t>/</w:t>
      </w:r>
      <w:r w:rsidRPr="00F249DC">
        <w:rPr>
          <w:rFonts w:hint="eastAsia"/>
          <w:b/>
          <w:color w:val="000000"/>
        </w:rPr>
        <w:t>科技处工作人员</w:t>
      </w:r>
      <w:r>
        <w:rPr>
          <w:rFonts w:hint="eastAsia"/>
          <w:b/>
          <w:color w:val="000000"/>
        </w:rPr>
        <w:t>用</w:t>
      </w:r>
      <w:r w:rsidRPr="00F249DC">
        <w:rPr>
          <w:rFonts w:hint="eastAsia"/>
          <w:b/>
          <w:color w:val="000000"/>
        </w:rPr>
        <w:t>例图</w:t>
      </w:r>
    </w:p>
    <w:p w14:paraId="6064F311" w14:textId="77777777" w:rsidR="006E0F42" w:rsidRPr="00F249DC" w:rsidRDefault="006E0F42" w:rsidP="006E0F42">
      <w:pPr>
        <w:spacing w:before="100" w:after="50" w:line="440" w:lineRule="exact"/>
        <w:rPr>
          <w:rFonts w:ascii="宋体" w:hAnsi="宋体" w:cs="Arial"/>
          <w:color w:val="000000"/>
          <w:kern w:val="0"/>
          <w:sz w:val="24"/>
        </w:rPr>
      </w:pPr>
      <w:r w:rsidRPr="00F249DC">
        <w:rPr>
          <w:rFonts w:ascii="宋体" w:hAnsi="宋体" w:cs="Arial" w:hint="eastAsia"/>
          <w:color w:val="000000"/>
          <w:kern w:val="0"/>
          <w:sz w:val="24"/>
        </w:rPr>
        <w:lastRenderedPageBreak/>
        <w:t>用例说明：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还是整个表格。</w:t>
      </w:r>
    </w:p>
    <w:p w14:paraId="1BCDB6AF" w14:textId="77777777" w:rsidR="006E0F42" w:rsidRPr="00F249DC" w:rsidRDefault="006E0F42" w:rsidP="006E0F42">
      <w:pPr>
        <w:rPr>
          <w:rFonts w:ascii="黑体" w:eastAsia="黑体" w:hAnsi="黑体"/>
          <w:color w:val="000000"/>
          <w:sz w:val="28"/>
          <w:szCs w:val="28"/>
        </w:rPr>
      </w:pPr>
      <w:bookmarkStart w:id="91" w:name="_Toc356336386"/>
      <w:bookmarkStart w:id="92" w:name="_Toc356337272"/>
      <w:bookmarkStart w:id="93" w:name="_Toc356381691"/>
      <w:r w:rsidRPr="00F249DC">
        <w:rPr>
          <w:rFonts w:ascii="黑体" w:eastAsia="黑体" w:hAnsi="黑体" w:hint="eastAsia"/>
          <w:color w:val="000000"/>
          <w:sz w:val="28"/>
          <w:szCs w:val="28"/>
        </w:rPr>
        <w:t>2.6系统功能性需求分类</w:t>
      </w:r>
      <w:bookmarkEnd w:id="91"/>
      <w:bookmarkEnd w:id="92"/>
      <w:bookmarkEnd w:id="93"/>
    </w:p>
    <w:p w14:paraId="3DE61371"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2-5 </w:t>
      </w:r>
      <w:r w:rsidRPr="00F249DC">
        <w:rPr>
          <w:rFonts w:hint="eastAsia"/>
          <w:b/>
          <w:color w:val="000000"/>
        </w:rPr>
        <w:t>系统功能性需求分类表</w:t>
      </w:r>
    </w:p>
    <w:tbl>
      <w:tblPr>
        <w:tblW w:w="873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75"/>
        <w:gridCol w:w="2128"/>
        <w:gridCol w:w="4929"/>
      </w:tblGrid>
      <w:tr w:rsidR="006E0F42" w:rsidRPr="00F249DC" w14:paraId="3E13C8A4" w14:textId="77777777" w:rsidTr="00420504">
        <w:tc>
          <w:tcPr>
            <w:tcW w:w="1675" w:type="dxa"/>
            <w:shd w:val="clear" w:color="auto" w:fill="FFFFFF"/>
          </w:tcPr>
          <w:p w14:paraId="3E84B4E9" w14:textId="77777777" w:rsidR="006E0F42" w:rsidRPr="00F249DC" w:rsidRDefault="006E0F42" w:rsidP="00420504">
            <w:pPr>
              <w:spacing w:line="440" w:lineRule="exact"/>
              <w:jc w:val="center"/>
              <w:rPr>
                <w:rFonts w:ascii="宋体" w:hAnsi="宋体" w:cs="Arial"/>
                <w:color w:val="000000"/>
                <w:kern w:val="0"/>
                <w:szCs w:val="21"/>
              </w:rPr>
            </w:pPr>
            <w:bookmarkStart w:id="94" w:name="OLE_LINK1"/>
            <w:bookmarkStart w:id="95" w:name="OLE_LINK2"/>
            <w:r w:rsidRPr="00F249DC">
              <w:rPr>
                <w:rFonts w:ascii="宋体" w:hAnsi="宋体" w:cs="Arial" w:hint="eastAsia"/>
                <w:color w:val="000000"/>
                <w:kern w:val="0"/>
                <w:szCs w:val="21"/>
              </w:rPr>
              <w:t>功能类别</w:t>
            </w:r>
          </w:p>
        </w:tc>
        <w:tc>
          <w:tcPr>
            <w:tcW w:w="2128" w:type="dxa"/>
            <w:shd w:val="clear" w:color="auto" w:fill="FFFFFF"/>
          </w:tcPr>
          <w:p w14:paraId="041D26D7"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功能名称、标识符</w:t>
            </w:r>
          </w:p>
        </w:tc>
        <w:tc>
          <w:tcPr>
            <w:tcW w:w="4929" w:type="dxa"/>
            <w:shd w:val="clear" w:color="auto" w:fill="FFFFFF"/>
          </w:tcPr>
          <w:p w14:paraId="6D67B190" w14:textId="77777777" w:rsidR="006E0F42" w:rsidRPr="00F249DC" w:rsidRDefault="006E0F42" w:rsidP="00420504">
            <w:pPr>
              <w:spacing w:line="440" w:lineRule="exact"/>
              <w:jc w:val="center"/>
              <w:rPr>
                <w:rFonts w:ascii="宋体" w:hAnsi="宋体" w:cs="Arial"/>
                <w:color w:val="000000"/>
                <w:kern w:val="0"/>
                <w:szCs w:val="21"/>
                <w:shd w:val="pct15" w:color="auto" w:fill="FFFFFF"/>
              </w:rPr>
            </w:pPr>
            <w:r w:rsidRPr="00F249DC">
              <w:rPr>
                <w:rFonts w:ascii="宋体" w:hAnsi="宋体" w:cs="Arial" w:hint="eastAsia"/>
                <w:color w:val="000000"/>
                <w:kern w:val="0"/>
                <w:szCs w:val="21"/>
              </w:rPr>
              <w:t>描述</w:t>
            </w:r>
          </w:p>
        </w:tc>
      </w:tr>
      <w:tr w:rsidR="006E0F42" w:rsidRPr="00F249DC" w14:paraId="0B80892A" w14:textId="77777777" w:rsidTr="00420504">
        <w:trPr>
          <w:cantSplit/>
        </w:trPr>
        <w:tc>
          <w:tcPr>
            <w:tcW w:w="1675" w:type="dxa"/>
            <w:vMerge w:val="restart"/>
            <w:vAlign w:val="center"/>
          </w:tcPr>
          <w:p w14:paraId="180501A4" w14:textId="77777777" w:rsidR="006E0F42" w:rsidRPr="00F249DC" w:rsidRDefault="006E0F42" w:rsidP="00420504">
            <w:pPr>
              <w:spacing w:line="440" w:lineRule="exact"/>
              <w:rPr>
                <w:rFonts w:ascii="宋体" w:hAnsi="宋体" w:cs="Arial"/>
                <w:color w:val="000000"/>
                <w:kern w:val="0"/>
                <w:szCs w:val="21"/>
              </w:rPr>
            </w:pPr>
            <w:r w:rsidRPr="00F249DC">
              <w:rPr>
                <w:rFonts w:ascii="宋体" w:hAnsi="宋体" w:cs="Arial" w:hint="eastAsia"/>
                <w:color w:val="000000"/>
                <w:kern w:val="0"/>
                <w:szCs w:val="21"/>
              </w:rPr>
              <w:t>基本操作</w:t>
            </w:r>
          </w:p>
        </w:tc>
        <w:tc>
          <w:tcPr>
            <w:tcW w:w="2128" w:type="dxa"/>
          </w:tcPr>
          <w:p w14:paraId="131C9DB0"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用户登录</w:t>
            </w:r>
          </w:p>
        </w:tc>
        <w:tc>
          <w:tcPr>
            <w:tcW w:w="4929" w:type="dxa"/>
          </w:tcPr>
          <w:p w14:paraId="4BDA29C0"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系统操作用户登录</w:t>
            </w:r>
          </w:p>
        </w:tc>
      </w:tr>
      <w:tr w:rsidR="006E0F42" w:rsidRPr="00F249DC" w14:paraId="544CA07C" w14:textId="77777777" w:rsidTr="00420504">
        <w:trPr>
          <w:cantSplit/>
        </w:trPr>
        <w:tc>
          <w:tcPr>
            <w:tcW w:w="1675" w:type="dxa"/>
            <w:vMerge/>
            <w:vAlign w:val="center"/>
          </w:tcPr>
          <w:p w14:paraId="5D1ABEA3"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66105DC3"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用户退出</w:t>
            </w:r>
          </w:p>
        </w:tc>
        <w:tc>
          <w:tcPr>
            <w:tcW w:w="4929" w:type="dxa"/>
          </w:tcPr>
          <w:p w14:paraId="1CE9E6EC"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系统操作用户退出</w:t>
            </w:r>
          </w:p>
        </w:tc>
      </w:tr>
      <w:tr w:rsidR="006E0F42" w:rsidRPr="00F249DC" w14:paraId="495F510E" w14:textId="77777777" w:rsidTr="00420504">
        <w:trPr>
          <w:cantSplit/>
        </w:trPr>
        <w:tc>
          <w:tcPr>
            <w:tcW w:w="1675" w:type="dxa"/>
            <w:vMerge/>
            <w:vAlign w:val="center"/>
          </w:tcPr>
          <w:p w14:paraId="1AB58A18"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417F746A"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关于系统</w:t>
            </w:r>
          </w:p>
        </w:tc>
        <w:tc>
          <w:tcPr>
            <w:tcW w:w="4929" w:type="dxa"/>
          </w:tcPr>
          <w:p w14:paraId="51A1DB1A"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对系统的介绍</w:t>
            </w:r>
          </w:p>
        </w:tc>
      </w:tr>
      <w:tr w:rsidR="006E0F42" w:rsidRPr="00F249DC" w14:paraId="1A81B7F3" w14:textId="77777777" w:rsidTr="00420504">
        <w:trPr>
          <w:cantSplit/>
        </w:trPr>
        <w:tc>
          <w:tcPr>
            <w:tcW w:w="1675" w:type="dxa"/>
            <w:vMerge/>
            <w:vAlign w:val="center"/>
          </w:tcPr>
          <w:p w14:paraId="68B57367"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14193726"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联机帮助</w:t>
            </w:r>
          </w:p>
        </w:tc>
        <w:tc>
          <w:tcPr>
            <w:tcW w:w="4929" w:type="dxa"/>
          </w:tcPr>
          <w:p w14:paraId="26656288"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软件使用帮助</w:t>
            </w:r>
          </w:p>
        </w:tc>
      </w:tr>
      <w:tr w:rsidR="006E0F42" w:rsidRPr="00F249DC" w14:paraId="10DC8E99" w14:textId="77777777" w:rsidTr="00420504">
        <w:trPr>
          <w:cantSplit/>
        </w:trPr>
        <w:tc>
          <w:tcPr>
            <w:tcW w:w="1675" w:type="dxa"/>
            <w:vMerge w:val="restart"/>
            <w:vAlign w:val="center"/>
          </w:tcPr>
          <w:p w14:paraId="7D7AB61F" w14:textId="77777777" w:rsidR="006E0F42" w:rsidRPr="00F249DC" w:rsidRDefault="006E0F42" w:rsidP="00420504">
            <w:pPr>
              <w:spacing w:line="440" w:lineRule="exact"/>
              <w:rPr>
                <w:rFonts w:ascii="宋体" w:hAnsi="宋体" w:cs="Arial"/>
                <w:color w:val="000000"/>
                <w:kern w:val="0"/>
                <w:szCs w:val="21"/>
              </w:rPr>
            </w:pPr>
            <w:r w:rsidRPr="00F249DC">
              <w:rPr>
                <w:rFonts w:ascii="宋体" w:hAnsi="宋体" w:cs="Arial" w:hint="eastAsia"/>
                <w:color w:val="000000"/>
                <w:kern w:val="0"/>
                <w:szCs w:val="21"/>
              </w:rPr>
              <w:t>系统管理</w:t>
            </w:r>
          </w:p>
        </w:tc>
        <w:tc>
          <w:tcPr>
            <w:tcW w:w="2128" w:type="dxa"/>
          </w:tcPr>
          <w:p w14:paraId="67A9C316"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用户管理</w:t>
            </w:r>
          </w:p>
        </w:tc>
        <w:tc>
          <w:tcPr>
            <w:tcW w:w="4929" w:type="dxa"/>
          </w:tcPr>
          <w:p w14:paraId="76AE1EB2"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管理系统用户信息，为每个用户分配角色</w:t>
            </w:r>
          </w:p>
        </w:tc>
      </w:tr>
      <w:tr w:rsidR="006E0F42" w:rsidRPr="00F249DC" w14:paraId="4B0DF40E" w14:textId="77777777" w:rsidTr="00420504">
        <w:trPr>
          <w:cantSplit/>
        </w:trPr>
        <w:tc>
          <w:tcPr>
            <w:tcW w:w="1675" w:type="dxa"/>
            <w:vMerge/>
            <w:vAlign w:val="center"/>
          </w:tcPr>
          <w:p w14:paraId="785747D7"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476BEF27"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角色管理</w:t>
            </w:r>
          </w:p>
        </w:tc>
        <w:tc>
          <w:tcPr>
            <w:tcW w:w="4929" w:type="dxa"/>
          </w:tcPr>
          <w:p w14:paraId="12C28250"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管理系统用户的角色</w:t>
            </w:r>
          </w:p>
        </w:tc>
      </w:tr>
      <w:tr w:rsidR="006E0F42" w:rsidRPr="00F249DC" w14:paraId="5019274C" w14:textId="77777777" w:rsidTr="00420504">
        <w:trPr>
          <w:cantSplit/>
        </w:trPr>
        <w:tc>
          <w:tcPr>
            <w:tcW w:w="1675" w:type="dxa"/>
            <w:vMerge/>
            <w:vAlign w:val="center"/>
          </w:tcPr>
          <w:p w14:paraId="71589161"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6DCE1D56"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日志管理</w:t>
            </w:r>
          </w:p>
        </w:tc>
        <w:tc>
          <w:tcPr>
            <w:tcW w:w="4929" w:type="dxa"/>
          </w:tcPr>
          <w:p w14:paraId="17486A0D"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查看用户的操作日志</w:t>
            </w:r>
          </w:p>
        </w:tc>
      </w:tr>
      <w:tr w:rsidR="006E0F42" w:rsidRPr="00F249DC" w14:paraId="3C636CC7" w14:textId="77777777" w:rsidTr="00420504">
        <w:trPr>
          <w:cantSplit/>
        </w:trPr>
        <w:tc>
          <w:tcPr>
            <w:tcW w:w="1675" w:type="dxa"/>
            <w:vMerge/>
            <w:vAlign w:val="center"/>
          </w:tcPr>
          <w:p w14:paraId="70057FC0"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1E02CD3B"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系统参数设置</w:t>
            </w:r>
          </w:p>
        </w:tc>
        <w:tc>
          <w:tcPr>
            <w:tcW w:w="4929" w:type="dxa"/>
          </w:tcPr>
          <w:p w14:paraId="6C881A3C"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设置系统参数，优化系统配置</w:t>
            </w:r>
          </w:p>
        </w:tc>
      </w:tr>
      <w:tr w:rsidR="006E0F42" w:rsidRPr="00F249DC" w14:paraId="528E91D5" w14:textId="77777777" w:rsidTr="00420504">
        <w:trPr>
          <w:cantSplit/>
        </w:trPr>
        <w:tc>
          <w:tcPr>
            <w:tcW w:w="1675" w:type="dxa"/>
            <w:vMerge/>
            <w:vAlign w:val="center"/>
          </w:tcPr>
          <w:p w14:paraId="4D50E73B"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33C3B394"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数据备份与恢复</w:t>
            </w:r>
          </w:p>
        </w:tc>
        <w:tc>
          <w:tcPr>
            <w:tcW w:w="4929" w:type="dxa"/>
          </w:tcPr>
          <w:p w14:paraId="75CCF2E1"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备份策略实施，系统数据恢复</w:t>
            </w:r>
          </w:p>
        </w:tc>
      </w:tr>
      <w:tr w:rsidR="006E0F42" w:rsidRPr="00F249DC" w14:paraId="27799B1F" w14:textId="77777777" w:rsidTr="00420504">
        <w:trPr>
          <w:cantSplit/>
        </w:trPr>
        <w:tc>
          <w:tcPr>
            <w:tcW w:w="1675" w:type="dxa"/>
            <w:vMerge/>
            <w:vAlign w:val="center"/>
          </w:tcPr>
          <w:p w14:paraId="427D6807"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600CB19A"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基础数据管理</w:t>
            </w:r>
          </w:p>
        </w:tc>
        <w:tc>
          <w:tcPr>
            <w:tcW w:w="4929" w:type="dxa"/>
          </w:tcPr>
          <w:p w14:paraId="620651B6"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管理系统中可能使用到的基础数据，包括职称系列、学科分组</w:t>
            </w:r>
            <w:r w:rsidRPr="00F249DC">
              <w:rPr>
                <w:rFonts w:ascii="宋体" w:hAnsi="宋体" w:cs="Arial"/>
                <w:color w:val="000000"/>
                <w:kern w:val="0"/>
                <w:szCs w:val="21"/>
              </w:rPr>
              <w:t>…</w:t>
            </w:r>
          </w:p>
        </w:tc>
      </w:tr>
      <w:tr w:rsidR="006E0F42" w:rsidRPr="00F249DC" w14:paraId="382BB646" w14:textId="77777777" w:rsidTr="00420504">
        <w:trPr>
          <w:cantSplit/>
        </w:trPr>
        <w:tc>
          <w:tcPr>
            <w:tcW w:w="1675" w:type="dxa"/>
            <w:vMerge w:val="restart"/>
            <w:vAlign w:val="center"/>
          </w:tcPr>
          <w:p w14:paraId="7F40AC3B" w14:textId="77777777" w:rsidR="006E0F42" w:rsidRPr="00F249DC" w:rsidRDefault="006E0F42" w:rsidP="00420504">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w:t>
            </w:r>
          </w:p>
        </w:tc>
        <w:tc>
          <w:tcPr>
            <w:tcW w:w="2128" w:type="dxa"/>
          </w:tcPr>
          <w:p w14:paraId="6F1C4792"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填写申报材料</w:t>
            </w:r>
          </w:p>
        </w:tc>
        <w:tc>
          <w:tcPr>
            <w:tcW w:w="4929" w:type="dxa"/>
          </w:tcPr>
          <w:p w14:paraId="2AF29ADC"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根据申报系列填写申请简表</w:t>
            </w:r>
          </w:p>
        </w:tc>
      </w:tr>
      <w:tr w:rsidR="006E0F42" w:rsidRPr="00F249DC" w14:paraId="109E075A" w14:textId="77777777" w:rsidTr="00420504">
        <w:trPr>
          <w:cantSplit/>
        </w:trPr>
        <w:tc>
          <w:tcPr>
            <w:tcW w:w="1675" w:type="dxa"/>
            <w:vMerge/>
            <w:vAlign w:val="center"/>
          </w:tcPr>
          <w:p w14:paraId="7FFC78C9"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13B2C3AA"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上传支持材料</w:t>
            </w:r>
          </w:p>
        </w:tc>
        <w:tc>
          <w:tcPr>
            <w:tcW w:w="4929" w:type="dxa"/>
          </w:tcPr>
          <w:p w14:paraId="4C0901FC"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上传申报的支撑材料，作为申请表的附件</w:t>
            </w:r>
          </w:p>
        </w:tc>
      </w:tr>
      <w:tr w:rsidR="006E0F42" w:rsidRPr="00F249DC" w14:paraId="019D195D" w14:textId="77777777" w:rsidTr="00420504">
        <w:trPr>
          <w:cantSplit/>
        </w:trPr>
        <w:tc>
          <w:tcPr>
            <w:tcW w:w="1675" w:type="dxa"/>
            <w:vMerge/>
            <w:vAlign w:val="center"/>
          </w:tcPr>
          <w:p w14:paraId="198CC344"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482BCAB0"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查看填写材料</w:t>
            </w:r>
          </w:p>
        </w:tc>
        <w:tc>
          <w:tcPr>
            <w:tcW w:w="4929" w:type="dxa"/>
          </w:tcPr>
          <w:p w14:paraId="530BAA9D"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查看填写的材料，以及修改意见</w:t>
            </w:r>
          </w:p>
        </w:tc>
      </w:tr>
      <w:tr w:rsidR="006E0F42" w:rsidRPr="00F249DC" w14:paraId="2E9434E5" w14:textId="77777777" w:rsidTr="00420504">
        <w:trPr>
          <w:cantSplit/>
        </w:trPr>
        <w:tc>
          <w:tcPr>
            <w:tcW w:w="1675" w:type="dxa"/>
            <w:vMerge w:val="restart"/>
            <w:vAlign w:val="center"/>
          </w:tcPr>
          <w:p w14:paraId="02E2AD7A" w14:textId="77777777" w:rsidR="006E0F42" w:rsidRPr="00F249DC" w:rsidRDefault="006E0F42" w:rsidP="00420504">
            <w:pPr>
              <w:spacing w:line="440" w:lineRule="exact"/>
              <w:rPr>
                <w:rFonts w:ascii="宋体" w:hAnsi="宋体" w:cs="Arial"/>
                <w:color w:val="000000"/>
                <w:kern w:val="0"/>
                <w:szCs w:val="21"/>
              </w:rPr>
            </w:pPr>
            <w:r w:rsidRPr="00F249DC">
              <w:rPr>
                <w:rFonts w:ascii="宋体" w:hAnsi="宋体" w:cs="Arial" w:hint="eastAsia"/>
                <w:color w:val="000000"/>
                <w:kern w:val="0"/>
                <w:szCs w:val="21"/>
              </w:rPr>
              <w:t>职称申报管理</w:t>
            </w:r>
          </w:p>
        </w:tc>
        <w:tc>
          <w:tcPr>
            <w:tcW w:w="2128" w:type="dxa"/>
          </w:tcPr>
          <w:p w14:paraId="4D25C6A3"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申报材料审核</w:t>
            </w:r>
          </w:p>
        </w:tc>
        <w:tc>
          <w:tcPr>
            <w:tcW w:w="4929" w:type="dxa"/>
          </w:tcPr>
          <w:p w14:paraId="3D422BB9"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人事处工作人员审核申报材料是否符合规范，并填写修改意见</w:t>
            </w:r>
          </w:p>
        </w:tc>
      </w:tr>
      <w:tr w:rsidR="006E0F42" w:rsidRPr="00F249DC" w14:paraId="2AD3F685" w14:textId="77777777" w:rsidTr="00420504">
        <w:trPr>
          <w:cantSplit/>
        </w:trPr>
        <w:tc>
          <w:tcPr>
            <w:tcW w:w="1675" w:type="dxa"/>
            <w:vMerge/>
            <w:vAlign w:val="center"/>
          </w:tcPr>
          <w:p w14:paraId="06BE031F"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428A6C24"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教学情况审核</w:t>
            </w:r>
          </w:p>
        </w:tc>
        <w:tc>
          <w:tcPr>
            <w:tcW w:w="4929" w:type="dxa"/>
          </w:tcPr>
          <w:p w14:paraId="53637D8A"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教务处工作人员审核教师教学情况</w:t>
            </w:r>
          </w:p>
        </w:tc>
      </w:tr>
      <w:tr w:rsidR="006E0F42" w:rsidRPr="00F249DC" w14:paraId="3B6E7A70" w14:textId="77777777" w:rsidTr="00420504">
        <w:trPr>
          <w:cantSplit/>
        </w:trPr>
        <w:tc>
          <w:tcPr>
            <w:tcW w:w="1675" w:type="dxa"/>
            <w:vMerge/>
            <w:vAlign w:val="center"/>
          </w:tcPr>
          <w:p w14:paraId="20A50890"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76463149"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科研情况审核</w:t>
            </w:r>
          </w:p>
        </w:tc>
        <w:tc>
          <w:tcPr>
            <w:tcW w:w="4929" w:type="dxa"/>
          </w:tcPr>
          <w:p w14:paraId="7DDDA777"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科技处工作人员审核教师科研情况</w:t>
            </w:r>
          </w:p>
        </w:tc>
      </w:tr>
      <w:tr w:rsidR="006E0F42" w:rsidRPr="00F249DC" w14:paraId="39A0D501" w14:textId="77777777" w:rsidTr="00420504">
        <w:trPr>
          <w:cantSplit/>
        </w:trPr>
        <w:tc>
          <w:tcPr>
            <w:tcW w:w="1675" w:type="dxa"/>
            <w:vMerge/>
            <w:vAlign w:val="center"/>
          </w:tcPr>
          <w:p w14:paraId="185BFE6B" w14:textId="77777777" w:rsidR="006E0F42" w:rsidRPr="00F249DC" w:rsidRDefault="006E0F42" w:rsidP="00420504">
            <w:pPr>
              <w:spacing w:line="440" w:lineRule="exact"/>
              <w:rPr>
                <w:rFonts w:ascii="宋体" w:hAnsi="宋体" w:cs="Arial"/>
                <w:color w:val="000000"/>
                <w:kern w:val="0"/>
                <w:szCs w:val="21"/>
              </w:rPr>
            </w:pPr>
          </w:p>
        </w:tc>
        <w:tc>
          <w:tcPr>
            <w:tcW w:w="2128" w:type="dxa"/>
          </w:tcPr>
          <w:p w14:paraId="1C3C1FA5"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上传统计表格</w:t>
            </w:r>
          </w:p>
        </w:tc>
        <w:tc>
          <w:tcPr>
            <w:tcW w:w="4929" w:type="dxa"/>
          </w:tcPr>
          <w:p w14:paraId="4996CF70" w14:textId="77777777" w:rsidR="006E0F42" w:rsidRPr="00F249DC" w:rsidRDefault="006E0F42" w:rsidP="00420504">
            <w:pPr>
              <w:spacing w:line="440" w:lineRule="exact"/>
              <w:ind w:firstLineChars="50" w:firstLine="105"/>
              <w:rPr>
                <w:rFonts w:ascii="宋体" w:hAnsi="宋体" w:cs="Arial"/>
                <w:color w:val="000000"/>
                <w:kern w:val="0"/>
                <w:szCs w:val="21"/>
              </w:rPr>
            </w:pPr>
            <w:r w:rsidRPr="00F249DC">
              <w:rPr>
                <w:rFonts w:ascii="宋体" w:hAnsi="宋体" w:cs="Arial" w:hint="eastAsia"/>
                <w:color w:val="000000"/>
                <w:kern w:val="0"/>
                <w:szCs w:val="21"/>
              </w:rPr>
              <w:t>教务处、科技处人员上传教学和科研统计表格</w:t>
            </w:r>
          </w:p>
        </w:tc>
      </w:tr>
    </w:tbl>
    <w:p w14:paraId="6A184E9E" w14:textId="77777777" w:rsidR="006E0F42" w:rsidRPr="00F249DC" w:rsidRDefault="006E0F42" w:rsidP="006E0F42">
      <w:pPr>
        <w:pStyle w:val="1"/>
        <w:jc w:val="center"/>
        <w:rPr>
          <w:rFonts w:ascii="黑体" w:eastAsia="黑体" w:hAnsi="黑体"/>
          <w:b w:val="0"/>
          <w:color w:val="000000"/>
          <w:sz w:val="36"/>
          <w:szCs w:val="36"/>
        </w:rPr>
      </w:pPr>
      <w:bookmarkStart w:id="96" w:name="_Toc356378578"/>
      <w:bookmarkStart w:id="97" w:name="_Toc356381692"/>
      <w:bookmarkStart w:id="98" w:name="_Toc356990811"/>
      <w:bookmarkEnd w:id="94"/>
      <w:bookmarkEnd w:id="95"/>
      <w:r w:rsidRPr="00F249DC">
        <w:rPr>
          <w:rFonts w:ascii="黑体" w:eastAsia="黑体" w:hAnsi="黑体" w:hint="eastAsia"/>
          <w:b w:val="0"/>
          <w:color w:val="000000"/>
          <w:sz w:val="36"/>
          <w:szCs w:val="36"/>
        </w:rPr>
        <w:lastRenderedPageBreak/>
        <w:t>第三章 系统设计</w:t>
      </w:r>
      <w:bookmarkEnd w:id="96"/>
      <w:bookmarkEnd w:id="97"/>
      <w:bookmarkEnd w:id="98"/>
    </w:p>
    <w:p w14:paraId="418CF9A3" w14:textId="77777777" w:rsidR="006E0F42" w:rsidRPr="00F249DC" w:rsidRDefault="006E0F42" w:rsidP="006E0F42">
      <w:pPr>
        <w:pStyle w:val="2"/>
        <w:rPr>
          <w:rFonts w:ascii="黑体" w:eastAsia="黑体" w:hAnsi="黑体"/>
          <w:b w:val="0"/>
          <w:color w:val="000000"/>
          <w:sz w:val="28"/>
          <w:szCs w:val="28"/>
        </w:rPr>
      </w:pPr>
      <w:bookmarkStart w:id="99" w:name="_Toc356336387"/>
      <w:bookmarkStart w:id="100" w:name="_Toc356337273"/>
      <w:bookmarkStart w:id="101" w:name="_Toc356381693"/>
      <w:bookmarkStart w:id="102" w:name="_Toc356990812"/>
      <w:r w:rsidRPr="00F249DC">
        <w:rPr>
          <w:rFonts w:ascii="黑体" w:eastAsia="黑体" w:hAnsi="黑体" w:hint="eastAsia"/>
          <w:b w:val="0"/>
          <w:color w:val="000000"/>
          <w:sz w:val="28"/>
          <w:szCs w:val="28"/>
        </w:rPr>
        <w:t>3.1系统总体设计</w:t>
      </w:r>
      <w:bookmarkEnd w:id="99"/>
      <w:bookmarkEnd w:id="100"/>
      <w:bookmarkEnd w:id="101"/>
      <w:bookmarkEnd w:id="102"/>
    </w:p>
    <w:p w14:paraId="5851ADD1" w14:textId="77777777" w:rsidR="006E0F42" w:rsidRPr="00F249DC" w:rsidRDefault="006E0F42" w:rsidP="006E0F42">
      <w:pPr>
        <w:spacing w:before="100" w:after="50" w:line="440" w:lineRule="exact"/>
        <w:ind w:firstLine="420"/>
        <w:rPr>
          <w:rStyle w:val="afff"/>
          <w:rFonts w:ascii="宋体" w:hAnsi="宋体"/>
          <w:color w:val="000000"/>
          <w:sz w:val="24"/>
        </w:rPr>
      </w:pPr>
      <w:r w:rsidRPr="00F249DC">
        <w:rPr>
          <w:rFonts w:ascii="宋体" w:hAnsi="宋体" w:hint="eastAsia"/>
          <w:color w:val="000000"/>
          <w:sz w:val="24"/>
        </w:rPr>
        <w:t>依据需求分析，该系统有基本操作、系统管理以及四种角色的用户类型。基本操作</w:t>
      </w:r>
      <w:r w:rsidRPr="00F249DC">
        <w:rPr>
          <w:rStyle w:val="afff"/>
          <w:rFonts w:ascii="宋体" w:hAnsi="宋体" w:hint="eastAsia"/>
          <w:color w:val="000000"/>
          <w:sz w:val="24"/>
        </w:rPr>
        <w:t>是所有用户的一些基本操作，主要包括登录、退出、帮助等基本信息。系统管理</w:t>
      </w:r>
      <w:r w:rsidRPr="00F249DC">
        <w:rPr>
          <w:rFonts w:ascii="宋体" w:hAnsi="宋体" w:hint="eastAsia"/>
          <w:color w:val="000000"/>
          <w:sz w:val="24"/>
        </w:rPr>
        <w:t>主要完成对系统基本信息的管理，主要包括用户角色及信息管理、日志管理、参数设置、数据库的备份与恢复和系统中使用到的一些基础数据进行管理。四中角色分别是：职称申报人员、人事处工作人员、科技处工作人员和教务处工作人员；基本操作和系统管理。</w:t>
      </w:r>
      <w:bookmarkStart w:id="103" w:name="OLE_LINK3"/>
      <w:bookmarkStart w:id="104" w:name="OLE_LINK4"/>
      <w:r w:rsidRPr="00F249DC">
        <w:rPr>
          <w:rFonts w:ascii="宋体" w:hAnsi="宋体" w:hint="eastAsia"/>
          <w:color w:val="000000"/>
          <w:sz w:val="24"/>
        </w:rPr>
        <w:t>职称申报人员</w:t>
      </w:r>
      <w:bookmarkEnd w:id="103"/>
      <w:bookmarkEnd w:id="104"/>
      <w:r w:rsidRPr="00F249DC">
        <w:rPr>
          <w:rFonts w:ascii="宋体" w:hAnsi="宋体" w:hint="eastAsia"/>
          <w:color w:val="000000"/>
          <w:sz w:val="24"/>
        </w:rPr>
        <w:t>可以填写申报的职称和上传相关的文件，查看以及在条件允许的情况下对自己的申报内容进行修改；人事处工作人员主要是</w:t>
      </w:r>
      <w:r w:rsidRPr="00F249DC">
        <w:rPr>
          <w:rStyle w:val="afff"/>
          <w:rFonts w:ascii="宋体" w:hAnsi="宋体" w:hint="eastAsia"/>
          <w:color w:val="000000"/>
          <w:sz w:val="24"/>
        </w:rPr>
        <w:t>审核教师填写的申报材料，并给出修改意见，对整个教师职称评审的各类角色的账户、评审流程及规划等进行管理，同时充当系统管理员的角色；科技处和教务处工作人员主要是查看参评教师的职称申报信息，最后上传相应的表格。后三个角色总体归纳为职称申报管理，</w:t>
      </w:r>
      <w:r w:rsidRPr="00F249DC">
        <w:rPr>
          <w:rFonts w:ascii="宋体" w:hAnsi="宋体" w:hint="eastAsia"/>
          <w:color w:val="000000"/>
          <w:sz w:val="24"/>
        </w:rPr>
        <w:t>提供给各部门人员管理教师提交的申报材料，主要包括审核材料、教学审核、科研审核、统计表格上传等功能。</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105" w:name="_Toc356381694"/>
      <w:bookmarkStart w:id="106" w:name="_Toc356990813"/>
      <w:r w:rsidRPr="00F249DC">
        <w:rPr>
          <w:rFonts w:ascii="黑体" w:eastAsia="黑体" w:hAnsi="黑体" w:hint="eastAsia"/>
          <w:b w:val="0"/>
          <w:color w:val="000000"/>
          <w:sz w:val="24"/>
          <w:szCs w:val="24"/>
        </w:rPr>
        <w:t>3.1.1基本操作</w:t>
      </w:r>
      <w:bookmarkEnd w:id="105"/>
      <w:bookmarkEnd w:id="106"/>
    </w:p>
    <w:p w14:paraId="4206F2A4"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Pr="00F249DC">
        <w:rPr>
          <w:rFonts w:hint="eastAsia"/>
          <w:b/>
          <w:color w:val="000000"/>
        </w:rPr>
        <w:t>用户登录用例描述表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4ABFADBE" w14:textId="77777777" w:rsidTr="00420504">
        <w:tc>
          <w:tcPr>
            <w:tcW w:w="1564" w:type="dxa"/>
            <w:shd w:val="clear" w:color="auto" w:fill="FFFFFF"/>
          </w:tcPr>
          <w:p w14:paraId="1F97515A"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名称、标识符</w:t>
            </w:r>
          </w:p>
        </w:tc>
        <w:tc>
          <w:tcPr>
            <w:tcW w:w="7156" w:type="dxa"/>
          </w:tcPr>
          <w:p w14:paraId="0B18A006"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用户登录</w:t>
            </w:r>
          </w:p>
        </w:tc>
      </w:tr>
      <w:tr w:rsidR="006E0F42" w:rsidRPr="00F249DC" w14:paraId="6E094BA4" w14:textId="77777777" w:rsidTr="00420504">
        <w:tc>
          <w:tcPr>
            <w:tcW w:w="1564" w:type="dxa"/>
            <w:shd w:val="clear" w:color="auto" w:fill="FFFFFF"/>
          </w:tcPr>
          <w:p w14:paraId="36792844"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功能描述</w:t>
            </w:r>
          </w:p>
        </w:tc>
        <w:tc>
          <w:tcPr>
            <w:tcW w:w="7156" w:type="dxa"/>
          </w:tcPr>
          <w:p w14:paraId="610A952A"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根据学校门户的工号和密码，登录系统，进行系统管理</w:t>
            </w:r>
          </w:p>
        </w:tc>
      </w:tr>
      <w:tr w:rsidR="006E0F42" w:rsidRPr="00F249DC" w14:paraId="21C9512C" w14:textId="77777777" w:rsidTr="00420504">
        <w:tc>
          <w:tcPr>
            <w:tcW w:w="1564" w:type="dxa"/>
            <w:shd w:val="clear" w:color="auto" w:fill="FFFFFF"/>
          </w:tcPr>
          <w:p w14:paraId="75A7B52E"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优先级</w:t>
            </w:r>
          </w:p>
        </w:tc>
        <w:tc>
          <w:tcPr>
            <w:tcW w:w="7156" w:type="dxa"/>
          </w:tcPr>
          <w:p w14:paraId="3DDEA76A"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高，必须功能</w:t>
            </w:r>
          </w:p>
        </w:tc>
      </w:tr>
      <w:tr w:rsidR="006E0F42" w:rsidRPr="00F249DC" w14:paraId="61F80C51" w14:textId="77777777" w:rsidTr="00420504">
        <w:tc>
          <w:tcPr>
            <w:tcW w:w="1564" w:type="dxa"/>
            <w:shd w:val="clear" w:color="auto" w:fill="FFFFFF"/>
          </w:tcPr>
          <w:p w14:paraId="433BB949"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输入</w:t>
            </w:r>
          </w:p>
        </w:tc>
        <w:tc>
          <w:tcPr>
            <w:tcW w:w="7156" w:type="dxa"/>
          </w:tcPr>
          <w:p w14:paraId="653FF71D"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用户名，密码，验证码</w:t>
            </w:r>
          </w:p>
        </w:tc>
      </w:tr>
      <w:tr w:rsidR="006E0F42" w:rsidRPr="00F249DC" w14:paraId="69B54237" w14:textId="77777777" w:rsidTr="00420504">
        <w:tc>
          <w:tcPr>
            <w:tcW w:w="1564" w:type="dxa"/>
            <w:shd w:val="clear" w:color="auto" w:fill="FFFFFF"/>
          </w:tcPr>
          <w:p w14:paraId="03FD7824"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输出</w:t>
            </w:r>
          </w:p>
        </w:tc>
        <w:tc>
          <w:tcPr>
            <w:tcW w:w="7156" w:type="dxa"/>
          </w:tcPr>
          <w:p w14:paraId="2DF6A218"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根据用户权限，输出不同的操作界面</w:t>
            </w:r>
          </w:p>
        </w:tc>
      </w:tr>
      <w:tr w:rsidR="006E0F42" w:rsidRPr="00F249DC" w14:paraId="1141366A" w14:textId="77777777" w:rsidTr="00420504">
        <w:tc>
          <w:tcPr>
            <w:tcW w:w="1564" w:type="dxa"/>
            <w:shd w:val="clear" w:color="auto" w:fill="FFFFFF"/>
          </w:tcPr>
          <w:p w14:paraId="69BA2D77" w14:textId="77777777" w:rsidR="006E0F42" w:rsidRPr="00F249DC" w:rsidRDefault="006E0F42" w:rsidP="00420504">
            <w:pPr>
              <w:spacing w:line="440" w:lineRule="exact"/>
              <w:jc w:val="center"/>
              <w:rPr>
                <w:rFonts w:ascii="宋体" w:hAnsi="宋体" w:cs="Arial"/>
                <w:color w:val="000000"/>
                <w:kern w:val="0"/>
                <w:szCs w:val="21"/>
              </w:rPr>
            </w:pPr>
            <w:r w:rsidRPr="00F249DC">
              <w:rPr>
                <w:rFonts w:ascii="宋体" w:hAnsi="宋体" w:cs="Arial" w:hint="eastAsia"/>
                <w:color w:val="000000"/>
                <w:kern w:val="0"/>
                <w:szCs w:val="21"/>
              </w:rPr>
              <w:t>补充说明</w:t>
            </w:r>
          </w:p>
        </w:tc>
        <w:tc>
          <w:tcPr>
            <w:tcW w:w="7156" w:type="dxa"/>
          </w:tcPr>
          <w:p w14:paraId="266F273E" w14:textId="77777777" w:rsidR="006E0F42" w:rsidRPr="00F249DC" w:rsidRDefault="006E0F42" w:rsidP="00420504">
            <w:pPr>
              <w:spacing w:line="440" w:lineRule="exact"/>
              <w:ind w:firstLineChars="50" w:firstLine="105"/>
              <w:jc w:val="left"/>
              <w:rPr>
                <w:rFonts w:ascii="宋体" w:hAnsi="宋体" w:cs="Arial"/>
                <w:color w:val="000000"/>
                <w:kern w:val="0"/>
                <w:szCs w:val="21"/>
              </w:rPr>
            </w:pPr>
            <w:r w:rsidRPr="00F249DC">
              <w:rPr>
                <w:rFonts w:ascii="宋体" w:hAnsi="宋体" w:cs="Arial" w:hint="eastAsia"/>
                <w:color w:val="000000"/>
                <w:kern w:val="0"/>
                <w:szCs w:val="21"/>
              </w:rPr>
              <w:t>用户权限由系统管理员为其分配的角色来决定。</w:t>
            </w:r>
          </w:p>
        </w:tc>
      </w:tr>
    </w:tbl>
    <w:p w14:paraId="0DD13F87" w14:textId="77777777" w:rsidR="006E0F42" w:rsidRPr="00F249DC" w:rsidRDefault="006E0F42" w:rsidP="006E0F42">
      <w:pPr>
        <w:pStyle w:val="p0"/>
        <w:spacing w:after="120" w:line="400" w:lineRule="exact"/>
        <w:jc w:val="center"/>
        <w:rPr>
          <w:b/>
          <w:color w:val="000000"/>
        </w:rPr>
      </w:pPr>
    </w:p>
    <w:p w14:paraId="2F7EC84E" w14:textId="77777777" w:rsidR="006E0F42" w:rsidRPr="00F249DC" w:rsidRDefault="006E0F42" w:rsidP="006E0F42">
      <w:pPr>
        <w:pStyle w:val="p0"/>
        <w:spacing w:after="120" w:line="400" w:lineRule="exact"/>
        <w:jc w:val="center"/>
        <w:rPr>
          <w:b/>
          <w:color w:val="000000"/>
        </w:rPr>
      </w:pPr>
    </w:p>
    <w:p w14:paraId="2DD71CE6" w14:textId="77777777" w:rsidR="006E0F42" w:rsidRPr="00F249DC" w:rsidRDefault="006E0F42" w:rsidP="006E0F42">
      <w:pPr>
        <w:pStyle w:val="p0"/>
        <w:spacing w:after="120" w:line="400" w:lineRule="exact"/>
        <w:jc w:val="center"/>
        <w:rPr>
          <w:b/>
          <w:color w:val="000000"/>
        </w:rPr>
      </w:pPr>
      <w:r w:rsidRPr="00F249DC">
        <w:rPr>
          <w:rFonts w:hint="eastAsia"/>
          <w:b/>
          <w:color w:val="000000"/>
        </w:rPr>
        <w:lastRenderedPageBreak/>
        <w:t>表</w:t>
      </w:r>
      <w:r w:rsidRPr="00F249DC">
        <w:rPr>
          <w:rFonts w:hint="eastAsia"/>
          <w:b/>
          <w:color w:val="000000"/>
        </w:rPr>
        <w:t xml:space="preserve">3-2 </w:t>
      </w:r>
      <w:r w:rsidRPr="00F249DC">
        <w:rPr>
          <w:rFonts w:hint="eastAsia"/>
          <w:b/>
          <w:color w:val="000000"/>
        </w:rPr>
        <w:t>用户退出用例描述表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290264E5" w14:textId="77777777" w:rsidTr="00420504">
        <w:tc>
          <w:tcPr>
            <w:tcW w:w="1564" w:type="dxa"/>
            <w:shd w:val="clear" w:color="auto" w:fill="FFFFFF"/>
          </w:tcPr>
          <w:p w14:paraId="307C5EC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E4BB24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用户退出</w:t>
            </w:r>
          </w:p>
        </w:tc>
      </w:tr>
      <w:tr w:rsidR="006E0F42" w:rsidRPr="00F249DC" w14:paraId="60F752C6" w14:textId="77777777" w:rsidTr="00420504">
        <w:tc>
          <w:tcPr>
            <w:tcW w:w="1564" w:type="dxa"/>
            <w:shd w:val="clear" w:color="auto" w:fill="FFFFFF"/>
          </w:tcPr>
          <w:p w14:paraId="5BE573A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C923B3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点击退出系统后，安全退出该系统</w:t>
            </w:r>
          </w:p>
        </w:tc>
      </w:tr>
      <w:tr w:rsidR="006E0F42" w:rsidRPr="00F249DC" w14:paraId="5CD4B5A1" w14:textId="77777777" w:rsidTr="00420504">
        <w:tc>
          <w:tcPr>
            <w:tcW w:w="1564" w:type="dxa"/>
            <w:shd w:val="clear" w:color="auto" w:fill="FFFFFF"/>
          </w:tcPr>
          <w:p w14:paraId="0B2F57F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24D5C2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bl>
    <w:p w14:paraId="6748D88C"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3-3</w:t>
      </w:r>
      <w:r>
        <w:rPr>
          <w:rFonts w:hint="eastAsia"/>
          <w:b/>
          <w:color w:val="000000"/>
        </w:rPr>
        <w:t xml:space="preserve"> </w:t>
      </w:r>
      <w:r w:rsidRPr="00F249DC">
        <w:rPr>
          <w:rFonts w:hint="eastAsia"/>
          <w:b/>
          <w:color w:val="000000"/>
        </w:rPr>
        <w:t>关于系统用例描述表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0970B366" w14:textId="77777777" w:rsidTr="00420504">
        <w:tc>
          <w:tcPr>
            <w:tcW w:w="1564" w:type="dxa"/>
            <w:shd w:val="clear" w:color="auto" w:fill="FFFFFF"/>
          </w:tcPr>
          <w:p w14:paraId="70A864B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072DF73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关于系统</w:t>
            </w:r>
          </w:p>
        </w:tc>
      </w:tr>
      <w:tr w:rsidR="006E0F42" w:rsidRPr="00F249DC" w14:paraId="21AE9FE4" w14:textId="77777777" w:rsidTr="00420504">
        <w:tc>
          <w:tcPr>
            <w:tcW w:w="1564" w:type="dxa"/>
            <w:shd w:val="clear" w:color="auto" w:fill="FFFFFF"/>
          </w:tcPr>
          <w:p w14:paraId="439F040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66B692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关于本软件系统的说明信息和版权信息</w:t>
            </w:r>
          </w:p>
        </w:tc>
      </w:tr>
      <w:tr w:rsidR="006E0F42" w:rsidRPr="00F249DC" w14:paraId="2765EE42" w14:textId="77777777" w:rsidTr="00420504">
        <w:tc>
          <w:tcPr>
            <w:tcW w:w="1564" w:type="dxa"/>
            <w:shd w:val="clear" w:color="auto" w:fill="FFFFFF"/>
          </w:tcPr>
          <w:p w14:paraId="4338BEA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72F7CC4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6B1F6F6E" w14:textId="77777777" w:rsidTr="00420504">
        <w:tc>
          <w:tcPr>
            <w:tcW w:w="1564" w:type="dxa"/>
            <w:shd w:val="clear" w:color="auto" w:fill="FFFFFF"/>
          </w:tcPr>
          <w:p w14:paraId="0C7221B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18309E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系统说明信息和版权信息</w:t>
            </w:r>
          </w:p>
        </w:tc>
      </w:tr>
    </w:tbl>
    <w:p w14:paraId="3002B59D"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3-4</w:t>
      </w:r>
      <w:r>
        <w:rPr>
          <w:rFonts w:hint="eastAsia"/>
          <w:b/>
          <w:color w:val="000000"/>
        </w:rPr>
        <w:t xml:space="preserve"> </w:t>
      </w:r>
      <w:r w:rsidRPr="00F249DC">
        <w:rPr>
          <w:rFonts w:hint="eastAsia"/>
          <w:b/>
          <w:color w:val="000000"/>
        </w:rPr>
        <w:t>联机帮组用例描述表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27981636" w14:textId="77777777" w:rsidTr="00420504">
        <w:tc>
          <w:tcPr>
            <w:tcW w:w="1564" w:type="dxa"/>
            <w:shd w:val="clear" w:color="auto" w:fill="FFFFFF"/>
          </w:tcPr>
          <w:p w14:paraId="72FE1C2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98BE9E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用户登录</w:t>
            </w:r>
          </w:p>
        </w:tc>
      </w:tr>
      <w:tr w:rsidR="006E0F42" w:rsidRPr="00F249DC" w14:paraId="61FE94E5" w14:textId="77777777" w:rsidTr="00420504">
        <w:tc>
          <w:tcPr>
            <w:tcW w:w="1564" w:type="dxa"/>
            <w:shd w:val="clear" w:color="auto" w:fill="FFFFFF"/>
          </w:tcPr>
          <w:p w14:paraId="1098D54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523BFA4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提供本系统的使用手册</w:t>
            </w:r>
          </w:p>
        </w:tc>
      </w:tr>
      <w:tr w:rsidR="006E0F42" w:rsidRPr="00F249DC" w14:paraId="4DE85A1F" w14:textId="77777777" w:rsidTr="00420504">
        <w:tc>
          <w:tcPr>
            <w:tcW w:w="1564" w:type="dxa"/>
            <w:shd w:val="clear" w:color="auto" w:fill="FFFFFF"/>
          </w:tcPr>
          <w:p w14:paraId="7EA2FA1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4D62447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22E46DF9" w14:textId="77777777" w:rsidTr="00420504">
        <w:tc>
          <w:tcPr>
            <w:tcW w:w="1564" w:type="dxa"/>
            <w:shd w:val="clear" w:color="auto" w:fill="FFFFFF"/>
          </w:tcPr>
          <w:p w14:paraId="65D6448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680F029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软件详细使用手册</w:t>
            </w:r>
          </w:p>
        </w:tc>
      </w:tr>
    </w:tbl>
    <w:p w14:paraId="305BA5A0" w14:textId="77777777" w:rsidR="006E0F42" w:rsidRPr="00F249DC" w:rsidRDefault="006E0F42" w:rsidP="006E0F42">
      <w:pPr>
        <w:pStyle w:val="3"/>
        <w:spacing w:line="416" w:lineRule="auto"/>
        <w:rPr>
          <w:rFonts w:ascii="黑体" w:eastAsia="黑体" w:hAnsi="黑体"/>
          <w:b w:val="0"/>
          <w:color w:val="000000"/>
          <w:sz w:val="24"/>
          <w:szCs w:val="24"/>
        </w:rPr>
      </w:pPr>
      <w:bookmarkStart w:id="107" w:name="_Toc356381695"/>
      <w:bookmarkStart w:id="108" w:name="_Toc356990814"/>
      <w:r w:rsidRPr="00F249DC">
        <w:rPr>
          <w:rFonts w:ascii="黑体" w:eastAsia="黑体" w:hAnsi="黑体" w:hint="eastAsia"/>
          <w:b w:val="0"/>
          <w:color w:val="000000"/>
          <w:sz w:val="24"/>
          <w:szCs w:val="24"/>
        </w:rPr>
        <w:t>3.1.2 系统管理</w:t>
      </w:r>
      <w:bookmarkStart w:id="109" w:name="_Toc132696374"/>
      <w:bookmarkStart w:id="110" w:name="_Toc304323022"/>
      <w:bookmarkStart w:id="111" w:name="_Toc324836037"/>
      <w:bookmarkEnd w:id="107"/>
      <w:bookmarkEnd w:id="108"/>
    </w:p>
    <w:bookmarkEnd w:id="109"/>
    <w:bookmarkEnd w:id="110"/>
    <w:bookmarkEnd w:id="111"/>
    <w:p w14:paraId="46EDBF7F"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3-5 </w:t>
      </w:r>
      <w:r w:rsidRPr="00F249DC">
        <w:rPr>
          <w:rFonts w:hint="eastAsia"/>
          <w:b/>
          <w:color w:val="000000"/>
        </w:rPr>
        <w:t>用户管理用例描述表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75852D9F" w14:textId="77777777" w:rsidTr="00420504">
        <w:tc>
          <w:tcPr>
            <w:tcW w:w="1564" w:type="dxa"/>
            <w:shd w:val="clear" w:color="auto" w:fill="FFFFFF"/>
          </w:tcPr>
          <w:p w14:paraId="29D832D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6235BC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用户管理</w:t>
            </w:r>
          </w:p>
        </w:tc>
      </w:tr>
      <w:tr w:rsidR="006E0F42" w:rsidRPr="00F249DC" w14:paraId="5881E8D5" w14:textId="77777777" w:rsidTr="00420504">
        <w:tc>
          <w:tcPr>
            <w:tcW w:w="1564" w:type="dxa"/>
            <w:shd w:val="clear" w:color="auto" w:fill="FFFFFF"/>
          </w:tcPr>
          <w:p w14:paraId="1134136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15D99DA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管理系统的管理员</w:t>
            </w:r>
          </w:p>
        </w:tc>
      </w:tr>
      <w:tr w:rsidR="006E0F42" w:rsidRPr="00F249DC" w14:paraId="7F9B8950" w14:textId="77777777" w:rsidTr="00420504">
        <w:tc>
          <w:tcPr>
            <w:tcW w:w="1564" w:type="dxa"/>
            <w:shd w:val="clear" w:color="auto" w:fill="FFFFFF"/>
          </w:tcPr>
          <w:p w14:paraId="0ACE131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EBE24E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7311744A" w14:textId="77777777" w:rsidTr="00420504">
        <w:tc>
          <w:tcPr>
            <w:tcW w:w="1564" w:type="dxa"/>
            <w:shd w:val="clear" w:color="auto" w:fill="FFFFFF"/>
          </w:tcPr>
          <w:p w14:paraId="0CEFAD8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1E0405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用户名，密码，角色名称</w:t>
            </w:r>
          </w:p>
        </w:tc>
      </w:tr>
      <w:tr w:rsidR="006E0F42" w:rsidRPr="00F249DC" w14:paraId="6ED2E78E" w14:textId="77777777" w:rsidTr="00420504">
        <w:tc>
          <w:tcPr>
            <w:tcW w:w="1564" w:type="dxa"/>
            <w:shd w:val="clear" w:color="auto" w:fill="FFFFFF"/>
          </w:tcPr>
          <w:p w14:paraId="7FA732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C4ADB7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用户信息</w:t>
            </w:r>
          </w:p>
        </w:tc>
      </w:tr>
      <w:tr w:rsidR="006E0F42" w:rsidRPr="00F249DC" w14:paraId="65E92C9B" w14:textId="77777777" w:rsidTr="00420504">
        <w:tc>
          <w:tcPr>
            <w:tcW w:w="1564" w:type="dxa"/>
            <w:shd w:val="clear" w:color="auto" w:fill="FFFFFF"/>
          </w:tcPr>
          <w:p w14:paraId="2C0A25A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C5437B0" w14:textId="77777777" w:rsidR="006E0F42" w:rsidRPr="00F249DC" w:rsidRDefault="006E0F42" w:rsidP="00420504">
            <w:pPr>
              <w:spacing w:line="440" w:lineRule="exact"/>
              <w:ind w:firstLineChars="100" w:firstLine="210"/>
              <w:jc w:val="left"/>
              <w:rPr>
                <w:rFonts w:ascii="宋体" w:hAnsi="宋体"/>
                <w:color w:val="000000"/>
                <w:szCs w:val="21"/>
              </w:rPr>
            </w:pPr>
            <w:r w:rsidRPr="00F249DC">
              <w:rPr>
                <w:rFonts w:ascii="宋体" w:hAnsi="宋体" w:hint="eastAsia"/>
                <w:color w:val="000000"/>
                <w:szCs w:val="21"/>
              </w:rPr>
              <w:t>密码输入为密文，且需输入两次，此处的管理员包括人事处、教务处、科技处及格学科组评委会秘书人员。添加的信息主要是工号、姓名、部门和密码，登录时通过学校门户统一认证</w:t>
            </w:r>
          </w:p>
        </w:tc>
      </w:tr>
    </w:tbl>
    <w:p w14:paraId="3D613610" w14:textId="77777777" w:rsidR="006E0F42" w:rsidRPr="00F249DC" w:rsidRDefault="006E0F42" w:rsidP="006E0F42">
      <w:pPr>
        <w:pStyle w:val="p0"/>
        <w:spacing w:after="120" w:line="400" w:lineRule="exact"/>
        <w:ind w:firstLine="422"/>
        <w:jc w:val="center"/>
        <w:rPr>
          <w:b/>
          <w:color w:val="000000"/>
        </w:rPr>
      </w:pPr>
      <w:bookmarkStart w:id="112" w:name="_Toc304323023"/>
      <w:r w:rsidRPr="00F249DC">
        <w:rPr>
          <w:rFonts w:hint="eastAsia"/>
          <w:b/>
          <w:color w:val="000000"/>
        </w:rPr>
        <w:t>表</w:t>
      </w:r>
      <w:r w:rsidRPr="00F249DC">
        <w:rPr>
          <w:rFonts w:hint="eastAsia"/>
          <w:b/>
          <w:color w:val="000000"/>
        </w:rPr>
        <w:t xml:space="preserve">3-6 </w:t>
      </w:r>
      <w:r w:rsidRPr="00F249DC">
        <w:rPr>
          <w:rFonts w:hint="eastAsia"/>
          <w:b/>
          <w:color w:val="000000"/>
        </w:rPr>
        <w:t>角色管理用例描述表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79D8C2F0" w14:textId="77777777" w:rsidTr="00420504">
        <w:tc>
          <w:tcPr>
            <w:tcW w:w="1564" w:type="dxa"/>
            <w:shd w:val="clear" w:color="auto" w:fill="FFFFFF"/>
          </w:tcPr>
          <w:p w14:paraId="5563D20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717D956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角色管理</w:t>
            </w:r>
          </w:p>
        </w:tc>
      </w:tr>
      <w:tr w:rsidR="006E0F42" w:rsidRPr="00F249DC" w14:paraId="56BDFDC3" w14:textId="77777777" w:rsidTr="00420504">
        <w:tc>
          <w:tcPr>
            <w:tcW w:w="1564" w:type="dxa"/>
            <w:shd w:val="clear" w:color="auto" w:fill="FFFFFF"/>
          </w:tcPr>
          <w:p w14:paraId="0BBB789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20DCEA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管理系统的操作用户的角色</w:t>
            </w:r>
          </w:p>
        </w:tc>
      </w:tr>
      <w:tr w:rsidR="006E0F42" w:rsidRPr="00F249DC" w14:paraId="041B4CF9" w14:textId="77777777" w:rsidTr="00420504">
        <w:tc>
          <w:tcPr>
            <w:tcW w:w="1564" w:type="dxa"/>
            <w:shd w:val="clear" w:color="auto" w:fill="FFFFFF"/>
          </w:tcPr>
          <w:p w14:paraId="51BD0FE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5D1830F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6C434DD4" w14:textId="77777777" w:rsidTr="00420504">
        <w:tc>
          <w:tcPr>
            <w:tcW w:w="1564" w:type="dxa"/>
            <w:shd w:val="clear" w:color="auto" w:fill="FFFFFF"/>
          </w:tcPr>
          <w:p w14:paraId="2664ACB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7F43EF6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角色名，功能列表</w:t>
            </w:r>
          </w:p>
        </w:tc>
      </w:tr>
      <w:tr w:rsidR="006E0F42" w:rsidRPr="00F249DC" w14:paraId="0DBB1A37" w14:textId="77777777" w:rsidTr="00420504">
        <w:tc>
          <w:tcPr>
            <w:tcW w:w="1564" w:type="dxa"/>
            <w:shd w:val="clear" w:color="auto" w:fill="FFFFFF"/>
          </w:tcPr>
          <w:p w14:paraId="6D0DA5F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3FA3E5F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角色信息</w:t>
            </w:r>
          </w:p>
        </w:tc>
      </w:tr>
      <w:tr w:rsidR="006E0F42" w:rsidRPr="00F249DC" w14:paraId="5556A8BB" w14:textId="77777777" w:rsidTr="00420504">
        <w:tc>
          <w:tcPr>
            <w:tcW w:w="1564" w:type="dxa"/>
            <w:shd w:val="clear" w:color="auto" w:fill="FFFFFF"/>
          </w:tcPr>
          <w:p w14:paraId="5DE97AC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611748F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每个角色赋予不同的功能，角色主要有：申报资料审查员、教学情况审查员、科研情况审查员、评委会秘书</w:t>
            </w:r>
          </w:p>
        </w:tc>
      </w:tr>
    </w:tbl>
    <w:bookmarkEnd w:id="112"/>
    <w:p w14:paraId="789403F1"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3-7 </w:t>
      </w:r>
      <w:r w:rsidRPr="00F249DC">
        <w:rPr>
          <w:rFonts w:hint="eastAsia"/>
          <w:b/>
          <w:color w:val="000000"/>
        </w:rPr>
        <w:t>日志管理用例描述表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6670FE72" w14:textId="77777777" w:rsidTr="00420504">
        <w:tc>
          <w:tcPr>
            <w:tcW w:w="1564" w:type="dxa"/>
            <w:shd w:val="clear" w:color="auto" w:fill="FFFFFF"/>
          </w:tcPr>
          <w:p w14:paraId="616837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76383C5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日志管理</w:t>
            </w:r>
          </w:p>
        </w:tc>
      </w:tr>
      <w:tr w:rsidR="006E0F42" w:rsidRPr="00F249DC" w14:paraId="00BC472E" w14:textId="77777777" w:rsidTr="00420504">
        <w:tc>
          <w:tcPr>
            <w:tcW w:w="1564" w:type="dxa"/>
            <w:shd w:val="clear" w:color="auto" w:fill="FFFFFF"/>
          </w:tcPr>
          <w:p w14:paraId="17DE580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7E3944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系统管理员查看用户的操作日志</w:t>
            </w:r>
          </w:p>
        </w:tc>
      </w:tr>
      <w:tr w:rsidR="006E0F42" w:rsidRPr="00F249DC" w14:paraId="11B64E3C" w14:textId="77777777" w:rsidTr="00420504">
        <w:tc>
          <w:tcPr>
            <w:tcW w:w="1564" w:type="dxa"/>
            <w:shd w:val="clear" w:color="auto" w:fill="FFFFFF"/>
          </w:tcPr>
          <w:p w14:paraId="52036BF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68514AF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714E8B84" w14:textId="77777777" w:rsidTr="00420504">
        <w:tc>
          <w:tcPr>
            <w:tcW w:w="1564" w:type="dxa"/>
            <w:shd w:val="clear" w:color="auto" w:fill="FFFFFF"/>
          </w:tcPr>
          <w:p w14:paraId="19E41F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F98505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用户所有操作的记录（最多</w:t>
            </w:r>
            <w:r w:rsidRPr="00F249DC">
              <w:rPr>
                <w:color w:val="000000"/>
                <w:szCs w:val="21"/>
              </w:rPr>
              <w:t>15</w:t>
            </w:r>
            <w:r w:rsidRPr="00F249DC">
              <w:rPr>
                <w:rFonts w:ascii="宋体" w:hAnsi="宋体" w:hint="eastAsia"/>
                <w:color w:val="000000"/>
                <w:szCs w:val="21"/>
              </w:rPr>
              <w:t>天）</w:t>
            </w:r>
          </w:p>
        </w:tc>
      </w:tr>
    </w:tbl>
    <w:p w14:paraId="6D4B4175"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3-8 </w:t>
      </w:r>
      <w:r w:rsidRPr="00F249DC">
        <w:rPr>
          <w:rFonts w:hint="eastAsia"/>
          <w:b/>
          <w:color w:val="000000"/>
        </w:rPr>
        <w:t>系统参数设置用例描述表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41D659CF" w14:textId="77777777" w:rsidTr="00420504">
        <w:tc>
          <w:tcPr>
            <w:tcW w:w="1564" w:type="dxa"/>
            <w:shd w:val="clear" w:color="auto" w:fill="FFFFFF"/>
          </w:tcPr>
          <w:p w14:paraId="7B1B251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B6B638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系统参数设置</w:t>
            </w:r>
          </w:p>
        </w:tc>
      </w:tr>
      <w:tr w:rsidR="006E0F42" w:rsidRPr="00F249DC" w14:paraId="21EFD9E5" w14:textId="77777777" w:rsidTr="00420504">
        <w:tc>
          <w:tcPr>
            <w:tcW w:w="1564" w:type="dxa"/>
            <w:shd w:val="clear" w:color="auto" w:fill="FFFFFF"/>
          </w:tcPr>
          <w:p w14:paraId="5740284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5355E99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设置系统参数，优化系统配置</w:t>
            </w:r>
          </w:p>
        </w:tc>
      </w:tr>
      <w:tr w:rsidR="006E0F42" w:rsidRPr="00F249DC" w14:paraId="4C1871F3" w14:textId="77777777" w:rsidTr="00420504">
        <w:tc>
          <w:tcPr>
            <w:tcW w:w="1564" w:type="dxa"/>
            <w:shd w:val="clear" w:color="auto" w:fill="FFFFFF"/>
          </w:tcPr>
          <w:p w14:paraId="0986DFF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64ABBE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55D50074" w14:textId="77777777" w:rsidTr="00420504">
        <w:tc>
          <w:tcPr>
            <w:tcW w:w="1564" w:type="dxa"/>
            <w:shd w:val="clear" w:color="auto" w:fill="FFFFFF"/>
          </w:tcPr>
          <w:p w14:paraId="60D864F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8A67B4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每页显示信息数，系统名称，单位名称，初始化等</w:t>
            </w:r>
          </w:p>
        </w:tc>
      </w:tr>
    </w:tbl>
    <w:p w14:paraId="677F46EB"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3-9 </w:t>
      </w:r>
      <w:r w:rsidRPr="00F249DC">
        <w:rPr>
          <w:rFonts w:hint="eastAsia"/>
          <w:b/>
          <w:color w:val="000000"/>
        </w:rPr>
        <w:t>数据备份与恢复用例描述表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57EC3D1B" w14:textId="77777777" w:rsidTr="00420504">
        <w:tc>
          <w:tcPr>
            <w:tcW w:w="1564" w:type="dxa"/>
            <w:shd w:val="clear" w:color="auto" w:fill="FFFFFF"/>
          </w:tcPr>
          <w:p w14:paraId="18D08AF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37057F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数据备份与恢复</w:t>
            </w:r>
          </w:p>
        </w:tc>
      </w:tr>
      <w:tr w:rsidR="006E0F42" w:rsidRPr="00F249DC" w14:paraId="07386A50" w14:textId="77777777" w:rsidTr="00420504">
        <w:tc>
          <w:tcPr>
            <w:tcW w:w="1564" w:type="dxa"/>
            <w:shd w:val="clear" w:color="auto" w:fill="FFFFFF"/>
          </w:tcPr>
          <w:p w14:paraId="1CF117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81EF8B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备份策略实施，系统数据恢复</w:t>
            </w:r>
          </w:p>
        </w:tc>
      </w:tr>
      <w:tr w:rsidR="006E0F42" w:rsidRPr="00F249DC" w14:paraId="293F43A5" w14:textId="77777777" w:rsidTr="00420504">
        <w:tc>
          <w:tcPr>
            <w:tcW w:w="1564" w:type="dxa"/>
            <w:shd w:val="clear" w:color="auto" w:fill="FFFFFF"/>
          </w:tcPr>
          <w:p w14:paraId="1A532CC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03E953C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中，必要功能</w:t>
            </w:r>
          </w:p>
        </w:tc>
      </w:tr>
      <w:tr w:rsidR="006E0F42" w:rsidRPr="00F249DC" w14:paraId="7288F71D" w14:textId="77777777" w:rsidTr="00420504">
        <w:tc>
          <w:tcPr>
            <w:tcW w:w="1564" w:type="dxa"/>
            <w:shd w:val="clear" w:color="auto" w:fill="FFFFFF"/>
          </w:tcPr>
          <w:p w14:paraId="7B12E8A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1F754FF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数据库</w:t>
            </w:r>
          </w:p>
        </w:tc>
      </w:tr>
      <w:tr w:rsidR="006E0F42" w:rsidRPr="00F249DC" w14:paraId="29A93EEE" w14:textId="77777777" w:rsidTr="00420504">
        <w:tc>
          <w:tcPr>
            <w:tcW w:w="1564" w:type="dxa"/>
            <w:shd w:val="clear" w:color="auto" w:fill="FFFFFF"/>
          </w:tcPr>
          <w:p w14:paraId="0B7D0B9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731B99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备份的数据</w:t>
            </w:r>
          </w:p>
        </w:tc>
      </w:tr>
      <w:tr w:rsidR="006E0F42" w:rsidRPr="00F249DC" w14:paraId="7BD338E9" w14:textId="77777777" w:rsidTr="00420504">
        <w:tc>
          <w:tcPr>
            <w:tcW w:w="1564" w:type="dxa"/>
            <w:shd w:val="clear" w:color="auto" w:fill="FFFFFF"/>
          </w:tcPr>
          <w:p w14:paraId="5CDFF3F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69F643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转储和导出的数据可以用于恢复系统数据库</w:t>
            </w:r>
          </w:p>
        </w:tc>
      </w:tr>
    </w:tbl>
    <w:p w14:paraId="713B3AAD"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3-10 </w:t>
      </w:r>
      <w:r w:rsidRPr="00F249DC">
        <w:rPr>
          <w:rFonts w:hint="eastAsia"/>
          <w:b/>
          <w:color w:val="000000"/>
        </w:rPr>
        <w:t>基础数据管理用例描述表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127B9F64" w14:textId="77777777" w:rsidTr="00420504">
        <w:tc>
          <w:tcPr>
            <w:tcW w:w="1564" w:type="dxa"/>
            <w:shd w:val="clear" w:color="auto" w:fill="FFFFFF"/>
          </w:tcPr>
          <w:p w14:paraId="0846FEC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6A7E7F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w:t>
            </w:r>
          </w:p>
        </w:tc>
      </w:tr>
      <w:tr w:rsidR="006E0F42" w:rsidRPr="00F249DC" w14:paraId="37416BC9" w14:textId="77777777" w:rsidTr="00420504">
        <w:tc>
          <w:tcPr>
            <w:tcW w:w="1564" w:type="dxa"/>
            <w:shd w:val="clear" w:color="auto" w:fill="FFFFFF"/>
          </w:tcPr>
          <w:p w14:paraId="2B9E87E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BD1B60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管理系统中可能使用到的基础数据</w:t>
            </w:r>
          </w:p>
        </w:tc>
      </w:tr>
      <w:tr w:rsidR="006E0F42" w:rsidRPr="00F249DC" w14:paraId="204BA33A" w14:textId="77777777" w:rsidTr="00420504">
        <w:tc>
          <w:tcPr>
            <w:tcW w:w="1564" w:type="dxa"/>
            <w:shd w:val="clear" w:color="auto" w:fill="FFFFFF"/>
          </w:tcPr>
          <w:p w14:paraId="63D0C2E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AD108C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高，必需功能</w:t>
            </w:r>
          </w:p>
        </w:tc>
      </w:tr>
      <w:tr w:rsidR="006E0F42" w:rsidRPr="00F249DC" w14:paraId="07E82DE0" w14:textId="77777777" w:rsidTr="00420504">
        <w:tc>
          <w:tcPr>
            <w:tcW w:w="1564" w:type="dxa"/>
            <w:shd w:val="clear" w:color="auto" w:fill="FFFFFF"/>
          </w:tcPr>
          <w:p w14:paraId="10C19A2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E427DF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基础数据信息</w:t>
            </w:r>
          </w:p>
        </w:tc>
      </w:tr>
      <w:tr w:rsidR="006E0F42" w:rsidRPr="00F249DC" w14:paraId="50F1A252" w14:textId="77777777" w:rsidTr="00420504">
        <w:tc>
          <w:tcPr>
            <w:tcW w:w="1564" w:type="dxa"/>
            <w:shd w:val="clear" w:color="auto" w:fill="FFFFFF"/>
          </w:tcPr>
          <w:p w14:paraId="7134B1A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0D8F63B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基础数据列表</w:t>
            </w:r>
          </w:p>
        </w:tc>
      </w:tr>
      <w:tr w:rsidR="006E0F42" w:rsidRPr="00F249DC" w14:paraId="2337CF88" w14:textId="77777777" w:rsidTr="00420504">
        <w:tc>
          <w:tcPr>
            <w:tcW w:w="1564" w:type="dxa"/>
            <w:shd w:val="clear" w:color="auto" w:fill="FFFFFF"/>
          </w:tcPr>
          <w:p w14:paraId="60ED162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276D0E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基础数据包括学科分组信息、政治面貌、民族等简表中需要的信息</w:t>
            </w:r>
          </w:p>
        </w:tc>
      </w:tr>
    </w:tbl>
    <w:p w14:paraId="2F216A0E" w14:textId="77777777" w:rsidR="006E0F42" w:rsidRPr="00F249DC" w:rsidRDefault="006E0F42" w:rsidP="006E0F42">
      <w:pPr>
        <w:pStyle w:val="3"/>
        <w:spacing w:line="416" w:lineRule="auto"/>
        <w:rPr>
          <w:rFonts w:ascii="黑体" w:eastAsia="黑体" w:hAnsi="黑体"/>
          <w:b w:val="0"/>
          <w:color w:val="000000"/>
          <w:sz w:val="24"/>
          <w:szCs w:val="24"/>
        </w:rPr>
      </w:pPr>
      <w:bookmarkStart w:id="113" w:name="_Toc356381696"/>
      <w:bookmarkStart w:id="114" w:name="_Toc356990815"/>
      <w:r w:rsidRPr="00F249DC">
        <w:rPr>
          <w:rFonts w:ascii="黑体" w:eastAsia="黑体" w:hAnsi="黑体" w:hint="eastAsia"/>
          <w:b w:val="0"/>
          <w:color w:val="000000"/>
          <w:sz w:val="24"/>
          <w:szCs w:val="24"/>
        </w:rPr>
        <w:lastRenderedPageBreak/>
        <w:t>3.1.3职称申报人员</w:t>
      </w:r>
      <w:bookmarkEnd w:id="113"/>
      <w:bookmarkEnd w:id="114"/>
    </w:p>
    <w:p w14:paraId="2FEE56CE"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职称申报主要提供给申报教师填写个人的申报材料，同时上传相关附件，并查看填写材料。</w:t>
      </w:r>
    </w:p>
    <w:p w14:paraId="6584EDC2"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3-11 </w:t>
      </w:r>
      <w:r w:rsidRPr="00F249DC">
        <w:rPr>
          <w:rFonts w:hint="eastAsia"/>
          <w:b/>
          <w:color w:val="000000"/>
        </w:rPr>
        <w:t>填写申报材料用例描述表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169AECDA" w14:textId="77777777" w:rsidTr="00420504">
        <w:tc>
          <w:tcPr>
            <w:tcW w:w="1564" w:type="dxa"/>
            <w:shd w:val="clear" w:color="auto" w:fill="FFFFFF"/>
          </w:tcPr>
          <w:p w14:paraId="37A20BE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5EAFBAB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填写申报材料</w:t>
            </w:r>
          </w:p>
        </w:tc>
      </w:tr>
      <w:tr w:rsidR="006E0F42" w:rsidRPr="00F249DC" w14:paraId="6B775CC2" w14:textId="77777777" w:rsidTr="00420504">
        <w:tc>
          <w:tcPr>
            <w:tcW w:w="1564" w:type="dxa"/>
            <w:shd w:val="clear" w:color="auto" w:fill="FFFFFF"/>
          </w:tcPr>
          <w:p w14:paraId="507D300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6DA8454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在线填写职称申报简表</w:t>
            </w:r>
          </w:p>
        </w:tc>
      </w:tr>
      <w:tr w:rsidR="006E0F42" w:rsidRPr="00F249DC" w14:paraId="0414263B" w14:textId="77777777" w:rsidTr="00420504">
        <w:tc>
          <w:tcPr>
            <w:tcW w:w="1564" w:type="dxa"/>
            <w:shd w:val="clear" w:color="auto" w:fill="FFFFFF"/>
          </w:tcPr>
          <w:p w14:paraId="5D2E6AE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58C7CD1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6BDEDC28" w14:textId="77777777" w:rsidTr="00420504">
        <w:tc>
          <w:tcPr>
            <w:tcW w:w="1564" w:type="dxa"/>
            <w:shd w:val="clear" w:color="auto" w:fill="FFFFFF"/>
          </w:tcPr>
          <w:p w14:paraId="140B595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126FF38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6E0F42" w:rsidRPr="00F249DC" w14:paraId="0AF1B1E5" w14:textId="77777777" w:rsidTr="00420504">
        <w:tc>
          <w:tcPr>
            <w:tcW w:w="1564" w:type="dxa"/>
            <w:shd w:val="clear" w:color="auto" w:fill="FFFFFF"/>
          </w:tcPr>
          <w:p w14:paraId="5FB0E15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FC2B04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职称申报简表信息</w:t>
            </w:r>
          </w:p>
        </w:tc>
      </w:tr>
      <w:tr w:rsidR="006E0F42" w:rsidRPr="00F249DC" w14:paraId="5BA2587C" w14:textId="77777777" w:rsidTr="00420504">
        <w:tc>
          <w:tcPr>
            <w:tcW w:w="1564" w:type="dxa"/>
            <w:shd w:val="clear" w:color="auto" w:fill="FFFFFF"/>
          </w:tcPr>
          <w:p w14:paraId="75425BB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0DC50D7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该表内容为在线填写，填写完成后再上传支撑材料，确认提交后将不能修改</w:t>
            </w:r>
          </w:p>
        </w:tc>
      </w:tr>
    </w:tbl>
    <w:p w14:paraId="7E29671B"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3-12 </w:t>
      </w:r>
      <w:r w:rsidRPr="00F249DC">
        <w:rPr>
          <w:rFonts w:hint="eastAsia"/>
          <w:b/>
          <w:color w:val="000000"/>
        </w:rPr>
        <w:t>上传支撑材料用例描述表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205E6684" w14:textId="77777777" w:rsidTr="00420504">
        <w:tc>
          <w:tcPr>
            <w:tcW w:w="1564" w:type="dxa"/>
            <w:shd w:val="clear" w:color="auto" w:fill="FFFFFF"/>
          </w:tcPr>
          <w:p w14:paraId="156583C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727C29D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上传支撑材料</w:t>
            </w:r>
          </w:p>
        </w:tc>
      </w:tr>
      <w:tr w:rsidR="006E0F42" w:rsidRPr="00F249DC" w14:paraId="71449C3E" w14:textId="77777777" w:rsidTr="00420504">
        <w:tc>
          <w:tcPr>
            <w:tcW w:w="1564" w:type="dxa"/>
            <w:shd w:val="clear" w:color="auto" w:fill="FFFFFF"/>
          </w:tcPr>
          <w:p w14:paraId="608F930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7F08021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根据要求上传支撑材料</w:t>
            </w:r>
          </w:p>
        </w:tc>
      </w:tr>
      <w:tr w:rsidR="006E0F42" w:rsidRPr="00F249DC" w14:paraId="2359B5B4" w14:textId="77777777" w:rsidTr="00420504">
        <w:tc>
          <w:tcPr>
            <w:tcW w:w="1564" w:type="dxa"/>
            <w:shd w:val="clear" w:color="auto" w:fill="FFFFFF"/>
          </w:tcPr>
          <w:p w14:paraId="702AF4C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3AFD52A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5E495334" w14:textId="77777777" w:rsidTr="00420504">
        <w:tc>
          <w:tcPr>
            <w:tcW w:w="1564" w:type="dxa"/>
            <w:shd w:val="clear" w:color="auto" w:fill="FFFFFF"/>
          </w:tcPr>
          <w:p w14:paraId="439C81B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66296D0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支撑材料名称、对应文件</w:t>
            </w:r>
          </w:p>
        </w:tc>
      </w:tr>
      <w:tr w:rsidR="006E0F42" w:rsidRPr="00F249DC" w14:paraId="529BF5BC" w14:textId="77777777" w:rsidTr="00420504">
        <w:tc>
          <w:tcPr>
            <w:tcW w:w="1564" w:type="dxa"/>
            <w:shd w:val="clear" w:color="auto" w:fill="FFFFFF"/>
          </w:tcPr>
          <w:p w14:paraId="3E09D6A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A7D43B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支撑材料列表</w:t>
            </w:r>
          </w:p>
        </w:tc>
      </w:tr>
      <w:tr w:rsidR="006E0F42" w:rsidRPr="00F249DC" w14:paraId="4D64C278" w14:textId="77777777" w:rsidTr="00420504">
        <w:tc>
          <w:tcPr>
            <w:tcW w:w="1564" w:type="dxa"/>
            <w:shd w:val="clear" w:color="auto" w:fill="FFFFFF"/>
          </w:tcPr>
          <w:p w14:paraId="442F0BD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5BE6B33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这里固定的支撑材料包括：</w:t>
            </w:r>
          </w:p>
          <w:p w14:paraId="3C770D7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四川省高等学校申报评审高级专业技术职务人员情况简表</w:t>
            </w:r>
          </w:p>
          <w:p w14:paraId="3E4C740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西南科技大学晋升专业技术职务考核表（所有申报人员均填写）</w:t>
            </w:r>
          </w:p>
          <w:p w14:paraId="160D378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高等学校教师职务任职资格申报表</w:t>
            </w:r>
          </w:p>
          <w:p w14:paraId="1417BB8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送审论文</w:t>
            </w:r>
          </w:p>
          <w:p w14:paraId="6D81746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职称外语、职称计算机</w:t>
            </w:r>
          </w:p>
          <w:p w14:paraId="1A5B1E6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高等学校教师资格证书</w:t>
            </w:r>
          </w:p>
          <w:p w14:paraId="34AB56C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最高学历证书、本科学历证书</w:t>
            </w:r>
          </w:p>
          <w:p w14:paraId="2C2CCA97" w14:textId="77777777" w:rsidR="006E0F42" w:rsidRPr="00F249DC" w:rsidRDefault="006E0F42" w:rsidP="00420504">
            <w:pPr>
              <w:spacing w:line="440" w:lineRule="exact"/>
              <w:jc w:val="left"/>
              <w:rPr>
                <w:rFonts w:ascii="宋体" w:hAnsi="宋体"/>
                <w:color w:val="000000"/>
                <w:szCs w:val="21"/>
              </w:rPr>
            </w:pPr>
            <w:r w:rsidRPr="00F249DC">
              <w:rPr>
                <w:rFonts w:ascii="宋体" w:hAnsi="宋体" w:hint="eastAsia"/>
                <w:color w:val="000000"/>
                <w:szCs w:val="21"/>
              </w:rPr>
              <w:t xml:space="preserve"> 同时提供上传其他支撑材料功能</w:t>
            </w:r>
          </w:p>
        </w:tc>
      </w:tr>
    </w:tbl>
    <w:p w14:paraId="2D85579A"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3-13 </w:t>
      </w:r>
      <w:r w:rsidRPr="00F249DC">
        <w:rPr>
          <w:rFonts w:hint="eastAsia"/>
          <w:b/>
          <w:color w:val="000000"/>
        </w:rPr>
        <w:t>查看申报材料用例描述表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73D1A704" w14:textId="77777777" w:rsidTr="00420504">
        <w:tc>
          <w:tcPr>
            <w:tcW w:w="1564" w:type="dxa"/>
            <w:shd w:val="clear" w:color="auto" w:fill="FFFFFF"/>
          </w:tcPr>
          <w:p w14:paraId="6F7E78E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1F0F41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w:t>
            </w:r>
          </w:p>
        </w:tc>
      </w:tr>
      <w:tr w:rsidR="006E0F42" w:rsidRPr="00F249DC" w14:paraId="15812B12" w14:textId="77777777" w:rsidTr="00420504">
        <w:tc>
          <w:tcPr>
            <w:tcW w:w="1564" w:type="dxa"/>
            <w:shd w:val="clear" w:color="auto" w:fill="FFFFFF"/>
          </w:tcPr>
          <w:p w14:paraId="4D01444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44A5538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查看并确认申报材料</w:t>
            </w:r>
          </w:p>
        </w:tc>
      </w:tr>
      <w:tr w:rsidR="006E0F42" w:rsidRPr="00F249DC" w14:paraId="0B6644BF" w14:textId="77777777" w:rsidTr="00420504">
        <w:tc>
          <w:tcPr>
            <w:tcW w:w="1564" w:type="dxa"/>
            <w:shd w:val="clear" w:color="auto" w:fill="FFFFFF"/>
          </w:tcPr>
          <w:p w14:paraId="175E15A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优先级</w:t>
            </w:r>
          </w:p>
        </w:tc>
        <w:tc>
          <w:tcPr>
            <w:tcW w:w="7156" w:type="dxa"/>
          </w:tcPr>
          <w:p w14:paraId="0F715F6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407B8F03" w14:textId="77777777" w:rsidTr="00420504">
        <w:tc>
          <w:tcPr>
            <w:tcW w:w="1564" w:type="dxa"/>
            <w:shd w:val="clear" w:color="auto" w:fill="FFFFFF"/>
          </w:tcPr>
          <w:p w14:paraId="6D6801B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4A15C6E1" w14:textId="77777777" w:rsidR="006E0F42" w:rsidRPr="00F249DC" w:rsidRDefault="006E0F42" w:rsidP="00420504">
            <w:pPr>
              <w:spacing w:line="440" w:lineRule="exact"/>
              <w:jc w:val="left"/>
              <w:rPr>
                <w:rFonts w:ascii="宋体" w:hAnsi="宋体"/>
                <w:color w:val="000000"/>
                <w:szCs w:val="21"/>
              </w:rPr>
            </w:pPr>
          </w:p>
        </w:tc>
      </w:tr>
      <w:tr w:rsidR="006E0F42" w:rsidRPr="00F249DC" w14:paraId="52A6E343" w14:textId="77777777" w:rsidTr="00420504">
        <w:tc>
          <w:tcPr>
            <w:tcW w:w="1564" w:type="dxa"/>
            <w:shd w:val="clear" w:color="auto" w:fill="FFFFFF"/>
          </w:tcPr>
          <w:p w14:paraId="5F2A47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7411318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申报材料列表、修改意见</w:t>
            </w:r>
          </w:p>
        </w:tc>
      </w:tr>
      <w:tr w:rsidR="006E0F42" w:rsidRPr="00F249DC" w14:paraId="6EAE314C" w14:textId="77777777" w:rsidTr="00420504">
        <w:tc>
          <w:tcPr>
            <w:tcW w:w="1564" w:type="dxa"/>
            <w:shd w:val="clear" w:color="auto" w:fill="FFFFFF"/>
          </w:tcPr>
          <w:p w14:paraId="676950B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4E49577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查看申报材料并确定是否提交，提交后将不能修改，直到审核后需要修改，才可再次修改</w:t>
            </w:r>
          </w:p>
        </w:tc>
      </w:tr>
    </w:tbl>
    <w:p w14:paraId="2BA6171D" w14:textId="77777777" w:rsidR="006E0F42" w:rsidRPr="00F249DC" w:rsidRDefault="006E0F42" w:rsidP="006E0F42">
      <w:pPr>
        <w:pStyle w:val="3"/>
        <w:spacing w:line="416" w:lineRule="auto"/>
        <w:rPr>
          <w:rFonts w:ascii="黑体" w:eastAsia="黑体" w:hAnsi="黑体"/>
          <w:b w:val="0"/>
          <w:color w:val="000000"/>
          <w:sz w:val="24"/>
          <w:szCs w:val="24"/>
        </w:rPr>
      </w:pPr>
      <w:bookmarkStart w:id="115" w:name="_Toc356381697"/>
      <w:bookmarkStart w:id="116" w:name="_Toc356990816"/>
      <w:r w:rsidRPr="00F249DC">
        <w:rPr>
          <w:rFonts w:ascii="黑体" w:eastAsia="黑体" w:hAnsi="黑体" w:hint="eastAsia"/>
          <w:b w:val="0"/>
          <w:color w:val="000000"/>
          <w:sz w:val="24"/>
          <w:szCs w:val="24"/>
        </w:rPr>
        <w:t>3.1.4 人事处工作人员</w:t>
      </w:r>
      <w:bookmarkStart w:id="117" w:name="_Toc324836048"/>
      <w:bookmarkEnd w:id="115"/>
      <w:bookmarkEnd w:id="116"/>
    </w:p>
    <w:bookmarkEnd w:id="117"/>
    <w:p w14:paraId="1DD17998"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3-14 </w:t>
      </w:r>
      <w:r w:rsidRPr="00F249DC">
        <w:rPr>
          <w:rFonts w:hint="eastAsia"/>
          <w:b/>
          <w:color w:val="000000"/>
        </w:rPr>
        <w:t>审核教师材料用例描述表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412548F2" w14:textId="77777777" w:rsidTr="00420504">
        <w:tc>
          <w:tcPr>
            <w:tcW w:w="1564" w:type="dxa"/>
            <w:shd w:val="clear" w:color="auto" w:fill="FFFFFF"/>
          </w:tcPr>
          <w:p w14:paraId="08328FB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6BF3A1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审核申报材料</w:t>
            </w:r>
          </w:p>
        </w:tc>
      </w:tr>
      <w:tr w:rsidR="006E0F42" w:rsidRPr="00F249DC" w14:paraId="5DA1ADD8" w14:textId="77777777" w:rsidTr="00420504">
        <w:tc>
          <w:tcPr>
            <w:tcW w:w="1564" w:type="dxa"/>
            <w:shd w:val="clear" w:color="auto" w:fill="FFFFFF"/>
          </w:tcPr>
          <w:p w14:paraId="4E6C40A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29F9579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审核教师填写的申报材料，并给出修改意见</w:t>
            </w:r>
          </w:p>
        </w:tc>
      </w:tr>
      <w:tr w:rsidR="006E0F42" w:rsidRPr="00F249DC" w14:paraId="29D67F0B" w14:textId="77777777" w:rsidTr="00420504">
        <w:tc>
          <w:tcPr>
            <w:tcW w:w="1564" w:type="dxa"/>
            <w:shd w:val="clear" w:color="auto" w:fill="FFFFFF"/>
          </w:tcPr>
          <w:p w14:paraId="1E97129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24B0B32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4169708D" w14:textId="77777777" w:rsidTr="00420504">
        <w:tc>
          <w:tcPr>
            <w:tcW w:w="1564" w:type="dxa"/>
            <w:shd w:val="clear" w:color="auto" w:fill="FFFFFF"/>
          </w:tcPr>
          <w:p w14:paraId="24D49D9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0BAE867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6E0F42" w:rsidRPr="00F249DC" w14:paraId="554991AC" w14:textId="77777777" w:rsidTr="00420504">
        <w:tc>
          <w:tcPr>
            <w:tcW w:w="1564" w:type="dxa"/>
            <w:shd w:val="clear" w:color="auto" w:fill="FFFFFF"/>
          </w:tcPr>
          <w:p w14:paraId="050FAB9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4536759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教师申报材料、修改意见</w:t>
            </w:r>
          </w:p>
        </w:tc>
      </w:tr>
      <w:tr w:rsidR="006E0F42" w:rsidRPr="00F249DC" w14:paraId="5E28E72A" w14:textId="77777777" w:rsidTr="00420504">
        <w:tc>
          <w:tcPr>
            <w:tcW w:w="1564" w:type="dxa"/>
            <w:shd w:val="clear" w:color="auto" w:fill="FFFFFF"/>
          </w:tcPr>
          <w:p w14:paraId="0266445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28584A5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根据申报材料给出修改意见</w:t>
            </w:r>
          </w:p>
        </w:tc>
      </w:tr>
    </w:tbl>
    <w:p w14:paraId="623914E4" w14:textId="77777777" w:rsidR="006E0F42" w:rsidRPr="00F249DC" w:rsidRDefault="006E0F42" w:rsidP="006E0F42">
      <w:pPr>
        <w:pStyle w:val="p0"/>
        <w:spacing w:after="120" w:line="400" w:lineRule="exact"/>
        <w:ind w:firstLine="422"/>
        <w:jc w:val="center"/>
        <w:rPr>
          <w:b/>
          <w:color w:val="000000"/>
        </w:rPr>
      </w:pPr>
      <w:bookmarkStart w:id="118" w:name="_Toc324836049"/>
      <w:r w:rsidRPr="00F249DC">
        <w:rPr>
          <w:rFonts w:hint="eastAsia"/>
          <w:b/>
          <w:color w:val="000000"/>
        </w:rPr>
        <w:t>表</w:t>
      </w:r>
      <w:r w:rsidRPr="00F249DC">
        <w:rPr>
          <w:rFonts w:hint="eastAsia"/>
          <w:b/>
          <w:color w:val="000000"/>
        </w:rPr>
        <w:t xml:space="preserve">3-15 </w:t>
      </w:r>
      <w:r w:rsidRPr="00F249DC">
        <w:rPr>
          <w:rFonts w:hint="eastAsia"/>
          <w:b/>
          <w:color w:val="000000"/>
        </w:rPr>
        <w:t>评委信息管理用例描述表</w:t>
      </w:r>
    </w:p>
    <w:tbl>
      <w:tblPr>
        <w:tblW w:w="8720"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198D2111" w14:textId="77777777" w:rsidTr="00420504">
        <w:tc>
          <w:tcPr>
            <w:tcW w:w="1564" w:type="dxa"/>
            <w:shd w:val="clear" w:color="auto" w:fill="FFFFFF"/>
          </w:tcPr>
          <w:p w14:paraId="42E358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6C61E8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评委信息管理</w:t>
            </w:r>
          </w:p>
        </w:tc>
      </w:tr>
      <w:tr w:rsidR="006E0F42" w:rsidRPr="00F249DC" w14:paraId="2EA6F493" w14:textId="77777777" w:rsidTr="00420504">
        <w:tc>
          <w:tcPr>
            <w:tcW w:w="1564" w:type="dxa"/>
            <w:shd w:val="clear" w:color="auto" w:fill="FFFFFF"/>
          </w:tcPr>
          <w:p w14:paraId="563A59B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1790F22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管理评委信息</w:t>
            </w:r>
          </w:p>
        </w:tc>
      </w:tr>
      <w:tr w:rsidR="006E0F42" w:rsidRPr="00F249DC" w14:paraId="5150274F" w14:textId="77777777" w:rsidTr="00420504">
        <w:tc>
          <w:tcPr>
            <w:tcW w:w="1564" w:type="dxa"/>
            <w:shd w:val="clear" w:color="auto" w:fill="FFFFFF"/>
          </w:tcPr>
          <w:p w14:paraId="5601718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06D6F3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07B31B03" w14:textId="77777777" w:rsidTr="00420504">
        <w:tc>
          <w:tcPr>
            <w:tcW w:w="1564" w:type="dxa"/>
            <w:shd w:val="clear" w:color="auto" w:fill="FFFFFF"/>
          </w:tcPr>
          <w:p w14:paraId="0B00E07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3BB0C64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评委基本信息</w:t>
            </w:r>
          </w:p>
        </w:tc>
      </w:tr>
      <w:tr w:rsidR="006E0F42" w:rsidRPr="00F249DC" w14:paraId="1A89CBAA" w14:textId="77777777" w:rsidTr="00420504">
        <w:tc>
          <w:tcPr>
            <w:tcW w:w="1564" w:type="dxa"/>
            <w:shd w:val="clear" w:color="auto" w:fill="FFFFFF"/>
          </w:tcPr>
          <w:p w14:paraId="7D2002A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501396B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专家列表</w:t>
            </w:r>
          </w:p>
        </w:tc>
      </w:tr>
      <w:tr w:rsidR="006E0F42" w:rsidRPr="00F249DC" w14:paraId="670AD512" w14:textId="77777777" w:rsidTr="00420504">
        <w:tc>
          <w:tcPr>
            <w:tcW w:w="1564" w:type="dxa"/>
            <w:shd w:val="clear" w:color="auto" w:fill="FFFFFF"/>
          </w:tcPr>
          <w:p w14:paraId="335702C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2C12C48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可通过</w:t>
            </w:r>
            <w:r w:rsidRPr="00F249DC">
              <w:rPr>
                <w:color w:val="000000"/>
                <w:szCs w:val="21"/>
              </w:rPr>
              <w:t>Excel</w:t>
            </w:r>
            <w:r w:rsidRPr="00F249DC">
              <w:rPr>
                <w:rFonts w:ascii="宋体" w:hAnsi="宋体" w:hint="eastAsia"/>
                <w:color w:val="000000"/>
                <w:szCs w:val="21"/>
              </w:rPr>
              <w:t>表格上传专家信息，也可逐条添加</w:t>
            </w:r>
          </w:p>
        </w:tc>
      </w:tr>
    </w:tbl>
    <w:p w14:paraId="259D05CF"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3-16 </w:t>
      </w:r>
      <w:r w:rsidRPr="00F249DC">
        <w:rPr>
          <w:rFonts w:hint="eastAsia"/>
          <w:b/>
          <w:color w:val="000000"/>
        </w:rPr>
        <w:t>评审过程管理用例描述表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11D2C89A" w14:textId="77777777" w:rsidTr="00420504">
        <w:tc>
          <w:tcPr>
            <w:tcW w:w="1564" w:type="dxa"/>
            <w:shd w:val="clear" w:color="auto" w:fill="FFFFFF"/>
          </w:tcPr>
          <w:p w14:paraId="13F489C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2755636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评审过程管理</w:t>
            </w:r>
          </w:p>
        </w:tc>
      </w:tr>
      <w:tr w:rsidR="006E0F42" w:rsidRPr="00F249DC" w14:paraId="34D6B912" w14:textId="77777777" w:rsidTr="00420504">
        <w:tc>
          <w:tcPr>
            <w:tcW w:w="1564" w:type="dxa"/>
            <w:shd w:val="clear" w:color="auto" w:fill="FFFFFF"/>
          </w:tcPr>
          <w:p w14:paraId="5E66642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191E274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管理年度评审的整个过程，包括时间和流程的安排</w:t>
            </w:r>
          </w:p>
        </w:tc>
      </w:tr>
      <w:tr w:rsidR="006E0F42" w:rsidRPr="00F249DC" w14:paraId="37813806" w14:textId="77777777" w:rsidTr="00420504">
        <w:tc>
          <w:tcPr>
            <w:tcW w:w="1564" w:type="dxa"/>
            <w:shd w:val="clear" w:color="auto" w:fill="FFFFFF"/>
          </w:tcPr>
          <w:p w14:paraId="2C86CA4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4A0B888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449751D2" w14:textId="77777777" w:rsidTr="00420504">
        <w:tc>
          <w:tcPr>
            <w:tcW w:w="1564" w:type="dxa"/>
            <w:shd w:val="clear" w:color="auto" w:fill="FFFFFF"/>
          </w:tcPr>
          <w:p w14:paraId="734F129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3B8A52CD" w14:textId="77777777" w:rsidR="006E0F42" w:rsidRPr="00F249DC" w:rsidRDefault="006E0F42" w:rsidP="00420504">
            <w:pPr>
              <w:spacing w:line="440" w:lineRule="exact"/>
              <w:jc w:val="left"/>
              <w:rPr>
                <w:rFonts w:ascii="宋体" w:hAnsi="宋体"/>
                <w:color w:val="000000"/>
                <w:szCs w:val="21"/>
              </w:rPr>
            </w:pPr>
          </w:p>
        </w:tc>
      </w:tr>
      <w:tr w:rsidR="006E0F42" w:rsidRPr="00F249DC" w14:paraId="7574ACD9" w14:textId="77777777" w:rsidTr="00420504">
        <w:tc>
          <w:tcPr>
            <w:tcW w:w="1564" w:type="dxa"/>
            <w:shd w:val="clear" w:color="auto" w:fill="FFFFFF"/>
          </w:tcPr>
          <w:p w14:paraId="7C2ACCD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1012EF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某年度评审</w:t>
            </w:r>
          </w:p>
        </w:tc>
      </w:tr>
      <w:tr w:rsidR="006E0F42" w:rsidRPr="00F249DC" w14:paraId="431F46A3" w14:textId="77777777" w:rsidTr="00420504">
        <w:tc>
          <w:tcPr>
            <w:tcW w:w="1564" w:type="dxa"/>
            <w:shd w:val="clear" w:color="auto" w:fill="FFFFFF"/>
          </w:tcPr>
          <w:p w14:paraId="1817F43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6A00FE0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只有创建了年度评审过程，教师才能够填写申报材料</w:t>
            </w:r>
          </w:p>
        </w:tc>
      </w:tr>
    </w:tbl>
    <w:p w14:paraId="21E5B61B"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lastRenderedPageBreak/>
        <w:t>表</w:t>
      </w:r>
      <w:r w:rsidRPr="00F249DC">
        <w:rPr>
          <w:rFonts w:hint="eastAsia"/>
          <w:b/>
          <w:color w:val="000000"/>
        </w:rPr>
        <w:t xml:space="preserve">3-17 </w:t>
      </w:r>
      <w:r w:rsidRPr="00F249DC">
        <w:rPr>
          <w:rFonts w:hint="eastAsia"/>
          <w:b/>
          <w:color w:val="000000"/>
        </w:rPr>
        <w:t>学科组类别和部门管理用例描述表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05D317B7" w14:textId="77777777" w:rsidTr="00420504">
        <w:tc>
          <w:tcPr>
            <w:tcW w:w="1564" w:type="dxa"/>
            <w:shd w:val="clear" w:color="auto" w:fill="FFFFFF"/>
          </w:tcPr>
          <w:p w14:paraId="0487E9F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6D26D55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学科组类别/部门管理</w:t>
            </w:r>
          </w:p>
        </w:tc>
      </w:tr>
      <w:tr w:rsidR="006E0F42" w:rsidRPr="00F249DC" w14:paraId="6E526C8E" w14:textId="77777777" w:rsidTr="00420504">
        <w:tc>
          <w:tcPr>
            <w:tcW w:w="1564" w:type="dxa"/>
            <w:shd w:val="clear" w:color="auto" w:fill="FFFFFF"/>
          </w:tcPr>
          <w:p w14:paraId="0E41887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031C436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管理学科组类别和部门</w:t>
            </w:r>
          </w:p>
        </w:tc>
      </w:tr>
      <w:tr w:rsidR="006E0F42" w:rsidRPr="00F249DC" w14:paraId="59291939" w14:textId="77777777" w:rsidTr="00420504">
        <w:tc>
          <w:tcPr>
            <w:tcW w:w="1564" w:type="dxa"/>
            <w:shd w:val="clear" w:color="auto" w:fill="FFFFFF"/>
          </w:tcPr>
          <w:p w14:paraId="6B1B6EE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679C93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2D45D1F8" w14:textId="77777777" w:rsidTr="00420504">
        <w:tc>
          <w:tcPr>
            <w:tcW w:w="1564" w:type="dxa"/>
            <w:shd w:val="clear" w:color="auto" w:fill="FFFFFF"/>
          </w:tcPr>
          <w:p w14:paraId="18B97C2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1EDD5D02" w14:textId="77777777" w:rsidR="006E0F42" w:rsidRPr="00F249DC" w:rsidRDefault="006E0F42" w:rsidP="00420504">
            <w:pPr>
              <w:spacing w:line="440" w:lineRule="exact"/>
              <w:jc w:val="left"/>
              <w:rPr>
                <w:rFonts w:ascii="宋体" w:hAnsi="宋体"/>
                <w:color w:val="000000"/>
                <w:szCs w:val="21"/>
              </w:rPr>
            </w:pPr>
          </w:p>
        </w:tc>
      </w:tr>
      <w:tr w:rsidR="006E0F42" w:rsidRPr="00F249DC" w14:paraId="05777158" w14:textId="77777777" w:rsidTr="00420504">
        <w:tc>
          <w:tcPr>
            <w:tcW w:w="1564" w:type="dxa"/>
            <w:shd w:val="clear" w:color="auto" w:fill="FFFFFF"/>
          </w:tcPr>
          <w:p w14:paraId="6A94F26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6F254FE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学科组和部门的详细信息</w:t>
            </w:r>
          </w:p>
        </w:tc>
      </w:tr>
      <w:tr w:rsidR="006E0F42" w:rsidRPr="00F249DC" w14:paraId="71E42A48" w14:textId="77777777" w:rsidTr="00420504">
        <w:tc>
          <w:tcPr>
            <w:tcW w:w="1564" w:type="dxa"/>
            <w:shd w:val="clear" w:color="auto" w:fill="FFFFFF"/>
          </w:tcPr>
          <w:p w14:paraId="5243EC6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12D0DE1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对学科组和部门信息进行管理，便于申报和评审时使用</w:t>
            </w:r>
          </w:p>
        </w:tc>
      </w:tr>
    </w:tbl>
    <w:p w14:paraId="593712E0" w14:textId="77777777" w:rsidR="006E0F42" w:rsidRPr="00F249DC" w:rsidRDefault="006E0F42" w:rsidP="006E0F42">
      <w:pPr>
        <w:pStyle w:val="3"/>
        <w:spacing w:line="416" w:lineRule="auto"/>
        <w:rPr>
          <w:rFonts w:ascii="黑体" w:eastAsia="黑体" w:hAnsi="黑体"/>
          <w:b w:val="0"/>
          <w:color w:val="000000"/>
          <w:sz w:val="24"/>
          <w:szCs w:val="24"/>
        </w:rPr>
      </w:pPr>
      <w:bookmarkStart w:id="119" w:name="_Toc356381698"/>
      <w:bookmarkStart w:id="120" w:name="_Toc356990817"/>
      <w:r w:rsidRPr="00F249DC">
        <w:rPr>
          <w:rFonts w:ascii="黑体" w:eastAsia="黑体" w:hAnsi="黑体" w:hint="eastAsia"/>
          <w:b w:val="0"/>
          <w:color w:val="000000"/>
          <w:sz w:val="24"/>
          <w:szCs w:val="24"/>
        </w:rPr>
        <w:t>3.1.5教务处科技处工作人员</w:t>
      </w:r>
      <w:bookmarkEnd w:id="119"/>
      <w:bookmarkEnd w:id="120"/>
    </w:p>
    <w:bookmarkEnd w:id="118"/>
    <w:p w14:paraId="30DC0BFE" w14:textId="77777777"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Pr>
          <w:rFonts w:hint="eastAsia"/>
          <w:b/>
          <w:color w:val="000000"/>
        </w:rPr>
        <w:t xml:space="preserve">3-18 </w:t>
      </w:r>
      <w:r w:rsidRPr="00F249DC">
        <w:rPr>
          <w:rFonts w:hint="eastAsia"/>
          <w:b/>
          <w:color w:val="000000"/>
        </w:rPr>
        <w:t>上传统计表格用例描述表</w:t>
      </w:r>
    </w:p>
    <w:tbl>
      <w:tblP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564"/>
        <w:gridCol w:w="7156"/>
      </w:tblGrid>
      <w:tr w:rsidR="006E0F42" w:rsidRPr="00F249DC" w14:paraId="3D003B51" w14:textId="77777777" w:rsidTr="00420504">
        <w:tc>
          <w:tcPr>
            <w:tcW w:w="1564" w:type="dxa"/>
            <w:shd w:val="clear" w:color="auto" w:fill="FFFFFF"/>
          </w:tcPr>
          <w:p w14:paraId="04C4E95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名称、标识符</w:t>
            </w:r>
          </w:p>
        </w:tc>
        <w:tc>
          <w:tcPr>
            <w:tcW w:w="7156" w:type="dxa"/>
          </w:tcPr>
          <w:p w14:paraId="11386ED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上传教学、科研统计表格</w:t>
            </w:r>
          </w:p>
        </w:tc>
      </w:tr>
      <w:tr w:rsidR="006E0F42" w:rsidRPr="00F249DC" w14:paraId="0AC1D993" w14:textId="77777777" w:rsidTr="00420504">
        <w:tc>
          <w:tcPr>
            <w:tcW w:w="1564" w:type="dxa"/>
            <w:shd w:val="clear" w:color="auto" w:fill="FFFFFF"/>
          </w:tcPr>
          <w:p w14:paraId="4CF061C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功能描述</w:t>
            </w:r>
          </w:p>
        </w:tc>
        <w:tc>
          <w:tcPr>
            <w:tcW w:w="7156" w:type="dxa"/>
          </w:tcPr>
          <w:p w14:paraId="3CE3D07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教务和科研工作人员上传统计表格</w:t>
            </w:r>
          </w:p>
        </w:tc>
      </w:tr>
      <w:tr w:rsidR="006E0F42" w:rsidRPr="00F249DC" w14:paraId="69BD890E" w14:textId="77777777" w:rsidTr="00420504">
        <w:tc>
          <w:tcPr>
            <w:tcW w:w="1564" w:type="dxa"/>
            <w:shd w:val="clear" w:color="auto" w:fill="FFFFFF"/>
          </w:tcPr>
          <w:p w14:paraId="49C49C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优先级</w:t>
            </w:r>
          </w:p>
        </w:tc>
        <w:tc>
          <w:tcPr>
            <w:tcW w:w="7156" w:type="dxa"/>
          </w:tcPr>
          <w:p w14:paraId="16B6468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高，必须功能</w:t>
            </w:r>
          </w:p>
        </w:tc>
      </w:tr>
      <w:tr w:rsidR="006E0F42" w:rsidRPr="00F249DC" w14:paraId="396E8F7F" w14:textId="77777777" w:rsidTr="00420504">
        <w:tc>
          <w:tcPr>
            <w:tcW w:w="1564" w:type="dxa"/>
            <w:shd w:val="clear" w:color="auto" w:fill="FFFFFF"/>
          </w:tcPr>
          <w:p w14:paraId="273FC54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输入</w:t>
            </w:r>
          </w:p>
        </w:tc>
        <w:tc>
          <w:tcPr>
            <w:tcW w:w="7156" w:type="dxa"/>
          </w:tcPr>
          <w:p w14:paraId="547F79C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教学/科研、文件名</w:t>
            </w:r>
          </w:p>
        </w:tc>
      </w:tr>
      <w:tr w:rsidR="006E0F42" w:rsidRPr="00F249DC" w14:paraId="059BCCC4" w14:textId="77777777" w:rsidTr="00420504">
        <w:tc>
          <w:tcPr>
            <w:tcW w:w="1564" w:type="dxa"/>
            <w:shd w:val="clear" w:color="auto" w:fill="FFFFFF"/>
          </w:tcPr>
          <w:p w14:paraId="6183BF5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输出</w:t>
            </w:r>
          </w:p>
        </w:tc>
        <w:tc>
          <w:tcPr>
            <w:tcW w:w="7156" w:type="dxa"/>
          </w:tcPr>
          <w:p w14:paraId="164F91D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统计表格</w:t>
            </w:r>
          </w:p>
        </w:tc>
      </w:tr>
      <w:tr w:rsidR="006E0F42" w:rsidRPr="00F249DC" w14:paraId="754A307C" w14:textId="77777777" w:rsidTr="00420504">
        <w:tc>
          <w:tcPr>
            <w:tcW w:w="1564" w:type="dxa"/>
            <w:shd w:val="clear" w:color="auto" w:fill="FFFFFF"/>
          </w:tcPr>
          <w:p w14:paraId="450B29E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7156" w:type="dxa"/>
          </w:tcPr>
          <w:p w14:paraId="5852A32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上传教务或科研提交的表格</w:t>
            </w:r>
          </w:p>
        </w:tc>
      </w:tr>
    </w:tbl>
    <w:p w14:paraId="3A330806" w14:textId="77777777" w:rsidR="006E0F42" w:rsidRPr="00F249DC" w:rsidRDefault="006E0F42" w:rsidP="006E0F42">
      <w:pPr>
        <w:pStyle w:val="3"/>
        <w:spacing w:line="416" w:lineRule="auto"/>
        <w:rPr>
          <w:rFonts w:ascii="黑体" w:eastAsia="黑体" w:hAnsi="黑体"/>
          <w:b w:val="0"/>
          <w:color w:val="000000"/>
          <w:sz w:val="24"/>
          <w:szCs w:val="24"/>
        </w:rPr>
      </w:pPr>
      <w:bookmarkStart w:id="121" w:name="_Toc356381699"/>
      <w:bookmarkStart w:id="122" w:name="_Toc356990818"/>
      <w:r w:rsidRPr="00F249DC">
        <w:rPr>
          <w:rFonts w:ascii="黑体" w:eastAsia="黑体" w:hAnsi="黑体" w:hint="eastAsia"/>
          <w:b w:val="0"/>
          <w:color w:val="000000"/>
          <w:sz w:val="24"/>
          <w:szCs w:val="24"/>
        </w:rPr>
        <w:t>3.1.6 教师职称申报系统结构图</w:t>
      </w:r>
      <w:bookmarkEnd w:id="121"/>
      <w:bookmarkEnd w:id="122"/>
    </w:p>
    <w:p w14:paraId="52C79523" w14:textId="77777777" w:rsidR="006E0F42" w:rsidRPr="00F249DC" w:rsidRDefault="006E0F42" w:rsidP="006E0F42">
      <w:pPr>
        <w:rPr>
          <w:rFonts w:ascii="宋体" w:hAnsi="宋体"/>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4DB13A14" w14:textId="77777777" w:rsidR="006E0F42" w:rsidRPr="00F249DC" w:rsidRDefault="006E0F42" w:rsidP="006E0F42">
      <w:pPr>
        <w:rPr>
          <w:color w:val="000000"/>
        </w:rPr>
      </w:pPr>
      <w:r w:rsidRPr="00F249DC">
        <w:rPr>
          <w:color w:val="000000"/>
        </w:rPr>
        <w:object w:dxaOrig="6235" w:dyaOrig="2012" w14:anchorId="41E7E4EC">
          <v:shape id="_x0000_i1029" type="#_x0000_t75" style="width:312pt;height:100pt" o:ole="">
            <v:imagedata r:id="rId20" o:title=""/>
          </v:shape>
          <o:OLEObject Type="Embed" ProgID="Visio.Drawing.11" ShapeID="_x0000_i1029" DrawAspect="Content" ObjectID="_1367848816" r:id="rId21"/>
        </w:object>
      </w:r>
    </w:p>
    <w:p w14:paraId="230DED5B" w14:textId="77777777"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19 </w:t>
      </w:r>
      <w:r w:rsidRPr="00F249DC">
        <w:rPr>
          <w:rFonts w:hint="eastAsia"/>
          <w:b/>
          <w:color w:val="000000"/>
        </w:rPr>
        <w:t>教师职称申报系统总体结构</w:t>
      </w:r>
      <w:r w:rsidRPr="00F249DC">
        <w:rPr>
          <w:b/>
          <w:color w:val="000000"/>
        </w:rPr>
        <w:t>图</w:t>
      </w:r>
    </w:p>
    <w:p w14:paraId="68577899" w14:textId="77777777"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、各分支详细结构图</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180259F7" w14:textId="77777777" w:rsidR="006E0F42" w:rsidRPr="00F249DC" w:rsidRDefault="006E0F42" w:rsidP="006E0F42">
      <w:pPr>
        <w:rPr>
          <w:b/>
          <w:color w:val="000000"/>
        </w:rPr>
      </w:pPr>
      <w:r w:rsidRPr="00F249DC">
        <w:rPr>
          <w:rFonts w:ascii="宋体" w:hAnsi="宋体" w:hint="eastAsia"/>
          <w:color w:val="000000"/>
          <w:sz w:val="24"/>
        </w:rPr>
        <w:lastRenderedPageBreak/>
        <w:t>（</w:t>
      </w:r>
      <w:r w:rsidRPr="00F249DC">
        <w:rPr>
          <w:rFonts w:hint="eastAsia"/>
          <w:color w:val="000000"/>
          <w:sz w:val="24"/>
        </w:rPr>
        <w:t>1</w:t>
      </w:r>
      <w:r w:rsidRPr="00F249DC">
        <w:rPr>
          <w:rFonts w:ascii="宋体" w:hAnsi="宋体" w:hint="eastAsia"/>
          <w:color w:val="000000"/>
          <w:sz w:val="24"/>
        </w:rPr>
        <w:t>）人事处：</w:t>
      </w:r>
    </w:p>
    <w:p w14:paraId="2D4207F0" w14:textId="77777777" w:rsidR="006E0F42" w:rsidRPr="00F249DC" w:rsidRDefault="006E0F42" w:rsidP="006E0F42">
      <w:pPr>
        <w:rPr>
          <w:color w:val="000000"/>
        </w:rPr>
      </w:pPr>
      <w:r>
        <w:object w:dxaOrig="8758" w:dyaOrig="11624" w14:anchorId="78461756">
          <v:shape id="_x0000_i1030" type="#_x0000_t75" style="width:438pt;height:581pt" o:ole="">
            <v:imagedata r:id="rId22" o:title=""/>
          </v:shape>
          <o:OLEObject Type="Embed" ProgID="Visio.Drawing.11" ShapeID="_x0000_i1030" DrawAspect="Content" ObjectID="_1367848817" r:id="rId23"/>
        </w:object>
      </w:r>
    </w:p>
    <w:p w14:paraId="5937464C" w14:textId="77777777"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20 </w:t>
      </w:r>
      <w:r w:rsidRPr="00F249DC">
        <w:rPr>
          <w:rFonts w:hint="eastAsia"/>
          <w:b/>
          <w:color w:val="000000"/>
        </w:rPr>
        <w:t>人事处结构</w:t>
      </w:r>
      <w:r w:rsidRPr="00F249DC">
        <w:rPr>
          <w:b/>
          <w:color w:val="000000"/>
        </w:rPr>
        <w:t>图</w:t>
      </w:r>
    </w:p>
    <w:p w14:paraId="3890AFB8" w14:textId="77777777" w:rsidR="006E0F42" w:rsidRDefault="006E0F42" w:rsidP="006E0F42">
      <w:pPr>
        <w:rPr>
          <w:rFonts w:ascii="宋体" w:hAnsi="宋体"/>
          <w:color w:val="000000"/>
          <w:sz w:val="24"/>
        </w:rPr>
      </w:pPr>
    </w:p>
    <w:p w14:paraId="21B20514" w14:textId="77777777" w:rsidR="006E0F42" w:rsidRPr="00F249DC" w:rsidRDefault="006E0F42" w:rsidP="006E0F42">
      <w:pPr>
        <w:rPr>
          <w:rFonts w:ascii="宋体" w:hAnsi="宋体"/>
          <w:color w:val="000000"/>
          <w:sz w:val="24"/>
        </w:rPr>
      </w:pPr>
      <w:r w:rsidRPr="00F249DC">
        <w:rPr>
          <w:rFonts w:ascii="宋体" w:hAnsi="宋体" w:hint="eastAsia"/>
          <w:color w:val="000000"/>
          <w:sz w:val="24"/>
        </w:rPr>
        <w:lastRenderedPageBreak/>
        <w:t>（</w:t>
      </w:r>
      <w:r w:rsidRPr="00F249DC">
        <w:rPr>
          <w:rFonts w:hint="eastAsia"/>
          <w:color w:val="000000"/>
          <w:sz w:val="24"/>
        </w:rPr>
        <w:t>2</w:t>
      </w:r>
      <w:r w:rsidRPr="00F249DC">
        <w:rPr>
          <w:rFonts w:ascii="宋体" w:hAnsi="宋体" w:hint="eastAsia"/>
          <w:color w:val="000000"/>
          <w:sz w:val="24"/>
        </w:rPr>
        <w:t>）教师：</w:t>
      </w:r>
    </w:p>
    <w:p w14:paraId="4579A4EF" w14:textId="77777777" w:rsidR="006E0F42" w:rsidRPr="00F249DC" w:rsidRDefault="006E0F42" w:rsidP="006E0F42">
      <w:pPr>
        <w:rPr>
          <w:rFonts w:ascii="宋体" w:hAnsi="宋体"/>
          <w:color w:val="000000"/>
          <w:sz w:val="24"/>
        </w:rPr>
      </w:pPr>
      <w:r w:rsidRPr="00F249DC">
        <w:rPr>
          <w:color w:val="000000"/>
        </w:rPr>
        <w:object w:dxaOrig="8049" w:dyaOrig="5725" w14:anchorId="33FA23C5">
          <v:shape id="_x0000_i1031" type="#_x0000_t75" style="width:403pt;height:287pt" o:ole="">
            <v:imagedata r:id="rId24" o:title=""/>
          </v:shape>
          <o:OLEObject Type="Embed" ProgID="Visio.Drawing.11" ShapeID="_x0000_i1031" DrawAspect="Content" ObjectID="_1367848818" r:id="rId25"/>
        </w:object>
      </w:r>
    </w:p>
    <w:p w14:paraId="66B94867" w14:textId="77777777"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21 </w:t>
      </w:r>
      <w:r w:rsidRPr="00F249DC">
        <w:rPr>
          <w:rFonts w:hint="eastAsia"/>
          <w:b/>
          <w:color w:val="000000"/>
        </w:rPr>
        <w:t>教师结构</w:t>
      </w:r>
      <w:r w:rsidRPr="00F249DC">
        <w:rPr>
          <w:b/>
          <w:color w:val="000000"/>
        </w:rPr>
        <w:t>图</w:t>
      </w:r>
    </w:p>
    <w:p w14:paraId="6D1B809D"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53220823" w14:textId="77777777" w:rsidR="006E0F42" w:rsidRPr="00F249DC" w:rsidRDefault="006E0F42" w:rsidP="006E0F42">
      <w:pPr>
        <w:rPr>
          <w:color w:val="000000"/>
        </w:rPr>
      </w:pPr>
      <w:r w:rsidRPr="00F249DC">
        <w:rPr>
          <w:color w:val="000000"/>
        </w:rPr>
        <w:object w:dxaOrig="6263" w:dyaOrig="2422" w14:anchorId="1E3B1B34">
          <v:shape id="_x0000_i1032" type="#_x0000_t75" style="width:313pt;height:121pt" o:ole="">
            <v:imagedata r:id="rId26" o:title=""/>
          </v:shape>
          <o:OLEObject Type="Embed" ProgID="Visio.Drawing.11" ShapeID="_x0000_i1032" DrawAspect="Content" ObjectID="_1367848819" r:id="rId27"/>
        </w:object>
      </w:r>
    </w:p>
    <w:p w14:paraId="5B9EFF5B" w14:textId="77777777"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22</w:t>
      </w:r>
      <w:r>
        <w:rPr>
          <w:rFonts w:hint="eastAsia"/>
          <w:b/>
          <w:color w:val="000000"/>
        </w:rPr>
        <w:t xml:space="preserve"> </w:t>
      </w:r>
      <w:r w:rsidRPr="00F249DC">
        <w:rPr>
          <w:rFonts w:hint="eastAsia"/>
          <w:b/>
          <w:color w:val="000000"/>
        </w:rPr>
        <w:t>教务处</w:t>
      </w:r>
      <w:r w:rsidRPr="00F249DC">
        <w:rPr>
          <w:rFonts w:hint="eastAsia"/>
          <w:b/>
          <w:color w:val="000000"/>
        </w:rPr>
        <w:t>/</w:t>
      </w:r>
      <w:r w:rsidRPr="00F249DC">
        <w:rPr>
          <w:rFonts w:hint="eastAsia"/>
          <w:b/>
          <w:color w:val="000000"/>
        </w:rPr>
        <w:t>科技处结构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23" w:name="_Toc356336388"/>
      <w:bookmarkStart w:id="124" w:name="_Toc356337274"/>
      <w:bookmarkStart w:id="125" w:name="_Toc356381700"/>
      <w:bookmarkStart w:id="126" w:name="_Toc356990819"/>
      <w:r w:rsidRPr="00F249DC">
        <w:rPr>
          <w:rFonts w:ascii="黑体" w:eastAsia="黑体" w:hAnsi="黑体" w:hint="eastAsia"/>
          <w:b w:val="0"/>
          <w:color w:val="000000"/>
          <w:sz w:val="28"/>
          <w:szCs w:val="28"/>
        </w:rPr>
        <w:t>3.2数据库逻辑设计</w:t>
      </w:r>
      <w:bookmarkEnd w:id="123"/>
      <w:bookmarkEnd w:id="124"/>
      <w:bookmarkEnd w:id="125"/>
      <w:bookmarkEnd w:id="126"/>
      <w:r w:rsidRPr="00F249DC">
        <w:rPr>
          <w:rFonts w:ascii="黑体" w:eastAsia="黑体" w:hAnsi="黑体" w:hint="eastAsia"/>
          <w:b w:val="0"/>
          <w:color w:val="000000"/>
          <w:sz w:val="28"/>
          <w:szCs w:val="28"/>
        </w:rPr>
        <w:t xml:space="preserve"> </w:t>
      </w:r>
    </w:p>
    <w:p w14:paraId="74A0341D" w14:textId="77777777" w:rsidR="006E0F42" w:rsidRPr="00F249DC" w:rsidRDefault="006E0F42" w:rsidP="006E0F42">
      <w:pPr>
        <w:adjustRightInd w:val="0"/>
        <w:snapToGrid w:val="0"/>
        <w:spacing w:before="100" w:after="50" w:line="440" w:lineRule="exact"/>
        <w:ind w:firstLine="420"/>
        <w:rPr>
          <w:rFonts w:ascii="宋体" w:hAnsi="宋体"/>
          <w:color w:val="000000"/>
          <w:sz w:val="24"/>
        </w:rPr>
      </w:pPr>
      <w:r w:rsidRPr="00F249DC">
        <w:rPr>
          <w:rFonts w:ascii="宋体" w:hAnsi="宋体" w:hint="eastAsia"/>
          <w:color w:val="000000"/>
          <w:sz w:val="24"/>
        </w:rPr>
        <w:t>数据库设计指的是对于一个给定的应用环境，构造出优秀的数据库模式</w:t>
      </w:r>
      <w:r w:rsidRPr="00F249DC">
        <w:rPr>
          <w:rFonts w:ascii="宋体" w:hAnsi="宋体"/>
          <w:snapToGrid w:val="0"/>
          <w:color w:val="000000"/>
          <w:sz w:val="24"/>
          <w:vertAlign w:val="superscript"/>
        </w:rPr>
        <w:t>[</w:t>
      </w:r>
      <w:r>
        <w:rPr>
          <w:rFonts w:ascii="宋体" w:hAnsi="宋体" w:hint="eastAsia"/>
          <w:snapToGrid w:val="0"/>
          <w:color w:val="000000"/>
          <w:sz w:val="24"/>
          <w:vertAlign w:val="superscript"/>
        </w:rPr>
        <w:t>11</w:t>
      </w:r>
      <w:r w:rsidRPr="00F249DC">
        <w:rPr>
          <w:rFonts w:ascii="宋体" w:hAnsi="宋体"/>
          <w:snapToGrid w:val="0"/>
          <w:color w:val="000000"/>
          <w:sz w:val="24"/>
          <w:vertAlign w:val="superscript"/>
        </w:rPr>
        <w:t>]</w:t>
      </w:r>
      <w:r w:rsidRPr="00F249DC">
        <w:rPr>
          <w:rFonts w:ascii="宋体" w:hAnsi="宋体" w:hint="eastAsia"/>
          <w:color w:val="000000"/>
          <w:sz w:val="24"/>
        </w:rPr>
        <w:t>，并且建立数据库以及应用系统，使其可以有效地存储数据，满足各类用户的应用需求</w:t>
      </w:r>
      <w:r w:rsidRPr="00F249DC">
        <w:rPr>
          <w:rFonts w:ascii="宋体" w:hAnsi="宋体"/>
          <w:color w:val="000000"/>
          <w:sz w:val="24"/>
        </w:rPr>
        <w:t>(</w:t>
      </w:r>
      <w:r w:rsidRPr="00F249DC">
        <w:rPr>
          <w:rFonts w:ascii="宋体" w:hAnsi="宋体" w:hint="eastAsia"/>
          <w:color w:val="000000"/>
          <w:sz w:val="24"/>
        </w:rPr>
        <w:t>处理要求与信息要求</w:t>
      </w:r>
      <w:r w:rsidRPr="00F249DC">
        <w:rPr>
          <w:rFonts w:ascii="宋体" w:hAnsi="宋体"/>
          <w:color w:val="000000"/>
          <w:sz w:val="24"/>
        </w:rPr>
        <w:t>)</w:t>
      </w:r>
      <w:r w:rsidRPr="00F249DC">
        <w:rPr>
          <w:rFonts w:ascii="宋体" w:hAnsi="宋体" w:hint="eastAsia"/>
          <w:color w:val="000000"/>
          <w:sz w:val="24"/>
        </w:rPr>
        <w:t>。在数据库领域，常把使用了数据库的各类系统统称为数据库应</w:t>
      </w:r>
      <w:r w:rsidRPr="00F249DC">
        <w:rPr>
          <w:rFonts w:ascii="宋体" w:hAnsi="宋体" w:hint="eastAsia"/>
          <w:color w:val="000000"/>
          <w:sz w:val="24"/>
        </w:rPr>
        <w:lastRenderedPageBreak/>
        <w:t>用系统。本系统使用关系型数据库，以各个角色的</w:t>
      </w:r>
      <w:r w:rsidRPr="00F249DC">
        <w:rPr>
          <w:color w:val="000000"/>
          <w:sz w:val="24"/>
        </w:rPr>
        <w:t>ID</w:t>
      </w:r>
      <w:r w:rsidRPr="00F249DC">
        <w:rPr>
          <w:rFonts w:ascii="宋体" w:hAnsi="宋体" w:hint="eastAsia"/>
          <w:color w:val="000000"/>
          <w:sz w:val="24"/>
        </w:rPr>
        <w:t>号作为主键联系</w:t>
      </w:r>
      <w:r w:rsidRPr="00F249DC">
        <w:rPr>
          <w:rFonts w:ascii="宋体" w:hAnsi="宋体"/>
          <w:snapToGrid w:val="0"/>
          <w:color w:val="000000"/>
          <w:sz w:val="24"/>
          <w:vertAlign w:val="superscript"/>
        </w:rPr>
        <w:t xml:space="preserve"> </w:t>
      </w:r>
      <w:r w:rsidRPr="00F249DC">
        <w:rPr>
          <w:rFonts w:ascii="宋体" w:hAnsi="宋体" w:hint="eastAsia"/>
          <w:color w:val="000000"/>
          <w:sz w:val="24"/>
        </w:rPr>
        <w:t>。包括的内容如表3-1所示。</w:t>
      </w:r>
    </w:p>
    <w:p w14:paraId="40FC2B34" w14:textId="77777777" w:rsidR="006E0F42" w:rsidRPr="00F249DC" w:rsidRDefault="006E0F42" w:rsidP="006E0F42">
      <w:pPr>
        <w:pStyle w:val="p0"/>
        <w:spacing w:after="120" w:line="400" w:lineRule="exact"/>
        <w:jc w:val="center"/>
        <w:rPr>
          <w:b/>
          <w:color w:val="000000"/>
        </w:rPr>
      </w:pPr>
      <w:bookmarkStart w:id="127" w:name="_Toc491681925"/>
      <w:bookmarkStart w:id="128" w:name="_Toc491682329"/>
      <w:bookmarkStart w:id="129" w:name="_Toc492187613"/>
      <w:bookmarkStart w:id="130" w:name="_Toc302741031"/>
      <w:r w:rsidRPr="00F249DC">
        <w:rPr>
          <w:rFonts w:hint="eastAsia"/>
          <w:b/>
          <w:color w:val="000000"/>
        </w:rPr>
        <w:t>表</w:t>
      </w:r>
      <w:r w:rsidRPr="00F249DC">
        <w:rPr>
          <w:rFonts w:hint="eastAsia"/>
          <w:b/>
          <w:color w:val="000000"/>
        </w:rPr>
        <w:t xml:space="preserve">3-23 </w:t>
      </w:r>
      <w:bookmarkEnd w:id="127"/>
      <w:bookmarkEnd w:id="128"/>
      <w:bookmarkEnd w:id="129"/>
      <w:bookmarkEnd w:id="130"/>
      <w:r w:rsidRPr="00F249DC">
        <w:rPr>
          <w:rFonts w:hint="eastAsia"/>
          <w:b/>
          <w:color w:val="000000"/>
        </w:rPr>
        <w:t>数据库表汇总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6"/>
        <w:gridCol w:w="3168"/>
        <w:gridCol w:w="4785"/>
      </w:tblGrid>
      <w:tr w:rsidR="006E0F42" w:rsidRPr="00F249DC" w14:paraId="4D1963DB" w14:textId="77777777" w:rsidTr="00420504">
        <w:trPr>
          <w:cantSplit/>
        </w:trPr>
        <w:tc>
          <w:tcPr>
            <w:tcW w:w="836" w:type="dxa"/>
            <w:shd w:val="clear" w:color="auto" w:fill="FFFFFF"/>
          </w:tcPr>
          <w:p w14:paraId="25124E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14:paraId="4A60DBB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14:paraId="00DA2DB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6E0F42" w:rsidRPr="00F249DC" w14:paraId="36472289" w14:textId="77777777" w:rsidTr="00420504">
        <w:trPr>
          <w:cantSplit/>
        </w:trPr>
        <w:tc>
          <w:tcPr>
            <w:tcW w:w="836" w:type="dxa"/>
          </w:tcPr>
          <w:p w14:paraId="6218AB3D"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1</w:t>
            </w:r>
          </w:p>
        </w:tc>
        <w:tc>
          <w:tcPr>
            <w:tcW w:w="3168" w:type="dxa"/>
          </w:tcPr>
          <w:p w14:paraId="676E30EE" w14:textId="77777777" w:rsidR="006E0F42" w:rsidRPr="00F249DC" w:rsidRDefault="006E0F42" w:rsidP="00420504">
            <w:pPr>
              <w:spacing w:line="440" w:lineRule="exact"/>
              <w:jc w:val="center"/>
              <w:rPr>
                <w:color w:val="000000"/>
                <w:szCs w:val="21"/>
              </w:rPr>
            </w:pPr>
            <w:bookmarkStart w:id="131" w:name="OLE_LINK10"/>
            <w:bookmarkStart w:id="132" w:name="OLE_LINK11"/>
            <w:r w:rsidRPr="00F249DC">
              <w:rPr>
                <w:rFonts w:hint="eastAsia"/>
                <w:color w:val="000000"/>
                <w:szCs w:val="21"/>
              </w:rPr>
              <w:t>utuser</w:t>
            </w:r>
          </w:p>
          <w:p w14:paraId="0957F84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w:t>
            </w:r>
            <w:bookmarkStart w:id="133" w:name="OLE_LINK8"/>
            <w:bookmarkStart w:id="134" w:name="OLE_LINK9"/>
            <w:r w:rsidRPr="00F249DC">
              <w:rPr>
                <w:rFonts w:ascii="宋体" w:hAnsi="宋体" w:hint="eastAsia"/>
                <w:color w:val="000000"/>
                <w:szCs w:val="21"/>
              </w:rPr>
              <w:t>用户表</w:t>
            </w:r>
            <w:bookmarkEnd w:id="133"/>
            <w:bookmarkEnd w:id="134"/>
            <w:r w:rsidRPr="00F249DC">
              <w:rPr>
                <w:rFonts w:ascii="宋体" w:hAnsi="宋体" w:hint="eastAsia"/>
                <w:color w:val="000000"/>
                <w:szCs w:val="21"/>
              </w:rPr>
              <w:t>）</w:t>
            </w:r>
            <w:bookmarkEnd w:id="131"/>
            <w:bookmarkEnd w:id="132"/>
          </w:p>
        </w:tc>
        <w:tc>
          <w:tcPr>
            <w:tcW w:w="4785" w:type="dxa"/>
          </w:tcPr>
          <w:p w14:paraId="0EDC58C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6E0F42" w:rsidRPr="00F249DC" w14:paraId="484CA784" w14:textId="77777777" w:rsidTr="00420504">
        <w:trPr>
          <w:cantSplit/>
        </w:trPr>
        <w:tc>
          <w:tcPr>
            <w:tcW w:w="836" w:type="dxa"/>
          </w:tcPr>
          <w:p w14:paraId="6204C3D9"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2</w:t>
            </w:r>
          </w:p>
        </w:tc>
        <w:tc>
          <w:tcPr>
            <w:tcW w:w="3168" w:type="dxa"/>
          </w:tcPr>
          <w:p w14:paraId="6BDA531E" w14:textId="77777777" w:rsidR="006E0F42" w:rsidRPr="00F249DC" w:rsidRDefault="006E0F42" w:rsidP="00420504">
            <w:pPr>
              <w:spacing w:line="440" w:lineRule="exact"/>
              <w:jc w:val="center"/>
              <w:rPr>
                <w:color w:val="000000"/>
                <w:szCs w:val="21"/>
              </w:rPr>
            </w:pPr>
            <w:r w:rsidRPr="00F249DC">
              <w:rPr>
                <w:rFonts w:hint="eastAsia"/>
                <w:color w:val="000000"/>
                <w:szCs w:val="21"/>
              </w:rPr>
              <w:t>department</w:t>
            </w:r>
          </w:p>
          <w:p w14:paraId="31B3865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14:paraId="4F353C0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6E0F42" w:rsidRPr="00F249DC" w14:paraId="3E0D2C73" w14:textId="77777777" w:rsidTr="00420504">
        <w:trPr>
          <w:cantSplit/>
        </w:trPr>
        <w:tc>
          <w:tcPr>
            <w:tcW w:w="836" w:type="dxa"/>
          </w:tcPr>
          <w:p w14:paraId="3FC35E07"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3</w:t>
            </w:r>
          </w:p>
        </w:tc>
        <w:tc>
          <w:tcPr>
            <w:tcW w:w="3168" w:type="dxa"/>
          </w:tcPr>
          <w:p w14:paraId="44FAFBAC" w14:textId="77777777" w:rsidR="006E0F42" w:rsidRPr="00F249DC" w:rsidRDefault="006E0F42" w:rsidP="00420504">
            <w:pPr>
              <w:spacing w:line="440" w:lineRule="exact"/>
              <w:jc w:val="center"/>
              <w:rPr>
                <w:color w:val="000000"/>
                <w:szCs w:val="21"/>
              </w:rPr>
            </w:pPr>
            <w:r w:rsidRPr="00F249DC">
              <w:rPr>
                <w:color w:val="000000"/>
                <w:szCs w:val="21"/>
              </w:rPr>
              <w:t>subjects</w:t>
            </w:r>
          </w:p>
          <w:p w14:paraId="6B95DA1C" w14:textId="77777777" w:rsidR="006E0F42" w:rsidRPr="00F249DC" w:rsidRDefault="006E0F42" w:rsidP="00420504">
            <w:pPr>
              <w:spacing w:line="440" w:lineRule="exact"/>
              <w:jc w:val="center"/>
              <w:rPr>
                <w:color w:val="000000"/>
                <w:szCs w:val="21"/>
              </w:rPr>
            </w:pPr>
            <w:r w:rsidRPr="00F249DC">
              <w:rPr>
                <w:rFonts w:hint="eastAsia"/>
                <w:color w:val="000000"/>
                <w:szCs w:val="21"/>
              </w:rPr>
              <w:t>（学科组表）</w:t>
            </w:r>
          </w:p>
        </w:tc>
        <w:tc>
          <w:tcPr>
            <w:tcW w:w="4785" w:type="dxa"/>
          </w:tcPr>
          <w:p w14:paraId="6EDD623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用于存放学科组信息</w:t>
            </w:r>
          </w:p>
        </w:tc>
      </w:tr>
      <w:tr w:rsidR="006E0F42" w:rsidRPr="00F249DC" w14:paraId="2CF36E53" w14:textId="77777777" w:rsidTr="00420504">
        <w:trPr>
          <w:cantSplit/>
        </w:trPr>
        <w:tc>
          <w:tcPr>
            <w:tcW w:w="836" w:type="dxa"/>
          </w:tcPr>
          <w:p w14:paraId="1A6EFD3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14:paraId="2EF5CF40" w14:textId="77777777" w:rsidR="006E0F42" w:rsidRPr="00F249DC" w:rsidRDefault="006E0F42" w:rsidP="00420504">
            <w:pPr>
              <w:spacing w:line="440" w:lineRule="exact"/>
              <w:jc w:val="center"/>
              <w:rPr>
                <w:color w:val="000000"/>
                <w:szCs w:val="21"/>
              </w:rPr>
            </w:pPr>
            <w:r w:rsidRPr="00F249DC">
              <w:rPr>
                <w:rFonts w:hint="eastAsia"/>
                <w:color w:val="000000"/>
                <w:szCs w:val="21"/>
              </w:rPr>
              <w:t>attachment</w:t>
            </w:r>
          </w:p>
          <w:p w14:paraId="271C85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14:paraId="0C40CC8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6E0F42" w:rsidRPr="00F249DC" w14:paraId="15907D84" w14:textId="77777777" w:rsidTr="00420504">
        <w:trPr>
          <w:cantSplit/>
        </w:trPr>
        <w:tc>
          <w:tcPr>
            <w:tcW w:w="836" w:type="dxa"/>
          </w:tcPr>
          <w:p w14:paraId="11DC35B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5</w:t>
            </w:r>
          </w:p>
        </w:tc>
        <w:tc>
          <w:tcPr>
            <w:tcW w:w="3168" w:type="dxa"/>
          </w:tcPr>
          <w:p w14:paraId="4805F6AA" w14:textId="77777777" w:rsidR="006E0F42" w:rsidRPr="00F249DC" w:rsidRDefault="006E0F42" w:rsidP="00420504">
            <w:pPr>
              <w:spacing w:line="440" w:lineRule="exact"/>
              <w:jc w:val="center"/>
              <w:rPr>
                <w:color w:val="000000"/>
                <w:szCs w:val="21"/>
              </w:rPr>
            </w:pPr>
            <w:bookmarkStart w:id="135" w:name="OLE_LINK54"/>
            <w:bookmarkStart w:id="136" w:name="OLE_LINK55"/>
            <w:r w:rsidRPr="00F249DC">
              <w:rPr>
                <w:rFonts w:hint="eastAsia"/>
                <w:color w:val="000000"/>
                <w:szCs w:val="21"/>
              </w:rPr>
              <w:t>judge</w:t>
            </w:r>
          </w:p>
          <w:p w14:paraId="27D4A649" w14:textId="77777777" w:rsidR="006E0F42" w:rsidRPr="00F249DC" w:rsidRDefault="006E0F42" w:rsidP="00420504">
            <w:pPr>
              <w:spacing w:line="440" w:lineRule="exact"/>
              <w:jc w:val="center"/>
              <w:rPr>
                <w:color w:val="000000"/>
                <w:szCs w:val="21"/>
              </w:rPr>
            </w:pPr>
            <w:r w:rsidRPr="00F249DC">
              <w:rPr>
                <w:rFonts w:hint="eastAsia"/>
                <w:color w:val="000000"/>
                <w:szCs w:val="21"/>
              </w:rPr>
              <w:t>（评委表）</w:t>
            </w:r>
            <w:bookmarkEnd w:id="135"/>
            <w:bookmarkEnd w:id="136"/>
          </w:p>
        </w:tc>
        <w:tc>
          <w:tcPr>
            <w:tcW w:w="4785" w:type="dxa"/>
          </w:tcPr>
          <w:p w14:paraId="23FBFFC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6E0F42" w:rsidRPr="00F249DC" w14:paraId="4871F691" w14:textId="77777777" w:rsidTr="00420504">
        <w:trPr>
          <w:cantSplit/>
        </w:trPr>
        <w:tc>
          <w:tcPr>
            <w:tcW w:w="836" w:type="dxa"/>
          </w:tcPr>
          <w:p w14:paraId="632BECF8"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6</w:t>
            </w:r>
          </w:p>
        </w:tc>
        <w:tc>
          <w:tcPr>
            <w:tcW w:w="3168" w:type="dxa"/>
          </w:tcPr>
          <w:p w14:paraId="272ED2E4" w14:textId="77777777" w:rsidR="006E0F42" w:rsidRPr="00F249DC" w:rsidRDefault="006E0F42" w:rsidP="00420504">
            <w:pPr>
              <w:spacing w:line="440" w:lineRule="exact"/>
              <w:jc w:val="center"/>
              <w:rPr>
                <w:color w:val="000000"/>
                <w:szCs w:val="21"/>
              </w:rPr>
            </w:pPr>
            <w:r w:rsidRPr="00F249DC">
              <w:rPr>
                <w:rFonts w:hint="eastAsia"/>
                <w:color w:val="000000"/>
                <w:szCs w:val="21"/>
              </w:rPr>
              <w:t>general</w:t>
            </w:r>
          </w:p>
          <w:p w14:paraId="4A5D44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14:paraId="772458D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6E0F42" w:rsidRPr="00F249DC" w14:paraId="49EA13F4" w14:textId="77777777" w:rsidTr="00420504">
        <w:trPr>
          <w:cantSplit/>
        </w:trPr>
        <w:tc>
          <w:tcPr>
            <w:tcW w:w="836" w:type="dxa"/>
          </w:tcPr>
          <w:p w14:paraId="570D0240" w14:textId="77777777" w:rsidR="006E0F42" w:rsidRPr="00F249DC" w:rsidRDefault="006E0F42" w:rsidP="00420504">
            <w:pPr>
              <w:spacing w:line="440" w:lineRule="exact"/>
              <w:jc w:val="center"/>
              <w:rPr>
                <w:color w:val="000000"/>
                <w:szCs w:val="21"/>
              </w:rPr>
            </w:pPr>
            <w:r w:rsidRPr="00F249DC">
              <w:rPr>
                <w:color w:val="000000"/>
                <w:szCs w:val="21"/>
              </w:rPr>
              <w:t>7</w:t>
            </w:r>
          </w:p>
        </w:tc>
        <w:tc>
          <w:tcPr>
            <w:tcW w:w="3168" w:type="dxa"/>
          </w:tcPr>
          <w:p w14:paraId="291C2878" w14:textId="77777777" w:rsidR="006E0F42" w:rsidRPr="00F249DC" w:rsidRDefault="006E0F42" w:rsidP="00420504">
            <w:pPr>
              <w:spacing w:line="440" w:lineRule="exact"/>
              <w:jc w:val="center"/>
              <w:rPr>
                <w:color w:val="000000"/>
                <w:szCs w:val="21"/>
              </w:rPr>
            </w:pPr>
            <w:r w:rsidRPr="00F249DC">
              <w:rPr>
                <w:rFonts w:hint="eastAsia"/>
                <w:color w:val="000000"/>
                <w:szCs w:val="21"/>
              </w:rPr>
              <w:t>teacher</w:t>
            </w:r>
          </w:p>
          <w:p w14:paraId="3849478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14:paraId="6E4AE2C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6E0F42" w:rsidRPr="00F249DC" w14:paraId="0309B257" w14:textId="77777777" w:rsidTr="00420504">
        <w:trPr>
          <w:cantSplit/>
        </w:trPr>
        <w:tc>
          <w:tcPr>
            <w:tcW w:w="836" w:type="dxa"/>
          </w:tcPr>
          <w:p w14:paraId="340C4BA3" w14:textId="77777777" w:rsidR="006E0F42" w:rsidRPr="00F249DC" w:rsidRDefault="006E0F42" w:rsidP="00420504">
            <w:pPr>
              <w:spacing w:line="440" w:lineRule="exact"/>
              <w:jc w:val="center"/>
              <w:rPr>
                <w:color w:val="000000"/>
                <w:szCs w:val="21"/>
              </w:rPr>
            </w:pPr>
            <w:r w:rsidRPr="00F249DC">
              <w:rPr>
                <w:color w:val="000000"/>
                <w:szCs w:val="21"/>
              </w:rPr>
              <w:t>8</w:t>
            </w:r>
          </w:p>
        </w:tc>
        <w:tc>
          <w:tcPr>
            <w:tcW w:w="3168" w:type="dxa"/>
          </w:tcPr>
          <w:p w14:paraId="56BE7771" w14:textId="77777777" w:rsidR="006E0F42" w:rsidRPr="00F249DC" w:rsidRDefault="006E0F42" w:rsidP="00420504">
            <w:pPr>
              <w:spacing w:line="440" w:lineRule="exact"/>
              <w:jc w:val="center"/>
              <w:rPr>
                <w:color w:val="000000"/>
                <w:szCs w:val="21"/>
              </w:rPr>
            </w:pPr>
            <w:r w:rsidRPr="00F249DC">
              <w:rPr>
                <w:color w:val="000000"/>
                <w:szCs w:val="21"/>
              </w:rPr>
              <w:t>request</w:t>
            </w:r>
          </w:p>
          <w:p w14:paraId="63F911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14:paraId="65337B2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6E0F42" w:rsidRPr="00F249DC" w14:paraId="3984D516" w14:textId="77777777" w:rsidTr="00420504">
        <w:trPr>
          <w:cantSplit/>
        </w:trPr>
        <w:tc>
          <w:tcPr>
            <w:tcW w:w="836" w:type="dxa"/>
          </w:tcPr>
          <w:p w14:paraId="260B552D" w14:textId="77777777" w:rsidR="006E0F42" w:rsidRPr="00F249DC" w:rsidRDefault="006E0F42" w:rsidP="00420504">
            <w:pPr>
              <w:pStyle w:val="af"/>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14:paraId="1BCF6137"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p>
          <w:p w14:paraId="7DD1387E"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14:paraId="5E713ED8" w14:textId="77777777" w:rsidR="006E0F42" w:rsidRPr="00F249DC" w:rsidRDefault="006E0F42" w:rsidP="00420504">
            <w:pPr>
              <w:ind w:firstLineChars="50" w:firstLine="105"/>
              <w:jc w:val="left"/>
              <w:rPr>
                <w:color w:val="000000"/>
                <w:szCs w:val="21"/>
              </w:rPr>
            </w:pPr>
            <w:r w:rsidRPr="00F249DC">
              <w:rPr>
                <w:rFonts w:hint="eastAsia"/>
                <w:color w:val="000000"/>
                <w:szCs w:val="21"/>
              </w:rPr>
              <w:t>用于存放一次评审过程的详细情况</w:t>
            </w:r>
          </w:p>
        </w:tc>
      </w:tr>
      <w:tr w:rsidR="006E0F42" w:rsidRPr="00F249DC" w14:paraId="7B239BB2" w14:textId="77777777" w:rsidTr="00420504">
        <w:trPr>
          <w:cantSplit/>
        </w:trPr>
        <w:tc>
          <w:tcPr>
            <w:tcW w:w="836" w:type="dxa"/>
          </w:tcPr>
          <w:p w14:paraId="37EF870F" w14:textId="77777777" w:rsidR="006E0F42" w:rsidRPr="00F249DC" w:rsidRDefault="006E0F42" w:rsidP="00420504">
            <w:pPr>
              <w:spacing w:line="440" w:lineRule="exact"/>
              <w:jc w:val="center"/>
              <w:rPr>
                <w:color w:val="000000"/>
                <w:szCs w:val="21"/>
              </w:rPr>
            </w:pPr>
            <w:r w:rsidRPr="00F249DC">
              <w:rPr>
                <w:rFonts w:hint="eastAsia"/>
                <w:color w:val="000000"/>
                <w:szCs w:val="21"/>
              </w:rPr>
              <w:t>10</w:t>
            </w:r>
          </w:p>
        </w:tc>
        <w:tc>
          <w:tcPr>
            <w:tcW w:w="3168" w:type="dxa"/>
          </w:tcPr>
          <w:p w14:paraId="7B1D0AA9" w14:textId="77777777" w:rsidR="006E0F42" w:rsidRPr="00F249DC" w:rsidRDefault="006E0F42" w:rsidP="00420504">
            <w:pPr>
              <w:spacing w:line="440" w:lineRule="exact"/>
              <w:jc w:val="center"/>
              <w:rPr>
                <w:color w:val="000000"/>
                <w:szCs w:val="21"/>
              </w:rPr>
            </w:pPr>
            <w:r w:rsidRPr="00F249DC">
              <w:rPr>
                <w:color w:val="000000"/>
                <w:szCs w:val="21"/>
              </w:rPr>
              <w:t>yearreview</w:t>
            </w:r>
          </w:p>
          <w:p w14:paraId="242EE8C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14:paraId="36A5365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用于存放每个年度的教师职称评审的总状态</w:t>
            </w:r>
          </w:p>
        </w:tc>
      </w:tr>
    </w:tbl>
    <w:p w14:paraId="2018FCEB" w14:textId="77777777" w:rsidR="006E0F42" w:rsidRPr="00F249DC" w:rsidRDefault="006E0F42" w:rsidP="006E0F42">
      <w:pPr>
        <w:pStyle w:val="3"/>
        <w:spacing w:line="416" w:lineRule="auto"/>
        <w:rPr>
          <w:rFonts w:ascii="黑体" w:eastAsia="黑体" w:hAnsi="黑体"/>
          <w:b w:val="0"/>
          <w:color w:val="000000"/>
          <w:sz w:val="24"/>
          <w:szCs w:val="24"/>
        </w:rPr>
      </w:pPr>
      <w:bookmarkStart w:id="137" w:name="_Toc264224245"/>
      <w:bookmarkStart w:id="138" w:name="_Toc356381701"/>
      <w:bookmarkStart w:id="139" w:name="_Toc356990820"/>
      <w:r w:rsidRPr="00F249DC">
        <w:rPr>
          <w:rFonts w:ascii="黑体" w:eastAsia="黑体" w:hAnsi="黑体" w:hint="eastAsia"/>
          <w:b w:val="0"/>
          <w:color w:val="000000"/>
          <w:sz w:val="24"/>
          <w:szCs w:val="24"/>
        </w:rPr>
        <w:lastRenderedPageBreak/>
        <w:t>3.2.1  数据库逻辑建模</w:t>
      </w:r>
      <w:bookmarkEnd w:id="137"/>
      <w:bookmarkEnd w:id="138"/>
      <w:bookmarkEnd w:id="139"/>
    </w:p>
    <w:p w14:paraId="79AB8395" w14:textId="77777777" w:rsidR="006E0F42" w:rsidRPr="00F249DC" w:rsidRDefault="006E0F42" w:rsidP="006E0F42">
      <w:pPr>
        <w:ind w:right="-2"/>
        <w:rPr>
          <w:noProof/>
          <w:color w:val="000000"/>
        </w:rPr>
      </w:pPr>
      <w:r>
        <w:object w:dxaOrig="15675" w:dyaOrig="17319" w14:anchorId="5C8F5D2D">
          <v:shape id="_x0000_i1033" type="#_x0000_t75" style="width:439pt;height:485pt" o:ole="">
            <v:imagedata r:id="rId28" o:title=""/>
          </v:shape>
          <o:OLEObject Type="Embed" ProgID="Visio.Drawing.11" ShapeID="_x0000_i1033" DrawAspect="Content" ObjectID="_1367848820" r:id="rId29"/>
        </w:object>
      </w:r>
    </w:p>
    <w:p w14:paraId="43E3DE85" w14:textId="77777777" w:rsidR="006E0F42"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14:paraId="17DC63AB" w14:textId="77777777" w:rsidR="006E0F42" w:rsidRPr="00F249DC" w:rsidRDefault="006E0F42" w:rsidP="006E0F42">
      <w:pPr>
        <w:pStyle w:val="p0"/>
        <w:spacing w:line="400" w:lineRule="exact"/>
        <w:jc w:val="center"/>
        <w:rPr>
          <w:b/>
          <w:color w:val="000000"/>
        </w:rPr>
      </w:pPr>
    </w:p>
    <w:p w14:paraId="7CE8584E" w14:textId="77777777" w:rsidR="006E0F42" w:rsidRPr="00561D5E" w:rsidRDefault="006E0F42" w:rsidP="006E0F42">
      <w:pPr>
        <w:pStyle w:val="3"/>
        <w:spacing w:line="416" w:lineRule="auto"/>
        <w:rPr>
          <w:rFonts w:ascii="黑体" w:eastAsia="黑体" w:hAnsi="黑体"/>
          <w:b w:val="0"/>
          <w:color w:val="000000"/>
          <w:sz w:val="24"/>
          <w:szCs w:val="24"/>
        </w:rPr>
      </w:pPr>
      <w:bookmarkStart w:id="140" w:name="_Toc356381702"/>
      <w:bookmarkStart w:id="141" w:name="_Toc356990821"/>
      <w:r w:rsidRPr="00F249DC">
        <w:rPr>
          <w:rFonts w:ascii="黑体" w:eastAsia="黑体" w:hAnsi="黑体" w:hint="eastAsia"/>
          <w:b w:val="0"/>
          <w:color w:val="000000"/>
          <w:sz w:val="24"/>
          <w:szCs w:val="24"/>
        </w:rPr>
        <w:lastRenderedPageBreak/>
        <w:t>3.2.2  数据项结构设计</w:t>
      </w:r>
      <w:bookmarkEnd w:id="140"/>
      <w:bookmarkEnd w:id="141"/>
    </w:p>
    <w:p w14:paraId="7890A996"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6E0F42" w:rsidRPr="00F249DC" w14:paraId="32E002E6" w14:textId="77777777" w:rsidTr="00420504">
        <w:trPr>
          <w:cantSplit/>
        </w:trPr>
        <w:tc>
          <w:tcPr>
            <w:tcW w:w="2214" w:type="dxa"/>
            <w:shd w:val="clear" w:color="auto" w:fill="FFFFFF"/>
          </w:tcPr>
          <w:p w14:paraId="60C6C61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14:paraId="44A96DA4"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42" w:name="OLE_LINK12"/>
            <w:bookmarkStart w:id="143" w:name="OLE_LINK13"/>
            <w:r w:rsidRPr="00F249DC">
              <w:rPr>
                <w:rFonts w:ascii="宋体" w:hAnsi="宋体" w:hint="eastAsia"/>
                <w:color w:val="000000"/>
                <w:szCs w:val="21"/>
              </w:rPr>
              <w:t>用户</w:t>
            </w:r>
            <w:bookmarkEnd w:id="142"/>
            <w:bookmarkEnd w:id="143"/>
            <w:r w:rsidRPr="00F249DC">
              <w:rPr>
                <w:rFonts w:ascii="宋体" w:hAnsi="宋体" w:hint="eastAsia"/>
                <w:color w:val="000000"/>
                <w:szCs w:val="21"/>
              </w:rPr>
              <w:t>表）</w:t>
            </w:r>
          </w:p>
        </w:tc>
      </w:tr>
      <w:tr w:rsidR="006E0F42" w:rsidRPr="00F249DC" w14:paraId="38EAF9CC" w14:textId="77777777" w:rsidTr="00420504">
        <w:tc>
          <w:tcPr>
            <w:tcW w:w="2214" w:type="dxa"/>
            <w:shd w:val="clear" w:color="auto" w:fill="FFFFFF"/>
            <w:vAlign w:val="center"/>
          </w:tcPr>
          <w:p w14:paraId="56DBEE9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14:paraId="4E5E250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0CBF3A2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F270E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86C317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B2517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6F096F81" w14:textId="77777777" w:rsidTr="00420504">
        <w:tc>
          <w:tcPr>
            <w:tcW w:w="2214" w:type="dxa"/>
          </w:tcPr>
          <w:p w14:paraId="297DE539" w14:textId="77777777" w:rsidR="006E0F42" w:rsidRPr="00F249DC" w:rsidRDefault="006E0F42" w:rsidP="00420504">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14:paraId="5DCF749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14:paraId="7AB8266E"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05A753E8" w14:textId="77777777" w:rsidR="006E0F42" w:rsidRPr="00F249DC" w:rsidRDefault="006E0F42" w:rsidP="00420504">
            <w:pPr>
              <w:spacing w:line="440" w:lineRule="exact"/>
              <w:jc w:val="center"/>
              <w:rPr>
                <w:color w:val="000000"/>
                <w:szCs w:val="21"/>
              </w:rPr>
            </w:pPr>
            <w:bookmarkStart w:id="144" w:name="OLE_LINK19"/>
            <w:bookmarkStart w:id="145" w:name="OLE_LINK20"/>
            <w:r w:rsidRPr="00F249DC">
              <w:rPr>
                <w:rFonts w:hint="eastAsia"/>
                <w:color w:val="000000"/>
                <w:szCs w:val="21"/>
              </w:rPr>
              <w:t>PRIMARY KEY</w:t>
            </w:r>
            <w:bookmarkEnd w:id="144"/>
            <w:bookmarkEnd w:id="145"/>
          </w:p>
        </w:tc>
        <w:tc>
          <w:tcPr>
            <w:tcW w:w="1680" w:type="dxa"/>
          </w:tcPr>
          <w:p w14:paraId="7F4AAE3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6E0F42" w:rsidRPr="00F249DC" w14:paraId="324B0ED9" w14:textId="77777777" w:rsidTr="00420504">
        <w:tc>
          <w:tcPr>
            <w:tcW w:w="2214" w:type="dxa"/>
          </w:tcPr>
          <w:p w14:paraId="5807A2AB" w14:textId="77777777" w:rsidR="006E0F42" w:rsidRPr="00F249DC" w:rsidRDefault="006E0F42" w:rsidP="00420504">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14:paraId="37F86F3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14:paraId="50D026F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5C73A739" w14:textId="77777777" w:rsidR="006E0F42" w:rsidRPr="00F249DC" w:rsidRDefault="006E0F42" w:rsidP="00420504">
            <w:pPr>
              <w:spacing w:line="440" w:lineRule="exact"/>
              <w:jc w:val="center"/>
              <w:rPr>
                <w:color w:val="000000"/>
                <w:szCs w:val="21"/>
              </w:rPr>
            </w:pPr>
          </w:p>
        </w:tc>
        <w:tc>
          <w:tcPr>
            <w:tcW w:w="1680" w:type="dxa"/>
          </w:tcPr>
          <w:p w14:paraId="5BE3193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6E0F42" w:rsidRPr="00F249DC" w14:paraId="7A42CAF8" w14:textId="77777777" w:rsidTr="00420504">
        <w:tc>
          <w:tcPr>
            <w:tcW w:w="2214" w:type="dxa"/>
          </w:tcPr>
          <w:p w14:paraId="048579B2" w14:textId="77777777" w:rsidR="006E0F42" w:rsidRPr="00F249DC" w:rsidRDefault="006E0F42" w:rsidP="00420504">
            <w:pPr>
              <w:spacing w:line="440" w:lineRule="exact"/>
              <w:jc w:val="center"/>
              <w:rPr>
                <w:color w:val="000000"/>
                <w:szCs w:val="21"/>
              </w:rPr>
            </w:pPr>
            <w:r w:rsidRPr="00F249DC">
              <w:rPr>
                <w:rFonts w:hint="eastAsia"/>
                <w:color w:val="000000"/>
                <w:szCs w:val="21"/>
              </w:rPr>
              <w:t>user_pwd</w:t>
            </w:r>
          </w:p>
        </w:tc>
        <w:tc>
          <w:tcPr>
            <w:tcW w:w="1594" w:type="dxa"/>
          </w:tcPr>
          <w:p w14:paraId="0F9A537F"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14:paraId="2E81DA99"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46ABE08B" w14:textId="77777777" w:rsidR="006E0F42" w:rsidRPr="00F249DC" w:rsidRDefault="006E0F42" w:rsidP="00420504">
            <w:pPr>
              <w:spacing w:line="440" w:lineRule="exact"/>
              <w:jc w:val="center"/>
              <w:rPr>
                <w:color w:val="000000"/>
                <w:szCs w:val="21"/>
              </w:rPr>
            </w:pPr>
          </w:p>
        </w:tc>
        <w:tc>
          <w:tcPr>
            <w:tcW w:w="1680" w:type="dxa"/>
          </w:tcPr>
          <w:p w14:paraId="4AD220D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6E0F42" w:rsidRPr="00F249DC" w14:paraId="1E4A7690" w14:textId="77777777" w:rsidTr="00420504">
        <w:tc>
          <w:tcPr>
            <w:tcW w:w="2214" w:type="dxa"/>
          </w:tcPr>
          <w:p w14:paraId="6F717763" w14:textId="77777777" w:rsidR="006E0F42" w:rsidRPr="00F249DC" w:rsidRDefault="006E0F42" w:rsidP="00420504">
            <w:pPr>
              <w:spacing w:line="440" w:lineRule="exact"/>
              <w:jc w:val="center"/>
              <w:rPr>
                <w:color w:val="000000"/>
                <w:szCs w:val="21"/>
              </w:rPr>
            </w:pPr>
            <w:r w:rsidRPr="00F249DC">
              <w:rPr>
                <w:rFonts w:hint="eastAsia"/>
                <w:color w:val="000000"/>
                <w:szCs w:val="21"/>
              </w:rPr>
              <w:t>user_roleid</w:t>
            </w:r>
          </w:p>
        </w:tc>
        <w:tc>
          <w:tcPr>
            <w:tcW w:w="1594" w:type="dxa"/>
          </w:tcPr>
          <w:p w14:paraId="6EFE155C" w14:textId="77777777" w:rsidR="006E0F42" w:rsidRPr="00F249DC" w:rsidRDefault="006E0F42" w:rsidP="00420504">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14:paraId="24866921"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537BD075"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tcPr>
          <w:p w14:paraId="4FF8FE8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6E0F42" w:rsidRPr="00F249DC" w14:paraId="4B205117" w14:textId="77777777" w:rsidTr="00420504">
        <w:tc>
          <w:tcPr>
            <w:tcW w:w="2214" w:type="dxa"/>
          </w:tcPr>
          <w:p w14:paraId="29B33826" w14:textId="77777777" w:rsidR="006E0F42" w:rsidRPr="00F249DC" w:rsidRDefault="006E0F42" w:rsidP="00420504">
            <w:pPr>
              <w:spacing w:line="440" w:lineRule="exact"/>
              <w:jc w:val="center"/>
              <w:rPr>
                <w:color w:val="000000"/>
                <w:szCs w:val="21"/>
              </w:rPr>
            </w:pPr>
            <w:r w:rsidRPr="00F249DC">
              <w:rPr>
                <w:rFonts w:hint="eastAsia"/>
                <w:color w:val="000000"/>
                <w:szCs w:val="21"/>
              </w:rPr>
              <w:t>user_truename</w:t>
            </w:r>
          </w:p>
        </w:tc>
        <w:tc>
          <w:tcPr>
            <w:tcW w:w="1594" w:type="dxa"/>
          </w:tcPr>
          <w:p w14:paraId="5B7DC85E"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tcPr>
          <w:p w14:paraId="037CB1B1" w14:textId="77777777" w:rsidR="006E0F42" w:rsidRPr="00F249DC" w:rsidRDefault="006E0F42" w:rsidP="00420504">
            <w:pPr>
              <w:spacing w:line="440" w:lineRule="exact"/>
              <w:jc w:val="center"/>
              <w:rPr>
                <w:color w:val="000000"/>
                <w:szCs w:val="21"/>
              </w:rPr>
            </w:pPr>
          </w:p>
        </w:tc>
        <w:tc>
          <w:tcPr>
            <w:tcW w:w="1792" w:type="dxa"/>
          </w:tcPr>
          <w:p w14:paraId="61B98A39" w14:textId="77777777" w:rsidR="006E0F42" w:rsidRPr="00F249DC" w:rsidRDefault="006E0F42" w:rsidP="00420504">
            <w:pPr>
              <w:spacing w:line="440" w:lineRule="exact"/>
              <w:jc w:val="center"/>
              <w:rPr>
                <w:color w:val="000000"/>
                <w:szCs w:val="21"/>
              </w:rPr>
            </w:pPr>
          </w:p>
        </w:tc>
        <w:tc>
          <w:tcPr>
            <w:tcW w:w="1680" w:type="dxa"/>
          </w:tcPr>
          <w:p w14:paraId="25F88C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6E0F42" w:rsidRPr="00F249DC" w14:paraId="39B9E4EF" w14:textId="77777777" w:rsidTr="00420504">
        <w:trPr>
          <w:cantSplit/>
        </w:trPr>
        <w:tc>
          <w:tcPr>
            <w:tcW w:w="2214" w:type="dxa"/>
            <w:shd w:val="clear" w:color="auto" w:fill="FFFFFF"/>
          </w:tcPr>
          <w:p w14:paraId="31D3BED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14:paraId="234C1B2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14:paraId="2B9068C9"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2E0709B7" w14:textId="77777777" w:rsidTr="00420504">
        <w:trPr>
          <w:cantSplit/>
        </w:trPr>
        <w:tc>
          <w:tcPr>
            <w:tcW w:w="2127" w:type="dxa"/>
            <w:shd w:val="clear" w:color="auto" w:fill="FFFFFF"/>
          </w:tcPr>
          <w:p w14:paraId="5E10B73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50BA47" w14:textId="77777777" w:rsidR="006E0F42" w:rsidRPr="00F249DC" w:rsidRDefault="006E0F42" w:rsidP="00420504">
            <w:pPr>
              <w:pStyle w:val="af"/>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6E0F42" w:rsidRPr="00F249DC" w14:paraId="6ACD66F8" w14:textId="77777777" w:rsidTr="00420504">
        <w:tc>
          <w:tcPr>
            <w:tcW w:w="2127" w:type="dxa"/>
            <w:shd w:val="clear" w:color="auto" w:fill="FFFFFF"/>
            <w:vAlign w:val="center"/>
          </w:tcPr>
          <w:p w14:paraId="5F0C75B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7C0DBFB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368059B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74FFC9E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13F0A03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1404CC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0A4AFACB" w14:textId="77777777" w:rsidTr="00420504">
        <w:tc>
          <w:tcPr>
            <w:tcW w:w="2127" w:type="dxa"/>
            <w:shd w:val="clear" w:color="auto" w:fill="FFFFFF"/>
          </w:tcPr>
          <w:p w14:paraId="64F436A5" w14:textId="77777777" w:rsidR="006E0F42" w:rsidRPr="00F249DC" w:rsidRDefault="006E0F42" w:rsidP="00420504">
            <w:pPr>
              <w:spacing w:line="440" w:lineRule="exact"/>
              <w:jc w:val="center"/>
              <w:rPr>
                <w:color w:val="000000"/>
                <w:szCs w:val="21"/>
              </w:rPr>
            </w:pPr>
            <w:r w:rsidRPr="00F249DC">
              <w:rPr>
                <w:color w:val="000000"/>
                <w:szCs w:val="21"/>
              </w:rPr>
              <w:t>dep_id</w:t>
            </w:r>
          </w:p>
        </w:tc>
        <w:tc>
          <w:tcPr>
            <w:tcW w:w="1681" w:type="dxa"/>
            <w:shd w:val="clear" w:color="auto" w:fill="FFFFFF"/>
          </w:tcPr>
          <w:p w14:paraId="07E1503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9CEA2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7493A8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F56A6D5" w14:textId="77777777" w:rsidR="006E0F42" w:rsidRPr="00F249DC" w:rsidRDefault="006E0F42" w:rsidP="00420504">
            <w:pPr>
              <w:spacing w:line="440" w:lineRule="exact"/>
              <w:ind w:firstLineChars="50" w:firstLine="105"/>
              <w:jc w:val="left"/>
              <w:rPr>
                <w:rFonts w:ascii="宋体" w:hAnsi="宋体"/>
                <w:color w:val="000000"/>
                <w:szCs w:val="21"/>
              </w:rPr>
            </w:pPr>
            <w:bookmarkStart w:id="146" w:name="OLE_LINK78"/>
            <w:bookmarkStart w:id="147" w:name="OLE_LINK79"/>
            <w:r w:rsidRPr="00F249DC">
              <w:rPr>
                <w:rFonts w:ascii="宋体" w:hAnsi="宋体" w:hint="eastAsia"/>
                <w:color w:val="000000"/>
                <w:szCs w:val="21"/>
              </w:rPr>
              <w:t>部门ID</w:t>
            </w:r>
            <w:bookmarkEnd w:id="146"/>
            <w:bookmarkEnd w:id="147"/>
          </w:p>
        </w:tc>
      </w:tr>
      <w:tr w:rsidR="006E0F42" w:rsidRPr="00F249DC" w14:paraId="0FC2C64F" w14:textId="77777777" w:rsidTr="00420504">
        <w:tc>
          <w:tcPr>
            <w:tcW w:w="2127" w:type="dxa"/>
            <w:shd w:val="clear" w:color="auto" w:fill="FFFFFF"/>
          </w:tcPr>
          <w:p w14:paraId="7984072C" w14:textId="77777777" w:rsidR="006E0F42" w:rsidRPr="00F249DC" w:rsidRDefault="006E0F42" w:rsidP="00420504">
            <w:pPr>
              <w:spacing w:line="440" w:lineRule="exact"/>
              <w:jc w:val="center"/>
              <w:rPr>
                <w:color w:val="000000"/>
                <w:szCs w:val="21"/>
              </w:rPr>
            </w:pPr>
            <w:r w:rsidRPr="00F249DC">
              <w:rPr>
                <w:color w:val="000000"/>
                <w:szCs w:val="21"/>
              </w:rPr>
              <w:t>dep_name</w:t>
            </w:r>
          </w:p>
        </w:tc>
        <w:tc>
          <w:tcPr>
            <w:tcW w:w="1681" w:type="dxa"/>
            <w:shd w:val="clear" w:color="auto" w:fill="FFFFFF"/>
          </w:tcPr>
          <w:p w14:paraId="5914237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14:paraId="74A239AA"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0E8B24F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B17166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6E0F42" w:rsidRPr="00F249DC" w14:paraId="7CDB3DC2" w14:textId="77777777" w:rsidTr="00420504">
        <w:tc>
          <w:tcPr>
            <w:tcW w:w="2127" w:type="dxa"/>
            <w:shd w:val="clear" w:color="auto" w:fill="FFFFFF"/>
          </w:tcPr>
          <w:p w14:paraId="3E3E7F38" w14:textId="77777777" w:rsidR="006E0F42" w:rsidRPr="00F249DC" w:rsidRDefault="006E0F42" w:rsidP="00420504">
            <w:pPr>
              <w:spacing w:line="440" w:lineRule="exact"/>
              <w:jc w:val="center"/>
              <w:rPr>
                <w:color w:val="000000"/>
                <w:szCs w:val="21"/>
              </w:rPr>
            </w:pPr>
            <w:r w:rsidRPr="00F249DC">
              <w:rPr>
                <w:color w:val="000000"/>
                <w:szCs w:val="21"/>
              </w:rPr>
              <w:t>dep_desc</w:t>
            </w:r>
          </w:p>
        </w:tc>
        <w:tc>
          <w:tcPr>
            <w:tcW w:w="1681" w:type="dxa"/>
            <w:shd w:val="clear" w:color="auto" w:fill="FFFFFF"/>
          </w:tcPr>
          <w:p w14:paraId="7EA35BD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14:paraId="5C0802ED"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3A652F9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56E07AF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14:paraId="01DD335E"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r w:rsidRPr="00F249DC">
        <w:rPr>
          <w:rFonts w:hint="eastAsia"/>
          <w:b/>
          <w:color w:val="000000"/>
        </w:rPr>
        <w:t>学科组表</w:t>
      </w:r>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6E0F42" w:rsidRPr="00F249DC" w14:paraId="2072A67F" w14:textId="77777777" w:rsidTr="00420504">
        <w:trPr>
          <w:cantSplit/>
        </w:trPr>
        <w:tc>
          <w:tcPr>
            <w:tcW w:w="2127" w:type="dxa"/>
            <w:shd w:val="clear" w:color="auto" w:fill="FFFFFF"/>
          </w:tcPr>
          <w:p w14:paraId="1E08423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3DE1F4A1"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6E0F42" w:rsidRPr="00F249DC" w14:paraId="75DFB6E9" w14:textId="77777777" w:rsidTr="00420504">
        <w:tc>
          <w:tcPr>
            <w:tcW w:w="2127" w:type="dxa"/>
            <w:shd w:val="clear" w:color="auto" w:fill="FFFFFF"/>
            <w:vAlign w:val="center"/>
          </w:tcPr>
          <w:p w14:paraId="696A20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14:paraId="275DF6E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5AD6195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14:paraId="6297107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5860B5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1228F4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505AB8F2" w14:textId="77777777" w:rsidTr="00420504">
        <w:tc>
          <w:tcPr>
            <w:tcW w:w="2127" w:type="dxa"/>
            <w:shd w:val="clear" w:color="auto" w:fill="FFFFFF"/>
          </w:tcPr>
          <w:p w14:paraId="22790F38" w14:textId="77777777" w:rsidR="006E0F42" w:rsidRPr="00F249DC" w:rsidRDefault="006E0F42" w:rsidP="00420504">
            <w:pPr>
              <w:spacing w:line="440" w:lineRule="exact"/>
              <w:jc w:val="center"/>
              <w:rPr>
                <w:color w:val="000000"/>
                <w:szCs w:val="21"/>
              </w:rPr>
            </w:pPr>
            <w:r w:rsidRPr="00F249DC">
              <w:rPr>
                <w:color w:val="000000"/>
                <w:szCs w:val="21"/>
              </w:rPr>
              <w:t>subj_id</w:t>
            </w:r>
          </w:p>
        </w:tc>
        <w:tc>
          <w:tcPr>
            <w:tcW w:w="1701" w:type="dxa"/>
            <w:shd w:val="clear" w:color="auto" w:fill="FFFFFF"/>
          </w:tcPr>
          <w:p w14:paraId="1949938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36ACDCF6"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20A59113"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ABB593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6E0F42" w:rsidRPr="00F249DC" w14:paraId="5886E5AE" w14:textId="77777777" w:rsidTr="00420504">
        <w:tc>
          <w:tcPr>
            <w:tcW w:w="2127" w:type="dxa"/>
            <w:shd w:val="clear" w:color="auto" w:fill="FFFFFF"/>
          </w:tcPr>
          <w:p w14:paraId="43760291" w14:textId="77777777" w:rsidR="006E0F42" w:rsidRPr="00F249DC" w:rsidRDefault="006E0F42" w:rsidP="00420504">
            <w:pPr>
              <w:spacing w:line="440" w:lineRule="exact"/>
              <w:jc w:val="center"/>
              <w:rPr>
                <w:color w:val="000000"/>
                <w:szCs w:val="21"/>
              </w:rPr>
            </w:pPr>
            <w:r w:rsidRPr="00F249DC">
              <w:rPr>
                <w:color w:val="000000"/>
                <w:szCs w:val="21"/>
              </w:rPr>
              <w:t>subj_name</w:t>
            </w:r>
          </w:p>
        </w:tc>
        <w:tc>
          <w:tcPr>
            <w:tcW w:w="1701" w:type="dxa"/>
            <w:shd w:val="clear" w:color="auto" w:fill="FFFFFF"/>
          </w:tcPr>
          <w:p w14:paraId="214D48A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2CE9B9B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1D86630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792745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6E0F42" w:rsidRPr="00F249DC" w14:paraId="6F9D8C71" w14:textId="77777777" w:rsidTr="00420504">
        <w:tc>
          <w:tcPr>
            <w:tcW w:w="2127" w:type="dxa"/>
            <w:shd w:val="clear" w:color="auto" w:fill="FFFFFF"/>
          </w:tcPr>
          <w:p w14:paraId="4A263281" w14:textId="77777777" w:rsidR="006E0F42" w:rsidRPr="00F249DC" w:rsidRDefault="006E0F42" w:rsidP="00420504">
            <w:pPr>
              <w:spacing w:line="440" w:lineRule="exact"/>
              <w:jc w:val="center"/>
              <w:rPr>
                <w:color w:val="000000"/>
                <w:szCs w:val="21"/>
              </w:rPr>
            </w:pPr>
            <w:r w:rsidRPr="00F249DC">
              <w:rPr>
                <w:color w:val="000000"/>
                <w:szCs w:val="21"/>
              </w:rPr>
              <w:lastRenderedPageBreak/>
              <w:t>subj_desc</w:t>
            </w:r>
          </w:p>
        </w:tc>
        <w:tc>
          <w:tcPr>
            <w:tcW w:w="1701" w:type="dxa"/>
            <w:shd w:val="clear" w:color="auto" w:fill="FFFFFF"/>
          </w:tcPr>
          <w:p w14:paraId="366C6717"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77BBAA3B"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757E813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112FBE2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6E0F42" w:rsidRPr="00F249DC" w14:paraId="0ACDB6ED" w14:textId="77777777" w:rsidTr="00420504">
        <w:trPr>
          <w:trHeight w:val="479"/>
        </w:trPr>
        <w:tc>
          <w:tcPr>
            <w:tcW w:w="2127" w:type="dxa"/>
            <w:shd w:val="clear" w:color="auto" w:fill="FFFFFF"/>
          </w:tcPr>
          <w:p w14:paraId="0A21BB72" w14:textId="77777777" w:rsidR="006E0F42" w:rsidRPr="00F249DC" w:rsidRDefault="006E0F42" w:rsidP="00420504">
            <w:pPr>
              <w:spacing w:line="440" w:lineRule="exact"/>
              <w:jc w:val="center"/>
              <w:rPr>
                <w:color w:val="000000"/>
                <w:szCs w:val="21"/>
              </w:rPr>
            </w:pPr>
            <w:r w:rsidRPr="00F249DC">
              <w:rPr>
                <w:color w:val="000000"/>
                <w:szCs w:val="21"/>
              </w:rPr>
              <w:t>sub_revperm</w:t>
            </w:r>
          </w:p>
        </w:tc>
        <w:tc>
          <w:tcPr>
            <w:tcW w:w="1701" w:type="dxa"/>
            <w:shd w:val="clear" w:color="auto" w:fill="FFFFFF"/>
          </w:tcPr>
          <w:p w14:paraId="4B20C99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43E1D8FB"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A4DE116"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8C0E2E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评议权限状态（1含校内破格有评议权 2校内无评议权)</w:t>
            </w:r>
          </w:p>
        </w:tc>
      </w:tr>
      <w:tr w:rsidR="006E0F42" w:rsidRPr="00F249DC" w14:paraId="44D208F6" w14:textId="77777777" w:rsidTr="00420504">
        <w:trPr>
          <w:cantSplit/>
          <w:trHeight w:val="172"/>
        </w:trPr>
        <w:tc>
          <w:tcPr>
            <w:tcW w:w="2127" w:type="dxa"/>
            <w:shd w:val="clear" w:color="auto" w:fill="FFFFFF"/>
          </w:tcPr>
          <w:p w14:paraId="10EF510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14:paraId="480361F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14:paraId="48AEA31A"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0E270A42" w14:textId="77777777" w:rsidTr="00420504">
        <w:trPr>
          <w:cantSplit/>
        </w:trPr>
        <w:tc>
          <w:tcPr>
            <w:tcW w:w="2127" w:type="dxa"/>
            <w:shd w:val="clear" w:color="auto" w:fill="FFFFFF"/>
          </w:tcPr>
          <w:p w14:paraId="6EB3FF3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0A5230CE"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6E0F42" w:rsidRPr="00F249DC" w14:paraId="1957A7E5" w14:textId="77777777" w:rsidTr="00420504">
        <w:tc>
          <w:tcPr>
            <w:tcW w:w="2127" w:type="dxa"/>
            <w:shd w:val="clear" w:color="auto" w:fill="FFFFFF"/>
            <w:vAlign w:val="center"/>
          </w:tcPr>
          <w:p w14:paraId="0AC13B0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3202461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1C47FC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0B48F2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79E38D2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AAD26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257D23E5" w14:textId="77777777" w:rsidTr="00420504">
        <w:tc>
          <w:tcPr>
            <w:tcW w:w="2127" w:type="dxa"/>
            <w:shd w:val="clear" w:color="auto" w:fill="FFFFFF"/>
          </w:tcPr>
          <w:p w14:paraId="52D0BF2D" w14:textId="77777777" w:rsidR="006E0F42" w:rsidRPr="00F249DC" w:rsidRDefault="006E0F42" w:rsidP="00420504">
            <w:pPr>
              <w:spacing w:line="440" w:lineRule="exact"/>
              <w:jc w:val="center"/>
              <w:rPr>
                <w:color w:val="000000"/>
                <w:szCs w:val="21"/>
              </w:rPr>
            </w:pPr>
            <w:r w:rsidRPr="00F249DC">
              <w:rPr>
                <w:color w:val="000000"/>
                <w:szCs w:val="21"/>
              </w:rPr>
              <w:t>att_id</w:t>
            </w:r>
          </w:p>
        </w:tc>
        <w:tc>
          <w:tcPr>
            <w:tcW w:w="1681" w:type="dxa"/>
            <w:shd w:val="clear" w:color="auto" w:fill="FFFFFF"/>
          </w:tcPr>
          <w:p w14:paraId="2D430A06"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14:paraId="7FE45880"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76241BE9"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624FABC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6E0F42" w:rsidRPr="00F249DC" w14:paraId="0DE625D2" w14:textId="77777777" w:rsidTr="00420504">
        <w:tc>
          <w:tcPr>
            <w:tcW w:w="2127" w:type="dxa"/>
            <w:shd w:val="clear" w:color="auto" w:fill="FFFFFF"/>
          </w:tcPr>
          <w:p w14:paraId="4CD6C9AE" w14:textId="77777777" w:rsidR="006E0F42" w:rsidRPr="00F249DC" w:rsidRDefault="006E0F42" w:rsidP="00420504">
            <w:pPr>
              <w:spacing w:line="440" w:lineRule="exact"/>
              <w:jc w:val="center"/>
              <w:rPr>
                <w:color w:val="000000"/>
                <w:szCs w:val="21"/>
              </w:rPr>
            </w:pPr>
            <w:r w:rsidRPr="00F249DC">
              <w:rPr>
                <w:color w:val="000000"/>
                <w:szCs w:val="21"/>
              </w:rPr>
              <w:t>att_teaid</w:t>
            </w:r>
          </w:p>
        </w:tc>
        <w:tc>
          <w:tcPr>
            <w:tcW w:w="1681" w:type="dxa"/>
            <w:shd w:val="clear" w:color="auto" w:fill="FFFFFF"/>
          </w:tcPr>
          <w:p w14:paraId="6703E89B"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344" w:type="dxa"/>
            <w:shd w:val="clear" w:color="auto" w:fill="FFFFFF"/>
          </w:tcPr>
          <w:p w14:paraId="1BFF7EB1"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3AC13DC"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6B82A44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4A22C731" w14:textId="77777777" w:rsidTr="00420504">
        <w:tc>
          <w:tcPr>
            <w:tcW w:w="2127" w:type="dxa"/>
            <w:shd w:val="clear" w:color="auto" w:fill="FFFFFF"/>
          </w:tcPr>
          <w:p w14:paraId="5145A8E7" w14:textId="77777777" w:rsidR="006E0F42" w:rsidRPr="00F249DC" w:rsidRDefault="006E0F42" w:rsidP="00420504">
            <w:pPr>
              <w:spacing w:line="440" w:lineRule="exact"/>
              <w:jc w:val="center"/>
              <w:rPr>
                <w:color w:val="000000"/>
                <w:szCs w:val="21"/>
              </w:rPr>
            </w:pPr>
            <w:r w:rsidRPr="00F249DC">
              <w:rPr>
                <w:color w:val="000000"/>
                <w:szCs w:val="21"/>
              </w:rPr>
              <w:t>att_name</w:t>
            </w:r>
          </w:p>
        </w:tc>
        <w:tc>
          <w:tcPr>
            <w:tcW w:w="1681" w:type="dxa"/>
            <w:shd w:val="clear" w:color="auto" w:fill="FFFFFF"/>
          </w:tcPr>
          <w:p w14:paraId="786D87EC"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1D04590E"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AD92C5A"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887505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6E0F42" w:rsidRPr="00F249DC" w14:paraId="043BA2E1" w14:textId="77777777" w:rsidTr="00420504">
        <w:trPr>
          <w:trHeight w:val="353"/>
        </w:trPr>
        <w:tc>
          <w:tcPr>
            <w:tcW w:w="2127" w:type="dxa"/>
            <w:shd w:val="clear" w:color="auto" w:fill="FFFFFF"/>
          </w:tcPr>
          <w:p w14:paraId="3340809D" w14:textId="77777777" w:rsidR="006E0F42" w:rsidRPr="00F249DC" w:rsidRDefault="006E0F42" w:rsidP="00420504">
            <w:pPr>
              <w:spacing w:line="440" w:lineRule="exact"/>
              <w:jc w:val="center"/>
              <w:rPr>
                <w:color w:val="000000"/>
                <w:szCs w:val="21"/>
              </w:rPr>
            </w:pPr>
            <w:r w:rsidRPr="00F249DC">
              <w:rPr>
                <w:color w:val="000000"/>
                <w:szCs w:val="21"/>
              </w:rPr>
              <w:t>att_time</w:t>
            </w:r>
          </w:p>
        </w:tc>
        <w:tc>
          <w:tcPr>
            <w:tcW w:w="1681" w:type="dxa"/>
            <w:shd w:val="clear" w:color="auto" w:fill="FFFFFF"/>
          </w:tcPr>
          <w:p w14:paraId="4C92CA65"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366B69D8"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51C8658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FECA32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上传时间</w:t>
            </w:r>
          </w:p>
        </w:tc>
      </w:tr>
      <w:tr w:rsidR="006E0F42" w:rsidRPr="00F249DC" w14:paraId="68762912" w14:textId="77777777" w:rsidTr="00420504">
        <w:trPr>
          <w:trHeight w:val="352"/>
        </w:trPr>
        <w:tc>
          <w:tcPr>
            <w:tcW w:w="2127" w:type="dxa"/>
            <w:shd w:val="clear" w:color="auto" w:fill="FFFFFF"/>
          </w:tcPr>
          <w:p w14:paraId="7EE43C72" w14:textId="77777777" w:rsidR="006E0F42" w:rsidRPr="00F249DC" w:rsidRDefault="006E0F42" w:rsidP="00420504">
            <w:pPr>
              <w:spacing w:line="440" w:lineRule="exact"/>
              <w:jc w:val="center"/>
              <w:rPr>
                <w:color w:val="000000"/>
                <w:szCs w:val="21"/>
              </w:rPr>
            </w:pPr>
            <w:r w:rsidRPr="00F249DC">
              <w:rPr>
                <w:color w:val="000000"/>
                <w:szCs w:val="21"/>
              </w:rPr>
              <w:t>att_filename</w:t>
            </w:r>
          </w:p>
        </w:tc>
        <w:tc>
          <w:tcPr>
            <w:tcW w:w="1681" w:type="dxa"/>
            <w:shd w:val="clear" w:color="auto" w:fill="FFFFFF"/>
          </w:tcPr>
          <w:p w14:paraId="14EFCFC9"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4F031AED"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52CC5D2"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1ADED5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6E0F42" w:rsidRPr="00F249DC" w14:paraId="401EDBA8" w14:textId="77777777" w:rsidTr="00420504">
        <w:trPr>
          <w:trHeight w:val="352"/>
        </w:trPr>
        <w:tc>
          <w:tcPr>
            <w:tcW w:w="2127" w:type="dxa"/>
            <w:shd w:val="clear" w:color="auto" w:fill="FFFFFF"/>
          </w:tcPr>
          <w:p w14:paraId="18127FEB" w14:textId="77777777" w:rsidR="006E0F42" w:rsidRPr="00F249DC" w:rsidRDefault="006E0F42" w:rsidP="00420504">
            <w:pPr>
              <w:spacing w:line="440" w:lineRule="exact"/>
              <w:jc w:val="center"/>
              <w:rPr>
                <w:color w:val="000000"/>
                <w:szCs w:val="21"/>
              </w:rPr>
            </w:pPr>
            <w:r w:rsidRPr="00F249DC">
              <w:rPr>
                <w:color w:val="000000"/>
                <w:szCs w:val="21"/>
              </w:rPr>
              <w:t>att_type</w:t>
            </w:r>
          </w:p>
        </w:tc>
        <w:tc>
          <w:tcPr>
            <w:tcW w:w="1681" w:type="dxa"/>
            <w:shd w:val="clear" w:color="auto" w:fill="FFFFFF"/>
          </w:tcPr>
          <w:p w14:paraId="18C20ED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67BF6D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5E501D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D841B7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14:paraId="7ADD88AE"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0FF2FD03" w14:textId="77777777" w:rsidTr="00420504">
        <w:trPr>
          <w:cantSplit/>
        </w:trPr>
        <w:tc>
          <w:tcPr>
            <w:tcW w:w="2127" w:type="dxa"/>
            <w:shd w:val="clear" w:color="auto" w:fill="FFFFFF"/>
          </w:tcPr>
          <w:p w14:paraId="1FD1747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16D0F5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48" w:name="OLE_LINK56"/>
            <w:bookmarkStart w:id="149" w:name="OLE_LINK57"/>
            <w:r w:rsidRPr="00F249DC">
              <w:rPr>
                <w:rFonts w:ascii="宋体" w:hAnsi="宋体" w:hint="eastAsia"/>
                <w:color w:val="000000"/>
                <w:szCs w:val="21"/>
              </w:rPr>
              <w:t>评委表</w:t>
            </w:r>
            <w:bookmarkEnd w:id="148"/>
            <w:bookmarkEnd w:id="149"/>
            <w:r w:rsidRPr="00F249DC">
              <w:rPr>
                <w:rFonts w:ascii="宋体" w:hAnsi="宋体" w:hint="eastAsia"/>
                <w:color w:val="000000"/>
                <w:szCs w:val="21"/>
              </w:rPr>
              <w:t>）</w:t>
            </w:r>
          </w:p>
        </w:tc>
      </w:tr>
      <w:tr w:rsidR="006E0F42" w:rsidRPr="00F249DC" w14:paraId="399FEAC3" w14:textId="77777777" w:rsidTr="00420504">
        <w:tc>
          <w:tcPr>
            <w:tcW w:w="2127" w:type="dxa"/>
            <w:shd w:val="clear" w:color="auto" w:fill="FFFFFF"/>
            <w:vAlign w:val="center"/>
          </w:tcPr>
          <w:p w14:paraId="77E1259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136C19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35146E9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BE2ED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7BACB18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B24B0D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10D61960" w14:textId="77777777" w:rsidTr="00420504">
        <w:tc>
          <w:tcPr>
            <w:tcW w:w="2127" w:type="dxa"/>
            <w:shd w:val="clear" w:color="auto" w:fill="FFFFFF"/>
          </w:tcPr>
          <w:p w14:paraId="46FE1474" w14:textId="77777777" w:rsidR="006E0F42" w:rsidRPr="00F249DC" w:rsidRDefault="006E0F42" w:rsidP="00420504">
            <w:pPr>
              <w:spacing w:line="440" w:lineRule="exact"/>
              <w:jc w:val="center"/>
              <w:rPr>
                <w:color w:val="000000"/>
                <w:szCs w:val="21"/>
              </w:rPr>
            </w:pPr>
            <w:r w:rsidRPr="00F249DC">
              <w:rPr>
                <w:color w:val="000000"/>
                <w:szCs w:val="21"/>
              </w:rPr>
              <w:t>jud_id</w:t>
            </w:r>
          </w:p>
        </w:tc>
        <w:tc>
          <w:tcPr>
            <w:tcW w:w="1681" w:type="dxa"/>
            <w:shd w:val="clear" w:color="auto" w:fill="FFFFFF"/>
          </w:tcPr>
          <w:p w14:paraId="1C638946"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344" w:type="dxa"/>
            <w:shd w:val="clear" w:color="auto" w:fill="FFFFFF"/>
          </w:tcPr>
          <w:p w14:paraId="319601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62D0A263" w14:textId="77777777" w:rsidR="006E0F42" w:rsidRPr="00F249DC" w:rsidRDefault="006E0F42" w:rsidP="00420504">
            <w:pPr>
              <w:spacing w:line="440" w:lineRule="exact"/>
              <w:jc w:val="center"/>
              <w:rPr>
                <w:color w:val="000000"/>
                <w:szCs w:val="21"/>
              </w:rPr>
            </w:pPr>
            <w:bookmarkStart w:id="150" w:name="OLE_LINK59"/>
            <w:r w:rsidRPr="00F249DC">
              <w:rPr>
                <w:color w:val="000000"/>
                <w:szCs w:val="21"/>
              </w:rPr>
              <w:t>PRIMARY KEY</w:t>
            </w:r>
            <w:bookmarkEnd w:id="150"/>
          </w:p>
        </w:tc>
        <w:tc>
          <w:tcPr>
            <w:tcW w:w="1680" w:type="dxa"/>
            <w:shd w:val="clear" w:color="auto" w:fill="FFFFFF"/>
          </w:tcPr>
          <w:p w14:paraId="78F2ACA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6E0F42" w:rsidRPr="00F249DC" w14:paraId="0B50B2BB" w14:textId="77777777" w:rsidTr="00420504">
        <w:tc>
          <w:tcPr>
            <w:tcW w:w="2127" w:type="dxa"/>
            <w:shd w:val="clear" w:color="auto" w:fill="FFFFFF"/>
          </w:tcPr>
          <w:p w14:paraId="00982CDA" w14:textId="77777777" w:rsidR="006E0F42" w:rsidRPr="00F249DC" w:rsidRDefault="006E0F42" w:rsidP="00420504">
            <w:pPr>
              <w:spacing w:line="440" w:lineRule="exact"/>
              <w:jc w:val="center"/>
              <w:rPr>
                <w:color w:val="000000"/>
                <w:szCs w:val="21"/>
              </w:rPr>
            </w:pPr>
            <w:r w:rsidRPr="00F249DC">
              <w:rPr>
                <w:color w:val="000000"/>
                <w:szCs w:val="21"/>
              </w:rPr>
              <w:t>jud_name</w:t>
            </w:r>
          </w:p>
        </w:tc>
        <w:tc>
          <w:tcPr>
            <w:tcW w:w="1681" w:type="dxa"/>
            <w:shd w:val="clear" w:color="auto" w:fill="FFFFFF"/>
          </w:tcPr>
          <w:p w14:paraId="68FD6AC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CF64E5A"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028B3E0"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648988C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6E0F42" w:rsidRPr="00F249DC" w14:paraId="2F63D6C6" w14:textId="77777777" w:rsidTr="00420504">
        <w:tc>
          <w:tcPr>
            <w:tcW w:w="2127" w:type="dxa"/>
            <w:shd w:val="clear" w:color="auto" w:fill="FFFFFF"/>
          </w:tcPr>
          <w:p w14:paraId="31E55626" w14:textId="77777777" w:rsidR="006E0F42" w:rsidRPr="00F249DC" w:rsidRDefault="006E0F42" w:rsidP="00420504">
            <w:pPr>
              <w:spacing w:line="440" w:lineRule="exact"/>
              <w:jc w:val="center"/>
              <w:rPr>
                <w:color w:val="000000"/>
                <w:szCs w:val="21"/>
              </w:rPr>
            </w:pPr>
            <w:r w:rsidRPr="00F249DC">
              <w:rPr>
                <w:color w:val="000000"/>
                <w:szCs w:val="21"/>
              </w:rPr>
              <w:t>jud_sex</w:t>
            </w:r>
          </w:p>
        </w:tc>
        <w:tc>
          <w:tcPr>
            <w:tcW w:w="1681" w:type="dxa"/>
            <w:shd w:val="clear" w:color="auto" w:fill="FFFFFF"/>
          </w:tcPr>
          <w:p w14:paraId="4626BBB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6FBE8AB"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919C0C4"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C04CE1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6E0F42" w:rsidRPr="00F249DC" w14:paraId="259CF35F" w14:textId="77777777" w:rsidTr="00420504">
        <w:tc>
          <w:tcPr>
            <w:tcW w:w="2127" w:type="dxa"/>
            <w:shd w:val="clear" w:color="auto" w:fill="FFFFFF"/>
          </w:tcPr>
          <w:p w14:paraId="2433322A" w14:textId="77777777" w:rsidR="006E0F42" w:rsidRPr="00F249DC" w:rsidRDefault="006E0F42" w:rsidP="00420504">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14:paraId="5B182CA1"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974FF3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870D6CD"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BED31D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6E0F42" w:rsidRPr="00F249DC" w14:paraId="324493CE" w14:textId="77777777" w:rsidTr="00420504">
        <w:tc>
          <w:tcPr>
            <w:tcW w:w="2127" w:type="dxa"/>
            <w:shd w:val="clear" w:color="auto" w:fill="FFFFFF"/>
          </w:tcPr>
          <w:p w14:paraId="11315231" w14:textId="77777777" w:rsidR="006E0F42" w:rsidRPr="00F249DC" w:rsidRDefault="006E0F42" w:rsidP="00420504">
            <w:pPr>
              <w:spacing w:line="440" w:lineRule="exact"/>
              <w:jc w:val="center"/>
              <w:rPr>
                <w:color w:val="000000"/>
                <w:szCs w:val="21"/>
              </w:rPr>
            </w:pPr>
            <w:r w:rsidRPr="00F249DC">
              <w:rPr>
                <w:color w:val="000000"/>
                <w:szCs w:val="21"/>
              </w:rPr>
              <w:t>jud_subj</w:t>
            </w:r>
          </w:p>
        </w:tc>
        <w:tc>
          <w:tcPr>
            <w:tcW w:w="1681" w:type="dxa"/>
            <w:shd w:val="clear" w:color="auto" w:fill="FFFFFF"/>
          </w:tcPr>
          <w:p w14:paraId="2C2ACAA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0ACA8D5"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AD5B024"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14:paraId="72D3613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6E0F42" w:rsidRPr="00F249DC" w14:paraId="1A35A5C8" w14:textId="77777777" w:rsidTr="00420504">
        <w:tc>
          <w:tcPr>
            <w:tcW w:w="2127" w:type="dxa"/>
            <w:shd w:val="clear" w:color="auto" w:fill="FFFFFF"/>
          </w:tcPr>
          <w:p w14:paraId="0BE71B2F" w14:textId="77777777" w:rsidR="006E0F42" w:rsidRPr="00F249DC" w:rsidRDefault="006E0F42" w:rsidP="00420504">
            <w:pPr>
              <w:spacing w:line="440" w:lineRule="exact"/>
              <w:jc w:val="center"/>
              <w:rPr>
                <w:color w:val="000000"/>
                <w:szCs w:val="21"/>
              </w:rPr>
            </w:pPr>
            <w:r w:rsidRPr="00F249DC">
              <w:rPr>
                <w:color w:val="000000"/>
                <w:szCs w:val="21"/>
              </w:rPr>
              <w:lastRenderedPageBreak/>
              <w:t>jud_depatid</w:t>
            </w:r>
          </w:p>
        </w:tc>
        <w:tc>
          <w:tcPr>
            <w:tcW w:w="1681" w:type="dxa"/>
            <w:shd w:val="clear" w:color="auto" w:fill="FFFFFF"/>
          </w:tcPr>
          <w:p w14:paraId="3C0A8948"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B41534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42435D1"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4C314BC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6E0F42" w:rsidRPr="00F249DC" w14:paraId="1D9D5F65" w14:textId="77777777" w:rsidTr="00420504">
        <w:tc>
          <w:tcPr>
            <w:tcW w:w="2127" w:type="dxa"/>
            <w:shd w:val="clear" w:color="auto" w:fill="FFFFFF"/>
          </w:tcPr>
          <w:p w14:paraId="1725A6E0" w14:textId="77777777" w:rsidR="006E0F42" w:rsidRPr="00F249DC" w:rsidRDefault="006E0F42" w:rsidP="00420504">
            <w:pPr>
              <w:spacing w:line="440" w:lineRule="exact"/>
              <w:jc w:val="center"/>
              <w:rPr>
                <w:color w:val="000000"/>
                <w:szCs w:val="21"/>
              </w:rPr>
            </w:pPr>
            <w:r w:rsidRPr="00F249DC">
              <w:rPr>
                <w:color w:val="000000"/>
                <w:szCs w:val="21"/>
              </w:rPr>
              <w:t>jud_education</w:t>
            </w:r>
          </w:p>
        </w:tc>
        <w:tc>
          <w:tcPr>
            <w:tcW w:w="1681" w:type="dxa"/>
            <w:shd w:val="clear" w:color="auto" w:fill="FFFFFF"/>
          </w:tcPr>
          <w:p w14:paraId="1A7FA23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D7ECC5B"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472979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B2FA36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6E0F42" w:rsidRPr="00F249DC" w14:paraId="0264BD93" w14:textId="77777777" w:rsidTr="00420504">
        <w:tc>
          <w:tcPr>
            <w:tcW w:w="2127" w:type="dxa"/>
            <w:shd w:val="clear" w:color="auto" w:fill="FFFFFF"/>
          </w:tcPr>
          <w:p w14:paraId="39617497" w14:textId="77777777" w:rsidR="006E0F42" w:rsidRPr="00F249DC" w:rsidRDefault="006E0F42" w:rsidP="00420504">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14:paraId="6AC2A8F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8D8B29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C493BA7"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608250D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6E0F42" w:rsidRPr="00F249DC" w14:paraId="4D147823" w14:textId="77777777" w:rsidTr="00420504">
        <w:tc>
          <w:tcPr>
            <w:tcW w:w="2127" w:type="dxa"/>
            <w:shd w:val="clear" w:color="auto" w:fill="FFFFFF"/>
          </w:tcPr>
          <w:p w14:paraId="6DC965F9" w14:textId="77777777" w:rsidR="006E0F42" w:rsidRPr="00F249DC" w:rsidRDefault="006E0F42" w:rsidP="00420504">
            <w:pPr>
              <w:spacing w:line="440" w:lineRule="exact"/>
              <w:jc w:val="center"/>
              <w:rPr>
                <w:color w:val="000000"/>
                <w:szCs w:val="21"/>
              </w:rPr>
            </w:pPr>
            <w:r w:rsidRPr="00F249DC">
              <w:rPr>
                <w:color w:val="000000"/>
                <w:szCs w:val="21"/>
              </w:rPr>
              <w:t>jud_worktime</w:t>
            </w:r>
          </w:p>
        </w:tc>
        <w:tc>
          <w:tcPr>
            <w:tcW w:w="1681" w:type="dxa"/>
            <w:shd w:val="clear" w:color="auto" w:fill="FFFFFF"/>
          </w:tcPr>
          <w:p w14:paraId="6259FCCA"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143C18D"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F6514D8"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33DD550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6E0F42" w:rsidRPr="00F249DC" w14:paraId="1EE1CD2F" w14:textId="77777777" w:rsidTr="00420504">
        <w:tc>
          <w:tcPr>
            <w:tcW w:w="2127" w:type="dxa"/>
            <w:shd w:val="clear" w:color="auto" w:fill="FFFFFF"/>
          </w:tcPr>
          <w:p w14:paraId="2551BB32" w14:textId="77777777" w:rsidR="006E0F42" w:rsidRPr="00F249DC" w:rsidRDefault="006E0F42" w:rsidP="00420504">
            <w:pPr>
              <w:spacing w:line="440" w:lineRule="exact"/>
              <w:jc w:val="center"/>
              <w:rPr>
                <w:color w:val="000000"/>
                <w:szCs w:val="21"/>
              </w:rPr>
            </w:pPr>
            <w:r w:rsidRPr="00F249DC">
              <w:rPr>
                <w:color w:val="000000"/>
                <w:szCs w:val="21"/>
              </w:rPr>
              <w:t>jud_systemtime</w:t>
            </w:r>
          </w:p>
        </w:tc>
        <w:tc>
          <w:tcPr>
            <w:tcW w:w="1681" w:type="dxa"/>
            <w:shd w:val="clear" w:color="auto" w:fill="FFFFFF"/>
          </w:tcPr>
          <w:p w14:paraId="4B8736E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D51BED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4131B2A"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C060B0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6E0F42" w:rsidRPr="00F249DC" w14:paraId="32FD9CED" w14:textId="77777777" w:rsidTr="00420504">
        <w:tc>
          <w:tcPr>
            <w:tcW w:w="2127" w:type="dxa"/>
            <w:shd w:val="clear" w:color="auto" w:fill="FFFFFF"/>
          </w:tcPr>
          <w:p w14:paraId="57893C0B" w14:textId="77777777" w:rsidR="006E0F42" w:rsidRPr="00F249DC" w:rsidRDefault="006E0F42" w:rsidP="00420504">
            <w:pPr>
              <w:spacing w:line="440" w:lineRule="exact"/>
              <w:jc w:val="center"/>
              <w:rPr>
                <w:color w:val="000000"/>
                <w:szCs w:val="21"/>
              </w:rPr>
            </w:pPr>
            <w:r w:rsidRPr="00F249DC">
              <w:rPr>
                <w:color w:val="000000"/>
                <w:szCs w:val="21"/>
              </w:rPr>
              <w:t>jud_workprof</w:t>
            </w:r>
          </w:p>
        </w:tc>
        <w:tc>
          <w:tcPr>
            <w:tcW w:w="1681" w:type="dxa"/>
            <w:shd w:val="clear" w:color="auto" w:fill="FFFFFF"/>
          </w:tcPr>
          <w:p w14:paraId="46D16623"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6A481505"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A5B4585"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A86DDF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6E0F42" w:rsidRPr="00F249DC" w14:paraId="53EE90C4" w14:textId="77777777" w:rsidTr="00420504">
        <w:tc>
          <w:tcPr>
            <w:tcW w:w="2127" w:type="dxa"/>
            <w:shd w:val="clear" w:color="auto" w:fill="FFFFFF"/>
          </w:tcPr>
          <w:p w14:paraId="467A0E48" w14:textId="77777777" w:rsidR="006E0F42" w:rsidRPr="00F249DC" w:rsidRDefault="006E0F42" w:rsidP="00420504">
            <w:pPr>
              <w:spacing w:line="440" w:lineRule="exact"/>
              <w:jc w:val="center"/>
              <w:rPr>
                <w:color w:val="000000"/>
                <w:szCs w:val="21"/>
              </w:rPr>
            </w:pPr>
            <w:r w:rsidRPr="00F249DC">
              <w:rPr>
                <w:color w:val="000000"/>
                <w:szCs w:val="21"/>
              </w:rPr>
              <w:t>jud_studyprof</w:t>
            </w:r>
          </w:p>
        </w:tc>
        <w:tc>
          <w:tcPr>
            <w:tcW w:w="1681" w:type="dxa"/>
            <w:shd w:val="clear" w:color="auto" w:fill="FFFFFF"/>
          </w:tcPr>
          <w:p w14:paraId="5382C65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B0087F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E6D190C"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A66C70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6E0F42" w:rsidRPr="00F249DC" w14:paraId="6EBFFC05" w14:textId="77777777" w:rsidTr="00420504">
        <w:tc>
          <w:tcPr>
            <w:tcW w:w="2127" w:type="dxa"/>
            <w:shd w:val="clear" w:color="auto" w:fill="FFFFFF"/>
          </w:tcPr>
          <w:p w14:paraId="023489A5" w14:textId="77777777" w:rsidR="006E0F42" w:rsidRPr="00F249DC" w:rsidRDefault="006E0F42" w:rsidP="00420504">
            <w:pPr>
              <w:spacing w:line="440" w:lineRule="exact"/>
              <w:jc w:val="center"/>
              <w:rPr>
                <w:color w:val="000000"/>
                <w:szCs w:val="21"/>
              </w:rPr>
            </w:pPr>
            <w:r w:rsidRPr="00F249DC">
              <w:rPr>
                <w:color w:val="000000"/>
                <w:szCs w:val="21"/>
              </w:rPr>
              <w:t>jud_level</w:t>
            </w:r>
          </w:p>
        </w:tc>
        <w:tc>
          <w:tcPr>
            <w:tcW w:w="1681" w:type="dxa"/>
            <w:shd w:val="clear" w:color="auto" w:fill="FFFFFF"/>
          </w:tcPr>
          <w:p w14:paraId="34913BA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2A994A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EB81970"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7B4D0E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6E0F42" w:rsidRPr="00F249DC" w14:paraId="7DD87BFE" w14:textId="77777777" w:rsidTr="00420504">
        <w:tc>
          <w:tcPr>
            <w:tcW w:w="2127" w:type="dxa"/>
            <w:shd w:val="clear" w:color="auto" w:fill="FFFFFF"/>
          </w:tcPr>
          <w:p w14:paraId="5634499F" w14:textId="77777777" w:rsidR="006E0F42" w:rsidRPr="00F249DC" w:rsidRDefault="006E0F42" w:rsidP="00420504">
            <w:pPr>
              <w:spacing w:line="440" w:lineRule="exact"/>
              <w:jc w:val="center"/>
              <w:rPr>
                <w:color w:val="000000"/>
                <w:szCs w:val="21"/>
              </w:rPr>
            </w:pPr>
            <w:r w:rsidRPr="00F249DC">
              <w:rPr>
                <w:color w:val="000000"/>
                <w:szCs w:val="21"/>
              </w:rPr>
              <w:t>jud_title</w:t>
            </w:r>
          </w:p>
        </w:tc>
        <w:tc>
          <w:tcPr>
            <w:tcW w:w="1681" w:type="dxa"/>
            <w:shd w:val="clear" w:color="auto" w:fill="FFFFFF"/>
          </w:tcPr>
          <w:p w14:paraId="2EF931B4"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8F4912C"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4972031A"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35EDC62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6E0F42" w:rsidRPr="00F249DC" w14:paraId="75BD76C1" w14:textId="77777777" w:rsidTr="00420504">
        <w:tc>
          <w:tcPr>
            <w:tcW w:w="2127" w:type="dxa"/>
            <w:shd w:val="clear" w:color="auto" w:fill="FFFFFF"/>
          </w:tcPr>
          <w:p w14:paraId="7519C2B2" w14:textId="77777777" w:rsidR="006E0F42" w:rsidRPr="00F249DC" w:rsidRDefault="006E0F42" w:rsidP="00420504">
            <w:pPr>
              <w:spacing w:line="440" w:lineRule="exact"/>
              <w:jc w:val="center"/>
              <w:rPr>
                <w:color w:val="000000"/>
                <w:szCs w:val="21"/>
              </w:rPr>
            </w:pPr>
            <w:r w:rsidRPr="00F249DC">
              <w:rPr>
                <w:color w:val="000000"/>
                <w:szCs w:val="21"/>
              </w:rPr>
              <w:t>jud_profession</w:t>
            </w:r>
          </w:p>
        </w:tc>
        <w:tc>
          <w:tcPr>
            <w:tcW w:w="1681" w:type="dxa"/>
            <w:shd w:val="clear" w:color="auto" w:fill="FFFFFF"/>
          </w:tcPr>
          <w:p w14:paraId="784F1794"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D487EC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134756E"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489CE5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6E0F42" w:rsidRPr="00F249DC" w14:paraId="3B553921" w14:textId="77777777" w:rsidTr="00420504">
        <w:tc>
          <w:tcPr>
            <w:tcW w:w="2127" w:type="dxa"/>
            <w:shd w:val="clear" w:color="auto" w:fill="FFFFFF"/>
          </w:tcPr>
          <w:p w14:paraId="0081CF31" w14:textId="77777777" w:rsidR="006E0F42" w:rsidRPr="00F249DC" w:rsidRDefault="006E0F42" w:rsidP="00420504">
            <w:pPr>
              <w:spacing w:line="440" w:lineRule="exact"/>
              <w:jc w:val="center"/>
              <w:rPr>
                <w:color w:val="000000"/>
                <w:szCs w:val="21"/>
              </w:rPr>
            </w:pPr>
            <w:r w:rsidRPr="00F249DC">
              <w:rPr>
                <w:color w:val="000000"/>
                <w:szCs w:val="21"/>
              </w:rPr>
              <w:t>jud_proftime</w:t>
            </w:r>
          </w:p>
        </w:tc>
        <w:tc>
          <w:tcPr>
            <w:tcW w:w="1681" w:type="dxa"/>
            <w:shd w:val="clear" w:color="auto" w:fill="FFFFFF"/>
          </w:tcPr>
          <w:p w14:paraId="0EF62EB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56A165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1E8DFDE"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DE0FCF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6E0F42" w:rsidRPr="00F249DC" w14:paraId="267D1802" w14:textId="77777777" w:rsidTr="00420504">
        <w:tc>
          <w:tcPr>
            <w:tcW w:w="2127" w:type="dxa"/>
            <w:shd w:val="clear" w:color="auto" w:fill="FFFFFF"/>
          </w:tcPr>
          <w:p w14:paraId="4F7D7B6F" w14:textId="77777777" w:rsidR="006E0F42" w:rsidRPr="00F249DC" w:rsidRDefault="006E0F42" w:rsidP="00420504">
            <w:pPr>
              <w:spacing w:line="440" w:lineRule="exact"/>
              <w:jc w:val="center"/>
              <w:rPr>
                <w:color w:val="000000"/>
                <w:szCs w:val="21"/>
              </w:rPr>
            </w:pPr>
            <w:r w:rsidRPr="00F249DC">
              <w:rPr>
                <w:color w:val="000000"/>
                <w:szCs w:val="21"/>
              </w:rPr>
              <w:t>jud_engage</w:t>
            </w:r>
          </w:p>
        </w:tc>
        <w:tc>
          <w:tcPr>
            <w:tcW w:w="1681" w:type="dxa"/>
            <w:shd w:val="clear" w:color="auto" w:fill="FFFFFF"/>
          </w:tcPr>
          <w:p w14:paraId="1BF52000"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5D96F3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18BD125"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BE3353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14:paraId="280ED1D4"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6E0F42" w:rsidRPr="00F249DC" w14:paraId="492E99F6" w14:textId="77777777" w:rsidTr="00420504">
        <w:trPr>
          <w:cantSplit/>
        </w:trPr>
        <w:tc>
          <w:tcPr>
            <w:tcW w:w="2127" w:type="dxa"/>
            <w:shd w:val="clear" w:color="auto" w:fill="FFFFFF"/>
          </w:tcPr>
          <w:p w14:paraId="5B94885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6C3F084E"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6E0F42" w:rsidRPr="00F249DC" w14:paraId="23289CBA" w14:textId="77777777" w:rsidTr="00420504">
        <w:tc>
          <w:tcPr>
            <w:tcW w:w="2127" w:type="dxa"/>
            <w:shd w:val="clear" w:color="auto" w:fill="FFFFFF"/>
            <w:vAlign w:val="center"/>
          </w:tcPr>
          <w:p w14:paraId="1BD5558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14:paraId="623DCEE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7836CDE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14:paraId="6986F9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14:paraId="7A292A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14:paraId="1858D67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3D4BB163" w14:textId="77777777" w:rsidTr="00420504">
        <w:tc>
          <w:tcPr>
            <w:tcW w:w="2127" w:type="dxa"/>
            <w:shd w:val="clear" w:color="auto" w:fill="FFFFFF"/>
          </w:tcPr>
          <w:p w14:paraId="68114AF5" w14:textId="77777777" w:rsidR="006E0F42" w:rsidRPr="00F249DC" w:rsidRDefault="006E0F42" w:rsidP="00420504">
            <w:pPr>
              <w:spacing w:line="440" w:lineRule="exact"/>
              <w:jc w:val="center"/>
              <w:rPr>
                <w:color w:val="000000"/>
                <w:szCs w:val="21"/>
              </w:rPr>
            </w:pPr>
            <w:r w:rsidRPr="00F249DC">
              <w:rPr>
                <w:color w:val="000000"/>
                <w:szCs w:val="21"/>
              </w:rPr>
              <w:t>gen_id</w:t>
            </w:r>
          </w:p>
        </w:tc>
        <w:tc>
          <w:tcPr>
            <w:tcW w:w="1559" w:type="dxa"/>
            <w:shd w:val="clear" w:color="auto" w:fill="FFFFFF"/>
          </w:tcPr>
          <w:p w14:paraId="7A758C77"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417" w:type="dxa"/>
            <w:shd w:val="clear" w:color="auto" w:fill="FFFFFF"/>
          </w:tcPr>
          <w:p w14:paraId="0A9AADEA"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6B0EA712"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14:paraId="2C2C5F2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6E0F42" w:rsidRPr="00F249DC" w14:paraId="7FD7B5B5" w14:textId="77777777" w:rsidTr="00420504">
        <w:trPr>
          <w:trHeight w:val="173"/>
        </w:trPr>
        <w:tc>
          <w:tcPr>
            <w:tcW w:w="2127" w:type="dxa"/>
            <w:shd w:val="clear" w:color="auto" w:fill="FFFFFF"/>
          </w:tcPr>
          <w:p w14:paraId="1BE108B8" w14:textId="77777777" w:rsidR="006E0F42" w:rsidRPr="00F249DC" w:rsidRDefault="006E0F42" w:rsidP="00420504">
            <w:pPr>
              <w:spacing w:line="440" w:lineRule="exact"/>
              <w:jc w:val="center"/>
              <w:rPr>
                <w:color w:val="000000"/>
                <w:szCs w:val="21"/>
              </w:rPr>
            </w:pPr>
            <w:r w:rsidRPr="00F249DC">
              <w:rPr>
                <w:color w:val="000000"/>
                <w:szCs w:val="21"/>
              </w:rPr>
              <w:t>gen_teaching</w:t>
            </w:r>
          </w:p>
        </w:tc>
        <w:tc>
          <w:tcPr>
            <w:tcW w:w="1559" w:type="dxa"/>
            <w:shd w:val="clear" w:color="auto" w:fill="FFFFFF"/>
          </w:tcPr>
          <w:p w14:paraId="231847F2"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58CE53A"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3942EBDD"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575F589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6E0F42" w:rsidRPr="00F249DC" w14:paraId="047F8CDE" w14:textId="77777777" w:rsidTr="00420504">
        <w:trPr>
          <w:trHeight w:val="172"/>
        </w:trPr>
        <w:tc>
          <w:tcPr>
            <w:tcW w:w="2127" w:type="dxa"/>
            <w:shd w:val="clear" w:color="auto" w:fill="FFFFFF"/>
          </w:tcPr>
          <w:p w14:paraId="1162DAD1" w14:textId="77777777" w:rsidR="006E0F42" w:rsidRPr="00F249DC" w:rsidRDefault="006E0F42" w:rsidP="00420504">
            <w:pPr>
              <w:spacing w:line="440" w:lineRule="exact"/>
              <w:jc w:val="center"/>
              <w:rPr>
                <w:color w:val="000000"/>
                <w:szCs w:val="21"/>
              </w:rPr>
            </w:pPr>
            <w:r w:rsidRPr="00F249DC">
              <w:rPr>
                <w:color w:val="000000"/>
                <w:szCs w:val="21"/>
              </w:rPr>
              <w:t>gen_research</w:t>
            </w:r>
          </w:p>
        </w:tc>
        <w:tc>
          <w:tcPr>
            <w:tcW w:w="1559" w:type="dxa"/>
            <w:shd w:val="clear" w:color="auto" w:fill="FFFFFF"/>
          </w:tcPr>
          <w:p w14:paraId="1871335C"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49CC031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329EC1A6"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F77DD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w:t>
            </w:r>
            <w:r w:rsidRPr="00F249DC">
              <w:rPr>
                <w:rFonts w:ascii="宋体" w:hAnsi="宋体" w:hint="eastAsia"/>
                <w:color w:val="000000"/>
                <w:szCs w:val="21"/>
              </w:rPr>
              <w:lastRenderedPageBreak/>
              <w:t>研项目和获奖情况</w:t>
            </w:r>
          </w:p>
        </w:tc>
      </w:tr>
      <w:tr w:rsidR="006E0F42" w:rsidRPr="00F249DC" w14:paraId="7889D6AE" w14:textId="77777777" w:rsidTr="00420504">
        <w:trPr>
          <w:trHeight w:val="172"/>
        </w:trPr>
        <w:tc>
          <w:tcPr>
            <w:tcW w:w="2127" w:type="dxa"/>
            <w:shd w:val="clear" w:color="auto" w:fill="FFFFFF"/>
          </w:tcPr>
          <w:p w14:paraId="2C4BC66A" w14:textId="77777777" w:rsidR="006E0F42" w:rsidRPr="00F249DC" w:rsidRDefault="006E0F42" w:rsidP="00420504">
            <w:pPr>
              <w:spacing w:line="440" w:lineRule="exact"/>
              <w:jc w:val="center"/>
              <w:rPr>
                <w:color w:val="000000"/>
                <w:szCs w:val="21"/>
              </w:rPr>
            </w:pPr>
            <w:r w:rsidRPr="00F249DC">
              <w:rPr>
                <w:color w:val="000000"/>
                <w:szCs w:val="21"/>
              </w:rPr>
              <w:lastRenderedPageBreak/>
              <w:t>gen_teaid</w:t>
            </w:r>
          </w:p>
        </w:tc>
        <w:tc>
          <w:tcPr>
            <w:tcW w:w="1559" w:type="dxa"/>
            <w:shd w:val="clear" w:color="auto" w:fill="FFFFFF"/>
          </w:tcPr>
          <w:p w14:paraId="720798F6"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417" w:type="dxa"/>
            <w:shd w:val="clear" w:color="auto" w:fill="FFFFFF"/>
          </w:tcPr>
          <w:p w14:paraId="2884080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6C340B44"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14:paraId="23A1280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59EEF58F" w14:textId="77777777" w:rsidTr="00420504">
        <w:trPr>
          <w:trHeight w:val="172"/>
        </w:trPr>
        <w:tc>
          <w:tcPr>
            <w:tcW w:w="2127" w:type="dxa"/>
            <w:shd w:val="clear" w:color="auto" w:fill="FFFFFF"/>
          </w:tcPr>
          <w:p w14:paraId="5AFDC340" w14:textId="77777777" w:rsidR="006E0F42" w:rsidRPr="00F249DC" w:rsidRDefault="006E0F42" w:rsidP="00420504">
            <w:pPr>
              <w:spacing w:line="440" w:lineRule="exact"/>
              <w:jc w:val="center"/>
              <w:rPr>
                <w:color w:val="000000"/>
                <w:szCs w:val="21"/>
              </w:rPr>
            </w:pPr>
            <w:r w:rsidRPr="00F249DC">
              <w:rPr>
                <w:color w:val="000000"/>
                <w:szCs w:val="21"/>
              </w:rPr>
              <w:t>gen_activity</w:t>
            </w:r>
          </w:p>
        </w:tc>
        <w:tc>
          <w:tcPr>
            <w:tcW w:w="1559" w:type="dxa"/>
            <w:shd w:val="clear" w:color="auto" w:fill="FFFFFF"/>
          </w:tcPr>
          <w:p w14:paraId="543859C5"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10D8CD8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6850C020"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7CE78BE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6E0F42" w:rsidRPr="00F249DC" w14:paraId="7E8B019F" w14:textId="77777777" w:rsidTr="00420504">
        <w:trPr>
          <w:trHeight w:val="172"/>
        </w:trPr>
        <w:tc>
          <w:tcPr>
            <w:tcW w:w="2127" w:type="dxa"/>
            <w:shd w:val="clear" w:color="auto" w:fill="FFFFFF"/>
          </w:tcPr>
          <w:p w14:paraId="3F4F444B" w14:textId="77777777" w:rsidR="006E0F42" w:rsidRPr="00F249DC" w:rsidRDefault="006E0F42" w:rsidP="00420504">
            <w:pPr>
              <w:spacing w:line="440" w:lineRule="exact"/>
              <w:jc w:val="center"/>
              <w:rPr>
                <w:color w:val="000000"/>
                <w:szCs w:val="21"/>
              </w:rPr>
            </w:pPr>
            <w:r w:rsidRPr="00F249DC">
              <w:rPr>
                <w:color w:val="000000"/>
                <w:szCs w:val="21"/>
              </w:rPr>
              <w:t>gen_parttime</w:t>
            </w:r>
          </w:p>
        </w:tc>
        <w:tc>
          <w:tcPr>
            <w:tcW w:w="1559" w:type="dxa"/>
            <w:shd w:val="clear" w:color="auto" w:fill="FFFFFF"/>
          </w:tcPr>
          <w:p w14:paraId="5EFBC6D0"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C070408"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3432AB61"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16E5877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6E0F42" w:rsidRPr="00F249DC" w14:paraId="6EF17EE0" w14:textId="77777777" w:rsidTr="00420504">
        <w:trPr>
          <w:trHeight w:val="172"/>
        </w:trPr>
        <w:tc>
          <w:tcPr>
            <w:tcW w:w="2127" w:type="dxa"/>
            <w:shd w:val="clear" w:color="auto" w:fill="FFFFFF"/>
          </w:tcPr>
          <w:p w14:paraId="35CA3AB5" w14:textId="77777777" w:rsidR="006E0F42" w:rsidRPr="00F249DC" w:rsidRDefault="006E0F42" w:rsidP="00420504">
            <w:pPr>
              <w:spacing w:line="440" w:lineRule="exact"/>
              <w:jc w:val="center"/>
              <w:rPr>
                <w:color w:val="000000"/>
                <w:szCs w:val="21"/>
              </w:rPr>
            </w:pPr>
            <w:r w:rsidRPr="00F249DC">
              <w:rPr>
                <w:color w:val="000000"/>
                <w:szCs w:val="21"/>
              </w:rPr>
              <w:t>gen_honour</w:t>
            </w:r>
          </w:p>
        </w:tc>
        <w:tc>
          <w:tcPr>
            <w:tcW w:w="1559" w:type="dxa"/>
            <w:shd w:val="clear" w:color="auto" w:fill="FFFFFF"/>
          </w:tcPr>
          <w:p w14:paraId="2A3AF4AB"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2C8FF77"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63FD4CAC"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773578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6E0F42" w:rsidRPr="00F249DC" w14:paraId="69BED02B" w14:textId="77777777" w:rsidTr="00420504">
        <w:trPr>
          <w:trHeight w:val="172"/>
        </w:trPr>
        <w:tc>
          <w:tcPr>
            <w:tcW w:w="2127" w:type="dxa"/>
            <w:shd w:val="clear" w:color="auto" w:fill="FFFFFF"/>
          </w:tcPr>
          <w:p w14:paraId="419D575A" w14:textId="77777777" w:rsidR="006E0F42" w:rsidRPr="00F249DC" w:rsidRDefault="006E0F42" w:rsidP="00420504">
            <w:pPr>
              <w:spacing w:line="440" w:lineRule="exact"/>
              <w:jc w:val="center"/>
              <w:rPr>
                <w:color w:val="000000"/>
                <w:szCs w:val="21"/>
              </w:rPr>
            </w:pPr>
            <w:r w:rsidRPr="00F249DC">
              <w:rPr>
                <w:color w:val="000000"/>
                <w:szCs w:val="21"/>
              </w:rPr>
              <w:t>gen_resume</w:t>
            </w:r>
          </w:p>
        </w:tc>
        <w:tc>
          <w:tcPr>
            <w:tcW w:w="1559" w:type="dxa"/>
            <w:shd w:val="clear" w:color="auto" w:fill="FFFFFF"/>
          </w:tcPr>
          <w:p w14:paraId="4C2CFAD3"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49F5667"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1FC2A0E2"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8A2D47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14:paraId="5844FF20"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6720D56B" w14:textId="77777777" w:rsidTr="00420504">
        <w:trPr>
          <w:cantSplit/>
        </w:trPr>
        <w:tc>
          <w:tcPr>
            <w:tcW w:w="2127" w:type="dxa"/>
            <w:shd w:val="clear" w:color="auto" w:fill="FFFFFF"/>
          </w:tcPr>
          <w:p w14:paraId="69FC51F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0FE1DE7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51" w:name="OLE_LINK64"/>
            <w:bookmarkStart w:id="152" w:name="OLE_LINK65"/>
            <w:r w:rsidRPr="00F249DC">
              <w:rPr>
                <w:rFonts w:ascii="宋体" w:hAnsi="宋体" w:hint="eastAsia"/>
                <w:color w:val="000000"/>
                <w:szCs w:val="21"/>
              </w:rPr>
              <w:t>教师表</w:t>
            </w:r>
            <w:bookmarkEnd w:id="151"/>
            <w:bookmarkEnd w:id="152"/>
            <w:r w:rsidRPr="00F249DC">
              <w:rPr>
                <w:rFonts w:ascii="宋体" w:hAnsi="宋体" w:hint="eastAsia"/>
                <w:color w:val="000000"/>
                <w:szCs w:val="21"/>
              </w:rPr>
              <w:t>）</w:t>
            </w:r>
          </w:p>
        </w:tc>
      </w:tr>
      <w:tr w:rsidR="006E0F42" w:rsidRPr="00F249DC" w14:paraId="05FD7DE6" w14:textId="77777777" w:rsidTr="00420504">
        <w:tc>
          <w:tcPr>
            <w:tcW w:w="2127" w:type="dxa"/>
            <w:shd w:val="clear" w:color="auto" w:fill="FFFFFF"/>
            <w:vAlign w:val="center"/>
          </w:tcPr>
          <w:p w14:paraId="71A867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649E30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23BFA07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97ADF3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49D2752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E65FF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287362AE" w14:textId="77777777" w:rsidTr="00420504">
        <w:tc>
          <w:tcPr>
            <w:tcW w:w="2127" w:type="dxa"/>
            <w:shd w:val="clear" w:color="auto" w:fill="FFFFFF"/>
          </w:tcPr>
          <w:p w14:paraId="68D3A63C" w14:textId="77777777" w:rsidR="006E0F42" w:rsidRPr="00F249DC" w:rsidRDefault="006E0F42" w:rsidP="00420504">
            <w:pPr>
              <w:spacing w:line="440" w:lineRule="exact"/>
              <w:jc w:val="center"/>
              <w:rPr>
                <w:color w:val="000000"/>
                <w:szCs w:val="21"/>
              </w:rPr>
            </w:pPr>
            <w:r w:rsidRPr="00F249DC">
              <w:rPr>
                <w:color w:val="000000"/>
                <w:szCs w:val="21"/>
              </w:rPr>
              <w:t>tea_id</w:t>
            </w:r>
          </w:p>
        </w:tc>
        <w:tc>
          <w:tcPr>
            <w:tcW w:w="1681" w:type="dxa"/>
            <w:shd w:val="clear" w:color="auto" w:fill="FFFFFF"/>
          </w:tcPr>
          <w:p w14:paraId="1A9D4928"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F0C329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1FD8108" w14:textId="77777777" w:rsidR="006E0F42" w:rsidRPr="00F249DC" w:rsidRDefault="006E0F42" w:rsidP="00420504">
            <w:pPr>
              <w:spacing w:line="440" w:lineRule="exact"/>
              <w:jc w:val="center"/>
              <w:rPr>
                <w:color w:val="000000"/>
                <w:szCs w:val="21"/>
              </w:rPr>
            </w:pPr>
            <w:bookmarkStart w:id="153" w:name="OLE_LINK68"/>
            <w:bookmarkStart w:id="154" w:name="OLE_LINK69"/>
            <w:r w:rsidRPr="00F249DC">
              <w:rPr>
                <w:rFonts w:hint="eastAsia"/>
                <w:color w:val="000000"/>
                <w:szCs w:val="21"/>
              </w:rPr>
              <w:t>PRIMARY KEY</w:t>
            </w:r>
            <w:bookmarkEnd w:id="153"/>
            <w:bookmarkEnd w:id="154"/>
          </w:p>
        </w:tc>
        <w:tc>
          <w:tcPr>
            <w:tcW w:w="1680" w:type="dxa"/>
            <w:shd w:val="clear" w:color="auto" w:fill="FFFFFF"/>
          </w:tcPr>
          <w:p w14:paraId="654BCFE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67FE508C" w14:textId="77777777" w:rsidTr="00420504">
        <w:tc>
          <w:tcPr>
            <w:tcW w:w="2127" w:type="dxa"/>
            <w:shd w:val="clear" w:color="auto" w:fill="FFFFFF"/>
          </w:tcPr>
          <w:p w14:paraId="6D9D628F" w14:textId="77777777" w:rsidR="006E0F42" w:rsidRPr="00F249DC" w:rsidRDefault="006E0F42" w:rsidP="00420504">
            <w:pPr>
              <w:spacing w:line="440" w:lineRule="exact"/>
              <w:jc w:val="center"/>
              <w:rPr>
                <w:color w:val="000000"/>
                <w:szCs w:val="21"/>
              </w:rPr>
            </w:pPr>
            <w:r w:rsidRPr="00F249DC">
              <w:rPr>
                <w:color w:val="000000"/>
                <w:szCs w:val="21"/>
              </w:rPr>
              <w:t>tea_name</w:t>
            </w:r>
          </w:p>
        </w:tc>
        <w:tc>
          <w:tcPr>
            <w:tcW w:w="1681" w:type="dxa"/>
            <w:shd w:val="clear" w:color="auto" w:fill="FFFFFF"/>
          </w:tcPr>
          <w:p w14:paraId="49DAEE60"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EF7BE66"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15053FB"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1B280A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6E0F42" w:rsidRPr="00F249DC" w14:paraId="6626B9DA" w14:textId="77777777" w:rsidTr="00420504">
        <w:tc>
          <w:tcPr>
            <w:tcW w:w="2127" w:type="dxa"/>
            <w:shd w:val="clear" w:color="auto" w:fill="FFFFFF"/>
          </w:tcPr>
          <w:p w14:paraId="2264E899" w14:textId="77777777" w:rsidR="006E0F42" w:rsidRPr="00F249DC" w:rsidRDefault="006E0F42" w:rsidP="00420504">
            <w:pPr>
              <w:spacing w:line="440" w:lineRule="exact"/>
              <w:jc w:val="center"/>
              <w:rPr>
                <w:color w:val="000000"/>
                <w:szCs w:val="21"/>
              </w:rPr>
            </w:pPr>
            <w:r w:rsidRPr="00F249DC">
              <w:rPr>
                <w:color w:val="000000"/>
                <w:szCs w:val="21"/>
              </w:rPr>
              <w:t>tea_sex</w:t>
            </w:r>
          </w:p>
        </w:tc>
        <w:tc>
          <w:tcPr>
            <w:tcW w:w="1681" w:type="dxa"/>
            <w:shd w:val="clear" w:color="auto" w:fill="FFFFFF"/>
          </w:tcPr>
          <w:p w14:paraId="143BF1FA"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ABEC6BB"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3DAD5A3"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5D42C9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6E0F42" w:rsidRPr="00F249DC" w14:paraId="5A357EB8" w14:textId="77777777" w:rsidTr="00420504">
        <w:tc>
          <w:tcPr>
            <w:tcW w:w="2127" w:type="dxa"/>
            <w:shd w:val="clear" w:color="auto" w:fill="FFFFFF"/>
          </w:tcPr>
          <w:p w14:paraId="76B4D5C1" w14:textId="77777777" w:rsidR="006E0F42" w:rsidRPr="00F249DC" w:rsidRDefault="006E0F42" w:rsidP="00420504">
            <w:pPr>
              <w:spacing w:line="440" w:lineRule="exact"/>
              <w:jc w:val="center"/>
              <w:rPr>
                <w:color w:val="000000"/>
                <w:szCs w:val="21"/>
              </w:rPr>
            </w:pPr>
            <w:r w:rsidRPr="00F249DC">
              <w:rPr>
                <w:color w:val="000000"/>
                <w:szCs w:val="21"/>
              </w:rPr>
              <w:t>tea_birthday</w:t>
            </w:r>
          </w:p>
        </w:tc>
        <w:tc>
          <w:tcPr>
            <w:tcW w:w="1681" w:type="dxa"/>
            <w:shd w:val="clear" w:color="auto" w:fill="FFFFFF"/>
          </w:tcPr>
          <w:p w14:paraId="12794D18"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8F4E7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EC2D0C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2D1159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6E0F42" w:rsidRPr="00F249DC" w14:paraId="6E45D90A" w14:textId="77777777" w:rsidTr="00420504">
        <w:tc>
          <w:tcPr>
            <w:tcW w:w="2127" w:type="dxa"/>
            <w:shd w:val="clear" w:color="auto" w:fill="FFFFFF"/>
          </w:tcPr>
          <w:p w14:paraId="514B3C46" w14:textId="77777777" w:rsidR="006E0F42" w:rsidRPr="00F249DC" w:rsidRDefault="006E0F42" w:rsidP="00420504">
            <w:pPr>
              <w:spacing w:line="440" w:lineRule="exact"/>
              <w:jc w:val="center"/>
              <w:rPr>
                <w:color w:val="000000"/>
                <w:szCs w:val="21"/>
              </w:rPr>
            </w:pPr>
            <w:r w:rsidRPr="00F249DC">
              <w:rPr>
                <w:color w:val="000000"/>
                <w:szCs w:val="21"/>
              </w:rPr>
              <w:t>tea_nation</w:t>
            </w:r>
          </w:p>
        </w:tc>
        <w:tc>
          <w:tcPr>
            <w:tcW w:w="1681" w:type="dxa"/>
            <w:shd w:val="clear" w:color="auto" w:fill="FFFFFF"/>
          </w:tcPr>
          <w:p w14:paraId="4E5424B1"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D107D49"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CA30AF9"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5E8C7C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6E0F42" w:rsidRPr="00F249DC" w14:paraId="0E0B937F" w14:textId="77777777" w:rsidTr="00420504">
        <w:tc>
          <w:tcPr>
            <w:tcW w:w="2127" w:type="dxa"/>
            <w:shd w:val="clear" w:color="auto" w:fill="FFFFFF"/>
          </w:tcPr>
          <w:p w14:paraId="08A43F1C" w14:textId="77777777" w:rsidR="006E0F42" w:rsidRPr="00F249DC" w:rsidRDefault="006E0F42" w:rsidP="00420504">
            <w:pPr>
              <w:spacing w:line="440" w:lineRule="exact"/>
              <w:jc w:val="center"/>
              <w:rPr>
                <w:color w:val="000000"/>
                <w:szCs w:val="21"/>
              </w:rPr>
            </w:pPr>
            <w:r w:rsidRPr="00F249DC">
              <w:rPr>
                <w:color w:val="000000"/>
                <w:szCs w:val="21"/>
              </w:rPr>
              <w:t>tea_part</w:t>
            </w:r>
          </w:p>
        </w:tc>
        <w:tc>
          <w:tcPr>
            <w:tcW w:w="1681" w:type="dxa"/>
            <w:shd w:val="clear" w:color="auto" w:fill="FFFFFF"/>
          </w:tcPr>
          <w:p w14:paraId="2015CCF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7F661279"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9DFA2D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37802A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6E0F42" w:rsidRPr="00F249DC" w14:paraId="1A906A18" w14:textId="77777777" w:rsidTr="00420504">
        <w:tc>
          <w:tcPr>
            <w:tcW w:w="2127" w:type="dxa"/>
            <w:shd w:val="clear" w:color="auto" w:fill="FFFFFF"/>
          </w:tcPr>
          <w:p w14:paraId="6D263125" w14:textId="77777777" w:rsidR="006E0F42" w:rsidRPr="00F249DC" w:rsidRDefault="006E0F42" w:rsidP="00420504">
            <w:pPr>
              <w:spacing w:line="440" w:lineRule="exact"/>
              <w:jc w:val="center"/>
              <w:rPr>
                <w:color w:val="000000"/>
                <w:szCs w:val="21"/>
              </w:rPr>
            </w:pPr>
            <w:r w:rsidRPr="00F249DC">
              <w:rPr>
                <w:color w:val="000000"/>
                <w:szCs w:val="21"/>
              </w:rPr>
              <w:t>tea_highdegree</w:t>
            </w:r>
          </w:p>
        </w:tc>
        <w:tc>
          <w:tcPr>
            <w:tcW w:w="1681" w:type="dxa"/>
            <w:shd w:val="clear" w:color="auto" w:fill="FFFFFF"/>
          </w:tcPr>
          <w:p w14:paraId="6D38599E"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5D2E1EF"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6325814"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469D15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6E0F42" w:rsidRPr="00F249DC" w14:paraId="06843D10" w14:textId="77777777" w:rsidTr="00420504">
        <w:tc>
          <w:tcPr>
            <w:tcW w:w="2127" w:type="dxa"/>
            <w:shd w:val="clear" w:color="auto" w:fill="FFFFFF"/>
          </w:tcPr>
          <w:p w14:paraId="3142E7D2" w14:textId="77777777" w:rsidR="006E0F42" w:rsidRPr="00F249DC" w:rsidRDefault="006E0F42" w:rsidP="00420504">
            <w:pPr>
              <w:spacing w:line="440" w:lineRule="exact"/>
              <w:jc w:val="center"/>
              <w:rPr>
                <w:color w:val="000000"/>
                <w:szCs w:val="21"/>
              </w:rPr>
            </w:pPr>
            <w:r w:rsidRPr="00F249DC">
              <w:rPr>
                <w:color w:val="000000"/>
                <w:szCs w:val="21"/>
              </w:rPr>
              <w:t>tea_nextdegree</w:t>
            </w:r>
          </w:p>
        </w:tc>
        <w:tc>
          <w:tcPr>
            <w:tcW w:w="1681" w:type="dxa"/>
            <w:shd w:val="clear" w:color="auto" w:fill="FFFFFF"/>
          </w:tcPr>
          <w:p w14:paraId="6EC4399B"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78E2D2B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0BB7800"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2F75B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6E0F42" w:rsidRPr="00F249DC" w14:paraId="130455B3" w14:textId="77777777" w:rsidTr="00420504">
        <w:tc>
          <w:tcPr>
            <w:tcW w:w="2127" w:type="dxa"/>
            <w:shd w:val="clear" w:color="auto" w:fill="FFFFFF"/>
          </w:tcPr>
          <w:p w14:paraId="1A273A0C" w14:textId="77777777" w:rsidR="006E0F42" w:rsidRPr="00F249DC" w:rsidRDefault="006E0F42" w:rsidP="00420504">
            <w:pPr>
              <w:spacing w:line="440" w:lineRule="exact"/>
              <w:jc w:val="center"/>
              <w:rPr>
                <w:color w:val="000000"/>
                <w:szCs w:val="21"/>
              </w:rPr>
            </w:pPr>
            <w:r w:rsidRPr="00F249DC">
              <w:rPr>
                <w:color w:val="000000"/>
                <w:szCs w:val="21"/>
              </w:rPr>
              <w:t>tea_cometime</w:t>
            </w:r>
          </w:p>
        </w:tc>
        <w:tc>
          <w:tcPr>
            <w:tcW w:w="1681" w:type="dxa"/>
            <w:shd w:val="clear" w:color="auto" w:fill="FFFFFF"/>
          </w:tcPr>
          <w:p w14:paraId="6DEAB0C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F8CBB00"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4EEE0D1"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B33886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6E0F42" w:rsidRPr="00F249DC" w14:paraId="018ABAF3" w14:textId="77777777" w:rsidTr="00420504">
        <w:tc>
          <w:tcPr>
            <w:tcW w:w="2127" w:type="dxa"/>
            <w:shd w:val="clear" w:color="auto" w:fill="FFFFFF"/>
          </w:tcPr>
          <w:p w14:paraId="285860B0" w14:textId="77777777" w:rsidR="006E0F42" w:rsidRPr="00F249DC" w:rsidRDefault="006E0F42" w:rsidP="00420504">
            <w:pPr>
              <w:spacing w:line="440" w:lineRule="exact"/>
              <w:jc w:val="center"/>
              <w:rPr>
                <w:color w:val="000000"/>
                <w:szCs w:val="21"/>
              </w:rPr>
            </w:pPr>
            <w:r w:rsidRPr="00F249DC">
              <w:rPr>
                <w:color w:val="000000"/>
                <w:szCs w:val="21"/>
              </w:rPr>
              <w:t>tea_workpart</w:t>
            </w:r>
          </w:p>
        </w:tc>
        <w:tc>
          <w:tcPr>
            <w:tcW w:w="1681" w:type="dxa"/>
            <w:shd w:val="clear" w:color="auto" w:fill="FFFFFF"/>
          </w:tcPr>
          <w:p w14:paraId="6181FD4D"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DF6A1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FF686AB"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F99277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6E0F42" w:rsidRPr="00F249DC" w14:paraId="31039339" w14:textId="77777777" w:rsidTr="00420504">
        <w:tc>
          <w:tcPr>
            <w:tcW w:w="2127" w:type="dxa"/>
            <w:shd w:val="clear" w:color="auto" w:fill="FFFFFF"/>
          </w:tcPr>
          <w:p w14:paraId="4232A5CA" w14:textId="77777777" w:rsidR="006E0F42" w:rsidRPr="00F249DC" w:rsidRDefault="006E0F42" w:rsidP="00420504">
            <w:pPr>
              <w:spacing w:line="440" w:lineRule="exact"/>
              <w:jc w:val="center"/>
              <w:rPr>
                <w:color w:val="000000"/>
                <w:szCs w:val="21"/>
              </w:rPr>
            </w:pPr>
            <w:r w:rsidRPr="00F249DC">
              <w:rPr>
                <w:color w:val="000000"/>
                <w:szCs w:val="21"/>
              </w:rPr>
              <w:lastRenderedPageBreak/>
              <w:t>tea_nowtech</w:t>
            </w:r>
          </w:p>
        </w:tc>
        <w:tc>
          <w:tcPr>
            <w:tcW w:w="1681" w:type="dxa"/>
            <w:shd w:val="clear" w:color="auto" w:fill="FFFFFF"/>
          </w:tcPr>
          <w:p w14:paraId="2C0F01FD"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6CC106A"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D9E939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791D77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现专业技术职务及时间</w:t>
            </w:r>
          </w:p>
        </w:tc>
      </w:tr>
      <w:tr w:rsidR="006E0F42" w:rsidRPr="00F249DC" w14:paraId="3C63D641" w14:textId="77777777" w:rsidTr="00420504">
        <w:tc>
          <w:tcPr>
            <w:tcW w:w="2127" w:type="dxa"/>
            <w:shd w:val="clear" w:color="auto" w:fill="FFFFFF"/>
          </w:tcPr>
          <w:p w14:paraId="7133C4F3" w14:textId="77777777" w:rsidR="006E0F42" w:rsidRPr="00F249DC" w:rsidRDefault="006E0F42" w:rsidP="00420504">
            <w:pPr>
              <w:spacing w:line="440" w:lineRule="exact"/>
              <w:jc w:val="center"/>
              <w:rPr>
                <w:color w:val="000000"/>
                <w:szCs w:val="21"/>
              </w:rPr>
            </w:pPr>
            <w:r w:rsidRPr="00F249DC">
              <w:rPr>
                <w:color w:val="000000"/>
                <w:szCs w:val="21"/>
              </w:rPr>
              <w:t>tea_nowprof</w:t>
            </w:r>
          </w:p>
        </w:tc>
        <w:tc>
          <w:tcPr>
            <w:tcW w:w="1681" w:type="dxa"/>
            <w:shd w:val="clear" w:color="auto" w:fill="FFFFFF"/>
          </w:tcPr>
          <w:p w14:paraId="6A1796E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6055392"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563C33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F459B4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6E0F42" w:rsidRPr="00F249DC" w14:paraId="223F879E" w14:textId="77777777" w:rsidTr="00420504">
        <w:tc>
          <w:tcPr>
            <w:tcW w:w="2127" w:type="dxa"/>
            <w:shd w:val="clear" w:color="auto" w:fill="FFFFFF"/>
          </w:tcPr>
          <w:p w14:paraId="5D1F4A10" w14:textId="77777777" w:rsidR="006E0F42" w:rsidRPr="00F249DC" w:rsidRDefault="006E0F42" w:rsidP="00420504">
            <w:pPr>
              <w:spacing w:line="440" w:lineRule="exact"/>
              <w:jc w:val="center"/>
              <w:rPr>
                <w:color w:val="000000"/>
                <w:szCs w:val="21"/>
              </w:rPr>
            </w:pPr>
            <w:r w:rsidRPr="00F249DC">
              <w:rPr>
                <w:color w:val="000000"/>
                <w:szCs w:val="21"/>
              </w:rPr>
              <w:t>tea_wantpost</w:t>
            </w:r>
          </w:p>
        </w:tc>
        <w:tc>
          <w:tcPr>
            <w:tcW w:w="1681" w:type="dxa"/>
            <w:shd w:val="clear" w:color="auto" w:fill="FFFFFF"/>
          </w:tcPr>
          <w:p w14:paraId="1469287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1426993"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BD8E80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1B4ADE5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6E0F42" w:rsidRPr="00F249DC" w14:paraId="521C40E4" w14:textId="77777777" w:rsidTr="00420504">
        <w:tc>
          <w:tcPr>
            <w:tcW w:w="2127" w:type="dxa"/>
            <w:shd w:val="clear" w:color="auto" w:fill="FFFFFF"/>
          </w:tcPr>
          <w:p w14:paraId="7A428918" w14:textId="77777777" w:rsidR="006E0F42" w:rsidRPr="00F249DC" w:rsidRDefault="006E0F42" w:rsidP="00420504">
            <w:pPr>
              <w:spacing w:line="440" w:lineRule="exact"/>
              <w:jc w:val="center"/>
              <w:rPr>
                <w:color w:val="000000"/>
                <w:szCs w:val="21"/>
              </w:rPr>
            </w:pPr>
            <w:r w:rsidRPr="00F249DC">
              <w:rPr>
                <w:color w:val="000000"/>
                <w:szCs w:val="21"/>
              </w:rPr>
              <w:t>tea_userid</w:t>
            </w:r>
          </w:p>
        </w:tc>
        <w:tc>
          <w:tcPr>
            <w:tcW w:w="1681" w:type="dxa"/>
            <w:shd w:val="clear" w:color="auto" w:fill="FFFFFF"/>
          </w:tcPr>
          <w:p w14:paraId="65924F9C"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904F11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DA2860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EFD9A7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6E0F42" w:rsidRPr="00F249DC" w14:paraId="2DA36C76" w14:textId="77777777" w:rsidTr="00420504">
        <w:tc>
          <w:tcPr>
            <w:tcW w:w="2127" w:type="dxa"/>
            <w:shd w:val="clear" w:color="auto" w:fill="FFFFFF"/>
          </w:tcPr>
          <w:p w14:paraId="20F24D5C" w14:textId="77777777" w:rsidR="006E0F42" w:rsidRPr="00F249DC" w:rsidRDefault="006E0F42" w:rsidP="00420504">
            <w:pPr>
              <w:spacing w:line="440" w:lineRule="exact"/>
              <w:jc w:val="center"/>
              <w:rPr>
                <w:color w:val="000000"/>
                <w:szCs w:val="21"/>
              </w:rPr>
            </w:pPr>
            <w:r w:rsidRPr="00F249DC">
              <w:rPr>
                <w:color w:val="000000"/>
                <w:szCs w:val="21"/>
              </w:rPr>
              <w:t>tea_yearexam</w:t>
            </w:r>
          </w:p>
        </w:tc>
        <w:tc>
          <w:tcPr>
            <w:tcW w:w="1681" w:type="dxa"/>
            <w:shd w:val="clear" w:color="auto" w:fill="FFFFFF"/>
          </w:tcPr>
          <w:p w14:paraId="0A8E96CB"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B3BB17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5C138276"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380C21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6E0F42" w:rsidRPr="00F249DC" w14:paraId="25FDC017" w14:textId="77777777" w:rsidTr="00420504">
        <w:tc>
          <w:tcPr>
            <w:tcW w:w="2127" w:type="dxa"/>
            <w:shd w:val="clear" w:color="auto" w:fill="FFFFFF"/>
          </w:tcPr>
          <w:p w14:paraId="7184BF02" w14:textId="77777777" w:rsidR="006E0F42" w:rsidRPr="00F249DC" w:rsidRDefault="006E0F42" w:rsidP="00420504">
            <w:pPr>
              <w:spacing w:line="440" w:lineRule="exact"/>
              <w:jc w:val="center"/>
              <w:rPr>
                <w:color w:val="000000"/>
                <w:szCs w:val="21"/>
              </w:rPr>
            </w:pPr>
            <w:r w:rsidRPr="00F249DC">
              <w:rPr>
                <w:color w:val="000000"/>
                <w:szCs w:val="21"/>
              </w:rPr>
              <w:t>tea_foreign</w:t>
            </w:r>
          </w:p>
        </w:tc>
        <w:tc>
          <w:tcPr>
            <w:tcW w:w="1681" w:type="dxa"/>
            <w:shd w:val="clear" w:color="auto" w:fill="FFFFFF"/>
          </w:tcPr>
          <w:p w14:paraId="0CA0AF4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B703073"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69FF6B77"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6CA9D3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6E0F42" w:rsidRPr="00F249DC" w14:paraId="0FC3D55A" w14:textId="77777777" w:rsidTr="00420504">
        <w:tc>
          <w:tcPr>
            <w:tcW w:w="2127" w:type="dxa"/>
            <w:shd w:val="clear" w:color="auto" w:fill="FFFFFF"/>
          </w:tcPr>
          <w:p w14:paraId="12BEF0EC" w14:textId="77777777" w:rsidR="006E0F42" w:rsidRPr="00F249DC" w:rsidRDefault="006E0F42" w:rsidP="00420504">
            <w:pPr>
              <w:spacing w:line="440" w:lineRule="exact"/>
              <w:jc w:val="center"/>
              <w:rPr>
                <w:color w:val="000000"/>
                <w:szCs w:val="21"/>
              </w:rPr>
            </w:pPr>
            <w:r w:rsidRPr="00F249DC">
              <w:rPr>
                <w:color w:val="000000"/>
                <w:szCs w:val="21"/>
              </w:rPr>
              <w:t>tea_computer</w:t>
            </w:r>
          </w:p>
        </w:tc>
        <w:tc>
          <w:tcPr>
            <w:tcW w:w="1681" w:type="dxa"/>
            <w:shd w:val="clear" w:color="auto" w:fill="FFFFFF"/>
          </w:tcPr>
          <w:p w14:paraId="422D5AE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10579E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2A237EC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EC3273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6E0F42" w:rsidRPr="00F249DC" w14:paraId="4DF58D17" w14:textId="77777777" w:rsidTr="00420504">
        <w:tc>
          <w:tcPr>
            <w:tcW w:w="2127" w:type="dxa"/>
            <w:shd w:val="clear" w:color="auto" w:fill="FFFFFF"/>
          </w:tcPr>
          <w:p w14:paraId="66DCA0E7" w14:textId="77777777" w:rsidR="006E0F42" w:rsidRPr="00F249DC" w:rsidRDefault="006E0F42" w:rsidP="00420504">
            <w:pPr>
              <w:spacing w:line="440" w:lineRule="exact"/>
              <w:jc w:val="center"/>
              <w:rPr>
                <w:color w:val="000000"/>
                <w:szCs w:val="21"/>
              </w:rPr>
            </w:pPr>
            <w:r w:rsidRPr="00F249DC">
              <w:rPr>
                <w:color w:val="000000"/>
                <w:szCs w:val="21"/>
              </w:rPr>
              <w:t>tea_depaid</w:t>
            </w:r>
          </w:p>
        </w:tc>
        <w:tc>
          <w:tcPr>
            <w:tcW w:w="1681" w:type="dxa"/>
            <w:shd w:val="clear" w:color="auto" w:fill="FFFFFF"/>
          </w:tcPr>
          <w:p w14:paraId="3915BB80"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1C6E177"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5C43C0B" w14:textId="77777777" w:rsidR="006E0F42" w:rsidRPr="00F249DC" w:rsidRDefault="006E0F42" w:rsidP="00420504">
            <w:pPr>
              <w:spacing w:line="440" w:lineRule="exact"/>
              <w:jc w:val="center"/>
              <w:rPr>
                <w:color w:val="000000"/>
                <w:szCs w:val="21"/>
              </w:rPr>
            </w:pPr>
            <w:bookmarkStart w:id="155" w:name="OLE_LINK72"/>
            <w:bookmarkStart w:id="156" w:name="OLE_LINK73"/>
            <w:r w:rsidRPr="00F249DC">
              <w:rPr>
                <w:rFonts w:hint="eastAsia"/>
                <w:color w:val="000000"/>
                <w:szCs w:val="21"/>
              </w:rPr>
              <w:t>FOREIGN KEY</w:t>
            </w:r>
            <w:bookmarkEnd w:id="155"/>
            <w:bookmarkEnd w:id="156"/>
          </w:p>
        </w:tc>
        <w:tc>
          <w:tcPr>
            <w:tcW w:w="1680" w:type="dxa"/>
            <w:shd w:val="clear" w:color="auto" w:fill="FFFFFF"/>
          </w:tcPr>
          <w:p w14:paraId="2440331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6E0F42" w:rsidRPr="00F249DC" w14:paraId="19689E58" w14:textId="77777777" w:rsidTr="00420504">
        <w:tc>
          <w:tcPr>
            <w:tcW w:w="2127" w:type="dxa"/>
            <w:shd w:val="clear" w:color="auto" w:fill="FFFFFF"/>
          </w:tcPr>
          <w:p w14:paraId="603295FA" w14:textId="77777777" w:rsidR="006E0F42" w:rsidRPr="00F249DC" w:rsidRDefault="006E0F42" w:rsidP="00420504">
            <w:pPr>
              <w:spacing w:line="440" w:lineRule="exact"/>
              <w:jc w:val="center"/>
              <w:rPr>
                <w:color w:val="000000"/>
                <w:szCs w:val="21"/>
              </w:rPr>
            </w:pPr>
            <w:r w:rsidRPr="00F249DC">
              <w:rPr>
                <w:color w:val="000000"/>
                <w:szCs w:val="21"/>
              </w:rPr>
              <w:t>tea_level</w:t>
            </w:r>
          </w:p>
        </w:tc>
        <w:tc>
          <w:tcPr>
            <w:tcW w:w="1681" w:type="dxa"/>
            <w:shd w:val="clear" w:color="auto" w:fill="FFFFFF"/>
          </w:tcPr>
          <w:p w14:paraId="0FB083D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1BFB2A5"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23512F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269D2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6E0F42" w:rsidRPr="00F249DC" w14:paraId="62DD4010" w14:textId="77777777" w:rsidTr="00420504">
        <w:tc>
          <w:tcPr>
            <w:tcW w:w="2127" w:type="dxa"/>
            <w:shd w:val="clear" w:color="auto" w:fill="FFFFFF"/>
          </w:tcPr>
          <w:p w14:paraId="5D8F4506" w14:textId="77777777" w:rsidR="006E0F42" w:rsidRPr="00F249DC" w:rsidRDefault="006E0F42" w:rsidP="00420504">
            <w:pPr>
              <w:spacing w:line="440" w:lineRule="exact"/>
              <w:jc w:val="center"/>
              <w:rPr>
                <w:color w:val="000000"/>
                <w:szCs w:val="21"/>
              </w:rPr>
            </w:pPr>
            <w:r w:rsidRPr="00F249DC">
              <w:rPr>
                <w:color w:val="000000"/>
                <w:szCs w:val="21"/>
              </w:rPr>
              <w:t>tea_subject</w:t>
            </w:r>
          </w:p>
        </w:tc>
        <w:tc>
          <w:tcPr>
            <w:tcW w:w="1681" w:type="dxa"/>
            <w:shd w:val="clear" w:color="auto" w:fill="FFFFFF"/>
          </w:tcPr>
          <w:p w14:paraId="5C57D3B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061F9D5"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9BA3ED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0A800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6E0F42" w:rsidRPr="00F249DC" w14:paraId="4940491C" w14:textId="77777777" w:rsidTr="00420504">
        <w:tc>
          <w:tcPr>
            <w:tcW w:w="2127" w:type="dxa"/>
            <w:shd w:val="clear" w:color="auto" w:fill="FFFFFF"/>
          </w:tcPr>
          <w:p w14:paraId="5CEF8B44" w14:textId="77777777" w:rsidR="006E0F42" w:rsidRPr="00F249DC" w:rsidRDefault="006E0F42" w:rsidP="00420504">
            <w:pPr>
              <w:spacing w:line="440" w:lineRule="exact"/>
              <w:jc w:val="center"/>
              <w:rPr>
                <w:color w:val="000000"/>
                <w:szCs w:val="21"/>
              </w:rPr>
            </w:pPr>
            <w:r w:rsidRPr="00F249DC">
              <w:rPr>
                <w:color w:val="000000"/>
                <w:szCs w:val="21"/>
              </w:rPr>
              <w:t>tea_subjects</w:t>
            </w:r>
          </w:p>
        </w:tc>
        <w:tc>
          <w:tcPr>
            <w:tcW w:w="1681" w:type="dxa"/>
            <w:shd w:val="clear" w:color="auto" w:fill="FFFFFF"/>
          </w:tcPr>
          <w:p w14:paraId="6CBE874B"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592F0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C6EC14A"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4FFA1D3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6E0F42" w:rsidRPr="00F249DC" w14:paraId="42DC37AA" w14:textId="77777777" w:rsidTr="00420504">
        <w:tc>
          <w:tcPr>
            <w:tcW w:w="2127" w:type="dxa"/>
            <w:shd w:val="clear" w:color="auto" w:fill="FFFFFF"/>
          </w:tcPr>
          <w:p w14:paraId="4241877F" w14:textId="77777777" w:rsidR="006E0F42" w:rsidRPr="00F249DC" w:rsidRDefault="006E0F42" w:rsidP="00420504">
            <w:pPr>
              <w:spacing w:line="440" w:lineRule="exact"/>
              <w:jc w:val="center"/>
              <w:rPr>
                <w:color w:val="000000"/>
                <w:szCs w:val="21"/>
              </w:rPr>
            </w:pPr>
            <w:r w:rsidRPr="00F249DC">
              <w:rPr>
                <w:color w:val="000000"/>
                <w:szCs w:val="21"/>
              </w:rPr>
              <w:t>tea_prof</w:t>
            </w:r>
          </w:p>
        </w:tc>
        <w:tc>
          <w:tcPr>
            <w:tcW w:w="1681" w:type="dxa"/>
            <w:shd w:val="clear" w:color="auto" w:fill="FFFFFF"/>
          </w:tcPr>
          <w:p w14:paraId="66F7E22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EAD171D"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15C9EE8"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490F4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14:paraId="15504DED"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6E0F42" w:rsidRPr="00F249DC" w14:paraId="54927AC3" w14:textId="77777777" w:rsidTr="00420504">
        <w:trPr>
          <w:cantSplit/>
        </w:trPr>
        <w:tc>
          <w:tcPr>
            <w:tcW w:w="2127" w:type="dxa"/>
            <w:shd w:val="clear" w:color="auto" w:fill="FFFFFF"/>
          </w:tcPr>
          <w:p w14:paraId="44CA366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1C967EFD"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6E0F42" w:rsidRPr="00F249DC" w14:paraId="6C7F0B6C" w14:textId="77777777" w:rsidTr="00420504">
        <w:tc>
          <w:tcPr>
            <w:tcW w:w="2127" w:type="dxa"/>
            <w:shd w:val="clear" w:color="auto" w:fill="FFFFFF"/>
            <w:vAlign w:val="center"/>
          </w:tcPr>
          <w:p w14:paraId="127C764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BD2BA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6E4943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BBAC2A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16CA368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669B3C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633B5501" w14:textId="77777777" w:rsidTr="00420504">
        <w:tc>
          <w:tcPr>
            <w:tcW w:w="2127" w:type="dxa"/>
            <w:shd w:val="clear" w:color="auto" w:fill="FFFFFF"/>
          </w:tcPr>
          <w:p w14:paraId="60E62ECF" w14:textId="77777777" w:rsidR="006E0F42" w:rsidRPr="00F249DC" w:rsidRDefault="006E0F42" w:rsidP="00420504">
            <w:pPr>
              <w:spacing w:line="440" w:lineRule="exact"/>
              <w:jc w:val="center"/>
              <w:rPr>
                <w:color w:val="000000"/>
                <w:szCs w:val="21"/>
              </w:rPr>
            </w:pPr>
            <w:r w:rsidRPr="00F249DC">
              <w:rPr>
                <w:color w:val="000000"/>
                <w:szCs w:val="21"/>
              </w:rPr>
              <w:t>req_id</w:t>
            </w:r>
          </w:p>
        </w:tc>
        <w:tc>
          <w:tcPr>
            <w:tcW w:w="1681" w:type="dxa"/>
            <w:shd w:val="clear" w:color="auto" w:fill="FFFFFF"/>
          </w:tcPr>
          <w:p w14:paraId="799EAFB6"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7C7C44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25C134F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00193CB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6E0F42" w:rsidRPr="00F249DC" w14:paraId="5B506187" w14:textId="77777777" w:rsidTr="00420504">
        <w:trPr>
          <w:trHeight w:val="173"/>
        </w:trPr>
        <w:tc>
          <w:tcPr>
            <w:tcW w:w="2127" w:type="dxa"/>
            <w:shd w:val="clear" w:color="auto" w:fill="FFFFFF"/>
          </w:tcPr>
          <w:p w14:paraId="7638F25C" w14:textId="77777777" w:rsidR="006E0F42" w:rsidRPr="00F249DC" w:rsidRDefault="006E0F42" w:rsidP="00420504">
            <w:pPr>
              <w:spacing w:line="440" w:lineRule="exact"/>
              <w:jc w:val="center"/>
              <w:rPr>
                <w:color w:val="000000"/>
                <w:szCs w:val="21"/>
              </w:rPr>
            </w:pPr>
            <w:r w:rsidRPr="00F249DC">
              <w:rPr>
                <w:color w:val="000000"/>
                <w:szCs w:val="21"/>
              </w:rPr>
              <w:t>req_teaid</w:t>
            </w:r>
          </w:p>
        </w:tc>
        <w:tc>
          <w:tcPr>
            <w:tcW w:w="1681" w:type="dxa"/>
            <w:shd w:val="clear" w:color="auto" w:fill="FFFFFF"/>
          </w:tcPr>
          <w:p w14:paraId="01B6A997"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794A43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7C6C2805"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14:paraId="5C48437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1D07CCB0" w14:textId="77777777" w:rsidTr="00420504">
        <w:trPr>
          <w:trHeight w:val="173"/>
        </w:trPr>
        <w:tc>
          <w:tcPr>
            <w:tcW w:w="2127" w:type="dxa"/>
            <w:shd w:val="clear" w:color="auto" w:fill="FFFFFF"/>
          </w:tcPr>
          <w:p w14:paraId="35BA4E36" w14:textId="77777777" w:rsidR="006E0F42" w:rsidRPr="00F249DC" w:rsidRDefault="006E0F42" w:rsidP="00420504">
            <w:pPr>
              <w:spacing w:line="440" w:lineRule="exact"/>
              <w:jc w:val="center"/>
              <w:rPr>
                <w:color w:val="000000"/>
                <w:szCs w:val="21"/>
              </w:rPr>
            </w:pPr>
            <w:r w:rsidRPr="00F249DC">
              <w:rPr>
                <w:color w:val="000000"/>
                <w:szCs w:val="21"/>
              </w:rPr>
              <w:t>req_status</w:t>
            </w:r>
          </w:p>
        </w:tc>
        <w:tc>
          <w:tcPr>
            <w:tcW w:w="1681" w:type="dxa"/>
            <w:shd w:val="clear" w:color="auto" w:fill="FFFFFF"/>
          </w:tcPr>
          <w:p w14:paraId="4757431C"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9B66CAC"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66740B14"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0CD9DD3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6E0F42" w:rsidRPr="00F249DC" w14:paraId="72292B64" w14:textId="77777777" w:rsidTr="00420504">
        <w:trPr>
          <w:trHeight w:val="173"/>
        </w:trPr>
        <w:tc>
          <w:tcPr>
            <w:tcW w:w="2127" w:type="dxa"/>
            <w:shd w:val="clear" w:color="auto" w:fill="FFFFFF"/>
          </w:tcPr>
          <w:p w14:paraId="4F4449A3" w14:textId="77777777" w:rsidR="006E0F42" w:rsidRPr="00F249DC" w:rsidRDefault="006E0F42" w:rsidP="00420504">
            <w:pPr>
              <w:spacing w:line="440" w:lineRule="exact"/>
              <w:jc w:val="center"/>
              <w:rPr>
                <w:color w:val="000000"/>
                <w:szCs w:val="21"/>
              </w:rPr>
            </w:pPr>
            <w:r w:rsidRPr="00F249DC">
              <w:rPr>
                <w:color w:val="000000"/>
                <w:szCs w:val="21"/>
              </w:rPr>
              <w:t>req_modview</w:t>
            </w:r>
          </w:p>
        </w:tc>
        <w:tc>
          <w:tcPr>
            <w:tcW w:w="1681" w:type="dxa"/>
            <w:shd w:val="clear" w:color="auto" w:fill="FFFFFF"/>
          </w:tcPr>
          <w:p w14:paraId="09C9D9EB" w14:textId="77777777" w:rsidR="006E0F42" w:rsidRPr="00F249DC" w:rsidRDefault="006E0F42" w:rsidP="00420504">
            <w:pPr>
              <w:spacing w:line="440" w:lineRule="exact"/>
              <w:jc w:val="center"/>
              <w:rPr>
                <w:color w:val="000000"/>
                <w:szCs w:val="21"/>
              </w:rPr>
            </w:pPr>
            <w:r w:rsidRPr="00F249DC">
              <w:rPr>
                <w:color w:val="000000"/>
                <w:szCs w:val="21"/>
              </w:rPr>
              <w:t>TEXT</w:t>
            </w:r>
          </w:p>
        </w:tc>
        <w:tc>
          <w:tcPr>
            <w:tcW w:w="1344" w:type="dxa"/>
            <w:shd w:val="clear" w:color="auto" w:fill="FFFFFF"/>
          </w:tcPr>
          <w:p w14:paraId="1FB9CED6"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36409FA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68391D6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6E0F42" w:rsidRPr="00F249DC" w14:paraId="72284FF4" w14:textId="77777777" w:rsidTr="00420504">
        <w:trPr>
          <w:trHeight w:val="173"/>
        </w:trPr>
        <w:tc>
          <w:tcPr>
            <w:tcW w:w="2127" w:type="dxa"/>
            <w:shd w:val="clear" w:color="auto" w:fill="FFFFFF"/>
          </w:tcPr>
          <w:p w14:paraId="30727FA9" w14:textId="77777777" w:rsidR="006E0F42" w:rsidRPr="00F249DC" w:rsidRDefault="006E0F42" w:rsidP="00420504">
            <w:pPr>
              <w:spacing w:line="440" w:lineRule="exact"/>
              <w:jc w:val="center"/>
              <w:rPr>
                <w:color w:val="000000"/>
                <w:szCs w:val="21"/>
              </w:rPr>
            </w:pPr>
            <w:r w:rsidRPr="00F249DC">
              <w:rPr>
                <w:color w:val="000000"/>
                <w:szCs w:val="21"/>
              </w:rPr>
              <w:t>req_reply</w:t>
            </w:r>
          </w:p>
        </w:tc>
        <w:tc>
          <w:tcPr>
            <w:tcW w:w="1681" w:type="dxa"/>
            <w:shd w:val="clear" w:color="auto" w:fill="FFFFFF"/>
          </w:tcPr>
          <w:p w14:paraId="3398324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70CD133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066663B9"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210C5BB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6E0F42" w:rsidRPr="00F249DC" w14:paraId="335A9948" w14:textId="77777777" w:rsidTr="00420504">
        <w:trPr>
          <w:trHeight w:val="173"/>
        </w:trPr>
        <w:tc>
          <w:tcPr>
            <w:tcW w:w="2127" w:type="dxa"/>
            <w:shd w:val="clear" w:color="auto" w:fill="FFFFFF"/>
          </w:tcPr>
          <w:p w14:paraId="0F902BDF" w14:textId="77777777" w:rsidR="006E0F42" w:rsidRPr="00F249DC" w:rsidRDefault="006E0F42" w:rsidP="00420504">
            <w:pPr>
              <w:spacing w:line="440" w:lineRule="exact"/>
              <w:jc w:val="center"/>
              <w:rPr>
                <w:color w:val="000000"/>
                <w:szCs w:val="21"/>
              </w:rPr>
            </w:pPr>
            <w:r w:rsidRPr="00F249DC">
              <w:rPr>
                <w:color w:val="000000"/>
                <w:szCs w:val="21"/>
              </w:rPr>
              <w:t>req_publicity</w:t>
            </w:r>
          </w:p>
        </w:tc>
        <w:tc>
          <w:tcPr>
            <w:tcW w:w="1681" w:type="dxa"/>
            <w:shd w:val="clear" w:color="auto" w:fill="FFFFFF"/>
          </w:tcPr>
          <w:p w14:paraId="28EFB09A" w14:textId="77777777" w:rsidR="006E0F42" w:rsidRPr="00F249DC" w:rsidRDefault="006E0F42" w:rsidP="00420504">
            <w:pPr>
              <w:spacing w:line="440" w:lineRule="exact"/>
              <w:jc w:val="center"/>
              <w:rPr>
                <w:color w:val="000000"/>
                <w:szCs w:val="21"/>
              </w:rPr>
            </w:pPr>
            <w:r w:rsidRPr="00F249DC">
              <w:rPr>
                <w:color w:val="000000"/>
                <w:szCs w:val="21"/>
              </w:rPr>
              <w:t>VARCHAR(255</w:t>
            </w:r>
            <w:r w:rsidRPr="00F249DC">
              <w:rPr>
                <w:color w:val="000000"/>
                <w:szCs w:val="21"/>
              </w:rPr>
              <w:lastRenderedPageBreak/>
              <w:t>)</w:t>
            </w:r>
          </w:p>
        </w:tc>
        <w:tc>
          <w:tcPr>
            <w:tcW w:w="1344" w:type="dxa"/>
            <w:shd w:val="clear" w:color="auto" w:fill="FFFFFF"/>
          </w:tcPr>
          <w:p w14:paraId="0E56CC54" w14:textId="77777777" w:rsidR="006E0F42" w:rsidRPr="00F249DC" w:rsidRDefault="006E0F42" w:rsidP="00420504">
            <w:pPr>
              <w:spacing w:line="440" w:lineRule="exact"/>
              <w:jc w:val="center"/>
              <w:rPr>
                <w:color w:val="000000"/>
                <w:szCs w:val="21"/>
              </w:rPr>
            </w:pPr>
            <w:r w:rsidRPr="00F249DC">
              <w:rPr>
                <w:color w:val="000000"/>
                <w:szCs w:val="21"/>
              </w:rPr>
              <w:lastRenderedPageBreak/>
              <w:t>NULL</w:t>
            </w:r>
          </w:p>
        </w:tc>
        <w:tc>
          <w:tcPr>
            <w:tcW w:w="2078" w:type="dxa"/>
            <w:shd w:val="clear" w:color="auto" w:fill="FFFFFF"/>
          </w:tcPr>
          <w:p w14:paraId="32E977D3"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1A6B42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6E0F42" w:rsidRPr="00F249DC" w14:paraId="3E8DDD0D" w14:textId="77777777" w:rsidTr="00420504">
        <w:trPr>
          <w:trHeight w:val="173"/>
        </w:trPr>
        <w:tc>
          <w:tcPr>
            <w:tcW w:w="2127" w:type="dxa"/>
            <w:shd w:val="clear" w:color="auto" w:fill="FFFFFF"/>
          </w:tcPr>
          <w:p w14:paraId="35B739D2" w14:textId="77777777" w:rsidR="006E0F42" w:rsidRPr="00F249DC" w:rsidRDefault="006E0F42" w:rsidP="00420504">
            <w:pPr>
              <w:spacing w:line="440" w:lineRule="exact"/>
              <w:jc w:val="center"/>
              <w:rPr>
                <w:color w:val="000000"/>
                <w:szCs w:val="21"/>
              </w:rPr>
            </w:pPr>
            <w:r w:rsidRPr="00F249DC">
              <w:rPr>
                <w:color w:val="000000"/>
                <w:szCs w:val="21"/>
              </w:rPr>
              <w:lastRenderedPageBreak/>
              <w:t>req_sameview</w:t>
            </w:r>
          </w:p>
        </w:tc>
        <w:tc>
          <w:tcPr>
            <w:tcW w:w="1681" w:type="dxa"/>
            <w:shd w:val="clear" w:color="auto" w:fill="FFFFFF"/>
          </w:tcPr>
          <w:p w14:paraId="5131FEE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60C1CE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19BD02D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0321B0F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6E0F42" w:rsidRPr="00F249DC" w14:paraId="1456920E" w14:textId="77777777" w:rsidTr="00420504">
        <w:trPr>
          <w:trHeight w:val="173"/>
        </w:trPr>
        <w:tc>
          <w:tcPr>
            <w:tcW w:w="2127" w:type="dxa"/>
            <w:shd w:val="clear" w:color="auto" w:fill="FFFFFF"/>
          </w:tcPr>
          <w:p w14:paraId="63660AD9" w14:textId="77777777" w:rsidR="006E0F42" w:rsidRPr="00F249DC" w:rsidRDefault="006E0F42" w:rsidP="00420504">
            <w:pPr>
              <w:spacing w:line="440" w:lineRule="exact"/>
              <w:jc w:val="center"/>
              <w:rPr>
                <w:color w:val="000000"/>
                <w:szCs w:val="21"/>
              </w:rPr>
            </w:pPr>
            <w:r w:rsidRPr="00F249DC">
              <w:rPr>
                <w:color w:val="000000"/>
                <w:szCs w:val="21"/>
              </w:rPr>
              <w:t>req_schsubjview</w:t>
            </w:r>
          </w:p>
        </w:tc>
        <w:tc>
          <w:tcPr>
            <w:tcW w:w="1681" w:type="dxa"/>
            <w:shd w:val="clear" w:color="auto" w:fill="FFFFFF"/>
          </w:tcPr>
          <w:p w14:paraId="5CBB107B"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F741CDF"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748456D9"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1404B9B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6E0F42" w:rsidRPr="00F249DC" w14:paraId="0B83D1B5" w14:textId="77777777" w:rsidTr="00420504">
        <w:trPr>
          <w:trHeight w:val="173"/>
        </w:trPr>
        <w:tc>
          <w:tcPr>
            <w:tcW w:w="2127" w:type="dxa"/>
            <w:shd w:val="clear" w:color="auto" w:fill="FFFFFF"/>
          </w:tcPr>
          <w:p w14:paraId="582DE95E" w14:textId="77777777" w:rsidR="006E0F42" w:rsidRPr="00F249DC" w:rsidRDefault="006E0F42" w:rsidP="00420504">
            <w:pPr>
              <w:spacing w:line="440" w:lineRule="exact"/>
              <w:jc w:val="center"/>
              <w:rPr>
                <w:color w:val="000000"/>
                <w:szCs w:val="21"/>
              </w:rPr>
            </w:pPr>
            <w:r w:rsidRPr="00F249DC">
              <w:rPr>
                <w:color w:val="000000"/>
                <w:szCs w:val="21"/>
              </w:rPr>
              <w:t>req_schjudview</w:t>
            </w:r>
          </w:p>
        </w:tc>
        <w:tc>
          <w:tcPr>
            <w:tcW w:w="1681" w:type="dxa"/>
            <w:shd w:val="clear" w:color="auto" w:fill="FFFFFF"/>
          </w:tcPr>
          <w:p w14:paraId="745EA385"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6DB4267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33358F4F"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28C793F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6E0F42" w:rsidRPr="00F249DC" w14:paraId="300BC4BA" w14:textId="77777777" w:rsidTr="00420504">
        <w:trPr>
          <w:trHeight w:val="173"/>
        </w:trPr>
        <w:tc>
          <w:tcPr>
            <w:tcW w:w="2127" w:type="dxa"/>
            <w:shd w:val="clear" w:color="auto" w:fill="FFFFFF"/>
          </w:tcPr>
          <w:p w14:paraId="5B10CCF7" w14:textId="77777777" w:rsidR="006E0F42" w:rsidRPr="00F249DC" w:rsidRDefault="006E0F42" w:rsidP="00420504">
            <w:pPr>
              <w:spacing w:line="440" w:lineRule="exact"/>
              <w:jc w:val="center"/>
              <w:rPr>
                <w:color w:val="000000"/>
                <w:szCs w:val="21"/>
              </w:rPr>
            </w:pPr>
            <w:r w:rsidRPr="00F249DC">
              <w:rPr>
                <w:color w:val="000000"/>
                <w:szCs w:val="21"/>
              </w:rPr>
              <w:t>req_prosubjview</w:t>
            </w:r>
          </w:p>
        </w:tc>
        <w:tc>
          <w:tcPr>
            <w:tcW w:w="1681" w:type="dxa"/>
            <w:shd w:val="clear" w:color="auto" w:fill="FFFFFF"/>
          </w:tcPr>
          <w:p w14:paraId="2E94131F"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1AE5B9D"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18FD573A"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A08009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6E0F42" w:rsidRPr="00F249DC" w14:paraId="4B351C2D" w14:textId="77777777" w:rsidTr="00420504">
        <w:trPr>
          <w:trHeight w:val="173"/>
        </w:trPr>
        <w:tc>
          <w:tcPr>
            <w:tcW w:w="2127" w:type="dxa"/>
            <w:shd w:val="clear" w:color="auto" w:fill="FFFFFF"/>
          </w:tcPr>
          <w:p w14:paraId="4E86D090" w14:textId="77777777" w:rsidR="006E0F42" w:rsidRPr="00F249DC" w:rsidRDefault="006E0F42" w:rsidP="00420504">
            <w:pPr>
              <w:spacing w:line="440" w:lineRule="exact"/>
              <w:jc w:val="center"/>
              <w:rPr>
                <w:color w:val="000000"/>
                <w:szCs w:val="21"/>
              </w:rPr>
            </w:pPr>
            <w:r w:rsidRPr="00F249DC">
              <w:rPr>
                <w:color w:val="000000"/>
                <w:szCs w:val="21"/>
              </w:rPr>
              <w:t>req_projudview</w:t>
            </w:r>
          </w:p>
        </w:tc>
        <w:tc>
          <w:tcPr>
            <w:tcW w:w="1681" w:type="dxa"/>
            <w:shd w:val="clear" w:color="auto" w:fill="FFFFFF"/>
          </w:tcPr>
          <w:p w14:paraId="24FBF89C"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717D3968"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6C104895"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7BD7B6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6E0F42" w:rsidRPr="00F249DC" w14:paraId="7724B8C0" w14:textId="77777777" w:rsidTr="00420504">
        <w:trPr>
          <w:trHeight w:val="173"/>
        </w:trPr>
        <w:tc>
          <w:tcPr>
            <w:tcW w:w="2127" w:type="dxa"/>
            <w:shd w:val="clear" w:color="auto" w:fill="FFFFFF"/>
          </w:tcPr>
          <w:p w14:paraId="4F86D5CB" w14:textId="77777777" w:rsidR="006E0F42" w:rsidRPr="00F249DC" w:rsidRDefault="006E0F42" w:rsidP="00420504">
            <w:pPr>
              <w:spacing w:line="440" w:lineRule="exact"/>
              <w:jc w:val="center"/>
              <w:rPr>
                <w:color w:val="000000"/>
                <w:szCs w:val="21"/>
              </w:rPr>
            </w:pPr>
            <w:r w:rsidRPr="00F249DC">
              <w:rPr>
                <w:color w:val="000000"/>
                <w:szCs w:val="21"/>
              </w:rPr>
              <w:t>req_reqtime</w:t>
            </w:r>
          </w:p>
        </w:tc>
        <w:tc>
          <w:tcPr>
            <w:tcW w:w="1681" w:type="dxa"/>
            <w:shd w:val="clear" w:color="auto" w:fill="FFFFFF"/>
          </w:tcPr>
          <w:p w14:paraId="02C4B8B9"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4FEF3AD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27B23031"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79EF949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6E0F42" w:rsidRPr="00F249DC" w14:paraId="65763A8D" w14:textId="77777777" w:rsidTr="00420504">
        <w:trPr>
          <w:trHeight w:val="173"/>
        </w:trPr>
        <w:tc>
          <w:tcPr>
            <w:tcW w:w="2127" w:type="dxa"/>
            <w:shd w:val="clear" w:color="auto" w:fill="FFFFFF"/>
          </w:tcPr>
          <w:p w14:paraId="56D091AA" w14:textId="77777777" w:rsidR="006E0F42" w:rsidRPr="00F249DC" w:rsidRDefault="006E0F42" w:rsidP="00420504">
            <w:pPr>
              <w:spacing w:line="440" w:lineRule="exact"/>
              <w:jc w:val="center"/>
              <w:rPr>
                <w:color w:val="000000"/>
                <w:szCs w:val="21"/>
              </w:rPr>
            </w:pPr>
            <w:r w:rsidRPr="00F249DC">
              <w:rPr>
                <w:color w:val="000000"/>
                <w:szCs w:val="21"/>
              </w:rPr>
              <w:t>req_upstatus</w:t>
            </w:r>
          </w:p>
        </w:tc>
        <w:tc>
          <w:tcPr>
            <w:tcW w:w="1681" w:type="dxa"/>
            <w:shd w:val="clear" w:color="auto" w:fill="FFFFFF"/>
          </w:tcPr>
          <w:p w14:paraId="1A710099"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C30BF4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7525FA0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CF4C6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14:paraId="03B1286A"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6E0F42" w:rsidRPr="00F249DC" w14:paraId="72D556EB" w14:textId="77777777" w:rsidTr="00420504">
        <w:trPr>
          <w:cantSplit/>
        </w:trPr>
        <w:tc>
          <w:tcPr>
            <w:tcW w:w="2214" w:type="dxa"/>
            <w:shd w:val="clear" w:color="auto" w:fill="FFFFFF"/>
          </w:tcPr>
          <w:p w14:paraId="3E682148"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14:paraId="3BD19887"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6E0F42" w:rsidRPr="00F249DC" w14:paraId="0F4AE537" w14:textId="77777777" w:rsidTr="00420504">
        <w:tc>
          <w:tcPr>
            <w:tcW w:w="2214" w:type="dxa"/>
            <w:shd w:val="clear" w:color="auto" w:fill="FFFFFF"/>
            <w:vAlign w:val="center"/>
          </w:tcPr>
          <w:p w14:paraId="7D747A71" w14:textId="77777777" w:rsidR="006E0F42" w:rsidRPr="00F249DC" w:rsidRDefault="006E0F42" w:rsidP="00420504">
            <w:pPr>
              <w:jc w:val="center"/>
              <w:rPr>
                <w:color w:val="000000"/>
                <w:szCs w:val="21"/>
              </w:rPr>
            </w:pPr>
            <w:r w:rsidRPr="00F249DC">
              <w:rPr>
                <w:rFonts w:hint="eastAsia"/>
                <w:color w:val="000000"/>
                <w:szCs w:val="21"/>
              </w:rPr>
              <w:t>列名</w:t>
            </w:r>
          </w:p>
        </w:tc>
        <w:tc>
          <w:tcPr>
            <w:tcW w:w="1594" w:type="dxa"/>
            <w:shd w:val="clear" w:color="auto" w:fill="FFFFFF"/>
            <w:vAlign w:val="center"/>
          </w:tcPr>
          <w:p w14:paraId="788A31AA" w14:textId="77777777" w:rsidR="006E0F42" w:rsidRPr="00F249DC" w:rsidRDefault="006E0F42" w:rsidP="00420504">
            <w:pPr>
              <w:jc w:val="center"/>
              <w:rPr>
                <w:color w:val="000000"/>
                <w:szCs w:val="21"/>
              </w:rPr>
            </w:pPr>
            <w:r w:rsidRPr="00F249DC">
              <w:rPr>
                <w:rFonts w:hint="eastAsia"/>
                <w:color w:val="000000"/>
                <w:szCs w:val="21"/>
              </w:rPr>
              <w:t>数据类型</w:t>
            </w:r>
          </w:p>
          <w:p w14:paraId="68A04742" w14:textId="77777777" w:rsidR="006E0F42" w:rsidRPr="00F249DC" w:rsidRDefault="006E0F42" w:rsidP="00420504">
            <w:pPr>
              <w:jc w:val="center"/>
              <w:rPr>
                <w:color w:val="000000"/>
                <w:szCs w:val="21"/>
              </w:rPr>
            </w:pPr>
            <w:r w:rsidRPr="00F249DC">
              <w:rPr>
                <w:rFonts w:hint="eastAsia"/>
                <w:color w:val="000000"/>
                <w:szCs w:val="21"/>
              </w:rPr>
              <w:t>（精度范围）</w:t>
            </w:r>
          </w:p>
        </w:tc>
        <w:tc>
          <w:tcPr>
            <w:tcW w:w="1344" w:type="dxa"/>
            <w:shd w:val="clear" w:color="auto" w:fill="FFFFFF"/>
            <w:vAlign w:val="center"/>
          </w:tcPr>
          <w:p w14:paraId="67DA9C98" w14:textId="77777777" w:rsidR="006E0F42" w:rsidRPr="00F249DC" w:rsidRDefault="006E0F42" w:rsidP="00420504">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14:paraId="48B66975" w14:textId="77777777" w:rsidR="006E0F42" w:rsidRPr="00F249DC" w:rsidRDefault="006E0F42" w:rsidP="00420504">
            <w:pPr>
              <w:jc w:val="center"/>
              <w:rPr>
                <w:color w:val="000000"/>
                <w:szCs w:val="21"/>
              </w:rPr>
            </w:pPr>
            <w:r w:rsidRPr="00F249DC">
              <w:rPr>
                <w:rFonts w:hint="eastAsia"/>
                <w:color w:val="000000"/>
                <w:szCs w:val="21"/>
              </w:rPr>
              <w:t>约束条件</w:t>
            </w:r>
          </w:p>
        </w:tc>
        <w:tc>
          <w:tcPr>
            <w:tcW w:w="1417" w:type="dxa"/>
            <w:shd w:val="clear" w:color="auto" w:fill="FFFFFF"/>
            <w:vAlign w:val="center"/>
          </w:tcPr>
          <w:p w14:paraId="18F8791C" w14:textId="77777777" w:rsidR="006E0F42" w:rsidRPr="00F249DC" w:rsidRDefault="006E0F42" w:rsidP="00420504">
            <w:pPr>
              <w:jc w:val="center"/>
              <w:rPr>
                <w:color w:val="000000"/>
                <w:szCs w:val="21"/>
              </w:rPr>
            </w:pPr>
            <w:r w:rsidRPr="00F249DC">
              <w:rPr>
                <w:rFonts w:hint="eastAsia"/>
                <w:color w:val="000000"/>
                <w:szCs w:val="21"/>
              </w:rPr>
              <w:t>说明</w:t>
            </w:r>
          </w:p>
        </w:tc>
      </w:tr>
      <w:tr w:rsidR="006E0F42" w:rsidRPr="00F249DC" w14:paraId="2675183D" w14:textId="77777777" w:rsidTr="00420504">
        <w:tc>
          <w:tcPr>
            <w:tcW w:w="2214" w:type="dxa"/>
            <w:shd w:val="clear" w:color="auto" w:fill="FFFFFF"/>
          </w:tcPr>
          <w:p w14:paraId="474831BE" w14:textId="77777777" w:rsidR="006E0F42" w:rsidRPr="00F249DC" w:rsidRDefault="006E0F42" w:rsidP="00420504">
            <w:pPr>
              <w:jc w:val="center"/>
              <w:rPr>
                <w:color w:val="000000"/>
                <w:szCs w:val="21"/>
              </w:rPr>
            </w:pPr>
            <w:r w:rsidRPr="00F249DC">
              <w:rPr>
                <w:color w:val="000000"/>
                <w:szCs w:val="21"/>
              </w:rPr>
              <w:t>revp_id</w:t>
            </w:r>
          </w:p>
        </w:tc>
        <w:tc>
          <w:tcPr>
            <w:tcW w:w="1594" w:type="dxa"/>
            <w:shd w:val="clear" w:color="auto" w:fill="FFFFFF"/>
          </w:tcPr>
          <w:p w14:paraId="37A919CB"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D4F5D6E"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18C03941" w14:textId="77777777" w:rsidR="006E0F42" w:rsidRPr="00F249DC" w:rsidRDefault="006E0F42" w:rsidP="00420504">
            <w:pPr>
              <w:jc w:val="center"/>
              <w:rPr>
                <w:color w:val="000000"/>
                <w:szCs w:val="21"/>
              </w:rPr>
            </w:pPr>
            <w:r w:rsidRPr="00F249DC">
              <w:rPr>
                <w:rFonts w:hint="eastAsia"/>
                <w:color w:val="000000"/>
                <w:szCs w:val="21"/>
              </w:rPr>
              <w:t>PRIMARY KEY</w:t>
            </w:r>
          </w:p>
        </w:tc>
        <w:tc>
          <w:tcPr>
            <w:tcW w:w="1417" w:type="dxa"/>
            <w:shd w:val="clear" w:color="auto" w:fill="FFFFFF"/>
          </w:tcPr>
          <w:p w14:paraId="2161227F"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6E0F42" w:rsidRPr="00F249DC" w14:paraId="3938F9FC" w14:textId="77777777" w:rsidTr="00420504">
        <w:trPr>
          <w:trHeight w:val="173"/>
        </w:trPr>
        <w:tc>
          <w:tcPr>
            <w:tcW w:w="2214" w:type="dxa"/>
            <w:shd w:val="clear" w:color="auto" w:fill="FFFFFF"/>
          </w:tcPr>
          <w:p w14:paraId="752F952D" w14:textId="77777777" w:rsidR="006E0F42" w:rsidRPr="00F249DC" w:rsidRDefault="006E0F42" w:rsidP="00420504">
            <w:pPr>
              <w:jc w:val="center"/>
              <w:rPr>
                <w:color w:val="000000"/>
                <w:szCs w:val="21"/>
              </w:rPr>
            </w:pPr>
            <w:r w:rsidRPr="00F249DC">
              <w:rPr>
                <w:color w:val="000000"/>
                <w:kern w:val="0"/>
                <w:szCs w:val="21"/>
              </w:rPr>
              <w:t>revp_revlevel</w:t>
            </w:r>
          </w:p>
        </w:tc>
        <w:tc>
          <w:tcPr>
            <w:tcW w:w="1594" w:type="dxa"/>
            <w:shd w:val="clear" w:color="auto" w:fill="FFFFFF"/>
          </w:tcPr>
          <w:p w14:paraId="3D7AE851"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F2F46C4"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43BA90CA" w14:textId="77777777" w:rsidR="006E0F42" w:rsidRPr="00F249DC" w:rsidRDefault="006E0F42" w:rsidP="00420504">
            <w:pPr>
              <w:jc w:val="center"/>
              <w:rPr>
                <w:color w:val="000000"/>
                <w:szCs w:val="21"/>
              </w:rPr>
            </w:pPr>
          </w:p>
        </w:tc>
        <w:tc>
          <w:tcPr>
            <w:tcW w:w="1417" w:type="dxa"/>
            <w:shd w:val="clear" w:color="auto" w:fill="FFFFFF"/>
          </w:tcPr>
          <w:p w14:paraId="67516913"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评审级别</w:t>
            </w:r>
          </w:p>
        </w:tc>
      </w:tr>
      <w:tr w:rsidR="006E0F42" w:rsidRPr="00F249DC" w14:paraId="276B8064" w14:textId="77777777" w:rsidTr="00420504">
        <w:trPr>
          <w:trHeight w:val="173"/>
        </w:trPr>
        <w:tc>
          <w:tcPr>
            <w:tcW w:w="2214" w:type="dxa"/>
            <w:shd w:val="clear" w:color="auto" w:fill="FFFFFF"/>
          </w:tcPr>
          <w:p w14:paraId="59DB0A98" w14:textId="77777777" w:rsidR="006E0F42" w:rsidRPr="00F249DC" w:rsidRDefault="006E0F42" w:rsidP="00420504">
            <w:pPr>
              <w:jc w:val="center"/>
              <w:rPr>
                <w:color w:val="000000"/>
                <w:kern w:val="0"/>
                <w:szCs w:val="21"/>
              </w:rPr>
            </w:pPr>
            <w:r w:rsidRPr="00F249DC">
              <w:rPr>
                <w:color w:val="000000"/>
                <w:kern w:val="0"/>
                <w:szCs w:val="21"/>
              </w:rPr>
              <w:t>revp_reqstatime</w:t>
            </w:r>
          </w:p>
        </w:tc>
        <w:tc>
          <w:tcPr>
            <w:tcW w:w="1594" w:type="dxa"/>
            <w:shd w:val="clear" w:color="auto" w:fill="FFFFFF"/>
          </w:tcPr>
          <w:p w14:paraId="43323F16"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79AB0EF9"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326A5A72" w14:textId="77777777" w:rsidR="006E0F42" w:rsidRPr="00F249DC" w:rsidRDefault="006E0F42" w:rsidP="00420504">
            <w:pPr>
              <w:jc w:val="center"/>
              <w:rPr>
                <w:color w:val="000000"/>
                <w:szCs w:val="21"/>
              </w:rPr>
            </w:pPr>
          </w:p>
        </w:tc>
        <w:tc>
          <w:tcPr>
            <w:tcW w:w="1417" w:type="dxa"/>
            <w:shd w:val="clear" w:color="auto" w:fill="FFFFFF"/>
          </w:tcPr>
          <w:p w14:paraId="351CA826" w14:textId="77777777" w:rsidR="006E0F42" w:rsidRPr="00F249DC" w:rsidRDefault="006E0F42" w:rsidP="00420504">
            <w:pPr>
              <w:ind w:firstLineChars="50" w:firstLine="105"/>
              <w:jc w:val="left"/>
              <w:rPr>
                <w:color w:val="000000"/>
                <w:szCs w:val="21"/>
              </w:rPr>
            </w:pPr>
            <w:r w:rsidRPr="00F249DC">
              <w:rPr>
                <w:rFonts w:hint="eastAsia"/>
                <w:color w:val="000000"/>
                <w:szCs w:val="21"/>
              </w:rPr>
              <w:t>申报开始时间</w:t>
            </w:r>
          </w:p>
        </w:tc>
      </w:tr>
      <w:tr w:rsidR="006E0F42" w:rsidRPr="00F249DC" w14:paraId="0E2E9BAB" w14:textId="77777777" w:rsidTr="00420504">
        <w:trPr>
          <w:trHeight w:val="173"/>
        </w:trPr>
        <w:tc>
          <w:tcPr>
            <w:tcW w:w="2214" w:type="dxa"/>
            <w:shd w:val="clear" w:color="auto" w:fill="FFFFFF"/>
          </w:tcPr>
          <w:p w14:paraId="622933D9" w14:textId="77777777" w:rsidR="006E0F42" w:rsidRPr="00F249DC" w:rsidRDefault="006E0F42" w:rsidP="00420504">
            <w:pPr>
              <w:jc w:val="center"/>
              <w:rPr>
                <w:color w:val="000000"/>
                <w:kern w:val="0"/>
                <w:szCs w:val="21"/>
              </w:rPr>
            </w:pPr>
            <w:r w:rsidRPr="00F249DC">
              <w:rPr>
                <w:color w:val="000000"/>
                <w:kern w:val="0"/>
                <w:szCs w:val="21"/>
              </w:rPr>
              <w:t>revp_revstatime</w:t>
            </w:r>
          </w:p>
        </w:tc>
        <w:tc>
          <w:tcPr>
            <w:tcW w:w="1594" w:type="dxa"/>
            <w:shd w:val="clear" w:color="auto" w:fill="FFFFFF"/>
          </w:tcPr>
          <w:p w14:paraId="61B6FC86"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440281B6"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2F370593" w14:textId="77777777" w:rsidR="006E0F42" w:rsidRPr="00F249DC" w:rsidRDefault="006E0F42" w:rsidP="00420504">
            <w:pPr>
              <w:jc w:val="center"/>
              <w:rPr>
                <w:color w:val="000000"/>
                <w:szCs w:val="21"/>
              </w:rPr>
            </w:pPr>
          </w:p>
        </w:tc>
        <w:tc>
          <w:tcPr>
            <w:tcW w:w="1417" w:type="dxa"/>
            <w:shd w:val="clear" w:color="auto" w:fill="FFFFFF"/>
          </w:tcPr>
          <w:p w14:paraId="6CDDA5CD"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评审开始时间</w:t>
            </w:r>
          </w:p>
        </w:tc>
      </w:tr>
      <w:tr w:rsidR="006E0F42" w:rsidRPr="00F249DC" w14:paraId="12F6CD42" w14:textId="77777777" w:rsidTr="00420504">
        <w:trPr>
          <w:trHeight w:val="173"/>
        </w:trPr>
        <w:tc>
          <w:tcPr>
            <w:tcW w:w="2214" w:type="dxa"/>
            <w:shd w:val="clear" w:color="auto" w:fill="FFFFFF"/>
          </w:tcPr>
          <w:p w14:paraId="2D169BB4" w14:textId="77777777" w:rsidR="006E0F42" w:rsidRPr="00F249DC" w:rsidRDefault="006E0F42" w:rsidP="00420504">
            <w:pPr>
              <w:jc w:val="center"/>
              <w:rPr>
                <w:color w:val="000000"/>
                <w:kern w:val="0"/>
                <w:szCs w:val="21"/>
              </w:rPr>
            </w:pPr>
            <w:r w:rsidRPr="00F249DC">
              <w:rPr>
                <w:color w:val="000000"/>
                <w:kern w:val="0"/>
                <w:szCs w:val="21"/>
              </w:rPr>
              <w:lastRenderedPageBreak/>
              <w:t>revp_revcount</w:t>
            </w:r>
          </w:p>
        </w:tc>
        <w:tc>
          <w:tcPr>
            <w:tcW w:w="1594" w:type="dxa"/>
            <w:shd w:val="clear" w:color="auto" w:fill="FFFFFF"/>
          </w:tcPr>
          <w:p w14:paraId="57602527"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E7E1E10"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67541DEF" w14:textId="77777777" w:rsidR="006E0F42" w:rsidRPr="00F249DC" w:rsidRDefault="006E0F42" w:rsidP="00420504">
            <w:pPr>
              <w:jc w:val="center"/>
              <w:rPr>
                <w:color w:val="000000"/>
                <w:szCs w:val="21"/>
              </w:rPr>
            </w:pPr>
          </w:p>
        </w:tc>
        <w:tc>
          <w:tcPr>
            <w:tcW w:w="1417" w:type="dxa"/>
            <w:shd w:val="clear" w:color="auto" w:fill="FFFFFF"/>
          </w:tcPr>
          <w:p w14:paraId="210D36AA" w14:textId="77777777" w:rsidR="006E0F42" w:rsidRPr="00F249DC" w:rsidRDefault="006E0F42" w:rsidP="00420504">
            <w:pPr>
              <w:ind w:firstLineChars="50" w:firstLine="105"/>
              <w:jc w:val="left"/>
              <w:rPr>
                <w:color w:val="000000"/>
                <w:szCs w:val="21"/>
              </w:rPr>
            </w:pPr>
            <w:r w:rsidRPr="00F249DC">
              <w:rPr>
                <w:rFonts w:hint="eastAsia"/>
                <w:color w:val="000000"/>
                <w:szCs w:val="21"/>
              </w:rPr>
              <w:t>评委人数</w:t>
            </w:r>
          </w:p>
        </w:tc>
      </w:tr>
      <w:tr w:rsidR="006E0F42" w:rsidRPr="00F249DC" w14:paraId="6C69E546" w14:textId="77777777" w:rsidTr="00420504">
        <w:trPr>
          <w:trHeight w:val="173"/>
        </w:trPr>
        <w:tc>
          <w:tcPr>
            <w:tcW w:w="2214" w:type="dxa"/>
            <w:shd w:val="clear" w:color="auto" w:fill="FFFFFF"/>
          </w:tcPr>
          <w:p w14:paraId="212D2AFB" w14:textId="77777777" w:rsidR="006E0F42" w:rsidRPr="00F249DC" w:rsidRDefault="006E0F42" w:rsidP="00420504">
            <w:pPr>
              <w:jc w:val="center"/>
              <w:rPr>
                <w:color w:val="000000"/>
                <w:kern w:val="0"/>
                <w:szCs w:val="21"/>
              </w:rPr>
            </w:pPr>
            <w:r w:rsidRPr="00F249DC">
              <w:rPr>
                <w:color w:val="000000"/>
                <w:kern w:val="0"/>
                <w:szCs w:val="21"/>
              </w:rPr>
              <w:t>revp_reqendtime</w:t>
            </w:r>
          </w:p>
        </w:tc>
        <w:tc>
          <w:tcPr>
            <w:tcW w:w="1594" w:type="dxa"/>
            <w:shd w:val="clear" w:color="auto" w:fill="FFFFFF"/>
          </w:tcPr>
          <w:p w14:paraId="5CD69608"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2F468940"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400C15A5" w14:textId="77777777" w:rsidR="006E0F42" w:rsidRPr="00F249DC" w:rsidRDefault="006E0F42" w:rsidP="00420504">
            <w:pPr>
              <w:jc w:val="center"/>
              <w:rPr>
                <w:color w:val="000000"/>
                <w:szCs w:val="21"/>
              </w:rPr>
            </w:pPr>
          </w:p>
        </w:tc>
        <w:tc>
          <w:tcPr>
            <w:tcW w:w="1417" w:type="dxa"/>
            <w:shd w:val="clear" w:color="auto" w:fill="FFFFFF"/>
          </w:tcPr>
          <w:p w14:paraId="2AA73A07" w14:textId="77777777" w:rsidR="006E0F42" w:rsidRPr="00F249DC" w:rsidRDefault="006E0F42" w:rsidP="00420504">
            <w:pPr>
              <w:ind w:firstLineChars="50" w:firstLine="105"/>
              <w:jc w:val="left"/>
              <w:rPr>
                <w:color w:val="000000"/>
                <w:szCs w:val="21"/>
              </w:rPr>
            </w:pPr>
            <w:r w:rsidRPr="00F249DC">
              <w:rPr>
                <w:rFonts w:hint="eastAsia"/>
                <w:color w:val="000000"/>
                <w:szCs w:val="21"/>
              </w:rPr>
              <w:t>申报结束时间</w:t>
            </w:r>
          </w:p>
        </w:tc>
      </w:tr>
      <w:tr w:rsidR="006E0F42" w:rsidRPr="00F249DC" w14:paraId="6BDB59CC" w14:textId="77777777" w:rsidTr="00420504">
        <w:trPr>
          <w:trHeight w:val="173"/>
        </w:trPr>
        <w:tc>
          <w:tcPr>
            <w:tcW w:w="2214" w:type="dxa"/>
            <w:shd w:val="clear" w:color="auto" w:fill="FFFFFF"/>
          </w:tcPr>
          <w:p w14:paraId="358D9A41" w14:textId="77777777" w:rsidR="006E0F42" w:rsidRPr="00F249DC" w:rsidRDefault="006E0F42" w:rsidP="00420504">
            <w:pPr>
              <w:jc w:val="center"/>
              <w:rPr>
                <w:color w:val="000000"/>
                <w:kern w:val="0"/>
                <w:szCs w:val="21"/>
              </w:rPr>
            </w:pPr>
            <w:r w:rsidRPr="00F249DC">
              <w:rPr>
                <w:color w:val="000000"/>
                <w:kern w:val="0"/>
                <w:szCs w:val="21"/>
              </w:rPr>
              <w:t>revp_revendtime</w:t>
            </w:r>
          </w:p>
        </w:tc>
        <w:tc>
          <w:tcPr>
            <w:tcW w:w="1594" w:type="dxa"/>
            <w:shd w:val="clear" w:color="auto" w:fill="FFFFFF"/>
          </w:tcPr>
          <w:p w14:paraId="146371C7"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4610A1AE"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07176782" w14:textId="77777777" w:rsidR="006E0F42" w:rsidRPr="00F249DC" w:rsidRDefault="006E0F42" w:rsidP="00420504">
            <w:pPr>
              <w:jc w:val="center"/>
              <w:rPr>
                <w:color w:val="000000"/>
                <w:szCs w:val="21"/>
              </w:rPr>
            </w:pPr>
          </w:p>
        </w:tc>
        <w:tc>
          <w:tcPr>
            <w:tcW w:w="1417" w:type="dxa"/>
            <w:shd w:val="clear" w:color="auto" w:fill="FFFFFF"/>
          </w:tcPr>
          <w:p w14:paraId="27EA8ACB"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评审结束时间</w:t>
            </w:r>
          </w:p>
        </w:tc>
      </w:tr>
      <w:tr w:rsidR="006E0F42" w:rsidRPr="00F249DC" w14:paraId="443C6BFE" w14:textId="77777777" w:rsidTr="00420504">
        <w:trPr>
          <w:trHeight w:val="173"/>
        </w:trPr>
        <w:tc>
          <w:tcPr>
            <w:tcW w:w="2214" w:type="dxa"/>
            <w:shd w:val="clear" w:color="auto" w:fill="FFFFFF"/>
          </w:tcPr>
          <w:p w14:paraId="5910CEF5" w14:textId="77777777" w:rsidR="006E0F42" w:rsidRPr="00F249DC" w:rsidRDefault="006E0F42" w:rsidP="00420504">
            <w:pPr>
              <w:jc w:val="center"/>
              <w:rPr>
                <w:color w:val="000000"/>
                <w:kern w:val="0"/>
                <w:szCs w:val="21"/>
              </w:rPr>
            </w:pPr>
            <w:r w:rsidRPr="00F249DC">
              <w:rPr>
                <w:color w:val="000000"/>
                <w:kern w:val="0"/>
                <w:szCs w:val="21"/>
              </w:rPr>
              <w:t>revp_secrid</w:t>
            </w:r>
          </w:p>
        </w:tc>
        <w:tc>
          <w:tcPr>
            <w:tcW w:w="1594" w:type="dxa"/>
            <w:shd w:val="clear" w:color="auto" w:fill="FFFFFF"/>
          </w:tcPr>
          <w:p w14:paraId="74E083EA"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318BF6"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5BD34232"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529F4C3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负责秘书</w:t>
            </w:r>
          </w:p>
        </w:tc>
      </w:tr>
      <w:tr w:rsidR="006E0F42" w:rsidRPr="00F249DC" w14:paraId="61193368" w14:textId="77777777" w:rsidTr="00420504">
        <w:trPr>
          <w:trHeight w:val="173"/>
        </w:trPr>
        <w:tc>
          <w:tcPr>
            <w:tcW w:w="2214" w:type="dxa"/>
            <w:shd w:val="clear" w:color="auto" w:fill="FFFFFF"/>
          </w:tcPr>
          <w:p w14:paraId="5D07D314" w14:textId="77777777" w:rsidR="006E0F42" w:rsidRPr="00F249DC" w:rsidRDefault="006E0F42" w:rsidP="00420504">
            <w:pPr>
              <w:jc w:val="center"/>
              <w:rPr>
                <w:color w:val="000000"/>
                <w:kern w:val="0"/>
                <w:szCs w:val="21"/>
              </w:rPr>
            </w:pPr>
            <w:r w:rsidRPr="00F249DC">
              <w:rPr>
                <w:color w:val="000000"/>
                <w:kern w:val="0"/>
                <w:szCs w:val="21"/>
              </w:rPr>
              <w:t>revp_status</w:t>
            </w:r>
          </w:p>
        </w:tc>
        <w:tc>
          <w:tcPr>
            <w:tcW w:w="1594" w:type="dxa"/>
            <w:shd w:val="clear" w:color="auto" w:fill="FFFFFF"/>
          </w:tcPr>
          <w:p w14:paraId="10397E03"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8A3E11B"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11FF7C23" w14:textId="77777777" w:rsidR="006E0F42" w:rsidRPr="00F249DC" w:rsidRDefault="006E0F42" w:rsidP="00420504">
            <w:pPr>
              <w:jc w:val="center"/>
              <w:rPr>
                <w:color w:val="000000"/>
                <w:szCs w:val="21"/>
              </w:rPr>
            </w:pPr>
          </w:p>
        </w:tc>
        <w:tc>
          <w:tcPr>
            <w:tcW w:w="1417" w:type="dxa"/>
            <w:shd w:val="clear" w:color="auto" w:fill="FFFFFF"/>
          </w:tcPr>
          <w:p w14:paraId="114A0E74"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评审过程状态</w:t>
            </w:r>
          </w:p>
        </w:tc>
      </w:tr>
      <w:tr w:rsidR="006E0F42" w:rsidRPr="00F249DC" w14:paraId="2C3CBABE" w14:textId="77777777" w:rsidTr="00420504">
        <w:trPr>
          <w:trHeight w:val="173"/>
        </w:trPr>
        <w:tc>
          <w:tcPr>
            <w:tcW w:w="2214" w:type="dxa"/>
            <w:shd w:val="clear" w:color="auto" w:fill="FFFFFF"/>
          </w:tcPr>
          <w:p w14:paraId="1ED6109F" w14:textId="77777777" w:rsidR="006E0F42" w:rsidRPr="00F249DC" w:rsidRDefault="006E0F42" w:rsidP="00420504">
            <w:pPr>
              <w:jc w:val="center"/>
              <w:rPr>
                <w:color w:val="000000"/>
                <w:kern w:val="0"/>
                <w:szCs w:val="21"/>
              </w:rPr>
            </w:pPr>
            <w:r w:rsidRPr="00F249DC">
              <w:rPr>
                <w:color w:val="000000"/>
                <w:kern w:val="0"/>
                <w:szCs w:val="21"/>
              </w:rPr>
              <w:t>revp_yearid</w:t>
            </w:r>
          </w:p>
        </w:tc>
        <w:tc>
          <w:tcPr>
            <w:tcW w:w="1594" w:type="dxa"/>
            <w:shd w:val="clear" w:color="auto" w:fill="FFFFFF"/>
          </w:tcPr>
          <w:p w14:paraId="1548768F"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7F91AC7"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4A84FB11"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6AA08C8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6E0F42" w:rsidRPr="00F249DC" w14:paraId="07BA2235" w14:textId="77777777" w:rsidTr="00420504">
        <w:trPr>
          <w:trHeight w:val="173"/>
        </w:trPr>
        <w:tc>
          <w:tcPr>
            <w:tcW w:w="2214" w:type="dxa"/>
            <w:shd w:val="clear" w:color="auto" w:fill="FFFFFF"/>
          </w:tcPr>
          <w:p w14:paraId="30D4C35F" w14:textId="77777777" w:rsidR="006E0F42" w:rsidRPr="00F249DC" w:rsidRDefault="006E0F42" w:rsidP="00420504">
            <w:pPr>
              <w:jc w:val="center"/>
              <w:rPr>
                <w:color w:val="000000"/>
                <w:kern w:val="0"/>
                <w:szCs w:val="21"/>
              </w:rPr>
            </w:pPr>
            <w:r w:rsidRPr="00F249DC">
              <w:rPr>
                <w:color w:val="000000"/>
                <w:kern w:val="0"/>
                <w:szCs w:val="21"/>
              </w:rPr>
              <w:t>revp_subsid</w:t>
            </w:r>
          </w:p>
        </w:tc>
        <w:tc>
          <w:tcPr>
            <w:tcW w:w="1594" w:type="dxa"/>
            <w:shd w:val="clear" w:color="auto" w:fill="FFFFFF"/>
          </w:tcPr>
          <w:p w14:paraId="6D57DDC3"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EE38244"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5909516E"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5585C3E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14:paraId="0ABF0D32" w14:textId="77777777" w:rsidR="006E0F42" w:rsidRPr="00F249DC" w:rsidRDefault="006E0F42" w:rsidP="006E0F42">
      <w:pPr>
        <w:pStyle w:val="p0"/>
        <w:spacing w:after="120" w:line="400" w:lineRule="exact"/>
        <w:ind w:firstLine="420"/>
        <w:jc w:val="center"/>
        <w:rPr>
          <w:b/>
          <w:color w:val="000000"/>
        </w:rPr>
      </w:pPr>
    </w:p>
    <w:p w14:paraId="5E69E4A5" w14:textId="77777777" w:rsidR="006E0F42" w:rsidRPr="00F249DC" w:rsidRDefault="006E0F42" w:rsidP="006E0F42">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6E0F42" w:rsidRPr="00F249DC" w14:paraId="7AE1E094" w14:textId="77777777" w:rsidTr="00420504">
        <w:trPr>
          <w:cantSplit/>
        </w:trPr>
        <w:tc>
          <w:tcPr>
            <w:tcW w:w="2127" w:type="dxa"/>
            <w:shd w:val="clear" w:color="auto" w:fill="FFFFFF"/>
          </w:tcPr>
          <w:p w14:paraId="1F75719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7793C462" w14:textId="77777777" w:rsidR="006E0F42" w:rsidRPr="00F249DC" w:rsidRDefault="006E0F42" w:rsidP="00420504">
            <w:pPr>
              <w:pStyle w:val="af"/>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6E0F42" w:rsidRPr="00F249DC" w14:paraId="3588A685" w14:textId="77777777" w:rsidTr="00420504">
        <w:tc>
          <w:tcPr>
            <w:tcW w:w="2127" w:type="dxa"/>
            <w:shd w:val="clear" w:color="auto" w:fill="FFFFFF"/>
            <w:vAlign w:val="center"/>
          </w:tcPr>
          <w:p w14:paraId="46718D1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0D3DB66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138B05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76968E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01EA35F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112438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4BB61210" w14:textId="77777777" w:rsidTr="00420504">
        <w:tc>
          <w:tcPr>
            <w:tcW w:w="2127" w:type="dxa"/>
            <w:shd w:val="clear" w:color="auto" w:fill="FFFFFF"/>
          </w:tcPr>
          <w:p w14:paraId="566916D4" w14:textId="77777777" w:rsidR="006E0F42" w:rsidRPr="00F249DC" w:rsidRDefault="006E0F42" w:rsidP="00420504">
            <w:pPr>
              <w:spacing w:line="440" w:lineRule="exact"/>
              <w:jc w:val="center"/>
              <w:rPr>
                <w:color w:val="000000"/>
                <w:szCs w:val="21"/>
              </w:rPr>
            </w:pPr>
            <w:r w:rsidRPr="00F249DC">
              <w:rPr>
                <w:color w:val="000000"/>
                <w:szCs w:val="21"/>
              </w:rPr>
              <w:t>year_id</w:t>
            </w:r>
          </w:p>
        </w:tc>
        <w:tc>
          <w:tcPr>
            <w:tcW w:w="1681" w:type="dxa"/>
            <w:shd w:val="clear" w:color="auto" w:fill="FFFFFF"/>
          </w:tcPr>
          <w:p w14:paraId="189DAD0B"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404334B"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6030BC3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48B10FC0" w14:textId="77777777" w:rsidR="006E0F42" w:rsidRPr="00F249DC" w:rsidRDefault="006E0F42" w:rsidP="00420504">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6E0F42" w:rsidRPr="00F249DC" w14:paraId="204F1420" w14:textId="77777777" w:rsidTr="00420504">
        <w:trPr>
          <w:trHeight w:val="173"/>
        </w:trPr>
        <w:tc>
          <w:tcPr>
            <w:tcW w:w="2127" w:type="dxa"/>
            <w:shd w:val="clear" w:color="auto" w:fill="FFFFFF"/>
          </w:tcPr>
          <w:p w14:paraId="22DFDD6F" w14:textId="77777777" w:rsidR="006E0F42" w:rsidRPr="00F249DC" w:rsidRDefault="006E0F42" w:rsidP="00420504">
            <w:pPr>
              <w:spacing w:line="440" w:lineRule="exact"/>
              <w:jc w:val="center"/>
              <w:rPr>
                <w:color w:val="000000"/>
                <w:szCs w:val="21"/>
              </w:rPr>
            </w:pPr>
            <w:r w:rsidRPr="00F249DC">
              <w:rPr>
                <w:color w:val="000000"/>
                <w:szCs w:val="21"/>
              </w:rPr>
              <w:t>year_status</w:t>
            </w:r>
          </w:p>
        </w:tc>
        <w:tc>
          <w:tcPr>
            <w:tcW w:w="1681" w:type="dxa"/>
            <w:shd w:val="clear" w:color="auto" w:fill="FFFFFF"/>
          </w:tcPr>
          <w:p w14:paraId="013EBB3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EA05F21" w14:textId="77777777" w:rsidR="006E0F42" w:rsidRPr="00F249DC" w:rsidRDefault="006E0F42" w:rsidP="00420504">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496E5965"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96845E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6E0F42" w:rsidRPr="00F249DC" w14:paraId="0A2A22A2" w14:textId="77777777" w:rsidTr="00420504">
        <w:trPr>
          <w:trHeight w:val="173"/>
        </w:trPr>
        <w:tc>
          <w:tcPr>
            <w:tcW w:w="2127" w:type="dxa"/>
            <w:shd w:val="clear" w:color="auto" w:fill="FFFFFF"/>
          </w:tcPr>
          <w:p w14:paraId="14C3DB9B" w14:textId="77777777" w:rsidR="006E0F42" w:rsidRPr="00F249DC" w:rsidRDefault="006E0F42" w:rsidP="00420504">
            <w:pPr>
              <w:spacing w:line="440" w:lineRule="exact"/>
              <w:jc w:val="center"/>
              <w:rPr>
                <w:color w:val="000000"/>
                <w:szCs w:val="21"/>
              </w:rPr>
            </w:pPr>
            <w:r w:rsidRPr="00F249DC">
              <w:rPr>
                <w:color w:val="000000"/>
                <w:szCs w:val="21"/>
              </w:rPr>
              <w:t>year_yearstatime</w:t>
            </w:r>
          </w:p>
        </w:tc>
        <w:tc>
          <w:tcPr>
            <w:tcW w:w="1681" w:type="dxa"/>
            <w:shd w:val="clear" w:color="auto" w:fill="FFFFFF"/>
          </w:tcPr>
          <w:p w14:paraId="38CC83D4"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18EA308A" w14:textId="77777777" w:rsidR="006E0F42" w:rsidRPr="00F249DC" w:rsidRDefault="006E0F42" w:rsidP="00420504">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6B54CD69"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F59269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6E0F42" w:rsidRPr="00F249DC" w14:paraId="6451732A" w14:textId="77777777" w:rsidTr="00420504">
        <w:trPr>
          <w:trHeight w:val="173"/>
        </w:trPr>
        <w:tc>
          <w:tcPr>
            <w:tcW w:w="2127" w:type="dxa"/>
            <w:shd w:val="clear" w:color="auto" w:fill="FFFFFF"/>
          </w:tcPr>
          <w:p w14:paraId="0D7F6809" w14:textId="77777777" w:rsidR="006E0F42" w:rsidRPr="00F249DC" w:rsidRDefault="006E0F42" w:rsidP="00420504">
            <w:pPr>
              <w:spacing w:line="440" w:lineRule="exact"/>
              <w:jc w:val="center"/>
              <w:rPr>
                <w:color w:val="000000"/>
                <w:szCs w:val="21"/>
              </w:rPr>
            </w:pPr>
            <w:r w:rsidRPr="00F249DC">
              <w:rPr>
                <w:color w:val="000000"/>
                <w:szCs w:val="21"/>
              </w:rPr>
              <w:t>year_academic</w:t>
            </w:r>
          </w:p>
        </w:tc>
        <w:tc>
          <w:tcPr>
            <w:tcW w:w="1681" w:type="dxa"/>
            <w:shd w:val="clear" w:color="auto" w:fill="FFFFFF"/>
          </w:tcPr>
          <w:p w14:paraId="6BC6EA2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4912901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682DE691"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43F3355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教务处上传材料地址，为空表示未上传</w:t>
            </w:r>
          </w:p>
        </w:tc>
      </w:tr>
      <w:tr w:rsidR="006E0F42" w:rsidRPr="00F249DC" w14:paraId="4F741DB7" w14:textId="77777777" w:rsidTr="00420504">
        <w:trPr>
          <w:trHeight w:val="173"/>
        </w:trPr>
        <w:tc>
          <w:tcPr>
            <w:tcW w:w="2127" w:type="dxa"/>
            <w:shd w:val="clear" w:color="auto" w:fill="FFFFFF"/>
          </w:tcPr>
          <w:p w14:paraId="23BBED13" w14:textId="77777777" w:rsidR="006E0F42" w:rsidRPr="00F249DC" w:rsidRDefault="006E0F42" w:rsidP="00420504">
            <w:pPr>
              <w:spacing w:line="440" w:lineRule="exact"/>
              <w:jc w:val="center"/>
              <w:rPr>
                <w:color w:val="000000"/>
                <w:szCs w:val="21"/>
              </w:rPr>
            </w:pPr>
            <w:r w:rsidRPr="00F249DC">
              <w:rPr>
                <w:color w:val="000000"/>
                <w:szCs w:val="21"/>
              </w:rPr>
              <w:t>year_science</w:t>
            </w:r>
          </w:p>
        </w:tc>
        <w:tc>
          <w:tcPr>
            <w:tcW w:w="1681" w:type="dxa"/>
            <w:shd w:val="clear" w:color="auto" w:fill="FFFFFF"/>
          </w:tcPr>
          <w:p w14:paraId="7B82AB1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5EE9C21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48C772E0"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68ECDA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科技处上传材料地址，为空表示未上传</w:t>
            </w:r>
          </w:p>
        </w:tc>
      </w:tr>
      <w:tr w:rsidR="006E0F42" w:rsidRPr="00F249DC" w14:paraId="64C46AAF" w14:textId="77777777" w:rsidTr="00420504">
        <w:trPr>
          <w:trHeight w:val="173"/>
        </w:trPr>
        <w:tc>
          <w:tcPr>
            <w:tcW w:w="2127" w:type="dxa"/>
            <w:shd w:val="clear" w:color="auto" w:fill="FFFFFF"/>
          </w:tcPr>
          <w:p w14:paraId="34A4C91A" w14:textId="77777777" w:rsidR="006E0F42" w:rsidRPr="00F249DC" w:rsidRDefault="006E0F42" w:rsidP="00420504">
            <w:pPr>
              <w:spacing w:line="440" w:lineRule="exact"/>
              <w:jc w:val="center"/>
              <w:rPr>
                <w:color w:val="000000"/>
                <w:szCs w:val="21"/>
              </w:rPr>
            </w:pPr>
            <w:r w:rsidRPr="00F249DC">
              <w:rPr>
                <w:color w:val="000000"/>
                <w:szCs w:val="21"/>
              </w:rPr>
              <w:t>year_endstatime</w:t>
            </w:r>
          </w:p>
        </w:tc>
        <w:tc>
          <w:tcPr>
            <w:tcW w:w="1681" w:type="dxa"/>
            <w:shd w:val="clear" w:color="auto" w:fill="FFFFFF"/>
          </w:tcPr>
          <w:p w14:paraId="30C3B932"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5FA4895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4635575F"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0765BB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w:t>
            </w:r>
            <w:r w:rsidRPr="00F249DC">
              <w:rPr>
                <w:rFonts w:ascii="宋体" w:hAnsi="宋体" w:hint="eastAsia"/>
                <w:color w:val="000000"/>
                <w:szCs w:val="21"/>
              </w:rPr>
              <w:lastRenderedPageBreak/>
              <w:t>束时间</w:t>
            </w:r>
          </w:p>
        </w:tc>
      </w:tr>
      <w:tr w:rsidR="006E0F42" w:rsidRPr="00F249DC" w14:paraId="40E8A2DF" w14:textId="77777777" w:rsidTr="00420504">
        <w:trPr>
          <w:trHeight w:val="173"/>
        </w:trPr>
        <w:tc>
          <w:tcPr>
            <w:tcW w:w="2127" w:type="dxa"/>
            <w:shd w:val="clear" w:color="auto" w:fill="FFFFFF"/>
          </w:tcPr>
          <w:p w14:paraId="5E3D9A6F" w14:textId="77777777" w:rsidR="006E0F42" w:rsidRPr="00F249DC" w:rsidRDefault="006E0F42" w:rsidP="00420504">
            <w:pPr>
              <w:spacing w:line="440" w:lineRule="exact"/>
              <w:jc w:val="center"/>
              <w:rPr>
                <w:color w:val="000000"/>
                <w:szCs w:val="21"/>
              </w:rPr>
            </w:pPr>
            <w:r w:rsidRPr="00F249DC">
              <w:rPr>
                <w:rFonts w:hint="eastAsia"/>
                <w:color w:val="000000"/>
                <w:szCs w:val="21"/>
              </w:rPr>
              <w:lastRenderedPageBreak/>
              <w:t>year_name</w:t>
            </w:r>
          </w:p>
        </w:tc>
        <w:tc>
          <w:tcPr>
            <w:tcW w:w="1681" w:type="dxa"/>
            <w:shd w:val="clear" w:color="auto" w:fill="FFFFFF"/>
          </w:tcPr>
          <w:p w14:paraId="7C5A6C83" w14:textId="77777777" w:rsidR="006E0F42" w:rsidRPr="00F249DC" w:rsidRDefault="006E0F42" w:rsidP="00420504">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14:paraId="3401D5C7"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4572F441"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66114DF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6E0F42" w:rsidRPr="00F249DC" w14:paraId="44D2B1EE" w14:textId="77777777" w:rsidTr="00420504">
        <w:trPr>
          <w:trHeight w:val="173"/>
        </w:trPr>
        <w:tc>
          <w:tcPr>
            <w:tcW w:w="2127" w:type="dxa"/>
            <w:shd w:val="clear" w:color="auto" w:fill="FFFFFF"/>
          </w:tcPr>
          <w:p w14:paraId="37BD09F2" w14:textId="77777777" w:rsidR="006E0F42" w:rsidRPr="00F249DC" w:rsidRDefault="006E0F42" w:rsidP="00420504">
            <w:pPr>
              <w:spacing w:line="440" w:lineRule="exact"/>
              <w:jc w:val="center"/>
              <w:rPr>
                <w:color w:val="000000"/>
                <w:szCs w:val="21"/>
              </w:rPr>
            </w:pPr>
            <w:r w:rsidRPr="00F249DC">
              <w:rPr>
                <w:rFonts w:hint="eastAsia"/>
                <w:color w:val="000000"/>
                <w:szCs w:val="21"/>
              </w:rPr>
              <w:t>year_reqstatime</w:t>
            </w:r>
          </w:p>
        </w:tc>
        <w:tc>
          <w:tcPr>
            <w:tcW w:w="1681" w:type="dxa"/>
            <w:shd w:val="clear" w:color="auto" w:fill="FFFFFF"/>
          </w:tcPr>
          <w:p w14:paraId="6A3366F2" w14:textId="77777777" w:rsidR="006E0F42" w:rsidRPr="00F249DC" w:rsidRDefault="006E0F42" w:rsidP="00420504">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5101508B"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3A7BBD49"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38197CBA" w14:textId="77777777" w:rsidR="006E0F42" w:rsidRPr="00F249DC" w:rsidRDefault="006E0F42" w:rsidP="00420504">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6E0F42" w:rsidRPr="00F249DC" w14:paraId="5F477757" w14:textId="77777777" w:rsidTr="00420504">
        <w:trPr>
          <w:trHeight w:val="173"/>
        </w:trPr>
        <w:tc>
          <w:tcPr>
            <w:tcW w:w="2127" w:type="dxa"/>
            <w:shd w:val="clear" w:color="auto" w:fill="FFFFFF"/>
          </w:tcPr>
          <w:p w14:paraId="6200C070" w14:textId="77777777" w:rsidR="006E0F42" w:rsidRPr="00F249DC" w:rsidRDefault="006E0F42" w:rsidP="00420504">
            <w:pPr>
              <w:spacing w:line="440" w:lineRule="exact"/>
              <w:jc w:val="center"/>
              <w:rPr>
                <w:color w:val="000000"/>
                <w:szCs w:val="21"/>
              </w:rPr>
            </w:pPr>
            <w:r w:rsidRPr="00F249DC">
              <w:rPr>
                <w:color w:val="000000"/>
                <w:szCs w:val="21"/>
              </w:rPr>
              <w:t>year_reqendtime</w:t>
            </w:r>
          </w:p>
        </w:tc>
        <w:tc>
          <w:tcPr>
            <w:tcW w:w="1681" w:type="dxa"/>
            <w:shd w:val="clear" w:color="auto" w:fill="FFFFFF"/>
          </w:tcPr>
          <w:p w14:paraId="51E385BE" w14:textId="77777777" w:rsidR="006E0F42" w:rsidRPr="00F249DC" w:rsidRDefault="006E0F42" w:rsidP="00420504">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208EA9EF"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1C19FC7C"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2BF7DF8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6E0F42" w:rsidRPr="00F249DC" w14:paraId="42DD21F7" w14:textId="77777777" w:rsidTr="00420504">
        <w:trPr>
          <w:trHeight w:val="173"/>
        </w:trPr>
        <w:tc>
          <w:tcPr>
            <w:tcW w:w="2127" w:type="dxa"/>
            <w:shd w:val="clear" w:color="auto" w:fill="FFFFFF"/>
          </w:tcPr>
          <w:p w14:paraId="53BA2603" w14:textId="77777777" w:rsidR="006E0F42" w:rsidRPr="00F249DC" w:rsidRDefault="006E0F42" w:rsidP="00420504">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14:paraId="27512007"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14:paraId="6E466556"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1DAA884F"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323C001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6E0F42" w:rsidRPr="00F249DC" w14:paraId="4D7A91CB" w14:textId="77777777" w:rsidTr="00420504">
        <w:trPr>
          <w:trHeight w:val="173"/>
        </w:trPr>
        <w:tc>
          <w:tcPr>
            <w:tcW w:w="2127" w:type="dxa"/>
            <w:shd w:val="clear" w:color="auto" w:fill="FFFFFF"/>
          </w:tcPr>
          <w:p w14:paraId="386CDADF" w14:textId="77777777" w:rsidR="006E0F42" w:rsidRPr="00F249DC" w:rsidRDefault="006E0F42" w:rsidP="00420504">
            <w:pPr>
              <w:spacing w:line="440" w:lineRule="exact"/>
              <w:jc w:val="center"/>
              <w:rPr>
                <w:color w:val="000000"/>
                <w:szCs w:val="21"/>
              </w:rPr>
            </w:pPr>
            <w:r w:rsidRPr="00F249DC">
              <w:rPr>
                <w:rFonts w:hint="eastAsia"/>
                <w:color w:val="000000"/>
                <w:szCs w:val="21"/>
              </w:rPr>
              <w:t>year_attach</w:t>
            </w:r>
          </w:p>
        </w:tc>
        <w:tc>
          <w:tcPr>
            <w:tcW w:w="1681" w:type="dxa"/>
            <w:shd w:val="clear" w:color="auto" w:fill="FFFFFF"/>
          </w:tcPr>
          <w:p w14:paraId="4315643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6B19B12"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0696D144"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62E6DB5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14:paraId="7238011E" w14:textId="77777777" w:rsidR="006E0F42" w:rsidRPr="00F249DC" w:rsidRDefault="006E0F42" w:rsidP="006E0F42">
      <w:pPr>
        <w:pStyle w:val="2"/>
        <w:rPr>
          <w:rFonts w:ascii="黑体" w:eastAsia="黑体" w:hAnsi="黑体"/>
          <w:b w:val="0"/>
          <w:color w:val="000000"/>
          <w:sz w:val="28"/>
          <w:szCs w:val="28"/>
        </w:rPr>
      </w:pPr>
      <w:bookmarkStart w:id="157" w:name="_Toc356336389"/>
      <w:bookmarkStart w:id="158" w:name="_Toc356337275"/>
      <w:bookmarkStart w:id="159" w:name="_Toc356381703"/>
      <w:bookmarkStart w:id="160" w:name="_Toc356990822"/>
      <w:bookmarkStart w:id="161" w:name="_Toc332181937"/>
      <w:r w:rsidRPr="00F249DC">
        <w:rPr>
          <w:rFonts w:ascii="黑体" w:eastAsia="黑体" w:hAnsi="黑体" w:hint="eastAsia"/>
          <w:b w:val="0"/>
          <w:color w:val="000000"/>
          <w:sz w:val="28"/>
          <w:szCs w:val="28"/>
        </w:rPr>
        <w:t>3.3 用户界面设计</w:t>
      </w:r>
      <w:bookmarkEnd w:id="157"/>
      <w:bookmarkEnd w:id="158"/>
      <w:bookmarkEnd w:id="159"/>
      <w:bookmarkEnd w:id="160"/>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62" w:name="_Toc356381704"/>
      <w:bookmarkStart w:id="163" w:name="_Toc356990823"/>
      <w:r w:rsidRPr="00F249DC">
        <w:rPr>
          <w:rFonts w:ascii="黑体" w:eastAsia="黑体" w:hAnsi="黑体" w:hint="eastAsia"/>
          <w:b w:val="0"/>
          <w:color w:val="000000"/>
          <w:sz w:val="24"/>
          <w:szCs w:val="24"/>
        </w:rPr>
        <w:t>3.3.1界面的关系图与工作流程图</w:t>
      </w:r>
      <w:bookmarkEnd w:id="162"/>
      <w:bookmarkEnd w:id="163"/>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77777777" w:rsidR="006E0F42" w:rsidRPr="00F249DC" w:rsidRDefault="006E0F42" w:rsidP="006E0F42">
      <w:pPr>
        <w:rPr>
          <w:color w:val="000000"/>
        </w:rPr>
      </w:pPr>
      <w:r w:rsidRPr="00F249DC">
        <w:rPr>
          <w:color w:val="000000"/>
        </w:rPr>
        <w:object w:dxaOrig="9722" w:dyaOrig="3688" w14:anchorId="02F66589">
          <v:shape id="_x0000_i1034" type="#_x0000_t75" style="width:439pt;height:167pt" o:ole="">
            <v:imagedata r:id="rId30" o:title=""/>
          </v:shape>
          <o:OLEObject Type="Embed" ProgID="Visio.Drawing.11" ShapeID="_x0000_i1034" DrawAspect="Content" ObjectID="_1367848821" r:id="rId31"/>
        </w:object>
      </w:r>
    </w:p>
    <w:p w14:paraId="06C065BA"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14:paraId="1E0B36DC" w14:textId="77777777"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lastRenderedPageBreak/>
        <w:t>（</w:t>
      </w:r>
      <w:r w:rsidRPr="00F249DC">
        <w:rPr>
          <w:color w:val="000000"/>
          <w:sz w:val="24"/>
          <w:szCs w:val="24"/>
        </w:rPr>
        <w:t>1</w:t>
      </w:r>
      <w:r w:rsidRPr="00F249DC">
        <w:rPr>
          <w:rFonts w:ascii="宋体" w:hAnsi="宋体" w:hint="eastAsia"/>
          <w:color w:val="000000"/>
          <w:sz w:val="24"/>
          <w:szCs w:val="24"/>
        </w:rPr>
        <w:t>）人事处：</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77777777" w:rsidR="006E0F42" w:rsidRPr="00F249DC" w:rsidRDefault="006E0F42" w:rsidP="006E0F42">
      <w:pPr>
        <w:jc w:val="left"/>
        <w:rPr>
          <w:color w:val="000000"/>
        </w:rPr>
      </w:pPr>
      <w:r w:rsidRPr="00F249DC">
        <w:rPr>
          <w:color w:val="000000"/>
        </w:rPr>
        <w:object w:dxaOrig="8871" w:dyaOrig="4765" w14:anchorId="41A1F89C">
          <v:shape id="_x0000_i1035" type="#_x0000_t75" style="width:439pt;height:235pt" o:ole="">
            <v:imagedata r:id="rId32" o:title=""/>
          </v:shape>
          <o:OLEObject Type="Embed" ProgID="Visio.Drawing.11" ShapeID="_x0000_i1035" DrawAspect="Content" ObjectID="_1367848822" r:id="rId33"/>
        </w:object>
      </w:r>
    </w:p>
    <w:p w14:paraId="1AFBCC26" w14:textId="77777777" w:rsidR="006E0F42" w:rsidRPr="00F249DC" w:rsidRDefault="006E0F42" w:rsidP="006E0F42">
      <w:pPr>
        <w:ind w:firstLine="420"/>
        <w:jc w:val="center"/>
        <w:rPr>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14:paraId="48D39F8D" w14:textId="77777777"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14:paraId="799CC494" w14:textId="77777777"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77777777" w:rsidR="006E0F42" w:rsidRPr="00F249DC" w:rsidRDefault="006E0F42" w:rsidP="006E0F42">
      <w:pPr>
        <w:rPr>
          <w:color w:val="000000"/>
        </w:rPr>
      </w:pPr>
      <w:r w:rsidRPr="00F249DC">
        <w:rPr>
          <w:color w:val="000000"/>
        </w:rPr>
        <w:object w:dxaOrig="8567" w:dyaOrig="4288" w14:anchorId="7DCB4938">
          <v:shape id="_x0000_i1036" type="#_x0000_t75" style="width:428pt;height:214pt" o:ole="">
            <v:imagedata r:id="rId34" o:title=""/>
          </v:shape>
          <o:OLEObject Type="Embed" ProgID="Visio.Drawing.11" ShapeID="_x0000_i1036" DrawAspect="Content" ObjectID="_1367848823" r:id="rId35"/>
        </w:object>
      </w:r>
    </w:p>
    <w:p w14:paraId="30DB936D" w14:textId="77777777" w:rsidR="006E0F42" w:rsidRPr="00F249DC" w:rsidRDefault="006E0F42" w:rsidP="006E0F42">
      <w:pPr>
        <w:ind w:firstLine="420"/>
        <w:jc w:val="center"/>
        <w:rPr>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14:paraId="72B384C0" w14:textId="77777777" w:rsidR="006E0F42" w:rsidRPr="00F249DC" w:rsidRDefault="006E0F42" w:rsidP="006E0F42">
      <w:pPr>
        <w:jc w:val="left"/>
        <w:rPr>
          <w:rFonts w:ascii="宋体" w:hAnsi="宋体"/>
          <w:color w:val="000000"/>
          <w:sz w:val="24"/>
        </w:rPr>
      </w:pPr>
    </w:p>
    <w:p w14:paraId="6BF8B6E1" w14:textId="77777777"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3F8CBCC4"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授权用户访问界面”登录操作成功后，可看到系统默认显示条数的数据，用户可以按照不同类型的的数据来查询对应老师，并可查看他们的申请资料信息，包括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上传的附件。上传相关规定指定的科研报表。</w:t>
      </w:r>
    </w:p>
    <w:p w14:paraId="15327BC1" w14:textId="77777777" w:rsidR="006E0F42" w:rsidRPr="00F249DC" w:rsidRDefault="006E0F42" w:rsidP="006E0F42">
      <w:pPr>
        <w:spacing w:before="100" w:after="50" w:line="440" w:lineRule="exact"/>
        <w:rPr>
          <w:rFonts w:ascii="宋体" w:hAnsi="宋体"/>
          <w:color w:val="000000"/>
          <w:sz w:val="24"/>
        </w:rPr>
      </w:pPr>
      <w:r w:rsidRPr="00F249DC">
        <w:rPr>
          <w:rFonts w:ascii="宋体" w:hAnsi="宋体" w:hint="eastAsia"/>
          <w:color w:val="000000"/>
          <w:sz w:val="24"/>
        </w:rPr>
        <w:t>具体界面样式如下图所示：</w:t>
      </w:r>
    </w:p>
    <w:p w14:paraId="4CC258B4" w14:textId="77777777" w:rsidR="006E0F42" w:rsidRPr="00F249DC" w:rsidRDefault="006E0F42" w:rsidP="006E0F42">
      <w:pPr>
        <w:pStyle w:val="aff3"/>
        <w:ind w:firstLineChars="0" w:firstLine="0"/>
        <w:jc w:val="left"/>
        <w:rPr>
          <w:color w:val="000000"/>
        </w:rPr>
      </w:pPr>
      <w:r w:rsidRPr="00F249DC">
        <w:rPr>
          <w:color w:val="000000"/>
        </w:rPr>
        <w:object w:dxaOrig="8567" w:dyaOrig="4288" w14:anchorId="7AC4E44C">
          <v:shape id="_x0000_i1037" type="#_x0000_t75" style="width:428pt;height:214pt" o:ole="">
            <v:imagedata r:id="rId36" o:title=""/>
          </v:shape>
          <o:OLEObject Type="Embed" ProgID="Visio.Drawing.11" ShapeID="_x0000_i1037" DrawAspect="Content" ObjectID="_1367848824" r:id="rId37"/>
        </w:object>
      </w:r>
    </w:p>
    <w:p w14:paraId="56D1D711"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14:paraId="4B3493AC" w14:textId="77777777" w:rsidR="006E0F42" w:rsidRPr="00F249DC" w:rsidRDefault="006E0F42" w:rsidP="006E0F42">
      <w:pPr>
        <w:pStyle w:val="2"/>
        <w:rPr>
          <w:rFonts w:ascii="黑体" w:eastAsia="黑体" w:hAnsi="黑体"/>
          <w:b w:val="0"/>
          <w:color w:val="000000"/>
          <w:sz w:val="28"/>
          <w:szCs w:val="28"/>
        </w:rPr>
      </w:pPr>
      <w:bookmarkStart w:id="164" w:name="_Toc356381705"/>
      <w:bookmarkStart w:id="165" w:name="_Toc356990824"/>
      <w:r w:rsidRPr="00F249DC">
        <w:rPr>
          <w:rFonts w:ascii="黑体" w:eastAsia="黑体" w:hAnsi="黑体" w:hint="eastAsia"/>
          <w:b w:val="0"/>
          <w:color w:val="000000"/>
          <w:sz w:val="28"/>
          <w:szCs w:val="28"/>
        </w:rPr>
        <w:lastRenderedPageBreak/>
        <w:t>3.4数据库安全性设计</w:t>
      </w:r>
      <w:bookmarkStart w:id="166" w:name="_Toc332181938"/>
      <w:bookmarkEnd w:id="161"/>
      <w:bookmarkEnd w:id="164"/>
      <w:bookmarkEnd w:id="165"/>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67" w:name="_Toc356381706"/>
      <w:bookmarkStart w:id="168" w:name="_Toc356990825"/>
      <w:r w:rsidRPr="00F249DC">
        <w:rPr>
          <w:rFonts w:ascii="黑体" w:eastAsia="黑体" w:hAnsi="黑体" w:hint="eastAsia"/>
          <w:b w:val="0"/>
          <w:color w:val="000000"/>
          <w:sz w:val="24"/>
          <w:szCs w:val="24"/>
        </w:rPr>
        <w:t>3.4.1 防止用户直接操作数据库的方法</w:t>
      </w:r>
      <w:bookmarkEnd w:id="166"/>
      <w:bookmarkEnd w:id="167"/>
      <w:bookmarkEnd w:id="168"/>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69" w:name="_Toc263610212"/>
      <w:bookmarkStart w:id="170" w:name="_Toc326931557"/>
      <w:bookmarkStart w:id="171" w:name="_Toc356378579"/>
      <w:bookmarkStart w:id="172" w:name="_Toc356381707"/>
      <w:bookmarkStart w:id="173" w:name="_Toc356990826"/>
      <w:r w:rsidRPr="00F249DC">
        <w:rPr>
          <w:rFonts w:ascii="黑体" w:eastAsia="黑体" w:hAnsi="黑体" w:hint="eastAsia"/>
          <w:b w:val="0"/>
          <w:color w:val="000000"/>
          <w:sz w:val="36"/>
          <w:szCs w:val="36"/>
        </w:rPr>
        <w:t>第四章 教师职称申报系统详细设计与实现</w:t>
      </w:r>
      <w:bookmarkEnd w:id="169"/>
      <w:bookmarkEnd w:id="170"/>
      <w:bookmarkEnd w:id="171"/>
      <w:bookmarkEnd w:id="172"/>
      <w:bookmarkEnd w:id="173"/>
    </w:p>
    <w:p w14:paraId="0FAACB9A" w14:textId="77777777" w:rsidR="006E0F42" w:rsidRPr="00F249DC" w:rsidRDefault="006E0F42" w:rsidP="006E0F42">
      <w:pPr>
        <w:pStyle w:val="2"/>
        <w:rPr>
          <w:rFonts w:ascii="黑体" w:eastAsia="黑体" w:hAnsi="黑体"/>
          <w:b w:val="0"/>
          <w:color w:val="000000"/>
          <w:sz w:val="28"/>
          <w:szCs w:val="28"/>
        </w:rPr>
      </w:pPr>
      <w:bookmarkStart w:id="174" w:name="_Toc326931558"/>
      <w:bookmarkStart w:id="175" w:name="_Toc356381708"/>
      <w:bookmarkStart w:id="17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74"/>
      <w:bookmarkEnd w:id="175"/>
      <w:bookmarkEnd w:id="176"/>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177" w:name="_Toc356990828"/>
      <w:r w:rsidRPr="00F249DC">
        <w:rPr>
          <w:rFonts w:ascii="黑体" w:eastAsia="黑体" w:hAnsi="黑体" w:hint="eastAsia"/>
          <w:b w:val="0"/>
          <w:color w:val="000000"/>
          <w:sz w:val="24"/>
          <w:szCs w:val="24"/>
        </w:rPr>
        <w:t>4.1.1框架搭建的步骤</w:t>
      </w:r>
      <w:bookmarkEnd w:id="177"/>
    </w:p>
    <w:p w14:paraId="22F4940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14:paraId="1BDEDCEE"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14:paraId="4FCE65E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14:paraId="3C277D9F" w14:textId="77777777" w:rsidR="006E0F42" w:rsidRPr="00F249DC" w:rsidRDefault="006E0F42" w:rsidP="006E0F42">
      <w:pPr>
        <w:pStyle w:val="3"/>
        <w:spacing w:line="416" w:lineRule="auto"/>
        <w:rPr>
          <w:rFonts w:ascii="黑体" w:eastAsia="黑体" w:hAnsi="黑体"/>
          <w:b w:val="0"/>
          <w:color w:val="000000"/>
          <w:sz w:val="24"/>
          <w:szCs w:val="24"/>
        </w:rPr>
      </w:pPr>
      <w:bookmarkStart w:id="17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78"/>
    </w:p>
    <w:p w14:paraId="520B1387"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0DF908E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14:paraId="25D8084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xmlns="http://java.sun.com/xml/ns/javaee" </w:t>
            </w:r>
          </w:p>
          <w:p w14:paraId="6BC224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14:paraId="11F73A4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14:paraId="548442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14:paraId="70FA56B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14:paraId="4EDCAFF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0357BE0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14:paraId="58229CF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42ED6C7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966701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&lt;filter-class&gt;org.apache.struts2.dispatcher.ng.filter.StrutsPrepareAndExecuteFilter&lt;/filter-class&gt;</w:t>
            </w:r>
          </w:p>
          <w:p w14:paraId="59E7D7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E40A16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007DC6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14:paraId="7429E9D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6FDEB3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5634EB2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472E190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14:paraId="4E82DD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D7AA3C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34E8A65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14:paraId="5C4203D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14:paraId="6B9922D8"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14:paraId="1A84775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66E3331F"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&lt;?xml version="1.0" encoding="UTF-8" ?&gt;</w:t>
            </w:r>
          </w:p>
          <w:p w14:paraId="352D296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14:paraId="2099C83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lastRenderedPageBreak/>
              <w:t>&lt;struts&gt;</w:t>
            </w:r>
          </w:p>
          <w:p w14:paraId="46A25BCA"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14:paraId="5DA8399C"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14:paraId="19B6FEB9" w14:textId="77777777" w:rsidR="006E0F42"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14:paraId="1C56CC03"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14:paraId="48DD4989"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14:paraId="6C5ADA51"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14:paraId="7476558D" w14:textId="77777777" w:rsidR="006E0F42" w:rsidRPr="00BD0B88" w:rsidRDefault="006E0F42" w:rsidP="00420504">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14:paraId="7ABCF370" w14:textId="77777777" w:rsidR="006E0F42" w:rsidRPr="00BD0B88" w:rsidRDefault="006E0F42" w:rsidP="00420504">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14:paraId="3DD3FB36" w14:textId="77777777" w:rsidR="006E0F42" w:rsidRPr="00BD0B88"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14:paraId="08591346"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14:paraId="5C4510F0"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&lt;/global-results&gt;</w:t>
            </w:r>
          </w:p>
          <w:p w14:paraId="60A79CFB"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14:paraId="7FB2D045"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14:paraId="09ECEDCB"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2F3E8C99" w14:textId="77777777" w:rsidTr="00420504">
        <w:tc>
          <w:tcPr>
            <w:tcW w:w="8505" w:type="dxa"/>
            <w:shd w:val="clear" w:color="auto" w:fill="auto"/>
          </w:tcPr>
          <w:p w14:paraId="616B28A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14:paraId="6702CF4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14:paraId="71D6BD5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562BB28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14:paraId="656D277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2790813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14:paraId="6DBAB5A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14:paraId="2ED8E11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14:paraId="513F825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14:paraId="0C777DA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w:t>
            </w:r>
            <w:r w:rsidRPr="00F249DC">
              <w:rPr>
                <w:rFonts w:ascii="Courier New" w:hAnsi="Courier New" w:cs="Courier New"/>
                <w:color w:val="000000"/>
                <w:kern w:val="0"/>
                <w:sz w:val="20"/>
                <w:szCs w:val="20"/>
              </w:rPr>
              <w:lastRenderedPageBreak/>
              <w:t>&lt;listener-class&gt;org.springframework.web.context.request.RequestContextListener&lt;/listener-class&gt;</w:t>
            </w:r>
          </w:p>
          <w:p w14:paraId="5F1B23F0" w14:textId="77777777" w:rsidR="006E0F42" w:rsidRPr="00F249DC" w:rsidRDefault="006E0F42" w:rsidP="00420504">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14:paraId="0DA49E54"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lastRenderedPageBreak/>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3"/>
      </w:tblGrid>
      <w:tr w:rsidR="006E0F42" w:rsidRPr="00F249DC" w14:paraId="3BD20D57" w14:textId="77777777" w:rsidTr="00420504">
        <w:tc>
          <w:tcPr>
            <w:tcW w:w="8548" w:type="dxa"/>
            <w:shd w:val="clear" w:color="auto" w:fill="auto"/>
          </w:tcPr>
          <w:p w14:paraId="7F5AC0B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&lt;?xml version="1.0" encoding="UTF-8"?&gt;</w:t>
            </w:r>
          </w:p>
          <w:p w14:paraId="579F781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14:paraId="1BCF7F0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14:paraId="0247D8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14:paraId="194F343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14:paraId="0E94037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14:paraId="5F56E8D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14:paraId="24305C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xmlns:aop="http://www.springframework.org/schema/aop" </w:t>
            </w:r>
          </w:p>
          <w:p w14:paraId="6E51ACA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14:paraId="4E5A0CE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http://www.springframework.org/schema/beans </w:t>
            </w:r>
          </w:p>
          <w:p w14:paraId="6FAD488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14:paraId="65C4BB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14:paraId="4757815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14:paraId="0309D5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14:paraId="2B5622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14:paraId="2275DF7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14:paraId="1F09CE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14:paraId="5638D7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14:paraId="5DAFC980"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14:paraId="0456944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6E0F42" w:rsidRPr="00F249DC" w14:paraId="6C96AD85" w14:textId="77777777" w:rsidTr="00420504">
        <w:trPr>
          <w:trHeight w:val="2095"/>
          <w:jc w:val="center"/>
        </w:trPr>
        <w:tc>
          <w:tcPr>
            <w:tcW w:w="8607" w:type="dxa"/>
          </w:tcPr>
          <w:p w14:paraId="08834130"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lastRenderedPageBreak/>
              <w:tab/>
            </w:r>
            <w:r w:rsidRPr="00F249DC">
              <w:rPr>
                <w:rFonts w:ascii="Courier New" w:hAnsi="Courier New" w:cs="Courier New"/>
                <w:color w:val="000000"/>
                <w:kern w:val="0"/>
                <w:sz w:val="20"/>
                <w:szCs w:val="20"/>
              </w:rPr>
              <w:t>&lt;bean id="dataSource" class="com.mchange.v2.c3p0.ComboPooledDataSource"</w:t>
            </w:r>
          </w:p>
          <w:p w14:paraId="2E6876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14:paraId="788F33B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14:paraId="28C0328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14:paraId="706005E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14:paraId="2ECEDE4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14:paraId="5132641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14:paraId="1535E04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14:paraId="4EEADB0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14:paraId="22E1EC25"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14:paraId="502D15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name="idleConnectionTestPeriod" value="${c3p0.idleConnectionTestPeriod}" /&gt;&lt;/bean&gt;</w:t>
            </w:r>
          </w:p>
        </w:tc>
      </w:tr>
    </w:tbl>
    <w:p w14:paraId="6B8BA7E6" w14:textId="77777777" w:rsidR="006E0F42" w:rsidRPr="00F249DC" w:rsidRDefault="006E0F42" w:rsidP="006E0F42">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70C87B70" w14:textId="77777777" w:rsidTr="00420504">
        <w:trPr>
          <w:trHeight w:val="2117"/>
        </w:trPr>
        <w:tc>
          <w:tcPr>
            <w:tcW w:w="8647" w:type="dxa"/>
            <w:shd w:val="clear" w:color="auto" w:fill="auto"/>
          </w:tcPr>
          <w:p w14:paraId="67B501A3"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14:paraId="260CB76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14:paraId="50E41D6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14:paraId="5A4869A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14:paraId="270A343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14:paraId="4D80ED5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14:paraId="661D8BD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14:paraId="168A157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14:paraId="4A663AB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14:paraId="4EE7591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14:paraId="1C50D22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14:paraId="639B922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14:paraId="6243273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14:paraId="4544D155"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14:paraId="7C1F8DF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14:paraId="6196C9CC" w14:textId="77777777" w:rsidR="006E0F42" w:rsidRPr="00F249DC" w:rsidRDefault="006E0F42" w:rsidP="00420504">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14:paraId="563459D8" w14:textId="77777777" w:rsidR="006E0F42" w:rsidRPr="00F249DC" w:rsidRDefault="006E0F42" w:rsidP="006E0F42">
      <w:pPr>
        <w:ind w:firstLine="420"/>
        <w:rPr>
          <w:rFonts w:ascii="宋体" w:hAnsi="宋体"/>
          <w:color w:val="000000"/>
          <w:sz w:val="24"/>
        </w:rPr>
      </w:pPr>
      <w:r w:rsidRPr="00F249DC">
        <w:rPr>
          <w:rFonts w:ascii="宋体" w:hAnsi="宋体" w:hint="eastAsia"/>
          <w:bCs/>
          <w:color w:val="000000"/>
          <w:sz w:val="24"/>
        </w:rPr>
        <w:lastRenderedPageBreak/>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108E315B" w14:textId="77777777" w:rsidTr="00420504">
        <w:tc>
          <w:tcPr>
            <w:tcW w:w="8647" w:type="dxa"/>
            <w:shd w:val="clear" w:color="auto" w:fill="auto"/>
          </w:tcPr>
          <w:p w14:paraId="31678B8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14:paraId="6C5FE479"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14:paraId="35CCE587" w14:textId="77777777" w:rsidR="006E0F42" w:rsidRPr="00F249DC" w:rsidRDefault="006E0F42" w:rsidP="00420504">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14:paraId="3A082436" w14:textId="77777777" w:rsidR="006E0F42" w:rsidRPr="00F249DC" w:rsidRDefault="006E0F42" w:rsidP="006E0F42">
      <w:pPr>
        <w:pStyle w:val="3"/>
        <w:spacing w:line="416" w:lineRule="auto"/>
        <w:rPr>
          <w:rFonts w:ascii="黑体" w:eastAsia="黑体" w:hAnsi="黑体"/>
          <w:b w:val="0"/>
          <w:color w:val="000000"/>
          <w:sz w:val="24"/>
          <w:szCs w:val="24"/>
        </w:rPr>
      </w:pPr>
      <w:bookmarkStart w:id="179" w:name="_Toc356990830"/>
      <w:r w:rsidRPr="00F249DC">
        <w:rPr>
          <w:rFonts w:ascii="黑体" w:eastAsia="黑体" w:hAnsi="黑体" w:hint="eastAsia"/>
          <w:b w:val="0"/>
          <w:color w:val="000000"/>
          <w:sz w:val="24"/>
          <w:szCs w:val="24"/>
        </w:rPr>
        <w:t>4.1.3 Spring整合Struts的基本配置</w:t>
      </w:r>
      <w:bookmarkEnd w:id="179"/>
    </w:p>
    <w:p w14:paraId="6561EF47" w14:textId="77777777" w:rsidR="006E0F42" w:rsidRPr="00F249DC" w:rsidRDefault="006E0F42" w:rsidP="006E0F42">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14:paraId="79255174" w14:textId="77777777" w:rsidR="006E0F42" w:rsidRPr="00F249DC" w:rsidRDefault="006E0F42" w:rsidP="006E0F42">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6E0F42" w:rsidRPr="00F249DC" w14:paraId="3677431A" w14:textId="77777777" w:rsidTr="00420504">
        <w:trPr>
          <w:trHeight w:val="2757"/>
          <w:jc w:val="center"/>
        </w:trPr>
        <w:tc>
          <w:tcPr>
            <w:tcW w:w="8789" w:type="dxa"/>
          </w:tcPr>
          <w:p w14:paraId="27B2C71A" w14:textId="77777777" w:rsidR="006E0F42" w:rsidRDefault="006E0F42" w:rsidP="00420504">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14:paraId="108D02F2" w14:textId="77777777" w:rsidR="006E0F42" w:rsidRPr="00AE30FB" w:rsidRDefault="006E0F42" w:rsidP="00420504">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14:paraId="0CB6B0DE" w14:textId="77777777" w:rsidR="006E0F42" w:rsidRPr="00AE30FB" w:rsidRDefault="006E0F42" w:rsidP="00420504">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14:paraId="57ABFBE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14:paraId="7BEBC32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14:paraId="1EAAA12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14:paraId="12F479D5"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14:paraId="47F2AA1C"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14:paraId="4374C3D2"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14:paraId="71892C59" w14:textId="77777777" w:rsidR="006E0F42" w:rsidRPr="00F249DC" w:rsidRDefault="006E0F42" w:rsidP="00420504">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14:paraId="1855FE29" w14:textId="77777777" w:rsidR="006E0F42" w:rsidRPr="00F249DC" w:rsidRDefault="006E0F42" w:rsidP="006E0F42">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w:t>
      </w:r>
      <w:r w:rsidRPr="00F249DC">
        <w:rPr>
          <w:rFonts w:ascii="宋体" w:hAnsi="宋体"/>
          <w:color w:val="000000"/>
          <w:sz w:val="24"/>
        </w:rPr>
        <w:lastRenderedPageBreak/>
        <w:t>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14:paraId="360429D6" w14:textId="77777777" w:rsidR="006E0F42" w:rsidRPr="00F249DC" w:rsidRDefault="006E0F42" w:rsidP="006E0F42">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14:paraId="58C5C065" w14:textId="77777777" w:rsidR="006E0F42" w:rsidRPr="00F249DC" w:rsidRDefault="006E0F42" w:rsidP="006E0F42">
      <w:pPr>
        <w:pStyle w:val="2"/>
        <w:rPr>
          <w:rFonts w:ascii="黑体" w:eastAsia="黑体" w:hAnsi="黑体"/>
          <w:b w:val="0"/>
          <w:color w:val="000000"/>
          <w:sz w:val="28"/>
          <w:szCs w:val="28"/>
        </w:rPr>
      </w:pPr>
      <w:bookmarkStart w:id="180" w:name="_Toc326931562"/>
      <w:bookmarkStart w:id="181" w:name="_Toc356381711"/>
      <w:bookmarkStart w:id="182" w:name="_Toc356990831"/>
      <w:r w:rsidRPr="00F249DC">
        <w:rPr>
          <w:rFonts w:ascii="黑体" w:eastAsia="黑体" w:hAnsi="黑体" w:hint="eastAsia"/>
          <w:b w:val="0"/>
          <w:color w:val="000000"/>
          <w:sz w:val="28"/>
          <w:szCs w:val="28"/>
        </w:rPr>
        <w:t>4.2 系统公共功能的实现</w:t>
      </w:r>
      <w:bookmarkEnd w:id="180"/>
      <w:bookmarkEnd w:id="181"/>
      <w:bookmarkEnd w:id="182"/>
    </w:p>
    <w:p w14:paraId="3572D1BC" w14:textId="77777777" w:rsidR="006E0F42" w:rsidRPr="00F249DC" w:rsidRDefault="006E0F42" w:rsidP="006E0F42">
      <w:pPr>
        <w:pStyle w:val="3"/>
        <w:spacing w:line="416" w:lineRule="auto"/>
        <w:rPr>
          <w:rFonts w:ascii="黑体" w:eastAsia="黑体" w:hAnsi="黑体"/>
          <w:b w:val="0"/>
          <w:color w:val="000000"/>
          <w:sz w:val="24"/>
          <w:szCs w:val="24"/>
        </w:rPr>
      </w:pPr>
      <w:bookmarkStart w:id="183" w:name="_Toc326931563"/>
      <w:bookmarkStart w:id="184" w:name="_Toc356381712"/>
      <w:bookmarkStart w:id="185" w:name="_Toc356990832"/>
      <w:r w:rsidRPr="00F249DC">
        <w:rPr>
          <w:rFonts w:ascii="黑体" w:eastAsia="黑体" w:hAnsi="黑体" w:hint="eastAsia"/>
          <w:b w:val="0"/>
          <w:color w:val="000000"/>
          <w:sz w:val="24"/>
          <w:szCs w:val="24"/>
        </w:rPr>
        <w:t>4.2.1 公共类的实现</w:t>
      </w:r>
      <w:bookmarkEnd w:id="183"/>
      <w:bookmarkEnd w:id="184"/>
      <w:bookmarkEnd w:id="185"/>
    </w:p>
    <w:p w14:paraId="10E4FA7B"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14:paraId="3B6A0AB7"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14:paraId="6E29D3A3" w14:textId="77777777"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14:paraId="55A90727" w14:textId="77777777" w:rsidR="006E0F42" w:rsidRPr="00F249DC" w:rsidRDefault="006E0F42" w:rsidP="006E0F42">
      <w:pPr>
        <w:pStyle w:val="3"/>
        <w:spacing w:line="416" w:lineRule="auto"/>
        <w:rPr>
          <w:rFonts w:ascii="黑体" w:eastAsia="黑体" w:hAnsi="黑体"/>
          <w:b w:val="0"/>
          <w:color w:val="000000"/>
          <w:sz w:val="24"/>
          <w:szCs w:val="24"/>
        </w:rPr>
      </w:pPr>
      <w:bookmarkStart w:id="186" w:name="_Toc326931565"/>
      <w:bookmarkStart w:id="187" w:name="_Toc356381713"/>
      <w:bookmarkStart w:id="188" w:name="_Toc356990833"/>
      <w:r w:rsidRPr="00F249DC">
        <w:rPr>
          <w:rFonts w:ascii="黑体" w:eastAsia="黑体" w:hAnsi="黑体" w:hint="eastAsia"/>
          <w:b w:val="0"/>
          <w:color w:val="000000"/>
          <w:sz w:val="24"/>
          <w:szCs w:val="24"/>
        </w:rPr>
        <w:t>4.2.2 异常处理的实现</w:t>
      </w:r>
      <w:bookmarkEnd w:id="186"/>
      <w:bookmarkEnd w:id="187"/>
      <w:bookmarkEnd w:id="188"/>
    </w:p>
    <w:p w14:paraId="5084559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系统运行中潜在一些出错情况，如与服务器断开、数据转换错误、事务回滚等。出于人性化考虑，软件必须向用户告知出错的原因，也就是错误处理。</w:t>
      </w:r>
    </w:p>
    <w:p w14:paraId="7FD41CFA"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14:paraId="0768999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89" w:name="_Toc326931566"/>
    </w:p>
    <w:p w14:paraId="52D8BF38" w14:textId="77777777" w:rsidR="006E0F42" w:rsidRPr="00F249DC" w:rsidRDefault="006E0F42" w:rsidP="006E0F42">
      <w:pPr>
        <w:pStyle w:val="2"/>
        <w:rPr>
          <w:rFonts w:ascii="黑体" w:eastAsia="黑体" w:hAnsi="黑体"/>
          <w:b w:val="0"/>
          <w:color w:val="000000"/>
          <w:sz w:val="28"/>
          <w:szCs w:val="28"/>
        </w:rPr>
      </w:pPr>
      <w:bookmarkStart w:id="190" w:name="_Toc356381714"/>
      <w:bookmarkStart w:id="191" w:name="_Toc356990834"/>
      <w:r w:rsidRPr="00F249DC">
        <w:rPr>
          <w:rFonts w:ascii="黑体" w:eastAsia="黑体" w:hAnsi="黑体" w:hint="eastAsia"/>
          <w:b w:val="0"/>
          <w:color w:val="000000"/>
          <w:sz w:val="28"/>
          <w:szCs w:val="28"/>
        </w:rPr>
        <w:lastRenderedPageBreak/>
        <w:t>4.3 用户登录功能的实现</w:t>
      </w:r>
      <w:bookmarkEnd w:id="189"/>
      <w:bookmarkEnd w:id="190"/>
      <w:bookmarkEnd w:id="191"/>
    </w:p>
    <w:p w14:paraId="602CBC3B" w14:textId="77777777" w:rsidR="006E0F42" w:rsidRPr="00F249DC" w:rsidRDefault="006E0F42" w:rsidP="006E0F42">
      <w:pPr>
        <w:pStyle w:val="3"/>
        <w:spacing w:line="416" w:lineRule="auto"/>
        <w:rPr>
          <w:rFonts w:ascii="黑体" w:eastAsia="黑体" w:hAnsi="黑体"/>
          <w:b w:val="0"/>
          <w:color w:val="000000"/>
          <w:sz w:val="24"/>
          <w:szCs w:val="24"/>
        </w:rPr>
      </w:pPr>
      <w:bookmarkStart w:id="192" w:name="_Toc326931567"/>
      <w:bookmarkStart w:id="193" w:name="_Toc356381715"/>
      <w:bookmarkStart w:id="194" w:name="_Toc356990835"/>
      <w:r w:rsidRPr="00F249DC">
        <w:rPr>
          <w:rFonts w:ascii="黑体" w:eastAsia="黑体" w:hAnsi="黑体" w:hint="eastAsia"/>
          <w:b w:val="0"/>
          <w:color w:val="000000"/>
          <w:sz w:val="24"/>
          <w:szCs w:val="24"/>
        </w:rPr>
        <w:t>4.3.1 用户登录界面的设计</w:t>
      </w:r>
      <w:bookmarkEnd w:id="192"/>
      <w:bookmarkEnd w:id="193"/>
      <w:bookmarkEnd w:id="194"/>
    </w:p>
    <w:p w14:paraId="2F3E0B10" w14:textId="77777777" w:rsidR="006E0F42" w:rsidRPr="00B152E9"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7A3B204D" w14:textId="77777777" w:rsidR="006E0F42" w:rsidRDefault="006E0F42" w:rsidP="006E0F42">
      <w:pPr>
        <w:jc w:val="center"/>
        <w:rPr>
          <w:noProof/>
        </w:rPr>
      </w:pPr>
      <w:r w:rsidRPr="004A6767">
        <w:rPr>
          <w:noProof/>
        </w:rPr>
        <w:drawing>
          <wp:inline distT="0" distB="0" distL="0" distR="0" wp14:anchorId="76B7C440" wp14:editId="02F0C83C">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495332B7" w14:textId="77777777" w:rsidR="006E0F42" w:rsidRPr="00B152E9" w:rsidRDefault="006E0F42" w:rsidP="006E0F42">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17CD835B" w14:textId="77777777" w:rsidR="006E0F42" w:rsidRPr="00F249DC" w:rsidRDefault="006E0F42" w:rsidP="006E0F42">
      <w:pPr>
        <w:pStyle w:val="3"/>
        <w:spacing w:line="416" w:lineRule="auto"/>
        <w:rPr>
          <w:rFonts w:ascii="黑体" w:eastAsia="黑体" w:hAnsi="黑体"/>
          <w:b w:val="0"/>
          <w:color w:val="000000"/>
          <w:sz w:val="24"/>
          <w:szCs w:val="24"/>
        </w:rPr>
      </w:pPr>
      <w:bookmarkStart w:id="195" w:name="_Toc326931568"/>
      <w:bookmarkStart w:id="196" w:name="_Toc356381716"/>
      <w:bookmarkStart w:id="197" w:name="_Toc356990836"/>
      <w:r w:rsidRPr="00F249DC">
        <w:rPr>
          <w:rFonts w:ascii="黑体" w:eastAsia="黑体" w:hAnsi="黑体" w:hint="eastAsia"/>
          <w:b w:val="0"/>
          <w:color w:val="000000"/>
          <w:sz w:val="24"/>
          <w:szCs w:val="24"/>
        </w:rPr>
        <w:t>4.3.2 统一认证中心的实现</w:t>
      </w:r>
      <w:bookmarkEnd w:id="195"/>
      <w:bookmarkEnd w:id="196"/>
      <w:bookmarkEnd w:id="197"/>
    </w:p>
    <w:p w14:paraId="4234EA9D"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0319577D" w14:textId="77777777" w:rsidR="006E0F42" w:rsidRPr="00F249DC" w:rsidRDefault="006E0F42" w:rsidP="006E0F42">
      <w:pPr>
        <w:rPr>
          <w:color w:val="000000"/>
        </w:rPr>
      </w:pPr>
      <w:r w:rsidRPr="00F249DC">
        <w:rPr>
          <w:color w:val="000000"/>
        </w:rPr>
        <w:object w:dxaOrig="8083" w:dyaOrig="7750" w14:anchorId="6E773AA8">
          <v:shape id="_x0000_i1038" type="#_x0000_t75" style="width:404pt;height:388pt" o:ole="">
            <v:imagedata r:id="rId39" o:title=""/>
          </v:shape>
          <o:OLEObject Type="Embed" ProgID="Visio.Drawing.11" ShapeID="_x0000_i1038" DrawAspect="Content" ObjectID="_1367848825" r:id="rId40"/>
        </w:object>
      </w:r>
    </w:p>
    <w:p w14:paraId="7E3E10B3"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2E13AF5F" w14:textId="77777777" w:rsidR="006E0F42" w:rsidRPr="00F249DC" w:rsidRDefault="006E0F42" w:rsidP="006E0F42">
      <w:pPr>
        <w:pStyle w:val="3"/>
        <w:spacing w:line="416" w:lineRule="auto"/>
        <w:rPr>
          <w:rFonts w:ascii="黑体" w:eastAsia="黑体" w:hAnsi="黑体"/>
          <w:b w:val="0"/>
          <w:color w:val="000000"/>
          <w:sz w:val="24"/>
          <w:szCs w:val="24"/>
        </w:rPr>
      </w:pPr>
      <w:bookmarkStart w:id="198" w:name="_Toc326931569"/>
      <w:bookmarkStart w:id="199" w:name="_Toc356381717"/>
      <w:bookmarkStart w:id="200" w:name="_Toc356990837"/>
      <w:r w:rsidRPr="00F249DC">
        <w:rPr>
          <w:rFonts w:ascii="黑体" w:eastAsia="黑体" w:hAnsi="黑体" w:hint="eastAsia"/>
          <w:b w:val="0"/>
          <w:color w:val="000000"/>
          <w:sz w:val="24"/>
          <w:szCs w:val="24"/>
        </w:rPr>
        <w:t>4.3.3 统一资源中心的实现</w:t>
      </w:r>
      <w:bookmarkEnd w:id="198"/>
      <w:bookmarkEnd w:id="199"/>
      <w:bookmarkEnd w:id="200"/>
    </w:p>
    <w:p w14:paraId="443BA22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t>的方式进入。</w:t>
      </w:r>
    </w:p>
    <w:p w14:paraId="3EC8BFC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14:paraId="36724109" w14:textId="77777777" w:rsidR="006E0F42" w:rsidRPr="00F249DC" w:rsidRDefault="006E0F42" w:rsidP="006E0F42">
      <w:pPr>
        <w:rPr>
          <w:color w:val="000000"/>
        </w:rPr>
      </w:pPr>
      <w:r w:rsidRPr="00F249DC">
        <w:rPr>
          <w:color w:val="000000"/>
        </w:rPr>
        <w:object w:dxaOrig="8083" w:dyaOrig="7746" w14:anchorId="6F123364">
          <v:shape id="_x0000_i1039" type="#_x0000_t75" style="width:404pt;height:387pt" o:ole="">
            <v:imagedata r:id="rId41" o:title=""/>
          </v:shape>
          <o:OLEObject Type="Embed" ProgID="Visio.Drawing.11" ShapeID="_x0000_i1039" DrawAspect="Content" ObjectID="_1367848826" r:id="rId42"/>
        </w:object>
      </w:r>
    </w:p>
    <w:p w14:paraId="5835C6E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14:paraId="221C03C1" w14:textId="77777777" w:rsidR="006E0F42" w:rsidRPr="00F249DC" w:rsidRDefault="006E0F42" w:rsidP="006E0F42">
      <w:pPr>
        <w:pStyle w:val="2"/>
        <w:rPr>
          <w:rFonts w:ascii="黑体" w:eastAsia="黑体" w:hAnsi="黑体"/>
          <w:b w:val="0"/>
          <w:color w:val="000000"/>
          <w:sz w:val="28"/>
          <w:szCs w:val="28"/>
        </w:rPr>
      </w:pPr>
      <w:bookmarkStart w:id="201" w:name="_Toc326931571"/>
      <w:bookmarkStart w:id="202" w:name="_Toc356381718"/>
      <w:bookmarkStart w:id="203" w:name="_Toc356990838"/>
      <w:r w:rsidRPr="00F249DC">
        <w:rPr>
          <w:rFonts w:ascii="黑体" w:eastAsia="黑体" w:hAnsi="黑体" w:hint="eastAsia"/>
          <w:b w:val="0"/>
          <w:color w:val="000000"/>
          <w:sz w:val="28"/>
          <w:szCs w:val="28"/>
        </w:rPr>
        <w:t>4.4 职称申报流程的功能实现</w:t>
      </w:r>
      <w:bookmarkEnd w:id="201"/>
      <w:bookmarkEnd w:id="202"/>
      <w:bookmarkEnd w:id="203"/>
    </w:p>
    <w:p w14:paraId="27C8BE4F" w14:textId="77777777" w:rsidR="006E0F42" w:rsidRPr="00F249DC" w:rsidRDefault="006E0F42" w:rsidP="006E0F42">
      <w:pPr>
        <w:pStyle w:val="3"/>
        <w:spacing w:line="416" w:lineRule="auto"/>
        <w:rPr>
          <w:rFonts w:ascii="黑体" w:eastAsia="黑体" w:hAnsi="黑体"/>
          <w:b w:val="0"/>
          <w:color w:val="000000"/>
          <w:sz w:val="24"/>
          <w:szCs w:val="24"/>
        </w:rPr>
      </w:pPr>
      <w:bookmarkStart w:id="204" w:name="_Toc326931572"/>
      <w:bookmarkStart w:id="205" w:name="_Toc356381719"/>
      <w:bookmarkStart w:id="206" w:name="_Toc356990839"/>
      <w:r w:rsidRPr="00F249DC">
        <w:rPr>
          <w:rFonts w:ascii="黑体" w:eastAsia="黑体" w:hAnsi="黑体" w:hint="eastAsia"/>
          <w:b w:val="0"/>
          <w:color w:val="000000"/>
          <w:sz w:val="24"/>
          <w:szCs w:val="24"/>
        </w:rPr>
        <w:t>4.4.1 职称</w:t>
      </w:r>
      <w:bookmarkEnd w:id="204"/>
      <w:r w:rsidRPr="00F249DC">
        <w:rPr>
          <w:rFonts w:ascii="黑体" w:eastAsia="黑体" w:hAnsi="黑体" w:hint="eastAsia"/>
          <w:b w:val="0"/>
          <w:color w:val="000000"/>
          <w:sz w:val="24"/>
          <w:szCs w:val="24"/>
        </w:rPr>
        <w:t>申报基本信息上报</w:t>
      </w:r>
      <w:bookmarkEnd w:id="205"/>
      <w:bookmarkEnd w:id="206"/>
    </w:p>
    <w:p w14:paraId="5B39A33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教师进入申报页面后依次填写个人申报职称的情况简表、科研论文、教学情况和上传相关支撑材料附件。设计时使用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4D36FF2C"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r w:rsidRPr="00F249DC">
        <w:rPr>
          <w:rFonts w:ascii="宋体" w:hAnsi="宋体" w:hint="eastAsia"/>
          <w:color w:val="000000"/>
          <w:sz w:val="24"/>
        </w:rPr>
        <w:lastRenderedPageBreak/>
        <w:t>只对必填选项为空在前后台进行验证，数据不为空的验证正常情况下都通过前端验证，后台验证是基于安全性的考虑，如图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1E8096F" w14:textId="77777777" w:rsidR="006E0F42" w:rsidRPr="00F249DC" w:rsidRDefault="006E0F42" w:rsidP="006E0F42">
      <w:pPr>
        <w:ind w:leftChars="-59" w:left="-124"/>
        <w:rPr>
          <w:color w:val="000000"/>
        </w:rPr>
      </w:pPr>
      <w:r w:rsidRPr="00F249DC">
        <w:rPr>
          <w:color w:val="000000"/>
        </w:rPr>
        <w:object w:dxaOrig="9093" w:dyaOrig="9268" w14:anchorId="284A86FB">
          <v:shape id="_x0000_i1040" type="#_x0000_t75" style="width:440pt;height:448pt" o:ole="">
            <v:imagedata r:id="rId43" o:title=""/>
          </v:shape>
          <o:OLEObject Type="Embed" ProgID="Visio.Drawing.11" ShapeID="_x0000_i1040" DrawAspect="Content" ObjectID="_1367848827" r:id="rId44"/>
        </w:object>
      </w:r>
    </w:p>
    <w:p w14:paraId="4DBEC7FB"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2B0ACE2A" w14:textId="77777777" w:rsidR="006E0F42" w:rsidRPr="00F249DC" w:rsidRDefault="006E0F42" w:rsidP="006E0F42">
      <w:pPr>
        <w:ind w:leftChars="-59" w:left="-124"/>
        <w:jc w:val="center"/>
        <w:rPr>
          <w:color w:val="000000"/>
        </w:rPr>
      </w:pPr>
      <w:r w:rsidRPr="00F249DC">
        <w:rPr>
          <w:noProof/>
          <w:color w:val="000000"/>
        </w:rPr>
        <w:lastRenderedPageBreak/>
        <w:drawing>
          <wp:inline distT="0" distB="0" distL="0" distR="0" wp14:anchorId="6A3E585F" wp14:editId="74D125A7">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893DCE6"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3B8E53DF" w14:textId="77777777" w:rsidR="006E0F42" w:rsidRPr="00F249DC" w:rsidRDefault="006E0F42" w:rsidP="006E0F42">
      <w:pPr>
        <w:tabs>
          <w:tab w:val="left" w:pos="3518"/>
        </w:tabs>
        <w:jc w:val="center"/>
        <w:rPr>
          <w:b/>
          <w:color w:val="000000"/>
          <w:szCs w:val="21"/>
        </w:rPr>
      </w:pPr>
      <w:r w:rsidRPr="00F249DC">
        <w:rPr>
          <w:noProof/>
          <w:color w:val="000000"/>
        </w:rPr>
        <w:drawing>
          <wp:inline distT="0" distB="0" distL="0" distR="0" wp14:anchorId="169E7327" wp14:editId="57B45FD4">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5E347690"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1DB56960" w14:textId="77777777" w:rsidR="006E0F42" w:rsidRPr="00F249DC" w:rsidRDefault="006E0F42" w:rsidP="006E0F42">
      <w:pPr>
        <w:jc w:val="center"/>
        <w:rPr>
          <w:color w:val="000000"/>
        </w:rPr>
      </w:pPr>
      <w:r w:rsidRPr="00F249DC">
        <w:rPr>
          <w:noProof/>
          <w:color w:val="000000"/>
        </w:rPr>
        <w:drawing>
          <wp:inline distT="0" distB="0" distL="0" distR="0" wp14:anchorId="3DCD3EDA" wp14:editId="05F10E2F">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53985367"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15C473DB" w14:textId="77777777" w:rsidR="006E0F42" w:rsidRPr="00F249DC" w:rsidRDefault="006E0F42" w:rsidP="006E0F42">
      <w:pPr>
        <w:pStyle w:val="3"/>
        <w:spacing w:line="416" w:lineRule="auto"/>
        <w:rPr>
          <w:rFonts w:ascii="黑体" w:eastAsia="黑体" w:hAnsi="黑体"/>
          <w:b w:val="0"/>
          <w:color w:val="000000"/>
          <w:sz w:val="24"/>
          <w:szCs w:val="24"/>
        </w:rPr>
      </w:pPr>
      <w:bookmarkStart w:id="207" w:name="_Toc356381720"/>
      <w:bookmarkStart w:id="208" w:name="_Toc356990840"/>
      <w:r w:rsidRPr="00F249DC">
        <w:rPr>
          <w:rFonts w:ascii="黑体" w:eastAsia="黑体" w:hAnsi="黑体" w:hint="eastAsia"/>
          <w:b w:val="0"/>
          <w:color w:val="000000"/>
          <w:sz w:val="24"/>
          <w:szCs w:val="24"/>
        </w:rPr>
        <w:lastRenderedPageBreak/>
        <w:t>4.4.2职称申报基本信息查看</w:t>
      </w:r>
      <w:bookmarkEnd w:id="207"/>
      <w:bookmarkEnd w:id="208"/>
    </w:p>
    <w:p w14:paraId="2C9D5F7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2C634573" w14:textId="77777777" w:rsidR="006E0F42" w:rsidRPr="00F249DC" w:rsidRDefault="006E0F42" w:rsidP="006E0F42">
      <w:pPr>
        <w:ind w:firstLine="420"/>
        <w:rPr>
          <w:color w:val="000000"/>
        </w:rPr>
      </w:pPr>
      <w:r w:rsidRPr="00F249DC">
        <w:rPr>
          <w:noProof/>
          <w:color w:val="000000"/>
        </w:rPr>
        <w:drawing>
          <wp:inline distT="0" distB="0" distL="0" distR="0" wp14:anchorId="0BB9E483" wp14:editId="75803B58">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776C069E"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646E44C" w14:textId="77777777" w:rsidR="006E0F42" w:rsidRPr="00F249DC" w:rsidRDefault="006E0F42" w:rsidP="006E0F42">
      <w:pPr>
        <w:pStyle w:val="2"/>
        <w:rPr>
          <w:rFonts w:ascii="黑体" w:eastAsia="黑体" w:hAnsi="黑体"/>
          <w:b w:val="0"/>
          <w:color w:val="000000"/>
          <w:sz w:val="28"/>
          <w:szCs w:val="28"/>
        </w:rPr>
      </w:pPr>
      <w:bookmarkStart w:id="209" w:name="_Toc356381721"/>
      <w:bookmarkStart w:id="210" w:name="_Toc356990841"/>
      <w:r w:rsidRPr="00F249DC">
        <w:rPr>
          <w:rFonts w:ascii="黑体" w:eastAsia="黑体" w:hAnsi="黑体" w:hint="eastAsia"/>
          <w:b w:val="0"/>
          <w:color w:val="000000"/>
          <w:sz w:val="28"/>
          <w:szCs w:val="28"/>
        </w:rPr>
        <w:t>4.5 人事处材料审核流程的功能实现</w:t>
      </w:r>
      <w:bookmarkEnd w:id="209"/>
      <w:bookmarkEnd w:id="210"/>
    </w:p>
    <w:p w14:paraId="68B0E5B0" w14:textId="77777777" w:rsidR="006E0F42" w:rsidRPr="00F249DC" w:rsidRDefault="006E0F42" w:rsidP="006E0F42">
      <w:pPr>
        <w:pStyle w:val="3"/>
        <w:spacing w:line="416" w:lineRule="auto"/>
        <w:rPr>
          <w:rFonts w:ascii="黑体" w:eastAsia="黑体" w:hAnsi="黑体"/>
          <w:b w:val="0"/>
          <w:color w:val="000000"/>
          <w:sz w:val="24"/>
          <w:szCs w:val="24"/>
        </w:rPr>
      </w:pPr>
      <w:bookmarkStart w:id="211" w:name="_Toc356381722"/>
      <w:bookmarkStart w:id="212" w:name="_Toc356990842"/>
      <w:r w:rsidRPr="00F249DC">
        <w:rPr>
          <w:rFonts w:ascii="黑体" w:eastAsia="黑体" w:hAnsi="黑体" w:hint="eastAsia"/>
          <w:b w:val="0"/>
          <w:color w:val="000000"/>
          <w:sz w:val="24"/>
          <w:szCs w:val="24"/>
        </w:rPr>
        <w:t>4.5.1 人事处材料审核</w:t>
      </w:r>
      <w:bookmarkEnd w:id="211"/>
      <w:bookmarkEnd w:id="212"/>
    </w:p>
    <w:p w14:paraId="656885F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75E89704" w14:textId="77777777" w:rsidR="006E0F42" w:rsidRPr="00F249DC" w:rsidRDefault="006E0F42" w:rsidP="006E0F42">
      <w:pPr>
        <w:tabs>
          <w:tab w:val="left" w:pos="3518"/>
        </w:tabs>
        <w:rPr>
          <w:color w:val="000000"/>
        </w:rPr>
      </w:pPr>
      <w:r w:rsidRPr="00F249DC">
        <w:rPr>
          <w:color w:val="000000"/>
        </w:rPr>
        <w:object w:dxaOrig="9699" w:dyaOrig="7553" w14:anchorId="4E290434">
          <v:shape id="_x0000_i1041" type="#_x0000_t75" style="width:439pt;height:342pt" o:ole="">
            <v:imagedata r:id="rId49" o:title=""/>
          </v:shape>
          <o:OLEObject Type="Embed" ProgID="Visio.Drawing.11" ShapeID="_x0000_i1041" DrawAspect="Content" ObjectID="_1367848828" r:id="rId50"/>
        </w:object>
      </w:r>
    </w:p>
    <w:p w14:paraId="76F6746D"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67DD831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7FAEF2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上传各类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退修结果表示可以看到人事处给予的修改意见并对相应的资料进行修改提交，流程则重新开始。</w:t>
      </w:r>
    </w:p>
    <w:p w14:paraId="30B6B22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DD07A3" w14:textId="77777777" w:rsidR="006E0F42" w:rsidRPr="00F249DC" w:rsidRDefault="006E0F42" w:rsidP="006E0F42">
      <w:pPr>
        <w:jc w:val="center"/>
        <w:rPr>
          <w:noProof/>
          <w:color w:val="000000"/>
        </w:rPr>
      </w:pPr>
      <w:r w:rsidRPr="00F249DC">
        <w:rPr>
          <w:noProof/>
          <w:color w:val="000000"/>
        </w:rPr>
        <w:lastRenderedPageBreak/>
        <w:drawing>
          <wp:inline distT="0" distB="0" distL="0" distR="0" wp14:anchorId="5371A34B" wp14:editId="499245B1">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197ADC0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1957838F" w14:textId="77777777" w:rsidR="006E0F42" w:rsidRPr="00F249DC" w:rsidRDefault="006E0F42" w:rsidP="006E0F42">
      <w:pPr>
        <w:pStyle w:val="2"/>
        <w:rPr>
          <w:rFonts w:ascii="黑体" w:eastAsia="黑体" w:hAnsi="黑体"/>
          <w:b w:val="0"/>
          <w:color w:val="000000"/>
          <w:sz w:val="28"/>
          <w:szCs w:val="28"/>
        </w:rPr>
      </w:pPr>
      <w:bookmarkStart w:id="213" w:name="_Toc356381723"/>
      <w:bookmarkStart w:id="214" w:name="_Toc356990843"/>
      <w:r w:rsidRPr="00F249DC">
        <w:rPr>
          <w:rFonts w:ascii="黑体" w:eastAsia="黑体" w:hAnsi="黑体" w:hint="eastAsia"/>
          <w:b w:val="0"/>
          <w:color w:val="000000"/>
          <w:sz w:val="28"/>
          <w:szCs w:val="28"/>
        </w:rPr>
        <w:t>4.6 教务处/科技处审核流程的功能实现</w:t>
      </w:r>
      <w:bookmarkEnd w:id="213"/>
      <w:bookmarkEnd w:id="214"/>
    </w:p>
    <w:p w14:paraId="4D5ED353" w14:textId="77777777" w:rsidR="006E0F42" w:rsidRPr="00F249DC" w:rsidRDefault="006E0F42" w:rsidP="006E0F42">
      <w:pPr>
        <w:pStyle w:val="3"/>
        <w:spacing w:line="416" w:lineRule="auto"/>
        <w:rPr>
          <w:rFonts w:ascii="黑体" w:eastAsia="黑体" w:hAnsi="黑体"/>
          <w:b w:val="0"/>
          <w:color w:val="000000"/>
          <w:sz w:val="24"/>
          <w:szCs w:val="24"/>
        </w:rPr>
      </w:pPr>
      <w:bookmarkStart w:id="215" w:name="_Toc356381724"/>
      <w:bookmarkStart w:id="216" w:name="_Toc356990844"/>
      <w:r w:rsidRPr="00F249DC">
        <w:rPr>
          <w:rFonts w:ascii="黑体" w:eastAsia="黑体" w:hAnsi="黑体" w:hint="eastAsia"/>
          <w:b w:val="0"/>
          <w:color w:val="000000"/>
          <w:sz w:val="24"/>
          <w:szCs w:val="24"/>
        </w:rPr>
        <w:t>4.6.1 教务处/科技处审核</w:t>
      </w:r>
      <w:bookmarkEnd w:id="215"/>
      <w:bookmarkEnd w:id="216"/>
    </w:p>
    <w:p w14:paraId="49DDF0D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626D5234" w14:textId="77777777" w:rsidR="006E0F42" w:rsidRPr="00F249DC" w:rsidRDefault="006E0F42" w:rsidP="006E0F42">
      <w:pPr>
        <w:spacing w:before="240"/>
        <w:rPr>
          <w:color w:val="000000"/>
        </w:rPr>
      </w:pPr>
      <w:r w:rsidRPr="00F249DC">
        <w:rPr>
          <w:color w:val="000000"/>
        </w:rPr>
        <w:object w:dxaOrig="8707" w:dyaOrig="4364" w14:anchorId="16932180">
          <v:shape id="_x0000_i1042" type="#_x0000_t75" style="width:435pt;height:218pt" o:ole="">
            <v:imagedata r:id="rId52" o:title=""/>
          </v:shape>
          <o:OLEObject Type="Embed" ProgID="Visio.Drawing.11" ShapeID="_x0000_i1042" DrawAspect="Content" ObjectID="_1367848829" r:id="rId53"/>
        </w:object>
      </w:r>
    </w:p>
    <w:p w14:paraId="16F7768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2E8AC028" w14:textId="77777777" w:rsidR="006E0F42" w:rsidRPr="00F249DC" w:rsidRDefault="006E0F42" w:rsidP="006E0F42">
      <w:pPr>
        <w:widowControl/>
        <w:jc w:val="left"/>
        <w:rPr>
          <w:rFonts w:ascii="宋体" w:hAnsi="宋体" w:cs="宋体"/>
          <w:color w:val="000000"/>
          <w:kern w:val="0"/>
          <w:sz w:val="24"/>
        </w:rPr>
      </w:pPr>
      <w:r w:rsidRPr="001D2285">
        <w:rPr>
          <w:noProof/>
        </w:rPr>
        <w:lastRenderedPageBreak/>
        <w:drawing>
          <wp:inline distT="0" distB="0" distL="0" distR="0" wp14:anchorId="0B888227" wp14:editId="0EF5C665">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1BFA915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76A61256" w14:textId="77777777" w:rsidR="006E0F42" w:rsidRPr="00F249DC" w:rsidRDefault="006E0F42" w:rsidP="006E0F42">
      <w:pPr>
        <w:jc w:val="center"/>
        <w:rPr>
          <w:b/>
          <w:color w:val="000000"/>
          <w:szCs w:val="21"/>
        </w:rPr>
      </w:pPr>
    </w:p>
    <w:p w14:paraId="5C1A70BD" w14:textId="77777777" w:rsidR="006E0F42" w:rsidRPr="00F249DC" w:rsidRDefault="006E0F42" w:rsidP="006E0F42">
      <w:pPr>
        <w:jc w:val="center"/>
        <w:rPr>
          <w:b/>
          <w:color w:val="000000"/>
          <w:szCs w:val="21"/>
        </w:rPr>
      </w:pPr>
    </w:p>
    <w:p w14:paraId="7D63FA78" w14:textId="77777777" w:rsidR="006E0F42" w:rsidRPr="00F249DC" w:rsidRDefault="006E0F42" w:rsidP="006E0F42">
      <w:pPr>
        <w:jc w:val="center"/>
        <w:rPr>
          <w:b/>
          <w:color w:val="000000"/>
          <w:szCs w:val="21"/>
        </w:rPr>
      </w:pPr>
    </w:p>
    <w:p w14:paraId="7F8CB870" w14:textId="77777777" w:rsidR="006E0F42" w:rsidRPr="00F249DC" w:rsidRDefault="006E0F42" w:rsidP="006E0F42">
      <w:pPr>
        <w:rPr>
          <w:b/>
          <w:color w:val="000000"/>
          <w:szCs w:val="21"/>
        </w:rPr>
      </w:pPr>
    </w:p>
    <w:p w14:paraId="548CA1CA" w14:textId="77777777" w:rsidR="006E0F42" w:rsidRPr="00F249DC" w:rsidRDefault="006E0F42" w:rsidP="006E0F42">
      <w:pPr>
        <w:pStyle w:val="1"/>
        <w:jc w:val="center"/>
        <w:rPr>
          <w:rFonts w:ascii="黑体" w:eastAsia="黑体" w:hAnsi="黑体"/>
          <w:b w:val="0"/>
          <w:color w:val="000000"/>
          <w:sz w:val="36"/>
          <w:szCs w:val="36"/>
        </w:rPr>
      </w:pPr>
      <w:bookmarkStart w:id="217" w:name="_Toc356378580"/>
      <w:bookmarkStart w:id="218" w:name="_Toc356381726"/>
      <w:bookmarkStart w:id="219" w:name="_Toc356990845"/>
      <w:r w:rsidRPr="00F249DC">
        <w:rPr>
          <w:rFonts w:ascii="黑体" w:eastAsia="黑体" w:hAnsi="黑体" w:hint="eastAsia"/>
          <w:b w:val="0"/>
          <w:color w:val="000000"/>
          <w:sz w:val="36"/>
          <w:szCs w:val="36"/>
        </w:rPr>
        <w:lastRenderedPageBreak/>
        <w:t>第五章 系统测试</w:t>
      </w:r>
      <w:bookmarkEnd w:id="217"/>
      <w:bookmarkEnd w:id="218"/>
      <w:bookmarkEnd w:id="219"/>
    </w:p>
    <w:p w14:paraId="32279B06" w14:textId="77777777" w:rsidR="006E0F42" w:rsidRPr="00F249DC" w:rsidRDefault="006E0F42" w:rsidP="006E0F42">
      <w:pPr>
        <w:pStyle w:val="2"/>
        <w:rPr>
          <w:rFonts w:ascii="黑体" w:eastAsia="黑体" w:hAnsi="黑体"/>
          <w:b w:val="0"/>
          <w:color w:val="000000"/>
          <w:sz w:val="28"/>
          <w:szCs w:val="28"/>
        </w:rPr>
      </w:pPr>
      <w:bookmarkStart w:id="220" w:name="_Toc326931586"/>
      <w:bookmarkStart w:id="221" w:name="_Toc356381727"/>
      <w:bookmarkStart w:id="222" w:name="_Toc356990846"/>
      <w:r w:rsidRPr="00F249DC">
        <w:rPr>
          <w:rFonts w:ascii="黑体" w:eastAsia="黑体" w:hAnsi="黑体" w:hint="eastAsia"/>
          <w:b w:val="0"/>
          <w:color w:val="000000"/>
          <w:sz w:val="28"/>
          <w:szCs w:val="28"/>
        </w:rPr>
        <w:t>5.1 系统测试环境</w:t>
      </w:r>
      <w:bookmarkEnd w:id="220"/>
      <w:bookmarkEnd w:id="221"/>
      <w:bookmarkEnd w:id="222"/>
    </w:p>
    <w:p w14:paraId="34730A73" w14:textId="77777777" w:rsidR="006E0F42" w:rsidRPr="00F249DC" w:rsidRDefault="006E0F42" w:rsidP="006E0F42">
      <w:pPr>
        <w:pStyle w:val="3"/>
        <w:spacing w:line="416" w:lineRule="auto"/>
        <w:rPr>
          <w:rFonts w:ascii="黑体" w:eastAsia="黑体" w:hAnsi="黑体"/>
          <w:b w:val="0"/>
          <w:color w:val="000000"/>
          <w:sz w:val="24"/>
          <w:szCs w:val="24"/>
        </w:rPr>
      </w:pPr>
      <w:bookmarkStart w:id="223" w:name="_Toc326931587"/>
      <w:bookmarkStart w:id="224" w:name="_Toc356381728"/>
      <w:bookmarkStart w:id="225" w:name="_Toc356990847"/>
      <w:r w:rsidRPr="00F249DC">
        <w:rPr>
          <w:rFonts w:ascii="黑体" w:eastAsia="黑体" w:hAnsi="黑体" w:hint="eastAsia"/>
          <w:b w:val="0"/>
          <w:color w:val="000000"/>
          <w:sz w:val="24"/>
          <w:szCs w:val="24"/>
        </w:rPr>
        <w:t>5.1.1 系统测试硬件环境</w:t>
      </w:r>
      <w:bookmarkEnd w:id="223"/>
      <w:bookmarkEnd w:id="224"/>
      <w:bookmarkEnd w:id="225"/>
    </w:p>
    <w:p w14:paraId="3C64AC61"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7D35CD7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1418525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041B435A" w14:textId="77777777" w:rsidR="006E0F42" w:rsidRPr="00F249DC" w:rsidRDefault="006E0F42" w:rsidP="006E0F42">
      <w:pPr>
        <w:pStyle w:val="3"/>
        <w:spacing w:line="416" w:lineRule="auto"/>
        <w:rPr>
          <w:rFonts w:ascii="黑体" w:eastAsia="黑体" w:hAnsi="黑体"/>
          <w:b w:val="0"/>
          <w:color w:val="000000"/>
          <w:sz w:val="24"/>
          <w:szCs w:val="24"/>
        </w:rPr>
      </w:pPr>
      <w:bookmarkStart w:id="226" w:name="_Toc326931588"/>
      <w:bookmarkStart w:id="227" w:name="_Toc356381729"/>
      <w:bookmarkStart w:id="228" w:name="_Toc356990848"/>
      <w:r w:rsidRPr="00F249DC">
        <w:rPr>
          <w:rFonts w:ascii="黑体" w:eastAsia="黑体" w:hAnsi="黑体" w:hint="eastAsia"/>
          <w:b w:val="0"/>
          <w:color w:val="000000"/>
          <w:sz w:val="24"/>
          <w:szCs w:val="24"/>
        </w:rPr>
        <w:t>5.1.2 系统测试软件环境</w:t>
      </w:r>
      <w:bookmarkEnd w:id="226"/>
      <w:bookmarkEnd w:id="227"/>
      <w:bookmarkEnd w:id="228"/>
    </w:p>
    <w:p w14:paraId="24F3773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2B313034"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19130FB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0B4E8446"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WEB应用服务器：</w:t>
      </w:r>
      <w:r w:rsidRPr="00F249DC">
        <w:rPr>
          <w:rFonts w:hint="eastAsia"/>
          <w:color w:val="000000"/>
          <w:sz w:val="24"/>
        </w:rPr>
        <w:t>utas</w:t>
      </w:r>
    </w:p>
    <w:p w14:paraId="5E352C0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38E6BDAB" w14:textId="77777777" w:rsidR="006E0F42" w:rsidRPr="00F249DC" w:rsidRDefault="006E0F42" w:rsidP="006E0F42">
      <w:pPr>
        <w:pStyle w:val="2"/>
        <w:rPr>
          <w:rFonts w:ascii="黑体" w:eastAsia="黑体" w:hAnsi="黑体"/>
          <w:b w:val="0"/>
          <w:color w:val="000000"/>
          <w:sz w:val="28"/>
          <w:szCs w:val="28"/>
        </w:rPr>
      </w:pPr>
      <w:bookmarkStart w:id="229" w:name="_Toc326931589"/>
      <w:bookmarkStart w:id="230" w:name="_Toc356381730"/>
      <w:bookmarkStart w:id="231" w:name="_Toc356990849"/>
      <w:r w:rsidRPr="00F249DC">
        <w:rPr>
          <w:rFonts w:ascii="黑体" w:eastAsia="黑体" w:hAnsi="黑体" w:hint="eastAsia"/>
          <w:b w:val="0"/>
          <w:color w:val="000000"/>
          <w:sz w:val="28"/>
          <w:szCs w:val="28"/>
        </w:rPr>
        <w:t>5.2系统功能测试</w:t>
      </w:r>
      <w:bookmarkEnd w:id="229"/>
      <w:bookmarkEnd w:id="230"/>
      <w:bookmarkEnd w:id="231"/>
    </w:p>
    <w:p w14:paraId="07071AA6" w14:textId="77777777" w:rsidR="006E0F42" w:rsidRPr="00F249DC" w:rsidRDefault="006E0F42" w:rsidP="006E0F42">
      <w:pPr>
        <w:pStyle w:val="3"/>
        <w:spacing w:line="416" w:lineRule="auto"/>
        <w:rPr>
          <w:rFonts w:ascii="黑体" w:eastAsia="黑体" w:hAnsi="黑体"/>
          <w:b w:val="0"/>
          <w:color w:val="000000"/>
          <w:sz w:val="24"/>
          <w:szCs w:val="24"/>
        </w:rPr>
      </w:pPr>
      <w:bookmarkStart w:id="232" w:name="_Toc326931590"/>
      <w:bookmarkStart w:id="233" w:name="_Toc356381731"/>
      <w:bookmarkStart w:id="234" w:name="_Toc356990850"/>
      <w:r w:rsidRPr="00F249DC">
        <w:rPr>
          <w:rFonts w:ascii="黑体" w:eastAsia="黑体" w:hAnsi="黑体" w:hint="eastAsia"/>
          <w:b w:val="0"/>
          <w:color w:val="000000"/>
          <w:sz w:val="24"/>
          <w:szCs w:val="24"/>
        </w:rPr>
        <w:t>5.2.1 测试需求分析</w:t>
      </w:r>
      <w:bookmarkEnd w:id="232"/>
      <w:bookmarkEnd w:id="233"/>
      <w:bookmarkEnd w:id="234"/>
      <w:r w:rsidRPr="00F249DC">
        <w:rPr>
          <w:rFonts w:ascii="黑体" w:eastAsia="黑体" w:hAnsi="黑体" w:hint="eastAsia"/>
          <w:b w:val="0"/>
          <w:color w:val="000000"/>
          <w:sz w:val="24"/>
          <w:szCs w:val="24"/>
        </w:rPr>
        <w:tab/>
        <w:t xml:space="preserve"> </w:t>
      </w:r>
    </w:p>
    <w:p w14:paraId="3695F76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3240B42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774C53E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463B7193"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职称申报模块测试：包括对必填项的不为空测试和上传文件功能的测试以及成功保存和提交的测试。</w:t>
      </w:r>
    </w:p>
    <w:p w14:paraId="7180F82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职称审核模块测试：包括具体查询功能的测试和对审核实际情况的操作测试，如确定、驳回、退修测试。</w:t>
      </w:r>
    </w:p>
    <w:p w14:paraId="7BBC011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教务处/科技处模块测试：包括条件查找申报人和查看该人员的具体申报材料、上传相关文件功的能测试。</w:t>
      </w:r>
    </w:p>
    <w:p w14:paraId="7683FB4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04B6D65" w14:textId="77777777" w:rsidR="006E0F42" w:rsidRPr="00F249DC" w:rsidRDefault="006E0F42" w:rsidP="006E0F42">
      <w:pPr>
        <w:pStyle w:val="3"/>
        <w:spacing w:line="416" w:lineRule="auto"/>
        <w:rPr>
          <w:rFonts w:ascii="黑体" w:eastAsia="黑体" w:hAnsi="黑体"/>
          <w:b w:val="0"/>
          <w:color w:val="000000"/>
          <w:sz w:val="24"/>
          <w:szCs w:val="24"/>
        </w:rPr>
      </w:pPr>
      <w:bookmarkStart w:id="235" w:name="_Toc356381732"/>
      <w:bookmarkStart w:id="236" w:name="_Toc356990851"/>
      <w:r w:rsidRPr="00F249DC">
        <w:rPr>
          <w:rFonts w:ascii="黑体" w:eastAsia="黑体" w:hAnsi="黑体" w:hint="eastAsia"/>
          <w:b w:val="0"/>
          <w:color w:val="000000"/>
          <w:sz w:val="24"/>
          <w:szCs w:val="24"/>
        </w:rPr>
        <w:t>5.2.2测试项目及结果</w:t>
      </w:r>
      <w:bookmarkEnd w:id="235"/>
      <w:bookmarkEnd w:id="236"/>
    </w:p>
    <w:p w14:paraId="28B081C0" w14:textId="77777777" w:rsidR="006E0F42" w:rsidRPr="00F249DC" w:rsidRDefault="006E0F42" w:rsidP="006E0F42">
      <w:pPr>
        <w:pStyle w:val="p19"/>
        <w:spacing w:after="120" w:line="400" w:lineRule="exact"/>
        <w:jc w:val="center"/>
        <w:rPr>
          <w:b/>
          <w:color w:val="000000"/>
          <w:sz w:val="21"/>
          <w:szCs w:val="21"/>
        </w:rPr>
      </w:pPr>
    </w:p>
    <w:p w14:paraId="166E763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0D1F9C0" w14:textId="77777777" w:rsidTr="00420504">
        <w:tc>
          <w:tcPr>
            <w:tcW w:w="1594" w:type="dxa"/>
            <w:shd w:val="clear" w:color="auto" w:fill="FFFFFF"/>
            <w:vAlign w:val="center"/>
          </w:tcPr>
          <w:p w14:paraId="26BA298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ED7B1B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3CA015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7A1449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2B727D9E" w14:textId="77777777" w:rsidTr="00420504">
        <w:trPr>
          <w:cantSplit/>
          <w:trHeight w:val="777"/>
        </w:trPr>
        <w:tc>
          <w:tcPr>
            <w:tcW w:w="1594" w:type="dxa"/>
            <w:shd w:val="clear" w:color="auto" w:fill="FFFFFF"/>
            <w:vAlign w:val="center"/>
          </w:tcPr>
          <w:p w14:paraId="526715D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7BE94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54D3A9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3ECCEDF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6D32C3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7E555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26861326" w14:textId="77777777" w:rsidTr="00420504">
        <w:trPr>
          <w:cantSplit/>
          <w:trHeight w:val="466"/>
        </w:trPr>
        <w:tc>
          <w:tcPr>
            <w:tcW w:w="1594" w:type="dxa"/>
            <w:shd w:val="clear" w:color="auto" w:fill="FFFFFF"/>
            <w:vAlign w:val="center"/>
          </w:tcPr>
          <w:p w14:paraId="6249F2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49EE21B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4F8F72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4D1F9B4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5094E7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7B7A86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0E7180D7" w14:textId="77777777" w:rsidTr="00420504">
        <w:trPr>
          <w:cantSplit/>
        </w:trPr>
        <w:tc>
          <w:tcPr>
            <w:tcW w:w="1594" w:type="dxa"/>
            <w:shd w:val="clear" w:color="auto" w:fill="FFFFFF"/>
            <w:vAlign w:val="center"/>
          </w:tcPr>
          <w:p w14:paraId="0099530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512EC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1FBD39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4F036C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6B90FE64" w14:textId="77777777" w:rsidTr="00420504">
        <w:trPr>
          <w:cantSplit/>
        </w:trPr>
        <w:tc>
          <w:tcPr>
            <w:tcW w:w="1594" w:type="dxa"/>
            <w:shd w:val="clear" w:color="auto" w:fill="FFFFFF"/>
            <w:vAlign w:val="center"/>
          </w:tcPr>
          <w:p w14:paraId="3368777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49BBA04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3E019588" w14:textId="77777777" w:rsidR="006E0F42" w:rsidRPr="00F249DC" w:rsidRDefault="006E0F42" w:rsidP="00420504">
            <w:pPr>
              <w:spacing w:line="440" w:lineRule="exact"/>
              <w:ind w:firstLineChars="50" w:firstLine="105"/>
              <w:rPr>
                <w:rFonts w:ascii="宋体" w:hAnsi="宋体"/>
                <w:color w:val="000000"/>
                <w:szCs w:val="21"/>
              </w:rPr>
            </w:pPr>
          </w:p>
        </w:tc>
        <w:tc>
          <w:tcPr>
            <w:tcW w:w="2683" w:type="dxa"/>
            <w:shd w:val="clear" w:color="auto" w:fill="FFFFFF"/>
            <w:vAlign w:val="center"/>
          </w:tcPr>
          <w:p w14:paraId="5DD2659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6E0F42" w:rsidRPr="00F249DC" w14:paraId="00C6AE1D" w14:textId="77777777" w:rsidTr="00420504">
        <w:trPr>
          <w:cantSplit/>
          <w:trHeight w:val="660"/>
        </w:trPr>
        <w:tc>
          <w:tcPr>
            <w:tcW w:w="1594" w:type="dxa"/>
            <w:vMerge w:val="restart"/>
            <w:shd w:val="clear" w:color="auto" w:fill="FFFFFF"/>
            <w:vAlign w:val="center"/>
          </w:tcPr>
          <w:p w14:paraId="347C31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1B8A6A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人事处工作人员审查教师资料，结果有三种，分为：确定、驳回和退修</w:t>
            </w:r>
          </w:p>
        </w:tc>
        <w:tc>
          <w:tcPr>
            <w:tcW w:w="2917" w:type="dxa"/>
            <w:shd w:val="clear" w:color="auto" w:fill="FFFFFF"/>
            <w:vAlign w:val="center"/>
          </w:tcPr>
          <w:p w14:paraId="281DE00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D271E6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6E0F42" w:rsidRPr="00F249DC" w14:paraId="34C3EEFC" w14:textId="77777777" w:rsidTr="00420504">
        <w:trPr>
          <w:cantSplit/>
          <w:trHeight w:val="660"/>
        </w:trPr>
        <w:tc>
          <w:tcPr>
            <w:tcW w:w="1594" w:type="dxa"/>
            <w:vMerge/>
            <w:shd w:val="clear" w:color="auto" w:fill="FFFFFF"/>
            <w:vAlign w:val="center"/>
          </w:tcPr>
          <w:p w14:paraId="61124DB3"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63BAA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0A0C2AA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0FCC89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6E0F42" w:rsidRPr="00F249DC" w14:paraId="24EA4B8B" w14:textId="77777777" w:rsidTr="00420504">
        <w:trPr>
          <w:cantSplit/>
          <w:trHeight w:val="1330"/>
        </w:trPr>
        <w:tc>
          <w:tcPr>
            <w:tcW w:w="1594" w:type="dxa"/>
            <w:vMerge/>
            <w:shd w:val="clear" w:color="auto" w:fill="FFFFFF"/>
            <w:vAlign w:val="center"/>
          </w:tcPr>
          <w:p w14:paraId="5BB3FA3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292BA1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1F9E15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1A46B06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该申报人员根据退修意见，可以修改自己的资料，再次进入人事处审核</w:t>
            </w:r>
          </w:p>
        </w:tc>
      </w:tr>
      <w:tr w:rsidR="006E0F42" w:rsidRPr="00F249DC" w14:paraId="27958550" w14:textId="77777777" w:rsidTr="00420504">
        <w:trPr>
          <w:cantSplit/>
          <w:trHeight w:val="773"/>
        </w:trPr>
        <w:tc>
          <w:tcPr>
            <w:tcW w:w="1594" w:type="dxa"/>
            <w:vMerge w:val="restart"/>
            <w:shd w:val="clear" w:color="auto" w:fill="FFFFFF"/>
            <w:vAlign w:val="center"/>
          </w:tcPr>
          <w:p w14:paraId="4B60CB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5B5C29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人事处工作人员对用户进行角色管理。主要操作有：增、删、改、查四项</w:t>
            </w:r>
          </w:p>
        </w:tc>
        <w:tc>
          <w:tcPr>
            <w:tcW w:w="2917" w:type="dxa"/>
            <w:shd w:val="clear" w:color="auto" w:fill="FFFFFF"/>
            <w:vAlign w:val="center"/>
          </w:tcPr>
          <w:p w14:paraId="799E5B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4B23E19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3A9334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3C4C454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550978F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6771CD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13F1354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6E0F42" w:rsidRPr="00F249DC" w14:paraId="558279B4" w14:textId="77777777" w:rsidTr="00420504">
        <w:trPr>
          <w:cantSplit/>
          <w:trHeight w:val="772"/>
        </w:trPr>
        <w:tc>
          <w:tcPr>
            <w:tcW w:w="1594" w:type="dxa"/>
            <w:vMerge/>
            <w:shd w:val="clear" w:color="auto" w:fill="FFFFFF"/>
            <w:vAlign w:val="center"/>
          </w:tcPr>
          <w:p w14:paraId="2E282176"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49865B6"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582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37E489A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6E0F42" w:rsidRPr="00F249DC" w14:paraId="278DCD66" w14:textId="77777777" w:rsidTr="00420504">
        <w:trPr>
          <w:cantSplit/>
          <w:trHeight w:val="210"/>
        </w:trPr>
        <w:tc>
          <w:tcPr>
            <w:tcW w:w="1594" w:type="dxa"/>
            <w:vMerge/>
            <w:shd w:val="clear" w:color="auto" w:fill="FFFFFF"/>
            <w:vAlign w:val="center"/>
          </w:tcPr>
          <w:p w14:paraId="0983CFA7"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C1E44E"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960456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D5240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6E0F42" w:rsidRPr="00F249DC" w14:paraId="5A23348C" w14:textId="77777777" w:rsidTr="00420504">
        <w:trPr>
          <w:cantSplit/>
          <w:trHeight w:val="210"/>
        </w:trPr>
        <w:tc>
          <w:tcPr>
            <w:tcW w:w="1594" w:type="dxa"/>
            <w:vMerge/>
            <w:shd w:val="clear" w:color="auto" w:fill="FFFFFF"/>
            <w:vAlign w:val="center"/>
          </w:tcPr>
          <w:p w14:paraId="060D875E"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00ED54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419AE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484D57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6E0F42" w:rsidRPr="00F249DC" w14:paraId="71A9913A" w14:textId="77777777" w:rsidTr="00420504">
        <w:trPr>
          <w:cantSplit/>
          <w:trHeight w:val="660"/>
        </w:trPr>
        <w:tc>
          <w:tcPr>
            <w:tcW w:w="1594" w:type="dxa"/>
            <w:vMerge w:val="restart"/>
            <w:shd w:val="clear" w:color="auto" w:fill="FFFFFF"/>
            <w:vAlign w:val="center"/>
          </w:tcPr>
          <w:p w14:paraId="13A3D7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F94A74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54E28D4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125212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6E0F42" w:rsidRPr="00F249DC" w14:paraId="288FFCA1" w14:textId="77777777" w:rsidTr="00420504">
        <w:trPr>
          <w:cantSplit/>
          <w:trHeight w:val="735"/>
        </w:trPr>
        <w:tc>
          <w:tcPr>
            <w:tcW w:w="1594" w:type="dxa"/>
            <w:vMerge/>
            <w:shd w:val="clear" w:color="auto" w:fill="FFFFFF"/>
            <w:vAlign w:val="center"/>
          </w:tcPr>
          <w:p w14:paraId="1135571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65A81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92A6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B39196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6E0F42" w:rsidRPr="00F249DC" w14:paraId="61152004" w14:textId="77777777" w:rsidTr="00420504">
        <w:trPr>
          <w:cantSplit/>
          <w:trHeight w:val="735"/>
        </w:trPr>
        <w:tc>
          <w:tcPr>
            <w:tcW w:w="1594" w:type="dxa"/>
            <w:vMerge/>
            <w:shd w:val="clear" w:color="auto" w:fill="FFFFFF"/>
            <w:vAlign w:val="center"/>
          </w:tcPr>
          <w:p w14:paraId="36DB6429"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99E512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9C6A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30B59EC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429925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082DD3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2BBEF447" w14:textId="77777777" w:rsidTr="00420504">
        <w:trPr>
          <w:cantSplit/>
          <w:trHeight w:val="440"/>
        </w:trPr>
        <w:tc>
          <w:tcPr>
            <w:tcW w:w="1594" w:type="dxa"/>
            <w:vMerge w:val="restart"/>
            <w:shd w:val="clear" w:color="auto" w:fill="FFFFFF"/>
            <w:vAlign w:val="center"/>
          </w:tcPr>
          <w:p w14:paraId="027A195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212BCB7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对评委的详细信息进行管理；主要操作有：增、删、改、查、批量导入五项。</w:t>
            </w:r>
          </w:p>
        </w:tc>
        <w:tc>
          <w:tcPr>
            <w:tcW w:w="2917" w:type="dxa"/>
            <w:shd w:val="clear" w:color="auto" w:fill="FFFFFF"/>
            <w:vAlign w:val="center"/>
          </w:tcPr>
          <w:p w14:paraId="282892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3798AB7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76F7D91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1D510D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977D5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1545A45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6E0F42" w:rsidRPr="00F249DC" w14:paraId="16D90760" w14:textId="77777777" w:rsidTr="00420504">
        <w:trPr>
          <w:cantSplit/>
          <w:trHeight w:val="440"/>
        </w:trPr>
        <w:tc>
          <w:tcPr>
            <w:tcW w:w="1594" w:type="dxa"/>
            <w:vMerge/>
            <w:shd w:val="clear" w:color="auto" w:fill="FFFFFF"/>
            <w:vAlign w:val="center"/>
          </w:tcPr>
          <w:p w14:paraId="57AE0AA1"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ADA9D3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3FCE92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72DC458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763ABA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15BDD3B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E6F81A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6CD8E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6E0F42" w:rsidRPr="00F249DC" w14:paraId="275D48A2" w14:textId="77777777" w:rsidTr="00420504">
        <w:trPr>
          <w:cantSplit/>
          <w:trHeight w:val="878"/>
        </w:trPr>
        <w:tc>
          <w:tcPr>
            <w:tcW w:w="1594" w:type="dxa"/>
            <w:vMerge/>
            <w:shd w:val="clear" w:color="auto" w:fill="FFFFFF"/>
            <w:vAlign w:val="center"/>
          </w:tcPr>
          <w:p w14:paraId="1EFCBAD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60981F6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6F951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65B337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6B901F42" w14:textId="77777777" w:rsidTr="00420504">
        <w:trPr>
          <w:cantSplit/>
          <w:trHeight w:val="877"/>
        </w:trPr>
        <w:tc>
          <w:tcPr>
            <w:tcW w:w="1594" w:type="dxa"/>
            <w:vMerge/>
            <w:shd w:val="clear" w:color="auto" w:fill="FFFFFF"/>
            <w:vAlign w:val="center"/>
          </w:tcPr>
          <w:p w14:paraId="40B8498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E91E8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245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6CBB614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6E0F42" w:rsidRPr="00F249DC" w14:paraId="3471D0C6" w14:textId="77777777" w:rsidTr="00420504">
        <w:trPr>
          <w:cantSplit/>
          <w:trHeight w:val="350"/>
        </w:trPr>
        <w:tc>
          <w:tcPr>
            <w:tcW w:w="1594" w:type="dxa"/>
            <w:vMerge w:val="restart"/>
            <w:shd w:val="clear" w:color="auto" w:fill="FFFFFF"/>
            <w:vAlign w:val="center"/>
          </w:tcPr>
          <w:p w14:paraId="130C1CF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52C0F30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对学科组的详细信息进行管理；主要操作有增、删、改、查四项</w:t>
            </w:r>
          </w:p>
        </w:tc>
        <w:tc>
          <w:tcPr>
            <w:tcW w:w="2917" w:type="dxa"/>
            <w:shd w:val="clear" w:color="auto" w:fill="FFFFFF"/>
            <w:vAlign w:val="center"/>
          </w:tcPr>
          <w:p w14:paraId="4F38E4B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54ABBDD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5B9DB3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4BF34E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01E69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39C778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F258FDE" w14:textId="77777777" w:rsidTr="00420504">
        <w:trPr>
          <w:cantSplit/>
          <w:trHeight w:val="1058"/>
        </w:trPr>
        <w:tc>
          <w:tcPr>
            <w:tcW w:w="1594" w:type="dxa"/>
            <w:vMerge/>
            <w:shd w:val="clear" w:color="auto" w:fill="FFFFFF"/>
            <w:vAlign w:val="center"/>
          </w:tcPr>
          <w:p w14:paraId="0D630B48"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BB48A5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82C2CD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61C1B40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766C87C8" w14:textId="77777777" w:rsidTr="00420504">
        <w:trPr>
          <w:cantSplit/>
          <w:trHeight w:val="525"/>
        </w:trPr>
        <w:tc>
          <w:tcPr>
            <w:tcW w:w="1594" w:type="dxa"/>
            <w:vMerge/>
            <w:shd w:val="clear" w:color="auto" w:fill="FFFFFF"/>
            <w:vAlign w:val="center"/>
          </w:tcPr>
          <w:p w14:paraId="3F0D317B"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3022DB"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B630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D6901A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10701B5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37D48AC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FDCCF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50D9D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8B2F332" w14:textId="77777777" w:rsidTr="00420504">
        <w:trPr>
          <w:cantSplit/>
          <w:trHeight w:val="525"/>
        </w:trPr>
        <w:tc>
          <w:tcPr>
            <w:tcW w:w="1594" w:type="dxa"/>
            <w:vMerge/>
            <w:shd w:val="clear" w:color="auto" w:fill="FFFFFF"/>
            <w:vAlign w:val="center"/>
          </w:tcPr>
          <w:p w14:paraId="3CA2059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EBCFDC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36043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3F17375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1E18F8FF" w14:textId="77777777" w:rsidTr="00420504">
        <w:trPr>
          <w:cantSplit/>
          <w:trHeight w:val="890"/>
        </w:trPr>
        <w:tc>
          <w:tcPr>
            <w:tcW w:w="1594" w:type="dxa"/>
            <w:vMerge w:val="restart"/>
            <w:shd w:val="clear" w:color="auto" w:fill="FFFFFF"/>
            <w:vAlign w:val="center"/>
          </w:tcPr>
          <w:p w14:paraId="0428C94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BBDF22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对部门的详细信息进行管理；主要操作有增、删、改、查四项</w:t>
            </w:r>
          </w:p>
        </w:tc>
        <w:tc>
          <w:tcPr>
            <w:tcW w:w="2917" w:type="dxa"/>
            <w:shd w:val="clear" w:color="auto" w:fill="FFFFFF"/>
            <w:vAlign w:val="center"/>
          </w:tcPr>
          <w:p w14:paraId="31004B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736B3AD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73BE51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675623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6E9DF9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3D77202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17D3DC02" w14:textId="77777777" w:rsidTr="00420504">
        <w:trPr>
          <w:cantSplit/>
          <w:trHeight w:val="580"/>
        </w:trPr>
        <w:tc>
          <w:tcPr>
            <w:tcW w:w="1594" w:type="dxa"/>
            <w:vMerge/>
            <w:shd w:val="clear" w:color="auto" w:fill="FFFFFF"/>
            <w:vAlign w:val="center"/>
          </w:tcPr>
          <w:p w14:paraId="3F15020A"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3FC045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63F34C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11D79DF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2AC5CC05" w14:textId="77777777" w:rsidTr="00420504">
        <w:trPr>
          <w:cantSplit/>
          <w:trHeight w:val="941"/>
        </w:trPr>
        <w:tc>
          <w:tcPr>
            <w:tcW w:w="1594" w:type="dxa"/>
            <w:vMerge/>
            <w:shd w:val="clear" w:color="auto" w:fill="FFFFFF"/>
            <w:vAlign w:val="center"/>
          </w:tcPr>
          <w:p w14:paraId="35ABF2F2"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940CE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AC09FD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AC1AA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72C4C8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024756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05D9C72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EBAAE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4AC15655" w14:textId="77777777" w:rsidTr="00420504">
        <w:trPr>
          <w:cantSplit/>
          <w:trHeight w:val="845"/>
        </w:trPr>
        <w:tc>
          <w:tcPr>
            <w:tcW w:w="1594" w:type="dxa"/>
            <w:vMerge/>
            <w:shd w:val="clear" w:color="auto" w:fill="FFFFFF"/>
            <w:vAlign w:val="center"/>
          </w:tcPr>
          <w:p w14:paraId="0130B0C0"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3F9782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54841DF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6B7D8E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09D005A6" w14:textId="77777777" w:rsidTr="00420504">
        <w:trPr>
          <w:cantSplit/>
          <w:trHeight w:val="1269"/>
        </w:trPr>
        <w:tc>
          <w:tcPr>
            <w:tcW w:w="1594" w:type="dxa"/>
            <w:vMerge/>
            <w:shd w:val="clear" w:color="auto" w:fill="FFFFFF"/>
            <w:vAlign w:val="center"/>
          </w:tcPr>
          <w:p w14:paraId="7619E17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9EB128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A32BAC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773365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0C757186" w14:textId="77777777" w:rsidR="006E0F42" w:rsidRPr="00F249DC" w:rsidRDefault="006E0F42" w:rsidP="006E0F42">
      <w:pPr>
        <w:pStyle w:val="p19"/>
        <w:spacing w:after="120" w:line="400" w:lineRule="exact"/>
        <w:jc w:val="center"/>
        <w:rPr>
          <w:b/>
          <w:color w:val="000000"/>
        </w:rPr>
      </w:pPr>
    </w:p>
    <w:p w14:paraId="1090C85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3CDED9E8" w14:textId="77777777" w:rsidTr="00420504">
        <w:tc>
          <w:tcPr>
            <w:tcW w:w="1594" w:type="dxa"/>
            <w:shd w:val="clear" w:color="auto" w:fill="FFFFFF"/>
            <w:vAlign w:val="center"/>
          </w:tcPr>
          <w:p w14:paraId="1D62A75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6CB9B5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2B8712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7E590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51F360A6" w14:textId="77777777" w:rsidTr="00420504">
        <w:trPr>
          <w:cantSplit/>
          <w:trHeight w:val="777"/>
        </w:trPr>
        <w:tc>
          <w:tcPr>
            <w:tcW w:w="1594" w:type="dxa"/>
            <w:shd w:val="clear" w:color="auto" w:fill="FFFFFF"/>
            <w:vAlign w:val="center"/>
          </w:tcPr>
          <w:p w14:paraId="4C5A68A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36CD00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075EA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06B2D6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15E7FC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7FC8B5C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3CA1FEFF" w14:textId="77777777" w:rsidTr="00420504">
        <w:trPr>
          <w:cantSplit/>
        </w:trPr>
        <w:tc>
          <w:tcPr>
            <w:tcW w:w="1594" w:type="dxa"/>
            <w:shd w:val="clear" w:color="auto" w:fill="FFFFFF"/>
            <w:vAlign w:val="center"/>
          </w:tcPr>
          <w:p w14:paraId="00CF9E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380B87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D4A8A2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FA29E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0DFBEDDA" w14:textId="77777777" w:rsidTr="00420504">
        <w:trPr>
          <w:cantSplit/>
        </w:trPr>
        <w:tc>
          <w:tcPr>
            <w:tcW w:w="1594" w:type="dxa"/>
            <w:shd w:val="clear" w:color="auto" w:fill="FFFFFF"/>
            <w:vAlign w:val="center"/>
          </w:tcPr>
          <w:p w14:paraId="2DC052B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46329E7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1EF5D6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空项目填写完之后，点击“下一步”，当前所填写的信息保存成功，页面成功跳转到科研论文填写页面</w:t>
            </w:r>
          </w:p>
        </w:tc>
        <w:tc>
          <w:tcPr>
            <w:tcW w:w="2683" w:type="dxa"/>
            <w:shd w:val="clear" w:color="auto" w:fill="FFFFFF"/>
            <w:vAlign w:val="center"/>
          </w:tcPr>
          <w:p w14:paraId="582491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6E0F42" w:rsidRPr="00F249DC" w14:paraId="74310E79" w14:textId="77777777" w:rsidTr="00420504">
        <w:trPr>
          <w:cantSplit/>
          <w:trHeight w:val="2546"/>
        </w:trPr>
        <w:tc>
          <w:tcPr>
            <w:tcW w:w="1594" w:type="dxa"/>
            <w:shd w:val="clear" w:color="auto" w:fill="FFFFFF"/>
            <w:vAlign w:val="center"/>
          </w:tcPr>
          <w:p w14:paraId="14E08A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053312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13572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113D3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BB607E2" w14:textId="77777777" w:rsidTr="00420504">
        <w:trPr>
          <w:cantSplit/>
          <w:trHeight w:val="1689"/>
        </w:trPr>
        <w:tc>
          <w:tcPr>
            <w:tcW w:w="1594" w:type="dxa"/>
            <w:shd w:val="clear" w:color="auto" w:fill="FFFFFF"/>
            <w:vAlign w:val="center"/>
          </w:tcPr>
          <w:p w14:paraId="19052E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76D85F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65C8D7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6510AC7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92921D2" w14:textId="77777777" w:rsidTr="00420504">
        <w:trPr>
          <w:cantSplit/>
          <w:trHeight w:val="1771"/>
        </w:trPr>
        <w:tc>
          <w:tcPr>
            <w:tcW w:w="1594" w:type="dxa"/>
            <w:shd w:val="clear" w:color="auto" w:fill="FFFFFF"/>
            <w:vAlign w:val="center"/>
          </w:tcPr>
          <w:p w14:paraId="215946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78E2A3C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29B268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根据不同的选项，上传不同类容类型的文件</w:t>
            </w:r>
          </w:p>
        </w:tc>
        <w:tc>
          <w:tcPr>
            <w:tcW w:w="2683" w:type="dxa"/>
            <w:shd w:val="clear" w:color="auto" w:fill="FFFFFF"/>
            <w:vAlign w:val="center"/>
          </w:tcPr>
          <w:p w14:paraId="3C5FFA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操作顺利，文件上传成功</w:t>
            </w:r>
          </w:p>
        </w:tc>
      </w:tr>
    </w:tbl>
    <w:p w14:paraId="4A034E14" w14:textId="77777777" w:rsidR="006E0F42" w:rsidRPr="00F249DC" w:rsidRDefault="006E0F42" w:rsidP="006E0F42">
      <w:pPr>
        <w:pStyle w:val="p19"/>
        <w:spacing w:after="120" w:line="400" w:lineRule="exact"/>
        <w:jc w:val="center"/>
        <w:rPr>
          <w:b/>
          <w:color w:val="000000"/>
        </w:rPr>
      </w:pPr>
    </w:p>
    <w:p w14:paraId="7BD73878"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6C52040" w14:textId="77777777" w:rsidTr="00420504">
        <w:tc>
          <w:tcPr>
            <w:tcW w:w="1594" w:type="dxa"/>
            <w:shd w:val="clear" w:color="auto" w:fill="FFFFFF"/>
            <w:vAlign w:val="center"/>
          </w:tcPr>
          <w:p w14:paraId="0A9E40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4162C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11B5485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A533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6C3F6267" w14:textId="77777777" w:rsidTr="00420504">
        <w:trPr>
          <w:cantSplit/>
          <w:trHeight w:val="777"/>
        </w:trPr>
        <w:tc>
          <w:tcPr>
            <w:tcW w:w="1594" w:type="dxa"/>
            <w:shd w:val="clear" w:color="auto" w:fill="FFFFFF"/>
            <w:vAlign w:val="center"/>
          </w:tcPr>
          <w:p w14:paraId="137310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04C721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FC0A3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2C59076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6E7EC8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10DF940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4C62C5A" w14:textId="77777777" w:rsidTr="00420504">
        <w:trPr>
          <w:cantSplit/>
        </w:trPr>
        <w:tc>
          <w:tcPr>
            <w:tcW w:w="1594" w:type="dxa"/>
            <w:shd w:val="clear" w:color="auto" w:fill="FFFFFF"/>
            <w:vAlign w:val="center"/>
          </w:tcPr>
          <w:p w14:paraId="56AF05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37891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370514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56E9DCB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B99E5B6" w14:textId="77777777" w:rsidTr="00420504">
        <w:trPr>
          <w:cantSplit/>
        </w:trPr>
        <w:tc>
          <w:tcPr>
            <w:tcW w:w="1594" w:type="dxa"/>
            <w:shd w:val="clear" w:color="auto" w:fill="FFFFFF"/>
            <w:vAlign w:val="center"/>
          </w:tcPr>
          <w:p w14:paraId="21A075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23D7E6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2CAEBB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4668BFF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B4BF9F6" w14:textId="77777777" w:rsidTr="00420504">
        <w:trPr>
          <w:cantSplit/>
          <w:trHeight w:val="2546"/>
        </w:trPr>
        <w:tc>
          <w:tcPr>
            <w:tcW w:w="1594" w:type="dxa"/>
            <w:shd w:val="clear" w:color="auto" w:fill="FFFFFF"/>
            <w:vAlign w:val="center"/>
          </w:tcPr>
          <w:p w14:paraId="1A0E55A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32F9B0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2FF60D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0D6AF52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98E8620" w14:textId="77777777" w:rsidTr="00420504">
        <w:trPr>
          <w:cantSplit/>
          <w:trHeight w:val="1689"/>
        </w:trPr>
        <w:tc>
          <w:tcPr>
            <w:tcW w:w="1594" w:type="dxa"/>
            <w:shd w:val="clear" w:color="auto" w:fill="FFFFFF"/>
            <w:vAlign w:val="center"/>
          </w:tcPr>
          <w:p w14:paraId="0CC14AE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6E6449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1873FA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463F3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6BBC5F9A" w14:textId="77777777" w:rsidR="006E0F42" w:rsidRPr="00F249DC" w:rsidRDefault="006E0F42" w:rsidP="006E0F42">
      <w:pPr>
        <w:pStyle w:val="p19"/>
        <w:spacing w:after="120" w:line="400" w:lineRule="exact"/>
        <w:jc w:val="center"/>
        <w:rPr>
          <w:b/>
          <w:color w:val="000000"/>
        </w:rPr>
      </w:pPr>
    </w:p>
    <w:p w14:paraId="34AC7907"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1806720A" w14:textId="77777777" w:rsidTr="00420504">
        <w:tc>
          <w:tcPr>
            <w:tcW w:w="1594" w:type="dxa"/>
            <w:shd w:val="clear" w:color="auto" w:fill="FFFFFF"/>
            <w:vAlign w:val="center"/>
          </w:tcPr>
          <w:p w14:paraId="57ABD2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B8DF8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06457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4861CA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0F4398E1" w14:textId="77777777" w:rsidTr="00420504">
        <w:trPr>
          <w:cantSplit/>
          <w:trHeight w:val="777"/>
        </w:trPr>
        <w:tc>
          <w:tcPr>
            <w:tcW w:w="1594" w:type="dxa"/>
            <w:shd w:val="clear" w:color="auto" w:fill="FFFFFF"/>
            <w:vAlign w:val="center"/>
          </w:tcPr>
          <w:p w14:paraId="4A5199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780D2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4238CE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42E0C3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43C5239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7CF2F23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E66972B" w14:textId="77777777" w:rsidTr="00420504">
        <w:trPr>
          <w:cantSplit/>
        </w:trPr>
        <w:tc>
          <w:tcPr>
            <w:tcW w:w="1594" w:type="dxa"/>
            <w:shd w:val="clear" w:color="auto" w:fill="FFFFFF"/>
            <w:vAlign w:val="center"/>
          </w:tcPr>
          <w:p w14:paraId="2F4CA2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9FBC83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3B3C575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F0A13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9A12320" w14:textId="77777777" w:rsidTr="00420504">
        <w:trPr>
          <w:cantSplit/>
        </w:trPr>
        <w:tc>
          <w:tcPr>
            <w:tcW w:w="1594" w:type="dxa"/>
            <w:shd w:val="clear" w:color="auto" w:fill="FFFFFF"/>
            <w:vAlign w:val="center"/>
          </w:tcPr>
          <w:p w14:paraId="70C250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6985A6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47612EA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7647C01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0941C80A" w14:textId="77777777" w:rsidTr="00420504">
        <w:trPr>
          <w:cantSplit/>
          <w:trHeight w:val="2546"/>
        </w:trPr>
        <w:tc>
          <w:tcPr>
            <w:tcW w:w="1594" w:type="dxa"/>
            <w:shd w:val="clear" w:color="auto" w:fill="FFFFFF"/>
            <w:vAlign w:val="center"/>
          </w:tcPr>
          <w:p w14:paraId="75CD445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5EC37C8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0C8DD0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378520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930F1B3" w14:textId="77777777" w:rsidTr="00420504">
        <w:trPr>
          <w:cantSplit/>
          <w:trHeight w:val="1689"/>
        </w:trPr>
        <w:tc>
          <w:tcPr>
            <w:tcW w:w="1594" w:type="dxa"/>
            <w:shd w:val="clear" w:color="auto" w:fill="FFFFFF"/>
            <w:vAlign w:val="center"/>
          </w:tcPr>
          <w:p w14:paraId="3BA3CB4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15BB0E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4419FA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BC48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45B538AB" w14:textId="77777777" w:rsidR="006E0F42" w:rsidRPr="00F249DC" w:rsidRDefault="006E0F42" w:rsidP="006E0F42">
      <w:pPr>
        <w:pStyle w:val="2"/>
        <w:rPr>
          <w:rFonts w:ascii="黑体" w:eastAsia="黑体" w:hAnsi="黑体"/>
          <w:b w:val="0"/>
          <w:color w:val="000000"/>
          <w:sz w:val="28"/>
          <w:szCs w:val="28"/>
        </w:rPr>
      </w:pPr>
      <w:bookmarkStart w:id="237" w:name="_Toc356990852"/>
      <w:bookmarkStart w:id="238" w:name="_Toc356381733"/>
      <w:r w:rsidRPr="00F249DC">
        <w:rPr>
          <w:rFonts w:ascii="黑体" w:eastAsia="黑体" w:hAnsi="黑体" w:hint="eastAsia"/>
          <w:b w:val="0"/>
          <w:color w:val="000000"/>
          <w:sz w:val="28"/>
          <w:szCs w:val="28"/>
        </w:rPr>
        <w:t>5.3系统性能测试</w:t>
      </w:r>
      <w:bookmarkEnd w:id="237"/>
    </w:p>
    <w:p w14:paraId="544BCD63" w14:textId="77777777" w:rsidR="006E0F42" w:rsidRPr="00F249DC" w:rsidRDefault="006E0F42" w:rsidP="006E0F42">
      <w:pPr>
        <w:pStyle w:val="3"/>
        <w:spacing w:line="416" w:lineRule="auto"/>
        <w:rPr>
          <w:rFonts w:ascii="黑体" w:eastAsia="黑体" w:hAnsi="黑体"/>
          <w:b w:val="0"/>
          <w:color w:val="000000"/>
          <w:sz w:val="24"/>
          <w:szCs w:val="24"/>
        </w:rPr>
      </w:pPr>
      <w:bookmarkStart w:id="239" w:name="_Toc356990853"/>
      <w:r w:rsidRPr="00F249DC">
        <w:rPr>
          <w:rFonts w:ascii="黑体" w:eastAsia="黑体" w:hAnsi="黑体" w:hint="eastAsia"/>
          <w:b w:val="0"/>
          <w:color w:val="000000"/>
          <w:sz w:val="24"/>
          <w:szCs w:val="24"/>
        </w:rPr>
        <w:t>5.3.1性能测试环境描述</w:t>
      </w:r>
      <w:bookmarkEnd w:id="239"/>
    </w:p>
    <w:p w14:paraId="7B1343ED" w14:textId="77777777" w:rsidR="006E0F42" w:rsidRPr="00F249DC" w:rsidRDefault="006E0F42" w:rsidP="006E0F42">
      <w:pPr>
        <w:spacing w:before="100" w:after="50" w:line="440" w:lineRule="exact"/>
        <w:ind w:firstLine="482"/>
        <w:rPr>
          <w:color w:val="000000"/>
          <w:sz w:val="24"/>
        </w:rPr>
      </w:pPr>
      <w:r w:rsidRPr="00F249DC">
        <w:rPr>
          <w:color w:val="000000"/>
          <w:sz w:val="24"/>
        </w:rPr>
        <w:t>JDK 1.6</w:t>
      </w:r>
    </w:p>
    <w:p w14:paraId="2D21C9B1"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 xml:space="preserve">tomcat-6.0 </w:t>
      </w:r>
    </w:p>
    <w:p w14:paraId="0443690A"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mysql -5.5</w:t>
      </w:r>
    </w:p>
    <w:p w14:paraId="29216107"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00940C75"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4AAE9FD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 xml:space="preserve">客户机环境  </w:t>
      </w:r>
      <w:r w:rsidRPr="00F249DC">
        <w:rPr>
          <w:rFonts w:hint="eastAsia"/>
          <w:color w:val="000000"/>
          <w:sz w:val="24"/>
        </w:rPr>
        <w:t>windows 7</w:t>
      </w:r>
      <w:r w:rsidRPr="00F249DC">
        <w:rPr>
          <w:rFonts w:ascii="宋体" w:hAnsi="宋体" w:hint="eastAsia"/>
          <w:color w:val="000000"/>
          <w:sz w:val="24"/>
        </w:rPr>
        <w:t xml:space="preserve"> </w:t>
      </w:r>
    </w:p>
    <w:p w14:paraId="28371C47" w14:textId="77777777" w:rsidR="006E0F42" w:rsidRPr="00F249DC" w:rsidRDefault="006E0F42" w:rsidP="006E0F42">
      <w:pPr>
        <w:pStyle w:val="3"/>
        <w:spacing w:line="416" w:lineRule="auto"/>
        <w:rPr>
          <w:rFonts w:ascii="黑体" w:eastAsia="黑体" w:hAnsi="黑体"/>
          <w:b w:val="0"/>
          <w:color w:val="000000"/>
          <w:sz w:val="24"/>
          <w:szCs w:val="24"/>
        </w:rPr>
      </w:pPr>
      <w:bookmarkStart w:id="24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40"/>
    </w:p>
    <w:p w14:paraId="6544A9EE" w14:textId="77777777" w:rsidR="006E0F42" w:rsidRPr="00F249DC" w:rsidRDefault="006E0F42" w:rsidP="006E0F42">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r w:rsidRPr="00F249DC">
        <w:rPr>
          <w:rFonts w:ascii="宋体" w:hAnsi="宋体" w:hint="eastAsia"/>
          <w:color w:val="000000"/>
          <w:sz w:val="24"/>
        </w:rPr>
        <w:t>下发布工程，工程访问路径：</w:t>
      </w:r>
      <w:hyperlink r:id="rId55" w:history="1">
        <w:r w:rsidRPr="00F249DC">
          <w:rPr>
            <w:rFonts w:hint="eastAsia"/>
            <w:color w:val="000000"/>
            <w:sz w:val="24"/>
          </w:rPr>
          <w:t>http://10.10.4.9:8080/utas</w:t>
        </w:r>
      </w:hyperlink>
      <w:r w:rsidRPr="00F249DC">
        <w:rPr>
          <w:rFonts w:hint="eastAsia"/>
          <w:color w:val="000000"/>
          <w:sz w:val="24"/>
        </w:rPr>
        <w:t>。</w:t>
      </w:r>
    </w:p>
    <w:p w14:paraId="1637FD02" w14:textId="77777777" w:rsidR="006E0F42" w:rsidRPr="00F249DC" w:rsidRDefault="006E0F42" w:rsidP="006E0F42">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7CF1FEA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第一步：创建线程组</w:t>
      </w:r>
    </w:p>
    <w:p w14:paraId="6AC25C93" w14:textId="77777777" w:rsidR="006E0F42" w:rsidRPr="00F249DC" w:rsidRDefault="006E0F42" w:rsidP="006E0F42">
      <w:pPr>
        <w:ind w:left="360" w:firstLineChars="200" w:firstLine="480"/>
        <w:rPr>
          <w:color w:val="000000"/>
          <w:sz w:val="24"/>
        </w:rPr>
      </w:pPr>
      <w:r w:rsidRPr="00F249DC">
        <w:rPr>
          <w:rFonts w:ascii="宋体" w:hAnsi="宋体" w:hint="eastAsia"/>
          <w:color w:val="000000"/>
          <w:sz w:val="24"/>
        </w:rPr>
        <w:t>测试数据：</w:t>
      </w:r>
      <w:hyperlink r:id="rId56"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w:t>
      </w:r>
      <w:r w:rsidRPr="00F249DC">
        <w:rPr>
          <w:rFonts w:ascii="宋体" w:hAnsi="宋体" w:hint="eastAsia"/>
          <w:color w:val="000000"/>
          <w:sz w:val="24"/>
        </w:rPr>
        <w:lastRenderedPageBreak/>
        <w:t>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线程数；循环次数：该状态下运行次数；总的访问量：线程数*循环次数。</w:t>
      </w:r>
    </w:p>
    <w:p w14:paraId="3D66576F" w14:textId="77777777" w:rsidR="006E0F42" w:rsidRPr="00F249DC" w:rsidRDefault="006E0F42" w:rsidP="006E0F42">
      <w:pPr>
        <w:ind w:firstLine="360"/>
        <w:rPr>
          <w:rFonts w:ascii="宋体" w:hAnsi="宋体"/>
          <w:color w:val="000000"/>
          <w:sz w:val="24"/>
        </w:rPr>
      </w:pPr>
      <w:r w:rsidRPr="00F249DC">
        <w:rPr>
          <w:rFonts w:ascii="宋体" w:hAnsi="宋体" w:hint="eastAsia"/>
          <w:color w:val="000000"/>
          <w:sz w:val="24"/>
        </w:rPr>
        <w:t>第二步：</w:t>
      </w:r>
    </w:p>
    <w:p w14:paraId="1A35039C" w14:textId="77777777" w:rsidR="006E0F42" w:rsidRPr="00F249DC" w:rsidRDefault="006E0F42" w:rsidP="006E0F42">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7ED839AE"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第三步：设置监听器</w:t>
      </w:r>
    </w:p>
    <w:p w14:paraId="4829C963" w14:textId="77777777" w:rsidR="006E0F42" w:rsidRPr="00F249DC" w:rsidRDefault="006E0F42" w:rsidP="006E0F42">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061FBA8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第四步：点击绿色三角按钮开始测试</w:t>
      </w:r>
    </w:p>
    <w:p w14:paraId="0A428AAF" w14:textId="77777777" w:rsidR="006E0F42" w:rsidRPr="00F249DC" w:rsidRDefault="006E0F42" w:rsidP="006E0F42">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35CF084F"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图形结果：</w:t>
      </w:r>
    </w:p>
    <w:p w14:paraId="627E8308" w14:textId="77777777" w:rsidR="006E0F42" w:rsidRPr="00F249DC" w:rsidRDefault="006E0F42" w:rsidP="006E0F42">
      <w:pPr>
        <w:rPr>
          <w:color w:val="000000"/>
        </w:rPr>
      </w:pPr>
      <w:r w:rsidRPr="00F249DC">
        <w:rPr>
          <w:noProof/>
          <w:color w:val="000000"/>
        </w:rPr>
        <w:drawing>
          <wp:inline distT="0" distB="0" distL="0" distR="0" wp14:anchorId="05C8DB53" wp14:editId="0592AF56">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2A75BCEC"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01DD7C9C" w14:textId="77777777" w:rsidR="006E0F42" w:rsidRPr="00F249DC" w:rsidRDefault="006E0F42" w:rsidP="006E0F42">
      <w:pPr>
        <w:rPr>
          <w:color w:val="000000"/>
          <w:sz w:val="24"/>
        </w:rPr>
      </w:pPr>
      <w:r w:rsidRPr="00F249DC">
        <w:rPr>
          <w:rFonts w:hint="eastAsia"/>
          <w:color w:val="000000"/>
          <w:sz w:val="24"/>
        </w:rPr>
        <w:t>结果树显示：</w:t>
      </w:r>
    </w:p>
    <w:p w14:paraId="29021C1A" w14:textId="77777777" w:rsidR="006E0F42" w:rsidRPr="00F249DC" w:rsidRDefault="006E0F42" w:rsidP="006E0F42">
      <w:pPr>
        <w:rPr>
          <w:color w:val="000000"/>
        </w:rPr>
      </w:pPr>
      <w:r w:rsidRPr="00F249DC">
        <w:rPr>
          <w:noProof/>
          <w:color w:val="000000"/>
        </w:rPr>
        <w:drawing>
          <wp:inline distT="0" distB="0" distL="0" distR="0" wp14:anchorId="675D21D9" wp14:editId="7AE87717">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50FCEA76" w14:textId="77777777" w:rsidR="006E0F42" w:rsidRPr="00F249DC" w:rsidRDefault="006E0F42" w:rsidP="006E0F42">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11BB999F" w14:textId="77777777" w:rsidR="006E0F42" w:rsidRPr="00F249DC" w:rsidRDefault="006E0F42" w:rsidP="006E0F42">
      <w:pPr>
        <w:rPr>
          <w:color w:val="000000"/>
          <w:sz w:val="24"/>
        </w:rPr>
      </w:pPr>
      <w:r w:rsidRPr="00F249DC">
        <w:rPr>
          <w:rFonts w:hint="eastAsia"/>
          <w:color w:val="000000"/>
          <w:sz w:val="24"/>
        </w:rPr>
        <w:t>聚合报告数据显示如下：</w:t>
      </w:r>
    </w:p>
    <w:p w14:paraId="650119B0" w14:textId="77777777" w:rsidR="006E0F42" w:rsidRPr="00F249DC" w:rsidRDefault="006E0F42" w:rsidP="006E0F42">
      <w:pPr>
        <w:rPr>
          <w:color w:val="000000"/>
        </w:rPr>
      </w:pPr>
      <w:r w:rsidRPr="00F249DC">
        <w:rPr>
          <w:noProof/>
          <w:color w:val="000000"/>
        </w:rPr>
        <w:drawing>
          <wp:inline distT="0" distB="0" distL="0" distR="0" wp14:anchorId="432DB7D3" wp14:editId="4BF1E6E7">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7643663A" w14:textId="77777777" w:rsidR="006E0F42" w:rsidRPr="0050510B"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12B5B17D" w14:textId="77777777" w:rsidR="006E0F42" w:rsidRPr="00F249DC" w:rsidRDefault="006E0F42" w:rsidP="006E0F42">
      <w:pPr>
        <w:rPr>
          <w:color w:val="000000"/>
          <w:sz w:val="24"/>
        </w:rPr>
      </w:pPr>
      <w:r w:rsidRPr="00F249DC">
        <w:rPr>
          <w:rFonts w:hint="eastAsia"/>
          <w:color w:val="000000"/>
          <w:sz w:val="24"/>
        </w:rPr>
        <w:t>3</w:t>
      </w:r>
      <w:r w:rsidRPr="00F249DC">
        <w:rPr>
          <w:rFonts w:hint="eastAsia"/>
          <w:color w:val="000000"/>
          <w:sz w:val="24"/>
        </w:rPr>
        <w:t>、性能分析</w:t>
      </w:r>
    </w:p>
    <w:p w14:paraId="5F66C9F9" w14:textId="77777777" w:rsidR="006E0F42" w:rsidRPr="00F249DC" w:rsidRDefault="006E0F42" w:rsidP="006E0F42">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055F2CD4" w14:textId="77777777" w:rsidR="006E0F42" w:rsidRPr="00F249DC" w:rsidRDefault="006E0F42" w:rsidP="006E0F42">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2F476C8D" w14:textId="77777777" w:rsidR="006E0F42" w:rsidRPr="00F249DC" w:rsidRDefault="006E0F42" w:rsidP="006E0F42">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621C2527" w14:textId="77777777" w:rsidR="006E0F42" w:rsidRPr="00F249DC" w:rsidRDefault="006E0F42" w:rsidP="006E0F42">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CCA3164" w14:textId="77777777" w:rsidR="006E0F42" w:rsidRPr="00F249DC" w:rsidRDefault="006E0F42" w:rsidP="006E0F42">
      <w:pPr>
        <w:pStyle w:val="2"/>
        <w:rPr>
          <w:rFonts w:ascii="黑体" w:eastAsia="黑体" w:hAnsi="黑体"/>
          <w:b w:val="0"/>
          <w:color w:val="000000"/>
          <w:sz w:val="28"/>
          <w:szCs w:val="28"/>
        </w:rPr>
      </w:pPr>
      <w:bookmarkStart w:id="241" w:name="_Toc356990855"/>
      <w:r w:rsidRPr="00F249DC">
        <w:rPr>
          <w:rFonts w:ascii="黑体" w:eastAsia="黑体" w:hAnsi="黑体" w:hint="eastAsia"/>
          <w:b w:val="0"/>
          <w:color w:val="000000"/>
          <w:sz w:val="28"/>
          <w:szCs w:val="28"/>
        </w:rPr>
        <w:t>5.4测试结论</w:t>
      </w:r>
      <w:bookmarkEnd w:id="238"/>
      <w:bookmarkEnd w:id="241"/>
    </w:p>
    <w:p w14:paraId="23D5BC92" w14:textId="77777777" w:rsidR="006E0F42" w:rsidRPr="00F249DC" w:rsidRDefault="006E0F42" w:rsidP="006E0F42">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59AFEE9A"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4D616150"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BDF0BF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6DAA44D"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CDDDFD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6E0E19E" w14:textId="77777777" w:rsidR="006E0F42" w:rsidRPr="00F249DC" w:rsidRDefault="006E0F42" w:rsidP="006E0F42">
      <w:pPr>
        <w:pStyle w:val="1"/>
        <w:jc w:val="center"/>
        <w:rPr>
          <w:rStyle w:val="afff3"/>
          <w:rFonts w:ascii="黑体" w:eastAsia="黑体" w:hAnsi="黑体"/>
          <w:color w:val="000000"/>
          <w:sz w:val="36"/>
          <w:szCs w:val="36"/>
        </w:rPr>
      </w:pPr>
      <w:bookmarkStart w:id="242" w:name="_Toc356378581"/>
      <w:bookmarkStart w:id="243" w:name="_Toc356381734"/>
      <w:bookmarkStart w:id="244" w:name="_Toc356990856"/>
      <w:r w:rsidRPr="00F249DC">
        <w:rPr>
          <w:rStyle w:val="afff3"/>
          <w:rFonts w:ascii="黑体" w:eastAsia="黑体" w:hAnsi="黑体" w:hint="eastAsia"/>
          <w:color w:val="000000"/>
          <w:sz w:val="36"/>
          <w:szCs w:val="36"/>
        </w:rPr>
        <w:lastRenderedPageBreak/>
        <w:t>结  论</w:t>
      </w:r>
      <w:bookmarkEnd w:id="242"/>
      <w:bookmarkEnd w:id="243"/>
      <w:bookmarkEnd w:id="244"/>
    </w:p>
    <w:p w14:paraId="0C3C522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4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012951C8"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2933196F"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f3"/>
          <w:rFonts w:ascii="黑体" w:eastAsia="黑体" w:hAnsi="黑体"/>
          <w:color w:val="000000"/>
          <w:sz w:val="36"/>
          <w:szCs w:val="36"/>
        </w:rPr>
      </w:pPr>
      <w:bookmarkStart w:id="246" w:name="_Toc356378582"/>
      <w:bookmarkStart w:id="247" w:name="_Toc356381735"/>
      <w:bookmarkStart w:id="248" w:name="_Toc356990857"/>
      <w:r w:rsidRPr="00F249DC">
        <w:rPr>
          <w:rStyle w:val="afff3"/>
          <w:rFonts w:ascii="黑体" w:eastAsia="黑体" w:hAnsi="黑体" w:hint="eastAsia"/>
          <w:color w:val="000000"/>
          <w:sz w:val="36"/>
          <w:szCs w:val="36"/>
        </w:rPr>
        <w:lastRenderedPageBreak/>
        <w:t>致  谢</w:t>
      </w:r>
      <w:bookmarkEnd w:id="245"/>
      <w:bookmarkEnd w:id="246"/>
      <w:bookmarkEnd w:id="247"/>
      <w:bookmarkEnd w:id="248"/>
    </w:p>
    <w:p w14:paraId="30D1F3E7"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0186BF2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87200F2" w14:textId="77777777" w:rsidR="006E0F42" w:rsidRPr="00F249DC" w:rsidRDefault="006E0F42" w:rsidP="006E0F42">
      <w:pPr>
        <w:pStyle w:val="1"/>
        <w:jc w:val="center"/>
        <w:rPr>
          <w:rStyle w:val="afff3"/>
          <w:rFonts w:ascii="黑体" w:eastAsia="黑体" w:hAnsi="黑体"/>
          <w:color w:val="000000"/>
          <w:sz w:val="36"/>
          <w:szCs w:val="36"/>
        </w:rPr>
      </w:pPr>
      <w:bookmarkStart w:id="249" w:name="_Toc356378583"/>
      <w:bookmarkStart w:id="250" w:name="_Toc356381736"/>
      <w:bookmarkStart w:id="251" w:name="_Toc356990858"/>
      <w:bookmarkEnd w:id="43"/>
      <w:bookmarkEnd w:id="44"/>
      <w:bookmarkEnd w:id="45"/>
      <w:bookmarkEnd w:id="46"/>
      <w:r w:rsidRPr="00F249DC">
        <w:rPr>
          <w:rStyle w:val="afff3"/>
          <w:rFonts w:ascii="黑体" w:eastAsia="黑体" w:hAnsi="黑体" w:hint="eastAsia"/>
          <w:color w:val="000000"/>
          <w:sz w:val="36"/>
          <w:szCs w:val="36"/>
        </w:rPr>
        <w:lastRenderedPageBreak/>
        <w:t>参考文献</w:t>
      </w:r>
      <w:bookmarkEnd w:id="249"/>
      <w:bookmarkEnd w:id="250"/>
      <w:bookmarkEnd w:id="251"/>
    </w:p>
    <w:p w14:paraId="189AFB37" w14:textId="77777777" w:rsidR="006E0F42" w:rsidRDefault="006E0F42" w:rsidP="006E0F42">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r>
        <w:fldChar w:fldCharType="begin"/>
      </w:r>
      <w:r>
        <w:instrText xml:space="preserve"> HYPERLINK "http://202.115.162.52/kcms/detail/%20%20%20%20%20%20%20%20%20%20%20%20%20%20%20%20search.aspx?dbcode=CJFQ&amp;sfield=au&amp;skey=%e6%9f%af%e5%b8%b8%e9%92%a6&amp;code=25048627;25048628;15238558;" \t "_blank" </w:instrText>
      </w:r>
      <w:r>
        <w:fldChar w:fldCharType="separate"/>
      </w:r>
      <w:r w:rsidRPr="00176201">
        <w:rPr>
          <w:color w:val="000000"/>
          <w:sz w:val="24"/>
        </w:rPr>
        <w:t>柯常钦</w:t>
      </w:r>
      <w:r>
        <w:rPr>
          <w:color w:val="000000"/>
          <w:sz w:val="24"/>
        </w:rPr>
        <w:fldChar w:fldCharType="end"/>
      </w:r>
      <w:r w:rsidRPr="00176201">
        <w:rPr>
          <w:rFonts w:hint="eastAsia"/>
          <w:color w:val="000000"/>
          <w:sz w:val="24"/>
        </w:rPr>
        <w:t>，</w:t>
      </w:r>
      <w:r>
        <w:fldChar w:fldCharType="begin"/>
      </w:r>
      <w:r>
        <w:instrText xml:space="preserve"> HYPERLINK "http://202.115.162.52/kcms/detail/%20%20%20%20%20%20%20%20%20%20%20%20%20%20%20%20search.aspx?dbcode=CJFQ&amp;sfield=au&amp;skey=%e5%8f%b2%e6%af%93%e8%be%be&amp;code=25048627;25048628;15238558;" \t "_blank" </w:instrText>
      </w:r>
      <w:r>
        <w:fldChar w:fldCharType="separate"/>
      </w:r>
      <w:r w:rsidRPr="00176201">
        <w:rPr>
          <w:color w:val="000000"/>
          <w:sz w:val="24"/>
        </w:rPr>
        <w:t>史毓达</w:t>
      </w:r>
      <w:r>
        <w:rPr>
          <w:color w:val="000000"/>
          <w:sz w:val="24"/>
        </w:rPr>
        <w:fldChar w:fldCharType="end"/>
      </w:r>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"http://202.115.162.52/kns55/loginid.aspx?uid=MkZwcW9tZjliangyb2QrYVFYR05LeXpMYXJIcTh3eHIwTGI5UWdjR0ZKL1BEUmx1&amp;p=Navi%2FBridge.aspx%3FLinkType%3DIssueLink%26DBCode%3Dcjfq%26TableName%3DCJFQyearinfo%26ShowField%3Dcname%26Field%3DBaseID*year*issue%26Value%3DPXYJ*2010*08" \t "_blank" </w:instrText>
      </w:r>
      <w:r>
        <w:fldChar w:fldCharType="separate"/>
      </w:r>
      <w:r>
        <w:rPr>
          <w:rFonts w:hint="eastAsia"/>
          <w:color w:val="000000"/>
          <w:sz w:val="24"/>
        </w:rPr>
        <w:t>2010(8)</w:t>
      </w:r>
      <w:r>
        <w:rPr>
          <w:color w:val="000000"/>
          <w:sz w:val="24"/>
        </w:rPr>
        <w:fldChar w:fldCharType="end"/>
      </w:r>
      <w:r>
        <w:rPr>
          <w:rFonts w:hint="eastAsia"/>
          <w:color w:val="000000"/>
          <w:sz w:val="24"/>
        </w:rPr>
        <w:t>.</w:t>
      </w:r>
    </w:p>
    <w:p w14:paraId="0CA42268" w14:textId="77777777" w:rsidR="006E0F42" w:rsidRDefault="006E0F42" w:rsidP="006E0F42">
      <w:pPr>
        <w:ind w:left="240" w:hangingChars="100" w:hanging="240"/>
        <w:rPr>
          <w:color w:val="000000"/>
          <w:sz w:val="24"/>
        </w:rPr>
      </w:pPr>
      <w:r>
        <w:rPr>
          <w:rFonts w:hint="eastAsia"/>
          <w:color w:val="000000"/>
          <w:sz w:val="24"/>
        </w:rPr>
        <w:t>[2]</w:t>
      </w:r>
      <w:r>
        <w:fldChar w:fldCharType="begin"/>
      </w:r>
      <w:r>
        <w:instrText xml:space="preserve"> HYPERLINK "http://202.115.162.52/kcms/detail/%20%20%20%20%20%20%20%20%20%20%20%20%20%20%20%20search.aspx?dbcode=CJFQ&amp;sfield=au&amp;skey=%e7%86%8a%e6%98%a5%e6%a2%85&amp;code=" \t "_blank" </w:instrText>
      </w:r>
      <w:r>
        <w:fldChar w:fldCharType="separate"/>
      </w:r>
      <w:r w:rsidRPr="001E42CC">
        <w:rPr>
          <w:color w:val="000000"/>
          <w:sz w:val="24"/>
        </w:rPr>
        <w:t>熊春梅</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"http://202.115.162.52/kcms/detail/%20%20%20%20%20%20%20%20%20%20%20%20%20%20%20%20search.aspx?dbcode=CJFQ&amp;sfield=au&amp;skey=%e6%9d%8e%e5%86%9b&amp;code=" \t "_blank" </w:instrText>
      </w:r>
      <w:r>
        <w:fldChar w:fldCharType="separate"/>
      </w:r>
      <w:r w:rsidRPr="001E42CC">
        <w:rPr>
          <w:color w:val="000000"/>
          <w:sz w:val="24"/>
        </w:rPr>
        <w:t>李军</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"http://202.115.162.52/kcms/detail/%20%20%20%20%20%20%20%20%20%20%20%20%20%20%20%20search.aspx?dbcode=CJFQ&amp;sfield=au&amp;skey=%e5%bc%a0%e5%ae%8f%e4%bc%9f&amp;code=" \t "_blank" </w:instrText>
      </w:r>
      <w:r>
        <w:fldChar w:fldCharType="separate"/>
      </w:r>
      <w:r w:rsidRPr="001E42CC">
        <w:rPr>
          <w:color w:val="000000"/>
          <w:sz w:val="24"/>
        </w:rPr>
        <w:t>张宏伟</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"http://202.115.162.52/kcms/detail/%20%20%20%20%20%20%20%20%20%20%20%20%20%20%20%20search.aspx?dbcode=CJFQ&amp;sfield=au&amp;skey=%e5%90%b4%e5%a0%83%e6%98%8a&amp;code=" \t "_blank" </w:instrText>
      </w:r>
      <w:r>
        <w:fldChar w:fldCharType="separate"/>
      </w:r>
      <w:r w:rsidRPr="001E42CC">
        <w:rPr>
          <w:color w:val="000000"/>
          <w:sz w:val="24"/>
        </w:rPr>
        <w:t>吴堃昊</w:t>
      </w:r>
      <w:r>
        <w:rPr>
          <w:color w:val="000000"/>
          <w:sz w:val="24"/>
        </w:rPr>
        <w:fldChar w:fldCharType="end"/>
      </w:r>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0FC8B6D1" w14:textId="77777777" w:rsidR="006E0F42" w:rsidRPr="007D1DDA" w:rsidRDefault="006E0F42" w:rsidP="006E0F42">
      <w:pPr>
        <w:rPr>
          <w:color w:val="000000"/>
          <w:sz w:val="24"/>
        </w:rPr>
      </w:pPr>
      <w:r w:rsidRPr="00F249DC">
        <w:rPr>
          <w:rFonts w:hint="eastAsia"/>
          <w:color w:val="000000"/>
          <w:sz w:val="24"/>
        </w:rPr>
        <w:t>[</w:t>
      </w:r>
      <w:r>
        <w:rPr>
          <w:rFonts w:hint="eastAsia"/>
          <w:color w:val="000000"/>
          <w:sz w:val="24"/>
        </w:rPr>
        <w:t>3]</w:t>
      </w:r>
      <w:r w:rsidRPr="00F249DC">
        <w:rPr>
          <w:rFonts w:hint="eastAsia"/>
          <w:color w:val="000000"/>
          <w:sz w:val="24"/>
        </w:rPr>
        <w:t>丁洪</w:t>
      </w:r>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221A2AE6" w14:textId="77777777" w:rsidR="006E0F42" w:rsidRDefault="006E0F42" w:rsidP="006E0F42">
      <w:pPr>
        <w:rPr>
          <w:color w:val="000000"/>
          <w:sz w:val="24"/>
        </w:rPr>
      </w:pPr>
      <w:r>
        <w:rPr>
          <w:rFonts w:hint="eastAsia"/>
          <w:color w:val="000000"/>
          <w:sz w:val="24"/>
        </w:rPr>
        <w:t>[4]</w:t>
      </w:r>
      <w:r>
        <w:fldChar w:fldCharType="begin"/>
      </w:r>
      <w:r>
        <w:instrText xml:space="preserve"> HYPERLINK "http://202.115.162.52/kcms/detail/%20%20%20%20%20%20%20%20%20%20%20%20%20%20%20%20search.aspx?dbcode=CJFQ&amp;sfield=au&amp;skey=%e9%ad%8f%e5%a8%9c&amp;code=10622625;" \t "_blank" </w:instrText>
      </w:r>
      <w:r>
        <w:fldChar w:fldCharType="separate"/>
      </w:r>
      <w:r w:rsidRPr="007101D8">
        <w:rPr>
          <w:color w:val="000000"/>
          <w:sz w:val="24"/>
        </w:rPr>
        <w:t>魏娜</w:t>
      </w:r>
      <w:r>
        <w:rPr>
          <w:color w:val="000000"/>
          <w:sz w:val="24"/>
        </w:rPr>
        <w:fldChar w:fldCharType="end"/>
      </w:r>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r>
        <w:fldChar w:fldCharType="begin"/>
      </w:r>
      <w:r>
        <w:instrText xml:space="preserve"> HYPERLINK "http://202.115.162.52/kns55/loginid.aspx?uid=MkZwcW9tZjliangyb2QrYVFYR05LeXpMYXJIcTh3eHIwTGI5UWdjR0ZKL1BEUmx1&amp;p=Navi%2FBridge.aspx%3FLinkType%3DBaseLink%26DBCode%3Dcjfq%26TableName%3DCJFQbaseinfo%26Field%3DBaseID%26Value%3DXDJS" \t "_blank" </w:instrText>
      </w:r>
      <w:r>
        <w:fldChar w:fldCharType="separate"/>
      </w:r>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r>
        <w:rPr>
          <w:color w:val="000000"/>
          <w:sz w:val="24"/>
        </w:rPr>
        <w:fldChar w:fldCharType="end"/>
      </w:r>
      <w:r>
        <w:rPr>
          <w:rFonts w:hint="eastAsia"/>
          <w:color w:val="000000"/>
          <w:sz w:val="24"/>
        </w:rPr>
        <w:t>，</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"http://202.115.162.52/kns55/loginid.aspx?uid=MkZwcW9tZjliangyb2QrYVFYR05LeXpMYXJIcTh3eHIwTGI5UWdjR0ZKL1BEUmx1&amp;p=Navi%2FBridge.aspx%3FLinkType%3DIssueLink%26DBCode%3Dcjfq%26TableName%3DCJFQyearinfo%26ShowField%3Dcname%26Field%3DBaseID*year*issue%26Value%3DXDJS*2011*29" \t "_blank" </w:instrText>
      </w:r>
      <w:r>
        <w:fldChar w:fldCharType="separate"/>
      </w:r>
      <w:r w:rsidRPr="007101D8">
        <w:rPr>
          <w:rFonts w:hint="eastAsia"/>
          <w:color w:val="000000"/>
          <w:sz w:val="24"/>
        </w:rPr>
        <w:t>2011(29)</w:t>
      </w:r>
      <w:r>
        <w:rPr>
          <w:color w:val="000000"/>
          <w:sz w:val="24"/>
        </w:rPr>
        <w:fldChar w:fldCharType="end"/>
      </w:r>
      <w:r w:rsidRPr="007101D8">
        <w:rPr>
          <w:rFonts w:hint="eastAsia"/>
          <w:color w:val="000000"/>
          <w:sz w:val="24"/>
        </w:rPr>
        <w:t>.</w:t>
      </w:r>
    </w:p>
    <w:p w14:paraId="60EC6B28" w14:textId="77777777" w:rsidR="006E0F42" w:rsidRPr="00B36383" w:rsidRDefault="006E0F42" w:rsidP="006E0F42">
      <w:pPr>
        <w:rPr>
          <w:color w:val="000000"/>
          <w:sz w:val="24"/>
        </w:rPr>
      </w:pPr>
      <w:r w:rsidRPr="00F249DC">
        <w:rPr>
          <w:rFonts w:hint="eastAsia"/>
          <w:color w:val="000000"/>
          <w:sz w:val="24"/>
        </w:rPr>
        <w:t>[</w:t>
      </w:r>
      <w:r>
        <w:rPr>
          <w:rFonts w:hint="eastAsia"/>
          <w:color w:val="000000"/>
          <w:sz w:val="24"/>
        </w:rPr>
        <w:t>5]</w:t>
      </w:r>
      <w:r w:rsidRPr="00F249DC">
        <w:rPr>
          <w:rFonts w:hint="eastAsia"/>
          <w:color w:val="000000"/>
          <w:sz w:val="24"/>
        </w:rPr>
        <w:t>郑阿奇</w:t>
      </w:r>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68D7C0CF" w14:textId="77777777" w:rsidR="006E0F42" w:rsidRPr="008E6ACE" w:rsidRDefault="006E0F42" w:rsidP="006E0F42">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0CB8E4" w14:textId="77777777" w:rsidR="006E0F42" w:rsidRDefault="006E0F42" w:rsidP="006E0F42">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5B1DC7B0" w14:textId="77777777" w:rsidR="006E0F42" w:rsidRPr="001F0F18" w:rsidRDefault="006E0F42" w:rsidP="006E0F42">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20828202" w14:textId="77777777" w:rsidR="006E0F42" w:rsidRPr="005A6A1E" w:rsidRDefault="006E0F42" w:rsidP="006E0F42">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彭宝琴，罗晓沛</w:t>
      </w:r>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49C23CC0" w14:textId="77777777" w:rsidR="006E0F42" w:rsidRDefault="006E0F42" w:rsidP="006E0F42">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r>
        <w:fldChar w:fldCharType="begin"/>
      </w:r>
      <w:r>
        <w:instrText xml:space="preserve"> HYPERLINK "http://search.cnki.com.cn/Search.aspx?q=author:%E8%91%9B%E8%90%8C" \t "_blank" </w:instrText>
      </w:r>
      <w:r>
        <w:fldChar w:fldCharType="separate"/>
      </w:r>
      <w:r w:rsidRPr="00E66FE4">
        <w:rPr>
          <w:color w:val="000000"/>
          <w:sz w:val="24"/>
        </w:rPr>
        <w:t>葛萌</w:t>
      </w:r>
      <w:r>
        <w:rPr>
          <w:color w:val="000000"/>
          <w:sz w:val="24"/>
        </w:rPr>
        <w:fldChar w:fldCharType="end"/>
      </w:r>
      <w:r w:rsidRPr="00E66FE4">
        <w:rPr>
          <w:color w:val="000000"/>
          <w:sz w:val="24"/>
        </w:rPr>
        <w:t xml:space="preserve"> </w:t>
      </w:r>
      <w:r>
        <w:fldChar w:fldCharType="begin"/>
      </w:r>
      <w:r>
        <w:instrText xml:space="preserve"> HYPERLINK "http://search.cnki.com.cn/Search.aspx?q=author:%E6%AC%A7%E9%98%B3%E5%AE%8F%E5%9F%BA" \t "_blank" </w:instrText>
      </w:r>
      <w:r>
        <w:fldChar w:fldCharType="separate"/>
      </w:r>
      <w:r w:rsidRPr="00E66FE4">
        <w:rPr>
          <w:color w:val="000000"/>
          <w:sz w:val="24"/>
        </w:rPr>
        <w:t>欧阳宏基</w:t>
      </w:r>
      <w:r>
        <w:rPr>
          <w:color w:val="000000"/>
          <w:sz w:val="24"/>
        </w:rPr>
        <w:fldChar w:fldCharType="end"/>
      </w:r>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3BA16A2A" w14:textId="77777777" w:rsidR="006E0F42" w:rsidRPr="00F249DC" w:rsidRDefault="006E0F42" w:rsidP="006E0F42">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r w:rsidRPr="00F249DC">
        <w:rPr>
          <w:rFonts w:hint="eastAsia"/>
          <w:color w:val="000000"/>
          <w:sz w:val="24"/>
        </w:rPr>
        <w:t>萨师煊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3A72B3FC" w14:textId="77777777" w:rsidR="006E0F42" w:rsidRPr="002E35C0" w:rsidRDefault="006E0F42" w:rsidP="006E0F42">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5D6FA582" w14:textId="77777777" w:rsidR="006E0F42" w:rsidRPr="002E35C0" w:rsidRDefault="006E0F42" w:rsidP="006E0F42">
      <w:pPr>
        <w:rPr>
          <w:color w:val="000000"/>
          <w:sz w:val="24"/>
        </w:rPr>
      </w:pPr>
      <w:r w:rsidRPr="002E35C0">
        <w:rPr>
          <w:rFonts w:hint="eastAsia"/>
          <w:color w:val="000000"/>
          <w:sz w:val="24"/>
        </w:rPr>
        <w:t>[13]</w:t>
      </w:r>
      <w:r>
        <w:fldChar w:fldCharType="begin"/>
      </w:r>
      <w:r>
        <w:instrText xml:space="preserve"> HYPERLINK "http://epub.cnki.net/kns/detail/detail.aspx?recid=&amp;filename=SJLP120904561700&amp;dbname=SJLP_U&amp;dbcode=SJLP&amp;id=&amp;file=SJLP120904561700" \t "_blank" </w:instrText>
      </w:r>
      <w:r>
        <w:fldChar w:fldCharType="separate"/>
      </w:r>
      <w:r w:rsidRPr="002E35C0">
        <w:rPr>
          <w:color w:val="000000"/>
          <w:sz w:val="24"/>
        </w:rPr>
        <w:t>Rod Johnson.</w:t>
      </w:r>
      <w:r>
        <w:rPr>
          <w:color w:val="000000"/>
          <w:sz w:val="24"/>
        </w:rPr>
        <w:fldChar w:fldCharType="end"/>
      </w:r>
      <w:r w:rsidRPr="002E35C0">
        <w:rPr>
          <w:rFonts w:hint="eastAsia"/>
          <w:color w:val="000000"/>
          <w:sz w:val="24"/>
        </w:rPr>
        <w:t xml:space="preserve"> J2EE Development Frameworks[DBLP].</w:t>
      </w:r>
      <w:r w:rsidRPr="002E35C0">
        <w:rPr>
          <w:color w:val="000000"/>
          <w:sz w:val="24"/>
        </w:rPr>
        <w:t xml:space="preserve"> EE Computer</w:t>
      </w:r>
      <w:r w:rsidRPr="002E35C0">
        <w:rPr>
          <w:rFonts w:hint="eastAsia"/>
          <w:color w:val="000000"/>
          <w:sz w:val="24"/>
        </w:rPr>
        <w:t>.2005.</w:t>
      </w:r>
    </w:p>
    <w:p w14:paraId="1F2D59B3" w14:textId="77777777" w:rsidR="006E0F42" w:rsidRPr="002E35C0" w:rsidRDefault="006E0F42" w:rsidP="006E0F42">
      <w:pPr>
        <w:ind w:left="480" w:hangingChars="200" w:hanging="480"/>
        <w:rPr>
          <w:color w:val="000000"/>
          <w:sz w:val="24"/>
        </w:rPr>
      </w:pPr>
      <w:r w:rsidRPr="002E35C0">
        <w:rPr>
          <w:rFonts w:hint="eastAsia"/>
          <w:color w:val="000000"/>
          <w:sz w:val="24"/>
        </w:rPr>
        <w:t>[14]</w:t>
      </w:r>
      <w:r>
        <w:fldChar w:fldCharType="begin"/>
      </w:r>
      <w:r>
        <w:instrText xml:space="preserve"> HYPERLINK "http://scholar.cnki.net/result.aspx?q=%e4%bd%9c%e8%80%85%3a(M.Y.+Huang)" \t "_blank" </w:instrText>
      </w:r>
      <w:r>
        <w:fldChar w:fldCharType="separate"/>
      </w:r>
      <w:r w:rsidRPr="002E35C0">
        <w:rPr>
          <w:color w:val="000000"/>
          <w:sz w:val="24"/>
        </w:rPr>
        <w:t>M.Y. Huang</w:t>
      </w:r>
      <w:r>
        <w:rPr>
          <w:color w:val="000000"/>
          <w:sz w:val="24"/>
        </w:rPr>
        <w:fldChar w:fldCharType="end"/>
      </w:r>
      <w:r w:rsidRPr="002E35C0">
        <w:rPr>
          <w:color w:val="000000"/>
          <w:sz w:val="24"/>
        </w:rPr>
        <w:t xml:space="preserve"> , </w:t>
      </w:r>
      <w:r>
        <w:fldChar w:fldCharType="begin"/>
      </w:r>
      <w:r>
        <w:instrText xml:space="preserve"> HYPERLINK "http://scholar.cnki.net/result.aspx?q=%e4%bd%9c%e8%80%85%3a(Y.J.+Lin)" \t "_blank" </w:instrText>
      </w:r>
      <w:r>
        <w:fldChar w:fldCharType="separate"/>
      </w:r>
      <w:r w:rsidRPr="002E35C0">
        <w:rPr>
          <w:color w:val="000000"/>
          <w:sz w:val="24"/>
        </w:rPr>
        <w:t>Y.J. Lin</w:t>
      </w:r>
      <w:r>
        <w:rPr>
          <w:color w:val="000000"/>
          <w:sz w:val="24"/>
        </w:rPr>
        <w:fldChar w:fldCharType="end"/>
      </w:r>
      <w:r w:rsidRPr="002E35C0">
        <w:rPr>
          <w:color w:val="000000"/>
          <w:sz w:val="24"/>
        </w:rPr>
        <w:t xml:space="preserve"> , </w:t>
      </w:r>
      <w:r>
        <w:fldChar w:fldCharType="begin"/>
      </w:r>
      <w:r>
        <w:instrText xml:space="preserve"> HYPERLINK "http://scholar.cnki.net/result.aspx?q=%e4%bd%9c%e8%80%85%3a(H.+Xu)" \t "_blank" </w:instrText>
      </w:r>
      <w:r>
        <w:fldChar w:fldCharType="separate"/>
      </w:r>
      <w:r w:rsidRPr="002E35C0">
        <w:rPr>
          <w:color w:val="000000"/>
          <w:sz w:val="24"/>
        </w:rPr>
        <w:t>H. Xu</w:t>
      </w:r>
      <w:r>
        <w:rPr>
          <w:color w:val="000000"/>
          <w:sz w:val="24"/>
        </w:rPr>
        <w:fldChar w:fldCharType="end"/>
      </w:r>
      <w:r w:rsidRPr="002E35C0">
        <w:rPr>
          <w:rFonts w:hint="eastAsia"/>
          <w:color w:val="000000"/>
          <w:sz w:val="24"/>
        </w:rPr>
        <w:t xml:space="preserve">. </w:t>
      </w:r>
      <w:r w:rsidRPr="002E35C0">
        <w:rPr>
          <w:color w:val="000000"/>
          <w:sz w:val="24"/>
        </w:rPr>
        <w:t>A framework for web-based product data management using J2EE</w:t>
      </w:r>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29D6E9F7" w14:textId="77777777" w:rsidR="006E0F42" w:rsidRDefault="006E0F42" w:rsidP="006E0F42">
      <w:pPr>
        <w:rPr>
          <w:color w:val="000000"/>
          <w:sz w:val="24"/>
        </w:rPr>
      </w:pPr>
      <w:r w:rsidRPr="002E35C0">
        <w:rPr>
          <w:rFonts w:hint="eastAsia"/>
          <w:color w:val="000000"/>
          <w:sz w:val="24"/>
        </w:rPr>
        <w:t>[15]</w:t>
      </w:r>
      <w:r w:rsidRPr="006C1FDA">
        <w:rPr>
          <w:color w:val="000000"/>
          <w:sz w:val="24"/>
        </w:rPr>
        <w:t>Rod Johnson,Juergen Hoeller,etc. The Spring Framework - Reference Documentation</w:t>
      </w:r>
    </w:p>
    <w:p w14:paraId="34DA7C94" w14:textId="77777777" w:rsidR="006E0F42" w:rsidRPr="008A0741" w:rsidRDefault="006E0F42" w:rsidP="006E0F42">
      <w:pPr>
        <w:ind w:firstLineChars="150" w:firstLine="360"/>
        <w:rPr>
          <w:color w:val="000000"/>
          <w:sz w:val="24"/>
        </w:rPr>
      </w:pPr>
      <w:r w:rsidRPr="006C1FDA">
        <w:rPr>
          <w:color w:val="000000"/>
          <w:sz w:val="24"/>
        </w:rPr>
        <w:t xml:space="preserve">[CP]. http://www.springsource.org/documentation.2012 </w:t>
      </w:r>
    </w:p>
    <w:p w14:paraId="3CE9F70F" w14:textId="77777777" w:rsidR="006E0F42" w:rsidRDefault="006E0F42" w:rsidP="006E0F42"/>
    <w:p w14:paraId="0924F1D7" w14:textId="77777777" w:rsidR="006C460B" w:rsidRDefault="006C460B" w:rsidP="006E0F42">
      <w:pPr>
        <w:pStyle w:val="1"/>
        <w:rPr>
          <w:rFonts w:hint="eastAsia"/>
        </w:rPr>
      </w:pPr>
    </w:p>
    <w:sectPr w:rsidR="006C460B" w:rsidSect="00226B5F">
      <w:headerReference w:type="default" r:id="rId60"/>
      <w:footerReference w:type="default" r:id="rId61"/>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66533" w14:textId="77777777" w:rsidR="00114145" w:rsidRDefault="00114145">
      <w:r>
        <w:separator/>
      </w:r>
    </w:p>
  </w:endnote>
  <w:endnote w:type="continuationSeparator" w:id="0">
    <w:p w14:paraId="7B3CB028" w14:textId="77777777" w:rsidR="00114145" w:rsidRDefault="00114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华文行楷">
    <w:panose1 w:val="02010800040101010101"/>
    <w:charset w:val="50"/>
    <w:family w:val="auto"/>
    <w:pitch w:val="variable"/>
    <w:sig w:usb0="00000001" w:usb1="080F0000" w:usb2="00000010" w:usb3="00000000" w:csb0="00040000" w:csb1="00000000"/>
  </w:font>
  <w:font w:name="华文楷体">
    <w:panose1 w:val="02010600040101010101"/>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C7CF5" w14:textId="77777777" w:rsidR="00114145" w:rsidRDefault="00114145">
    <w:pPr>
      <w:framePr w:h="0" w:wrap="around" w:vAnchor="text" w:hAnchor="margin" w:xAlign="center" w:y="1"/>
      <w:rPr>
        <w:rStyle w:val="aa"/>
      </w:rPr>
    </w:pPr>
    <w:r>
      <w:fldChar w:fldCharType="begin"/>
    </w:r>
    <w:r>
      <w:rPr>
        <w:rStyle w:val="aa"/>
      </w:rPr>
      <w:instrText xml:space="preserve">PAGE  </w:instrText>
    </w:r>
    <w:r>
      <w:fldChar w:fldCharType="end"/>
    </w:r>
  </w:p>
  <w:p w14:paraId="4062B6B2" w14:textId="77777777" w:rsidR="00114145" w:rsidRDefault="0011414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48AD5" w14:textId="77777777" w:rsidR="00114145" w:rsidRDefault="00114145">
    <w:pPr>
      <w:tabs>
        <w:tab w:val="left" w:pos="7350"/>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6CAFF" w14:textId="77777777" w:rsidR="00114145" w:rsidRDefault="00114145">
    <w:pPr>
      <w:framePr w:h="0" w:wrap="around" w:vAnchor="text" w:hAnchor="margin" w:xAlign="center" w:y="1"/>
      <w:rPr>
        <w:rStyle w:val="aa"/>
      </w:rPr>
    </w:pPr>
    <w:r>
      <w:fldChar w:fldCharType="begin"/>
    </w:r>
    <w:r>
      <w:rPr>
        <w:rStyle w:val="aa"/>
      </w:rPr>
      <w:instrText xml:space="preserve">PAGE  </w:instrText>
    </w:r>
    <w:r>
      <w:fldChar w:fldCharType="separate"/>
    </w:r>
    <w:r w:rsidR="00A860DE">
      <w:rPr>
        <w:rStyle w:val="aa"/>
        <w:noProof/>
      </w:rPr>
      <w:t>3</w:t>
    </w:r>
    <w:r>
      <w:fldChar w:fldCharType="end"/>
    </w:r>
  </w:p>
  <w:p w14:paraId="1F067493" w14:textId="77777777" w:rsidR="00114145" w:rsidRDefault="00114145">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FEEFAC" w14:textId="77777777" w:rsidR="00114145" w:rsidRDefault="00114145">
      <w:r>
        <w:separator/>
      </w:r>
    </w:p>
  </w:footnote>
  <w:footnote w:type="continuationSeparator" w:id="0">
    <w:p w14:paraId="22C63C9D" w14:textId="77777777" w:rsidR="00114145" w:rsidRDefault="001141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C2FEB" w14:textId="77777777" w:rsidR="00114145" w:rsidRDefault="00114145">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aa"/>
        <w:sz w:val="18"/>
        <w:szCs w:val="18"/>
      </w:rPr>
      <w:instrText xml:space="preserve"> PAGE </w:instrText>
    </w:r>
    <w:r>
      <w:rPr>
        <w:sz w:val="18"/>
        <w:szCs w:val="18"/>
      </w:rPr>
      <w:fldChar w:fldCharType="separate"/>
    </w:r>
    <w:r w:rsidR="00A860DE">
      <w:rPr>
        <w:rStyle w:val="aa"/>
        <w:noProof/>
        <w:sz w:val="18"/>
        <w:szCs w:val="18"/>
      </w:rPr>
      <w:t>V</w:t>
    </w:r>
    <w:r>
      <w:rPr>
        <w:sz w:val="18"/>
        <w:szCs w:val="18"/>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102D" w14:textId="77777777" w:rsidR="00114145" w:rsidRDefault="00114145">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A5300"/>
    <w:rsid w:val="000A6338"/>
    <w:rsid w:val="00114145"/>
    <w:rsid w:val="001A1591"/>
    <w:rsid w:val="00216F9A"/>
    <w:rsid w:val="00226B5F"/>
    <w:rsid w:val="00262B80"/>
    <w:rsid w:val="00287514"/>
    <w:rsid w:val="002B6EBA"/>
    <w:rsid w:val="003B79FD"/>
    <w:rsid w:val="003F1A22"/>
    <w:rsid w:val="003F7E4C"/>
    <w:rsid w:val="004031F3"/>
    <w:rsid w:val="00420504"/>
    <w:rsid w:val="0045102D"/>
    <w:rsid w:val="004958BB"/>
    <w:rsid w:val="00584203"/>
    <w:rsid w:val="005A3BC6"/>
    <w:rsid w:val="005B0A81"/>
    <w:rsid w:val="006C460B"/>
    <w:rsid w:val="006C57C0"/>
    <w:rsid w:val="006E0F42"/>
    <w:rsid w:val="00764571"/>
    <w:rsid w:val="00922420"/>
    <w:rsid w:val="00952480"/>
    <w:rsid w:val="00971287"/>
    <w:rsid w:val="009852B4"/>
    <w:rsid w:val="009B2E86"/>
    <w:rsid w:val="009C248F"/>
    <w:rsid w:val="009E45C2"/>
    <w:rsid w:val="00A860DE"/>
    <w:rsid w:val="00AC12B1"/>
    <w:rsid w:val="00B03BD4"/>
    <w:rsid w:val="00B17D79"/>
    <w:rsid w:val="00B43AF4"/>
    <w:rsid w:val="00B53CCE"/>
    <w:rsid w:val="00BC73AC"/>
    <w:rsid w:val="00C60050"/>
    <w:rsid w:val="00C736C6"/>
    <w:rsid w:val="00CE5EBD"/>
    <w:rsid w:val="00E42285"/>
    <w:rsid w:val="00EA2BE7"/>
    <w:rsid w:val="00F85728"/>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image" Target="media/image2.emf"/><Relationship Id="rId15" Type="http://schemas.openxmlformats.org/officeDocument/2006/relationships/oleObject" Target="embeddings/oleObject2.bin"/><Relationship Id="rId16" Type="http://schemas.openxmlformats.org/officeDocument/2006/relationships/image" Target="media/image3.emf"/><Relationship Id="rId17" Type="http://schemas.openxmlformats.org/officeDocument/2006/relationships/oleObject" Target="embeddings/oleObject3.bin"/><Relationship Id="rId18" Type="http://schemas.openxmlformats.org/officeDocument/2006/relationships/image" Target="media/image4.emf"/><Relationship Id="rId19" Type="http://schemas.openxmlformats.org/officeDocument/2006/relationships/oleObject" Target="embeddings/oleObject4.bin"/><Relationship Id="rId63" Type="http://schemas.openxmlformats.org/officeDocument/2006/relationships/theme" Target="theme/theme1.xml"/><Relationship Id="rId50" Type="http://schemas.openxmlformats.org/officeDocument/2006/relationships/oleObject" Target="embeddings/oleObject17.bin"/><Relationship Id="rId51" Type="http://schemas.openxmlformats.org/officeDocument/2006/relationships/image" Target="media/image23.png"/><Relationship Id="rId52" Type="http://schemas.openxmlformats.org/officeDocument/2006/relationships/image" Target="media/image24.emf"/><Relationship Id="rId53" Type="http://schemas.openxmlformats.org/officeDocument/2006/relationships/oleObject" Target="embeddings/oleObject18.bin"/><Relationship Id="rId54" Type="http://schemas.openxmlformats.org/officeDocument/2006/relationships/image" Target="media/image25.png"/><Relationship Id="rId55" Type="http://schemas.openxmlformats.org/officeDocument/2006/relationships/hyperlink" Target="http://10.10.4.9:8080/utas" TargetMode="External"/><Relationship Id="rId56" Type="http://schemas.openxmlformats.org/officeDocument/2006/relationships/hyperlink" Target="http://10.10.4.9:8080/utas/html/index.html&#65311;username=128" TargetMode="External"/><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oleObject" Target="embeddings/oleObject14.bin"/><Relationship Id="rId41" Type="http://schemas.openxmlformats.org/officeDocument/2006/relationships/image" Target="media/image16.emf"/><Relationship Id="rId42" Type="http://schemas.openxmlformats.org/officeDocument/2006/relationships/oleObject" Target="embeddings/oleObject15.bin"/><Relationship Id="rId43" Type="http://schemas.openxmlformats.org/officeDocument/2006/relationships/image" Target="media/image17.emf"/><Relationship Id="rId44" Type="http://schemas.openxmlformats.org/officeDocument/2006/relationships/oleObject" Target="embeddings/oleObject16.bin"/><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0.emf"/><Relationship Id="rId31" Type="http://schemas.openxmlformats.org/officeDocument/2006/relationships/oleObject" Target="embeddings/oleObject10.bin"/><Relationship Id="rId32" Type="http://schemas.openxmlformats.org/officeDocument/2006/relationships/image" Target="media/image11.emf"/><Relationship Id="rId33" Type="http://schemas.openxmlformats.org/officeDocument/2006/relationships/oleObject" Target="embeddings/oleObject11.bin"/><Relationship Id="rId34" Type="http://schemas.openxmlformats.org/officeDocument/2006/relationships/image" Target="media/image12.emf"/><Relationship Id="rId35" Type="http://schemas.openxmlformats.org/officeDocument/2006/relationships/oleObject" Target="embeddings/oleObject12.bin"/><Relationship Id="rId36" Type="http://schemas.openxmlformats.org/officeDocument/2006/relationships/image" Target="media/image13.emf"/><Relationship Id="rId37" Type="http://schemas.openxmlformats.org/officeDocument/2006/relationships/oleObject" Target="embeddings/oleObject13.bin"/><Relationship Id="rId38" Type="http://schemas.openxmlformats.org/officeDocument/2006/relationships/image" Target="media/image14.png"/><Relationship Id="rId39" Type="http://schemas.openxmlformats.org/officeDocument/2006/relationships/image" Target="media/image15.emf"/><Relationship Id="rId20" Type="http://schemas.openxmlformats.org/officeDocument/2006/relationships/image" Target="media/image5.emf"/><Relationship Id="rId21" Type="http://schemas.openxmlformats.org/officeDocument/2006/relationships/oleObject" Target="embeddings/oleObject5.bin"/><Relationship Id="rId22" Type="http://schemas.openxmlformats.org/officeDocument/2006/relationships/image" Target="media/image6.emf"/><Relationship Id="rId23" Type="http://schemas.openxmlformats.org/officeDocument/2006/relationships/oleObject" Target="embeddings/oleObject6.bin"/><Relationship Id="rId24" Type="http://schemas.openxmlformats.org/officeDocument/2006/relationships/image" Target="media/image7.emf"/><Relationship Id="rId25" Type="http://schemas.openxmlformats.org/officeDocument/2006/relationships/oleObject" Target="embeddings/oleObject7.bin"/><Relationship Id="rId26" Type="http://schemas.openxmlformats.org/officeDocument/2006/relationships/image" Target="media/image8.emf"/><Relationship Id="rId27" Type="http://schemas.openxmlformats.org/officeDocument/2006/relationships/oleObject" Target="embeddings/oleObject8.bin"/><Relationship Id="rId28" Type="http://schemas.openxmlformats.org/officeDocument/2006/relationships/image" Target="media/image9.emf"/><Relationship Id="rId29" Type="http://schemas.openxmlformats.org/officeDocument/2006/relationships/oleObject" Target="embeddings/oleObject9.bin"/><Relationship Id="rId60" Type="http://schemas.openxmlformats.org/officeDocument/2006/relationships/header" Target="header2.xml"/><Relationship Id="rId61" Type="http://schemas.openxmlformats.org/officeDocument/2006/relationships/footer" Target="footer3.xml"/><Relationship Id="rId62"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6379C-9C32-E94E-AECE-5FA1B1F7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64</Pages>
  <Words>5780</Words>
  <Characters>32948</Characters>
  <Application>Microsoft Macintosh Word</Application>
  <DocSecurity>0</DocSecurity>
  <Lines>274</Lines>
  <Paragraphs>77</Paragraphs>
  <ScaleCrop>false</ScaleCrop>
  <Company>china</Company>
  <LinksUpToDate>false</LinksUpToDate>
  <CharactersWithSpaces>38651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22</cp:revision>
  <dcterms:created xsi:type="dcterms:W3CDTF">2015-05-15T03:01:00Z</dcterms:created>
  <dcterms:modified xsi:type="dcterms:W3CDTF">2015-05-24T09:13:00Z</dcterms:modified>
</cp:coreProperties>
</file>