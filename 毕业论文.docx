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2420" w:rsidRPr="00F249DC" w:rsidRDefault="00922420" w:rsidP="00922420">
      <w:pPr>
        <w:rPr>
          <w:rFonts w:ascii="黑体" w:eastAsia="黑体" w:hAnsi="黑体"/>
          <w:color w:val="000000"/>
          <w:sz w:val="24"/>
        </w:rPr>
      </w:pPr>
    </w:p>
    <w:p w:rsidR="00922420" w:rsidRPr="00F249DC" w:rsidRDefault="00952480" w:rsidP="00922420">
      <w:pPr>
        <w:jc w:val="center"/>
        <w:rPr>
          <w:rFonts w:ascii="黑体" w:eastAsia="黑体" w:hAnsi="黑体"/>
          <w:color w:val="000000"/>
          <w:sz w:val="48"/>
          <w:szCs w:val="48"/>
        </w:rPr>
      </w:pPr>
      <w:r>
        <w:rPr>
          <w:rFonts w:ascii="黑体" w:eastAsia="黑体" w:hAnsi="黑体" w:hint="eastAsia"/>
          <w:color w:val="000000"/>
          <w:sz w:val="48"/>
          <w:szCs w:val="48"/>
        </w:rPr>
        <w:t>互联网</w:t>
      </w:r>
      <w:r>
        <w:rPr>
          <w:rFonts w:ascii="黑体" w:eastAsia="黑体" w:hAnsi="黑体"/>
          <w:color w:val="000000"/>
          <w:sz w:val="48"/>
          <w:szCs w:val="48"/>
        </w:rPr>
        <w:t>作战指挥系统</w:t>
      </w:r>
      <w:r w:rsidR="00922420" w:rsidRPr="00F249DC">
        <w:rPr>
          <w:rFonts w:ascii="黑体" w:eastAsia="黑体" w:hAnsi="黑体" w:hint="eastAsia"/>
          <w:color w:val="000000"/>
          <w:sz w:val="48"/>
          <w:szCs w:val="48"/>
        </w:rPr>
        <w:t>的</w:t>
      </w:r>
      <w:r w:rsidR="00922420" w:rsidRPr="00F249DC">
        <w:rPr>
          <w:rFonts w:ascii="黑体" w:eastAsia="黑体" w:hAnsi="黑体"/>
          <w:color w:val="000000"/>
          <w:sz w:val="48"/>
          <w:szCs w:val="48"/>
        </w:rPr>
        <w:t>设计与实现</w:t>
      </w:r>
    </w:p>
    <w:p w:rsidR="00922420" w:rsidRPr="00952480" w:rsidRDefault="00922420" w:rsidP="00922420">
      <w:pPr>
        <w:rPr>
          <w:rFonts w:ascii="黑体" w:eastAsia="黑体" w:hAnsi="黑体"/>
          <w:color w:val="000000"/>
          <w:sz w:val="24"/>
        </w:rPr>
      </w:pPr>
    </w:p>
    <w:p w:rsidR="00922420" w:rsidRPr="00F249DC" w:rsidRDefault="00922420" w:rsidP="00922420">
      <w:pPr>
        <w:rPr>
          <w:rFonts w:ascii="宋体" w:hAnsi="宋体" w:cs="Arial"/>
          <w:color w:val="000000"/>
          <w:kern w:val="0"/>
          <w:sz w:val="24"/>
        </w:rPr>
      </w:pPr>
      <w:bookmarkStart w:id="0" w:name="_Toc292872375"/>
      <w:bookmarkStart w:id="1" w:name="_Toc292872868"/>
      <w:bookmarkStart w:id="2" w:name="_Toc292874055"/>
      <w:bookmarkStart w:id="3" w:name="_Toc292885391"/>
      <w:bookmarkStart w:id="4" w:name="_Toc292885589"/>
      <w:bookmarkStart w:id="5" w:name="_Toc292897143"/>
      <w:bookmarkStart w:id="6" w:name="_Toc293324742"/>
      <w:bookmarkStart w:id="7" w:name="_Toc293475453"/>
      <w:bookmarkStart w:id="8" w:name="_Toc293475904"/>
      <w:bookmarkStart w:id="9" w:name="_Toc293603960"/>
      <w:bookmarkStart w:id="10" w:name="_Toc293604090"/>
      <w:bookmarkStart w:id="11" w:name="_Toc293653220"/>
      <w:bookmarkStart w:id="12" w:name="_Toc293654372"/>
      <w:bookmarkStart w:id="13" w:name="_Toc293655212"/>
      <w:bookmarkStart w:id="14" w:name="_Toc324692952"/>
      <w:bookmarkStart w:id="15" w:name="_Toc325641092"/>
      <w:bookmarkStart w:id="16" w:name="_Toc325641958"/>
      <w:bookmarkStart w:id="17" w:name="_Toc325921969"/>
      <w:bookmarkStart w:id="18" w:name="_Toc326057913"/>
      <w:bookmarkStart w:id="19" w:name="_Toc326074697"/>
      <w:bookmarkStart w:id="20" w:name="_Toc326074850"/>
      <w:bookmarkStart w:id="21" w:name="_Toc326074981"/>
      <w:bookmarkStart w:id="22" w:name="_Toc326075304"/>
      <w:bookmarkStart w:id="23" w:name="_Toc326847647"/>
      <w:bookmarkStart w:id="24" w:name="_Toc326847971"/>
      <w:bookmarkStart w:id="25" w:name="_Toc326848234"/>
      <w:bookmarkStart w:id="26" w:name="_Toc326850735"/>
      <w:bookmarkStart w:id="27" w:name="_Toc326875461"/>
      <w:bookmarkStart w:id="28" w:name="_Toc356336377"/>
      <w:bookmarkStart w:id="29" w:name="_Toc356337263"/>
      <w:bookmarkStart w:id="30" w:name="_Toc356378575"/>
      <w:bookmarkStart w:id="31" w:name="_Toc356379943"/>
      <w:bookmarkStart w:id="32" w:name="_Toc356381674"/>
      <w:bookmarkStart w:id="33" w:name="_Toc356846127"/>
      <w:bookmarkStart w:id="34" w:name="_Toc356898150"/>
      <w:bookmarkStart w:id="35" w:name="_Toc356986681"/>
      <w:bookmarkStart w:id="36" w:name="_Toc356990795"/>
      <w:r w:rsidRPr="00F249DC">
        <w:rPr>
          <w:rStyle w:val="1Char"/>
          <w:rFonts w:ascii="黑体" w:eastAsia="黑体" w:hAnsi="黑体"/>
          <w:b w:val="0"/>
          <w:color w:val="000000"/>
          <w:sz w:val="24"/>
        </w:rPr>
        <w:t>摘要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F249DC">
        <w:rPr>
          <w:rFonts w:eastAsia="黑体" w:hAnsi="黑体"/>
          <w:color w:val="000000"/>
          <w:kern w:val="0"/>
        </w:rPr>
        <w:t>：</w:t>
      </w:r>
      <w:r w:rsidR="002B6EBA">
        <w:rPr>
          <w:rFonts w:ascii="宋体" w:hAnsi="宋体" w:cs="Arial" w:hint="eastAsia"/>
          <w:color w:val="000000"/>
          <w:kern w:val="0"/>
          <w:sz w:val="24"/>
        </w:rPr>
        <w:t>互联网</w:t>
      </w:r>
      <w:r w:rsidR="002B6EBA">
        <w:rPr>
          <w:rFonts w:ascii="宋体" w:hAnsi="宋体" w:cs="Arial"/>
          <w:color w:val="000000"/>
          <w:kern w:val="0"/>
          <w:sz w:val="24"/>
        </w:rPr>
        <w:t>作战指挥</w:t>
      </w:r>
      <w:r w:rsidRPr="00F249DC">
        <w:rPr>
          <w:rFonts w:ascii="宋体" w:hAnsi="宋体" w:cs="Arial" w:hint="eastAsia"/>
          <w:color w:val="000000"/>
          <w:kern w:val="0"/>
          <w:sz w:val="24"/>
        </w:rPr>
        <w:t>系统的目标是</w:t>
      </w:r>
      <w:r w:rsidR="002B6EBA">
        <w:rPr>
          <w:rFonts w:ascii="宋体" w:hAnsi="宋体" w:cs="Arial" w:hint="eastAsia"/>
          <w:color w:val="000000"/>
          <w:kern w:val="0"/>
          <w:sz w:val="24"/>
        </w:rPr>
        <w:t>丰富公安机关案件</w:t>
      </w:r>
      <w:r w:rsidR="002B6EBA">
        <w:rPr>
          <w:rFonts w:ascii="宋体" w:hAnsi="宋体" w:cs="Arial"/>
          <w:color w:val="000000"/>
          <w:kern w:val="0"/>
          <w:sz w:val="24"/>
        </w:rPr>
        <w:t>侦破</w:t>
      </w:r>
      <w:r w:rsidRPr="00F249DC">
        <w:rPr>
          <w:rFonts w:ascii="宋体" w:hAnsi="宋体" w:cs="Arial" w:hint="eastAsia"/>
          <w:color w:val="000000"/>
          <w:kern w:val="0"/>
          <w:sz w:val="24"/>
        </w:rPr>
        <w:t>工作的</w:t>
      </w:r>
      <w:r w:rsidR="002B6EBA">
        <w:rPr>
          <w:rFonts w:ascii="宋体" w:hAnsi="宋体" w:cs="Arial" w:hint="eastAsia"/>
          <w:color w:val="000000"/>
          <w:kern w:val="0"/>
          <w:sz w:val="24"/>
        </w:rPr>
        <w:t>手段</w:t>
      </w:r>
      <w:r w:rsidRPr="00F249DC">
        <w:rPr>
          <w:rFonts w:ascii="宋体" w:hAnsi="宋体" w:cs="Arial" w:hint="eastAsia"/>
          <w:color w:val="000000"/>
          <w:kern w:val="0"/>
          <w:sz w:val="24"/>
        </w:rPr>
        <w:t>，</w:t>
      </w:r>
      <w:r w:rsidR="002B6EBA">
        <w:rPr>
          <w:rFonts w:ascii="宋体" w:hAnsi="宋体" w:cs="Arial" w:hint="eastAsia"/>
          <w:color w:val="000000"/>
          <w:kern w:val="0"/>
          <w:sz w:val="24"/>
        </w:rPr>
        <w:t>提高</w:t>
      </w:r>
      <w:r w:rsidR="002B6EBA">
        <w:rPr>
          <w:rFonts w:ascii="宋体" w:hAnsi="宋体" w:cs="Arial"/>
          <w:color w:val="000000"/>
          <w:kern w:val="0"/>
          <w:sz w:val="24"/>
        </w:rPr>
        <w:t>侦破效率，降低侦破难度</w:t>
      </w:r>
      <w:r w:rsidR="002B6EBA">
        <w:rPr>
          <w:rFonts w:ascii="宋体" w:hAnsi="宋体" w:cs="Arial" w:hint="eastAsia"/>
          <w:color w:val="000000"/>
          <w:kern w:val="0"/>
          <w:sz w:val="24"/>
        </w:rPr>
        <w:t>，</w:t>
      </w:r>
      <w:r w:rsidR="002B6EBA">
        <w:rPr>
          <w:rFonts w:ascii="宋体" w:hAnsi="宋体" w:cs="Arial"/>
          <w:color w:val="000000"/>
          <w:kern w:val="0"/>
          <w:sz w:val="24"/>
        </w:rPr>
        <w:t>减少侦破时间。</w:t>
      </w:r>
      <w:r w:rsidRPr="00F249DC">
        <w:rPr>
          <w:rFonts w:ascii="宋体" w:hAnsi="宋体" w:cs="Arial" w:hint="eastAsia"/>
          <w:color w:val="000000"/>
          <w:kern w:val="0"/>
          <w:sz w:val="24"/>
        </w:rPr>
        <w:t>其中的关键问题是</w:t>
      </w:r>
      <w:r w:rsidRPr="00F249DC">
        <w:rPr>
          <w:rFonts w:ascii="宋体" w:hAnsi="宋体" w:cs="Arial"/>
          <w:color w:val="000000"/>
          <w:kern w:val="0"/>
          <w:sz w:val="24"/>
        </w:rPr>
        <w:t>简化</w:t>
      </w:r>
      <w:r w:rsidR="002B6EBA">
        <w:rPr>
          <w:rFonts w:ascii="宋体" w:hAnsi="宋体" w:cs="Arial" w:hint="eastAsia"/>
          <w:color w:val="000000"/>
          <w:kern w:val="0"/>
          <w:sz w:val="24"/>
        </w:rPr>
        <w:t>原来人员</w:t>
      </w:r>
      <w:r w:rsidR="002B6EBA">
        <w:rPr>
          <w:rFonts w:ascii="宋体" w:hAnsi="宋体" w:cs="Arial"/>
          <w:color w:val="000000"/>
          <w:kern w:val="0"/>
          <w:sz w:val="24"/>
        </w:rPr>
        <w:t>追踪流程中各环节的繁琐工作，减少人力、物力的投入，提高</w:t>
      </w:r>
      <w:r w:rsidR="002B6EBA">
        <w:rPr>
          <w:rFonts w:ascii="宋体" w:hAnsi="宋体" w:cs="Arial" w:hint="eastAsia"/>
          <w:color w:val="000000"/>
          <w:kern w:val="0"/>
          <w:sz w:val="24"/>
        </w:rPr>
        <w:t>追踪</w:t>
      </w:r>
      <w:r w:rsidRPr="00F249DC">
        <w:rPr>
          <w:rFonts w:ascii="宋体" w:hAnsi="宋体" w:cs="Arial"/>
          <w:color w:val="000000"/>
          <w:kern w:val="0"/>
          <w:sz w:val="24"/>
        </w:rPr>
        <w:t>的准确性</w:t>
      </w:r>
      <w:r w:rsidR="002B6EBA">
        <w:rPr>
          <w:rFonts w:ascii="宋体" w:hAnsi="宋体" w:cs="Arial" w:hint="eastAsia"/>
          <w:color w:val="000000"/>
          <w:kern w:val="0"/>
          <w:sz w:val="24"/>
        </w:rPr>
        <w:t>，</w:t>
      </w:r>
      <w:r w:rsidR="002B6EBA">
        <w:rPr>
          <w:rFonts w:ascii="宋体" w:hAnsi="宋体" w:cs="Arial"/>
          <w:color w:val="000000"/>
          <w:kern w:val="0"/>
          <w:sz w:val="24"/>
        </w:rPr>
        <w:t>并提供</w:t>
      </w:r>
      <w:r w:rsidR="002B6EBA">
        <w:rPr>
          <w:rFonts w:ascii="宋体" w:hAnsi="宋体" w:cs="Arial" w:hint="eastAsia"/>
          <w:color w:val="000000"/>
          <w:kern w:val="0"/>
          <w:sz w:val="24"/>
        </w:rPr>
        <w:t>数据</w:t>
      </w:r>
      <w:r w:rsidR="002B6EBA">
        <w:rPr>
          <w:rFonts w:ascii="宋体" w:hAnsi="宋体" w:cs="Arial"/>
          <w:color w:val="000000"/>
          <w:kern w:val="0"/>
          <w:sz w:val="24"/>
        </w:rPr>
        <w:t>分析</w:t>
      </w:r>
      <w:r w:rsidRPr="00F249DC">
        <w:rPr>
          <w:rFonts w:ascii="宋体" w:hAnsi="宋体" w:cs="Arial" w:hint="eastAsia"/>
          <w:color w:val="000000"/>
          <w:kern w:val="0"/>
          <w:sz w:val="24"/>
        </w:rPr>
        <w:t>。系统采用</w:t>
      </w:r>
      <w:r w:rsidRPr="00F249DC">
        <w:rPr>
          <w:rFonts w:hint="eastAsia"/>
          <w:color w:val="000000"/>
          <w:kern w:val="0"/>
          <w:sz w:val="24"/>
        </w:rPr>
        <w:t>J2EE</w:t>
      </w:r>
      <w:r w:rsidRPr="00F249DC">
        <w:rPr>
          <w:rFonts w:ascii="宋体" w:hAnsi="宋体" w:cs="Arial" w:hint="eastAsia"/>
          <w:color w:val="000000"/>
          <w:kern w:val="0"/>
          <w:sz w:val="24"/>
        </w:rPr>
        <w:t>下的</w:t>
      </w:r>
      <w:r w:rsidR="002B6EBA">
        <w:rPr>
          <w:color w:val="000000"/>
          <w:kern w:val="0"/>
          <w:sz w:val="24"/>
        </w:rPr>
        <w:t>Spring+Mybaits</w:t>
      </w:r>
      <w:r w:rsidRPr="00F249DC">
        <w:rPr>
          <w:rFonts w:ascii="宋体" w:hAnsi="宋体" w:cs="Arial"/>
          <w:color w:val="000000"/>
          <w:kern w:val="0"/>
          <w:sz w:val="24"/>
        </w:rPr>
        <w:t>架构，</w:t>
      </w:r>
      <w:r w:rsidRPr="00F249DC">
        <w:rPr>
          <w:rFonts w:ascii="宋体" w:hAnsi="宋体" w:cs="Arial" w:hint="eastAsia"/>
          <w:color w:val="000000"/>
          <w:kern w:val="0"/>
          <w:sz w:val="24"/>
        </w:rPr>
        <w:t>以</w:t>
      </w:r>
      <w:r w:rsidRPr="00F249DC">
        <w:rPr>
          <w:color w:val="000000"/>
          <w:kern w:val="0"/>
          <w:sz w:val="24"/>
        </w:rPr>
        <w:t>MySq</w:t>
      </w:r>
      <w:r w:rsidRPr="00F249DC">
        <w:rPr>
          <w:rFonts w:hint="eastAsia"/>
          <w:color w:val="000000"/>
          <w:kern w:val="0"/>
          <w:sz w:val="24"/>
        </w:rPr>
        <w:t>l</w:t>
      </w:r>
      <w:r w:rsidRPr="00F249DC">
        <w:rPr>
          <w:rFonts w:ascii="宋体" w:hAnsi="宋体" w:cs="Arial" w:hint="eastAsia"/>
          <w:color w:val="000000"/>
          <w:kern w:val="0"/>
          <w:sz w:val="24"/>
        </w:rPr>
        <w:t>为数据库，</w:t>
      </w:r>
      <w:r w:rsidR="00262B80">
        <w:rPr>
          <w:rFonts w:ascii="宋体" w:hAnsi="宋体" w:cs="Arial" w:hint="eastAsia"/>
          <w:color w:val="000000"/>
          <w:kern w:val="0"/>
          <w:sz w:val="24"/>
        </w:rPr>
        <w:t>前端</w:t>
      </w:r>
      <w:r w:rsidR="00262B80">
        <w:rPr>
          <w:rFonts w:ascii="宋体" w:hAnsi="宋体" w:cs="Arial"/>
          <w:color w:val="000000"/>
          <w:kern w:val="0"/>
          <w:sz w:val="24"/>
        </w:rPr>
        <w:t>采用百度提供的</w:t>
      </w:r>
      <w:r w:rsidR="00262B80">
        <w:rPr>
          <w:rFonts w:ascii="宋体" w:hAnsi="宋体" w:cs="Arial" w:hint="eastAsia"/>
          <w:color w:val="000000"/>
          <w:kern w:val="0"/>
          <w:sz w:val="24"/>
        </w:rPr>
        <w:t>BaiduMap api</w:t>
      </w:r>
      <w:r w:rsidRPr="00F249DC">
        <w:rPr>
          <w:rFonts w:ascii="宋体" w:hAnsi="宋体" w:cs="Arial" w:hint="eastAsia"/>
          <w:color w:val="000000"/>
          <w:kern w:val="0"/>
          <w:sz w:val="24"/>
        </w:rPr>
        <w:t>在</w:t>
      </w:r>
      <w:r w:rsidRPr="00F249DC">
        <w:rPr>
          <w:color w:val="000000"/>
          <w:kern w:val="0"/>
          <w:sz w:val="24"/>
        </w:rPr>
        <w:t>B/S</w:t>
      </w:r>
      <w:r w:rsidRPr="00F249DC">
        <w:rPr>
          <w:rFonts w:ascii="宋体" w:hAnsi="宋体" w:cs="Arial"/>
          <w:color w:val="000000"/>
          <w:kern w:val="0"/>
          <w:sz w:val="24"/>
        </w:rPr>
        <w:t>模式</w:t>
      </w:r>
      <w:r w:rsidRPr="00F249DC">
        <w:rPr>
          <w:rFonts w:ascii="宋体" w:hAnsi="宋体" w:cs="Arial" w:hint="eastAsia"/>
          <w:color w:val="000000"/>
          <w:kern w:val="0"/>
          <w:sz w:val="24"/>
        </w:rPr>
        <w:t>实现了</w:t>
      </w:r>
      <w:r w:rsidR="00226B5F">
        <w:rPr>
          <w:rFonts w:ascii="宋体" w:hAnsi="宋体" w:cs="Arial" w:hint="eastAsia"/>
          <w:color w:val="000000"/>
          <w:kern w:val="0"/>
          <w:sz w:val="24"/>
        </w:rPr>
        <w:t>公安</w:t>
      </w:r>
      <w:r w:rsidR="00226B5F">
        <w:rPr>
          <w:rFonts w:ascii="宋体" w:hAnsi="宋体" w:cs="Arial"/>
          <w:color w:val="000000"/>
          <w:kern w:val="0"/>
          <w:sz w:val="24"/>
        </w:rPr>
        <w:t>干警</w:t>
      </w:r>
      <w:r w:rsidRPr="00F249DC">
        <w:rPr>
          <w:rFonts w:ascii="宋体" w:hAnsi="宋体" w:cs="Arial" w:hint="eastAsia"/>
          <w:color w:val="000000"/>
          <w:kern w:val="0"/>
          <w:sz w:val="24"/>
        </w:rPr>
        <w:t>在线</w:t>
      </w:r>
      <w:r w:rsidR="00226B5F">
        <w:rPr>
          <w:rFonts w:ascii="宋体" w:hAnsi="宋体" w:cs="Arial" w:hint="eastAsia"/>
          <w:color w:val="000000"/>
          <w:kern w:val="0"/>
          <w:sz w:val="24"/>
        </w:rPr>
        <w:t>地理位置展示</w:t>
      </w:r>
      <w:r w:rsidRPr="00F249DC">
        <w:rPr>
          <w:rFonts w:ascii="宋体" w:hAnsi="宋体" w:cs="Arial" w:hint="eastAsia"/>
          <w:color w:val="000000"/>
          <w:kern w:val="0"/>
          <w:sz w:val="24"/>
        </w:rPr>
        <w:t>、</w:t>
      </w:r>
      <w:r w:rsidR="00226B5F">
        <w:rPr>
          <w:rFonts w:ascii="宋体" w:hAnsi="宋体" w:cs="Arial" w:hint="eastAsia"/>
          <w:color w:val="000000"/>
          <w:kern w:val="0"/>
          <w:sz w:val="24"/>
        </w:rPr>
        <w:t>地理位置搜索</w:t>
      </w:r>
      <w:r w:rsidRPr="00F249DC">
        <w:rPr>
          <w:rFonts w:ascii="宋体" w:hAnsi="宋体" w:cs="Arial" w:hint="eastAsia"/>
          <w:color w:val="000000"/>
          <w:kern w:val="0"/>
          <w:sz w:val="24"/>
        </w:rPr>
        <w:t>、</w:t>
      </w:r>
      <w:r w:rsidR="00262B80">
        <w:rPr>
          <w:rFonts w:ascii="宋体" w:hAnsi="宋体" w:cs="Arial" w:hint="eastAsia"/>
          <w:color w:val="000000"/>
          <w:kern w:val="0"/>
          <w:sz w:val="24"/>
        </w:rPr>
        <w:t>地理位置</w:t>
      </w:r>
      <w:r w:rsidR="00262B80">
        <w:rPr>
          <w:rFonts w:ascii="宋体" w:hAnsi="宋体" w:cs="Arial"/>
          <w:color w:val="000000"/>
          <w:kern w:val="0"/>
          <w:sz w:val="24"/>
        </w:rPr>
        <w:t>告警</w:t>
      </w:r>
      <w:r w:rsidRPr="00F249DC">
        <w:rPr>
          <w:rFonts w:ascii="宋体" w:hAnsi="宋体" w:cs="Arial" w:hint="eastAsia"/>
          <w:color w:val="000000"/>
          <w:kern w:val="0"/>
          <w:sz w:val="24"/>
        </w:rPr>
        <w:t>等功能，可解决</w:t>
      </w:r>
      <w:r w:rsidR="000A6338">
        <w:rPr>
          <w:rFonts w:ascii="宋体" w:hAnsi="宋体" w:cs="Arial" w:hint="eastAsia"/>
          <w:color w:val="000000"/>
          <w:kern w:val="0"/>
          <w:sz w:val="24"/>
        </w:rPr>
        <w:t>公安干警</w:t>
      </w:r>
      <w:r w:rsidRPr="00F249DC">
        <w:rPr>
          <w:rFonts w:ascii="宋体" w:hAnsi="宋体" w:cs="Arial" w:hint="eastAsia"/>
          <w:color w:val="000000"/>
          <w:kern w:val="0"/>
          <w:sz w:val="24"/>
        </w:rPr>
        <w:t>对</w:t>
      </w:r>
      <w:r w:rsidR="000A6338">
        <w:rPr>
          <w:rFonts w:ascii="宋体" w:hAnsi="宋体" w:cs="Arial" w:hint="eastAsia"/>
          <w:color w:val="000000"/>
          <w:kern w:val="0"/>
          <w:sz w:val="24"/>
        </w:rPr>
        <w:t>犯罪</w:t>
      </w:r>
      <w:r w:rsidR="000A6338">
        <w:rPr>
          <w:rFonts w:ascii="宋体" w:hAnsi="宋体" w:cs="Arial"/>
          <w:color w:val="000000"/>
          <w:kern w:val="0"/>
          <w:sz w:val="24"/>
        </w:rPr>
        <w:t>嫌疑人</w:t>
      </w:r>
      <w:r w:rsidR="000A6338">
        <w:rPr>
          <w:rFonts w:ascii="宋体" w:hAnsi="宋体" w:cs="Arial" w:hint="eastAsia"/>
          <w:color w:val="000000"/>
          <w:kern w:val="0"/>
          <w:sz w:val="24"/>
        </w:rPr>
        <w:t>地理</w:t>
      </w:r>
      <w:r w:rsidR="000A6338">
        <w:rPr>
          <w:rFonts w:ascii="宋体" w:hAnsi="宋体" w:cs="Arial"/>
          <w:color w:val="000000"/>
          <w:kern w:val="0"/>
          <w:sz w:val="24"/>
        </w:rPr>
        <w:t>信息资料进行保存</w:t>
      </w:r>
      <w:r w:rsidR="000A6338">
        <w:rPr>
          <w:rFonts w:ascii="宋体" w:hAnsi="宋体" w:cs="Arial" w:hint="eastAsia"/>
          <w:color w:val="000000"/>
          <w:kern w:val="0"/>
          <w:sz w:val="24"/>
        </w:rPr>
        <w:t>、</w:t>
      </w:r>
      <w:r w:rsidR="000A6338">
        <w:rPr>
          <w:rFonts w:ascii="宋体" w:hAnsi="宋体" w:cs="Arial"/>
          <w:color w:val="000000"/>
          <w:kern w:val="0"/>
          <w:sz w:val="24"/>
        </w:rPr>
        <w:t>修改</w:t>
      </w:r>
      <w:r w:rsidR="000A6338">
        <w:rPr>
          <w:rFonts w:ascii="宋体" w:hAnsi="宋体" w:cs="Arial" w:hint="eastAsia"/>
          <w:color w:val="000000"/>
          <w:kern w:val="0"/>
          <w:sz w:val="24"/>
        </w:rPr>
        <w:t>、地图</w:t>
      </w:r>
      <w:r w:rsidR="000A6338">
        <w:rPr>
          <w:rFonts w:ascii="宋体" w:hAnsi="宋体" w:cs="Arial"/>
          <w:color w:val="000000"/>
          <w:kern w:val="0"/>
          <w:sz w:val="24"/>
        </w:rPr>
        <w:t>界面展示、</w:t>
      </w:r>
      <w:r w:rsidR="000A6338">
        <w:rPr>
          <w:rFonts w:ascii="宋体" w:hAnsi="宋体" w:cs="Arial" w:hint="eastAsia"/>
          <w:color w:val="000000"/>
          <w:kern w:val="0"/>
          <w:sz w:val="24"/>
        </w:rPr>
        <w:t>活动</w:t>
      </w:r>
      <w:r w:rsidR="000A6338">
        <w:rPr>
          <w:rFonts w:ascii="宋体" w:hAnsi="宋体" w:cs="Arial"/>
          <w:color w:val="000000"/>
          <w:kern w:val="0"/>
          <w:sz w:val="24"/>
        </w:rPr>
        <w:t>轨迹展示、</w:t>
      </w:r>
      <w:r w:rsidR="000A6338">
        <w:rPr>
          <w:rFonts w:ascii="宋体" w:hAnsi="宋体" w:cs="Arial" w:hint="eastAsia"/>
          <w:color w:val="000000"/>
          <w:kern w:val="0"/>
          <w:sz w:val="24"/>
        </w:rPr>
        <w:t>活动</w:t>
      </w:r>
      <w:r w:rsidR="000A6338">
        <w:rPr>
          <w:rFonts w:ascii="宋体" w:hAnsi="宋体" w:cs="Arial"/>
          <w:color w:val="000000"/>
          <w:kern w:val="0"/>
          <w:sz w:val="24"/>
        </w:rPr>
        <w:t>轨迹分析</w:t>
      </w:r>
      <w:r w:rsidR="000A6338">
        <w:rPr>
          <w:rFonts w:ascii="宋体" w:hAnsi="宋体" w:cs="Arial" w:hint="eastAsia"/>
          <w:color w:val="000000"/>
          <w:kern w:val="0"/>
          <w:sz w:val="24"/>
        </w:rPr>
        <w:t>德</w:t>
      </w:r>
      <w:r w:rsidR="000A6338">
        <w:rPr>
          <w:rFonts w:ascii="宋体" w:hAnsi="宋体" w:cs="Arial"/>
          <w:color w:val="000000"/>
          <w:kern w:val="0"/>
          <w:sz w:val="24"/>
        </w:rPr>
        <w:t>，对重点分析人员进行告警条件设置并自动进行</w:t>
      </w:r>
      <w:r w:rsidR="000A6338">
        <w:rPr>
          <w:rFonts w:ascii="宋体" w:hAnsi="宋体" w:cs="Arial" w:hint="eastAsia"/>
          <w:color w:val="000000"/>
          <w:kern w:val="0"/>
          <w:sz w:val="24"/>
        </w:rPr>
        <w:t>短信</w:t>
      </w:r>
      <w:r w:rsidR="000A6338">
        <w:rPr>
          <w:rFonts w:ascii="宋体" w:hAnsi="宋体" w:cs="Arial"/>
          <w:color w:val="000000"/>
          <w:kern w:val="0"/>
          <w:sz w:val="24"/>
        </w:rPr>
        <w:t>推送</w:t>
      </w:r>
      <w:r w:rsidR="000A6338">
        <w:rPr>
          <w:rFonts w:ascii="宋体" w:hAnsi="宋体" w:cs="Arial" w:hint="eastAsia"/>
          <w:color w:val="000000"/>
          <w:kern w:val="0"/>
          <w:sz w:val="24"/>
        </w:rPr>
        <w:t>等问题</w:t>
      </w:r>
      <w:r w:rsidRPr="00F249DC">
        <w:rPr>
          <w:rFonts w:ascii="宋体" w:hAnsi="宋体" w:cs="Arial" w:hint="eastAsia"/>
          <w:color w:val="000000"/>
          <w:kern w:val="0"/>
          <w:sz w:val="24"/>
        </w:rPr>
        <w:t>。经过测试，功能上正常流程完全可行，对非正常的操作也做了一定处理，对不可逆操作都有必要的提示；</w:t>
      </w:r>
      <w:r w:rsidR="0045102D">
        <w:rPr>
          <w:rFonts w:ascii="宋体" w:hAnsi="宋体" w:cs="Arial" w:hint="eastAsia"/>
          <w:color w:val="000000"/>
          <w:kern w:val="0"/>
          <w:sz w:val="24"/>
        </w:rPr>
        <w:t>网页</w:t>
      </w:r>
      <w:r w:rsidRPr="00F249DC">
        <w:rPr>
          <w:rFonts w:ascii="宋体" w:hAnsi="宋体" w:cs="Arial" w:hint="eastAsia"/>
          <w:color w:val="000000"/>
          <w:kern w:val="0"/>
          <w:sz w:val="24"/>
        </w:rPr>
        <w:t>性能上能够满足</w:t>
      </w:r>
      <w:r w:rsidR="0045102D">
        <w:rPr>
          <w:color w:val="000000"/>
          <w:kern w:val="0"/>
          <w:sz w:val="24"/>
        </w:rPr>
        <w:t>1000</w:t>
      </w:r>
      <w:r w:rsidR="0045102D">
        <w:rPr>
          <w:rFonts w:ascii="宋体" w:hAnsi="宋体" w:cs="Arial" w:hint="eastAsia"/>
          <w:color w:val="000000"/>
          <w:kern w:val="0"/>
          <w:sz w:val="24"/>
        </w:rPr>
        <w:t>条地理</w:t>
      </w:r>
      <w:r w:rsidR="0045102D">
        <w:rPr>
          <w:rFonts w:ascii="宋体" w:hAnsi="宋体" w:cs="Arial"/>
          <w:color w:val="000000"/>
          <w:kern w:val="0"/>
          <w:sz w:val="24"/>
        </w:rPr>
        <w:t>信息</w:t>
      </w:r>
      <w:r w:rsidR="0045102D">
        <w:rPr>
          <w:rFonts w:ascii="宋体" w:hAnsi="宋体" w:cs="Arial" w:hint="eastAsia"/>
          <w:color w:val="000000"/>
          <w:kern w:val="0"/>
          <w:sz w:val="24"/>
        </w:rPr>
        <w:t>同时展示的要求，页面</w:t>
      </w:r>
      <w:r w:rsidRPr="00F249DC">
        <w:rPr>
          <w:rFonts w:ascii="宋体" w:hAnsi="宋体" w:cs="Arial" w:hint="eastAsia"/>
          <w:color w:val="000000"/>
          <w:kern w:val="0"/>
          <w:sz w:val="24"/>
        </w:rPr>
        <w:t>在</w:t>
      </w:r>
      <w:r w:rsidRPr="00F249DC">
        <w:rPr>
          <w:rFonts w:hint="eastAsia"/>
          <w:color w:val="000000"/>
          <w:kern w:val="0"/>
          <w:sz w:val="24"/>
        </w:rPr>
        <w:t>100</w:t>
      </w:r>
      <w:r w:rsidR="0045102D">
        <w:rPr>
          <w:color w:val="000000"/>
          <w:kern w:val="0"/>
          <w:sz w:val="24"/>
        </w:rPr>
        <w:t>0</w:t>
      </w:r>
      <w:r w:rsidR="0045102D">
        <w:rPr>
          <w:rFonts w:ascii="宋体" w:hAnsi="宋体" w:cs="Arial" w:hint="eastAsia"/>
          <w:color w:val="000000"/>
          <w:kern w:val="0"/>
          <w:sz w:val="24"/>
        </w:rPr>
        <w:t>条地理信息下的加载</w:t>
      </w:r>
      <w:r w:rsidR="0045102D">
        <w:rPr>
          <w:rFonts w:ascii="宋体" w:hAnsi="宋体" w:cs="Arial"/>
          <w:color w:val="000000"/>
          <w:kern w:val="0"/>
          <w:sz w:val="24"/>
        </w:rPr>
        <w:t>渲染时间</w:t>
      </w:r>
      <w:r w:rsidR="0045102D">
        <w:rPr>
          <w:rFonts w:ascii="宋体" w:hAnsi="宋体" w:cs="Arial" w:hint="eastAsia"/>
          <w:color w:val="000000"/>
          <w:kern w:val="0"/>
          <w:sz w:val="24"/>
        </w:rPr>
        <w:t>小于</w:t>
      </w:r>
      <w:r w:rsidR="0045102D">
        <w:rPr>
          <w:rFonts w:hint="eastAsia"/>
          <w:color w:val="000000"/>
          <w:sz w:val="24"/>
        </w:rPr>
        <w:t>1</w:t>
      </w:r>
      <w:r w:rsidR="0045102D">
        <w:rPr>
          <w:color w:val="000000"/>
          <w:sz w:val="24"/>
        </w:rPr>
        <w:t>s</w:t>
      </w:r>
      <w:r w:rsidRPr="00F249DC">
        <w:rPr>
          <w:rFonts w:ascii="宋体" w:hAnsi="宋体" w:cs="Arial" w:hint="eastAsia"/>
          <w:color w:val="000000"/>
          <w:kern w:val="0"/>
          <w:sz w:val="24"/>
        </w:rPr>
        <w:t>。</w:t>
      </w:r>
    </w:p>
    <w:p w:rsidR="00922420" w:rsidRPr="00F249DC" w:rsidRDefault="00922420" w:rsidP="00922420">
      <w:pPr>
        <w:pStyle w:val="af0"/>
        <w:spacing w:before="31" w:after="31" w:line="440" w:lineRule="exact"/>
        <w:ind w:leftChars="0" w:left="0"/>
        <w:rPr>
          <w:color w:val="000000"/>
        </w:rPr>
      </w:pPr>
      <w:r w:rsidRPr="00F249DC">
        <w:rPr>
          <w:rFonts w:eastAsia="黑体"/>
          <w:color w:val="000000"/>
        </w:rPr>
        <w:t>关键词：</w:t>
      </w:r>
      <w:r w:rsidR="00E42285">
        <w:rPr>
          <w:rFonts w:eastAsia="黑体" w:hint="eastAsia"/>
          <w:color w:val="000000"/>
        </w:rPr>
        <w:t>地图</w:t>
      </w:r>
      <w:r w:rsidRPr="00F249DC">
        <w:rPr>
          <w:rFonts w:ascii="宋体" w:hAnsi="宋体" w:cs="Arial" w:hint="eastAsia"/>
          <w:color w:val="000000"/>
          <w:kern w:val="0"/>
        </w:rPr>
        <w:t xml:space="preserve">； </w:t>
      </w:r>
      <w:r w:rsidR="00E42285">
        <w:rPr>
          <w:rFonts w:ascii="宋体" w:hAnsi="宋体" w:cs="Arial" w:hint="eastAsia"/>
          <w:color w:val="000000"/>
          <w:kern w:val="0"/>
        </w:rPr>
        <w:t>轨迹</w:t>
      </w:r>
      <w:r w:rsidRPr="00F249DC">
        <w:rPr>
          <w:rFonts w:ascii="宋体" w:hAnsi="宋体" w:cs="Arial" w:hint="eastAsia"/>
          <w:color w:val="000000"/>
          <w:kern w:val="0"/>
        </w:rPr>
        <w:t>；</w:t>
      </w:r>
      <w:r w:rsidR="00E42285">
        <w:rPr>
          <w:rFonts w:ascii="宋体" w:hAnsi="宋体" w:cs="Arial" w:hint="eastAsia"/>
          <w:color w:val="000000"/>
          <w:kern w:val="0"/>
        </w:rPr>
        <w:t>短信推送</w:t>
      </w:r>
      <w:r w:rsidRPr="00F249DC">
        <w:rPr>
          <w:rFonts w:ascii="宋体" w:hAnsi="宋体" w:cs="Arial" w:hint="eastAsia"/>
          <w:color w:val="000000"/>
          <w:kern w:val="0"/>
        </w:rPr>
        <w:t>；</w:t>
      </w:r>
      <w:r w:rsidR="00E42285">
        <w:rPr>
          <w:color w:val="000000"/>
          <w:kern w:val="0"/>
        </w:rPr>
        <w:t>Spring+Mybaits</w:t>
      </w:r>
      <w:bookmarkStart w:id="37" w:name="_GoBack"/>
      <w:bookmarkEnd w:id="37"/>
    </w:p>
    <w:p w:rsidR="00922420" w:rsidRPr="00F249DC" w:rsidRDefault="00922420" w:rsidP="00922420">
      <w:pPr>
        <w:pStyle w:val="af0"/>
        <w:spacing w:before="31" w:after="31" w:line="440" w:lineRule="exact"/>
        <w:ind w:leftChars="0" w:left="0"/>
        <w:jc w:val="center"/>
        <w:rPr>
          <w:color w:val="000000"/>
        </w:rPr>
      </w:pPr>
      <w:r w:rsidRPr="00F249DC">
        <w:rPr>
          <w:color w:val="000000"/>
        </w:rPr>
        <w:br w:type="page"/>
      </w:r>
    </w:p>
    <w:p w:rsidR="00922420" w:rsidRPr="00F249DC" w:rsidRDefault="00922420" w:rsidP="00922420">
      <w:pPr>
        <w:pStyle w:val="af0"/>
        <w:spacing w:before="31" w:after="31" w:line="440" w:lineRule="exact"/>
        <w:ind w:leftChars="0" w:left="0"/>
        <w:jc w:val="center"/>
        <w:rPr>
          <w:b/>
          <w:color w:val="000000"/>
          <w:sz w:val="36"/>
          <w:szCs w:val="36"/>
        </w:rPr>
      </w:pPr>
      <w:r w:rsidRPr="00F249DC">
        <w:rPr>
          <w:b/>
          <w:color w:val="000000"/>
          <w:sz w:val="36"/>
          <w:szCs w:val="36"/>
        </w:rPr>
        <w:lastRenderedPageBreak/>
        <w:t>The design and implementation of theachers title</w:t>
      </w:r>
    </w:p>
    <w:p w:rsidR="00922420" w:rsidRPr="00F249DC" w:rsidRDefault="00922420" w:rsidP="00922420">
      <w:pPr>
        <w:pStyle w:val="af0"/>
        <w:spacing w:before="31" w:after="31" w:line="440" w:lineRule="exact"/>
        <w:ind w:leftChars="0" w:left="0"/>
        <w:jc w:val="center"/>
        <w:rPr>
          <w:b/>
          <w:color w:val="000000"/>
          <w:sz w:val="36"/>
          <w:szCs w:val="36"/>
        </w:rPr>
      </w:pPr>
      <w:r w:rsidRPr="00F249DC">
        <w:rPr>
          <w:b/>
          <w:color w:val="000000"/>
          <w:sz w:val="36"/>
          <w:szCs w:val="36"/>
        </w:rPr>
        <w:t xml:space="preserve"> </w:t>
      </w:r>
      <w:proofErr w:type="gramStart"/>
      <w:r w:rsidRPr="00F249DC">
        <w:rPr>
          <w:b/>
          <w:color w:val="000000"/>
          <w:sz w:val="36"/>
          <w:szCs w:val="36"/>
        </w:rPr>
        <w:t>reporting</w:t>
      </w:r>
      <w:proofErr w:type="gramEnd"/>
      <w:r w:rsidRPr="00F249DC">
        <w:rPr>
          <w:b/>
          <w:color w:val="000000"/>
          <w:sz w:val="36"/>
          <w:szCs w:val="36"/>
        </w:rPr>
        <w:t xml:space="preserve"> system</w:t>
      </w:r>
    </w:p>
    <w:p w:rsidR="00922420" w:rsidRPr="00F249DC" w:rsidRDefault="00922420" w:rsidP="00922420">
      <w:pPr>
        <w:pStyle w:val="af0"/>
        <w:spacing w:before="31" w:after="31" w:line="440" w:lineRule="exact"/>
        <w:ind w:leftChars="0" w:left="0"/>
        <w:jc w:val="center"/>
        <w:rPr>
          <w:b/>
          <w:color w:val="000000"/>
          <w:sz w:val="36"/>
          <w:szCs w:val="36"/>
        </w:rPr>
      </w:pPr>
    </w:p>
    <w:p w:rsidR="00922420" w:rsidRPr="00F90499" w:rsidRDefault="00922420" w:rsidP="00922420">
      <w:pPr>
        <w:autoSpaceDE w:val="0"/>
        <w:autoSpaceDN w:val="0"/>
        <w:rPr>
          <w:rFonts w:eastAsia="黑体"/>
          <w:color w:val="000000"/>
          <w:kern w:val="0"/>
          <w:sz w:val="24"/>
        </w:rPr>
      </w:pPr>
      <w:bookmarkStart w:id="38" w:name="_Toc292872376"/>
      <w:bookmarkStart w:id="39" w:name="_Toc292872869"/>
      <w:bookmarkStart w:id="40" w:name="_Toc292874056"/>
      <w:r w:rsidRPr="00F249DC">
        <w:rPr>
          <w:b/>
          <w:bCs/>
          <w:color w:val="000000"/>
          <w:sz w:val="24"/>
        </w:rPr>
        <w:t>Abstract</w:t>
      </w:r>
      <w:bookmarkEnd w:id="38"/>
      <w:bookmarkEnd w:id="39"/>
      <w:bookmarkEnd w:id="40"/>
      <w:r w:rsidRPr="00F249DC">
        <w:rPr>
          <w:rFonts w:eastAsia="黑体"/>
          <w:b/>
          <w:color w:val="000000"/>
          <w:kern w:val="0"/>
          <w:sz w:val="24"/>
        </w:rPr>
        <w:t>：</w:t>
      </w:r>
      <w:r w:rsidRPr="00F90499">
        <w:rPr>
          <w:rFonts w:eastAsia="黑体"/>
          <w:color w:val="000000"/>
          <w:kern w:val="0"/>
          <w:sz w:val="24"/>
        </w:rPr>
        <w:t>Teachers titles reporting system aims to achieve University Teachers reporting and audit work fast, standardized and efficient management, one of the key issues is to simplify the reporting process in all aspects of personnel involved tedious work, reduce manpower, material resources, improve reporting and audit work for accuracy. SSH under the system using J2EE architecture to MySql for the database, in B / S mode to achieve the title of teacher online reporting, personnel audit, Office of Academic Affairs / Technology Division auditing function, addresses teachers and reporting relevant information to be saved titles , modify, Personnel audit of teachers reporting, annual review process to create, manage basic information technology at the Office of Academic Affairs upload the appropriate file based on the audit results and other issues. Tested functionally normal flow entirely feasible for non-normal operation is also made ​​certain treatment, irreversible operation has the necessary</w:t>
      </w:r>
      <w:r>
        <w:rPr>
          <w:rFonts w:eastAsia="黑体"/>
          <w:color w:val="000000"/>
          <w:kern w:val="0"/>
          <w:sz w:val="24"/>
        </w:rPr>
        <w:t xml:space="preserve"> tips; performance to meet 10</w:t>
      </w:r>
      <w:r w:rsidRPr="00F90499">
        <w:rPr>
          <w:rFonts w:eastAsia="黑体"/>
          <w:color w:val="000000"/>
          <w:kern w:val="0"/>
          <w:sz w:val="24"/>
        </w:rPr>
        <w:t xml:space="preserve">0 simultaneous </w:t>
      </w:r>
      <w:proofErr w:type="gramStart"/>
      <w:r w:rsidRPr="00F90499">
        <w:rPr>
          <w:rFonts w:eastAsia="黑体"/>
          <w:color w:val="000000"/>
          <w:kern w:val="0"/>
          <w:sz w:val="24"/>
        </w:rPr>
        <w:t>users</w:t>
      </w:r>
      <w:proofErr w:type="gramEnd"/>
      <w:r w:rsidRPr="00F90499">
        <w:rPr>
          <w:rFonts w:eastAsia="黑体"/>
          <w:color w:val="000000"/>
          <w:kern w:val="0"/>
          <w:sz w:val="24"/>
        </w:rPr>
        <w:t xml:space="preserve"> requirements,</w:t>
      </w:r>
      <w:r>
        <w:rPr>
          <w:rFonts w:eastAsia="黑体"/>
          <w:color w:val="000000"/>
          <w:kern w:val="0"/>
          <w:sz w:val="24"/>
        </w:rPr>
        <w:t xml:space="preserve"> the system response under 10</w:t>
      </w:r>
      <w:r w:rsidRPr="00F90499">
        <w:rPr>
          <w:rFonts w:eastAsia="黑体"/>
          <w:color w:val="000000"/>
          <w:kern w:val="0"/>
          <w:sz w:val="24"/>
        </w:rPr>
        <w:t>0 records time is 12msec.</w:t>
      </w:r>
    </w:p>
    <w:p w:rsidR="00922420" w:rsidRPr="00F249DC" w:rsidRDefault="00922420" w:rsidP="00922420">
      <w:pPr>
        <w:pStyle w:val="af0"/>
        <w:spacing w:before="31" w:after="31" w:line="440" w:lineRule="exact"/>
        <w:ind w:leftChars="0" w:left="299" w:hanging="299"/>
        <w:rPr>
          <w:rFonts w:eastAsia="黑体"/>
          <w:color w:val="000000"/>
        </w:rPr>
      </w:pPr>
      <w:r w:rsidRPr="00F249DC">
        <w:rPr>
          <w:rFonts w:eastAsia="黑体"/>
          <w:b/>
          <w:color w:val="000000"/>
        </w:rPr>
        <w:t>Key words:</w:t>
      </w:r>
      <w:r w:rsidRPr="00F249DC">
        <w:rPr>
          <w:rFonts w:ascii="Tahoma" w:hAnsi="Tahoma" w:cs="Tahoma"/>
          <w:color w:val="000000"/>
          <w:sz w:val="21"/>
          <w:szCs w:val="21"/>
        </w:rPr>
        <w:t xml:space="preserve"> </w:t>
      </w:r>
      <w:r>
        <w:rPr>
          <w:rFonts w:eastAsia="黑体"/>
          <w:color w:val="000000"/>
        </w:rPr>
        <w:t>Titles</w:t>
      </w:r>
      <w:r>
        <w:rPr>
          <w:rFonts w:eastAsia="黑体" w:hint="eastAsia"/>
          <w:color w:val="000000"/>
        </w:rPr>
        <w:t>，</w:t>
      </w:r>
      <w:r w:rsidRPr="00F249DC">
        <w:rPr>
          <w:rFonts w:eastAsia="黑体"/>
          <w:color w:val="000000"/>
        </w:rPr>
        <w:t>examine</w:t>
      </w:r>
      <w:r>
        <w:rPr>
          <w:rFonts w:eastAsia="黑体" w:hint="eastAsia"/>
          <w:color w:val="000000"/>
        </w:rPr>
        <w:t>，</w:t>
      </w:r>
      <w:r>
        <w:rPr>
          <w:rFonts w:eastAsia="黑体"/>
          <w:color w:val="000000"/>
        </w:rPr>
        <w:t>reporting process</w:t>
      </w:r>
      <w:r>
        <w:rPr>
          <w:rFonts w:eastAsia="黑体" w:hint="eastAsia"/>
          <w:color w:val="000000"/>
        </w:rPr>
        <w:t>，</w:t>
      </w:r>
      <w:r w:rsidRPr="00176B45">
        <w:rPr>
          <w:rFonts w:eastAsia="黑体"/>
          <w:color w:val="000000"/>
        </w:rPr>
        <w:t>SSH</w:t>
      </w:r>
    </w:p>
    <w:p w:rsidR="00922420" w:rsidRPr="00F249DC" w:rsidRDefault="00922420" w:rsidP="00922420">
      <w:pPr>
        <w:pStyle w:val="af0"/>
        <w:spacing w:before="31" w:after="31" w:line="440" w:lineRule="exact"/>
        <w:ind w:leftChars="0" w:left="299" w:hanging="299"/>
        <w:rPr>
          <w:rFonts w:eastAsia="黑体"/>
          <w:color w:val="000000"/>
        </w:rPr>
      </w:pPr>
    </w:p>
    <w:p w:rsidR="00922420" w:rsidRPr="00F249DC" w:rsidRDefault="00922420" w:rsidP="00922420">
      <w:pPr>
        <w:adjustRightInd w:val="0"/>
        <w:snapToGrid w:val="0"/>
        <w:spacing w:line="440" w:lineRule="exact"/>
        <w:rPr>
          <w:color w:val="000000"/>
          <w:sz w:val="24"/>
        </w:rPr>
      </w:pPr>
    </w:p>
    <w:p w:rsidR="00922420" w:rsidRPr="006D0450" w:rsidRDefault="00922420" w:rsidP="00922420">
      <w:pPr>
        <w:adjustRightInd w:val="0"/>
        <w:snapToGrid w:val="0"/>
        <w:spacing w:line="440" w:lineRule="exact"/>
        <w:jc w:val="center"/>
        <w:rPr>
          <w:rFonts w:ascii="Calibri" w:hAnsi="Calibri"/>
          <w:smallCaps/>
          <w:sz w:val="20"/>
          <w:szCs w:val="20"/>
        </w:rPr>
      </w:pPr>
      <w:r w:rsidRPr="006D0450">
        <w:rPr>
          <w:rFonts w:ascii="Calibri" w:hAnsi="Calibri"/>
          <w:smallCaps/>
          <w:sz w:val="20"/>
          <w:szCs w:val="20"/>
        </w:rPr>
        <w:br w:type="page"/>
      </w:r>
    </w:p>
    <w:p w:rsidR="00922420" w:rsidRPr="0090099C" w:rsidRDefault="00922420" w:rsidP="00922420">
      <w:pPr>
        <w:adjustRightInd w:val="0"/>
        <w:snapToGrid w:val="0"/>
        <w:spacing w:line="440" w:lineRule="exact"/>
        <w:jc w:val="center"/>
        <w:rPr>
          <w:rFonts w:ascii="黑体" w:eastAsia="黑体" w:hAnsi="黑体"/>
          <w:smallCaps/>
          <w:sz w:val="36"/>
          <w:szCs w:val="36"/>
        </w:rPr>
      </w:pPr>
      <w:r w:rsidRPr="0090099C">
        <w:rPr>
          <w:rFonts w:ascii="黑体" w:eastAsia="黑体" w:hAnsi="黑体" w:hint="eastAsia"/>
          <w:smallCaps/>
          <w:sz w:val="36"/>
          <w:szCs w:val="36"/>
        </w:rPr>
        <w:lastRenderedPageBreak/>
        <w:t>目  录</w:t>
      </w:r>
    </w:p>
    <w:p w:rsidR="00922420" w:rsidRPr="006D0450" w:rsidRDefault="00922420" w:rsidP="00922420">
      <w:pPr>
        <w:adjustRightInd w:val="0"/>
        <w:snapToGrid w:val="0"/>
        <w:spacing w:line="440" w:lineRule="exact"/>
        <w:jc w:val="center"/>
        <w:rPr>
          <w:rFonts w:ascii="Calibri" w:hAnsi="Calibri"/>
          <w:smallCaps/>
          <w:sz w:val="20"/>
          <w:szCs w:val="20"/>
        </w:rPr>
      </w:pPr>
    </w:p>
    <w:p w:rsidR="00922420" w:rsidRPr="006D0450" w:rsidRDefault="00922420" w:rsidP="00922420">
      <w:pPr>
        <w:pStyle w:val="10"/>
        <w:rPr>
          <w:b w:val="0"/>
          <w:bCs w:val="0"/>
          <w:caps w:val="0"/>
          <w:smallCaps/>
          <w:noProof/>
        </w:rPr>
      </w:pPr>
      <w:r w:rsidRPr="006D0450">
        <w:rPr>
          <w:b w:val="0"/>
          <w:bCs w:val="0"/>
          <w:caps w:val="0"/>
          <w:smallCaps/>
        </w:rPr>
        <w:fldChar w:fldCharType="begin"/>
      </w:r>
      <w:r w:rsidRPr="006D0450">
        <w:rPr>
          <w:bCs w:val="0"/>
          <w:smallCaps/>
        </w:rPr>
        <w:instrText xml:space="preserve"> TOC \o "1-4" \h \z \u </w:instrText>
      </w:r>
      <w:r w:rsidRPr="006D0450">
        <w:rPr>
          <w:b w:val="0"/>
          <w:bCs w:val="0"/>
          <w:caps w:val="0"/>
          <w:smallCaps/>
        </w:rPr>
        <w:fldChar w:fldCharType="separate"/>
      </w:r>
      <w:hyperlink w:anchor="_Toc356990796" w:history="1">
        <w:r w:rsidRPr="005F7334">
          <w:rPr>
            <w:rFonts w:ascii="黑体" w:eastAsia="黑体" w:hAnsi="黑体" w:hint="eastAsia"/>
            <w:b w:val="0"/>
            <w:bCs w:val="0"/>
            <w:caps w:val="0"/>
            <w:smallCaps/>
            <w:noProof/>
            <w:sz w:val="24"/>
            <w:szCs w:val="24"/>
          </w:rPr>
          <w:t>第一章</w:t>
        </w:r>
        <w:r w:rsidRPr="005F7334">
          <w:rPr>
            <w:rFonts w:ascii="黑体" w:eastAsia="黑体" w:hAnsi="黑体"/>
            <w:b w:val="0"/>
            <w:bCs w:val="0"/>
            <w:caps w:val="0"/>
            <w:smallCaps/>
            <w:noProof/>
            <w:sz w:val="24"/>
            <w:szCs w:val="24"/>
          </w:rPr>
          <w:t xml:space="preserve"> </w:t>
        </w:r>
        <w:r w:rsidRPr="005F7334">
          <w:rPr>
            <w:rFonts w:ascii="黑体" w:eastAsia="黑体" w:hAnsi="黑体" w:hint="eastAsia"/>
            <w:b w:val="0"/>
            <w:bCs w:val="0"/>
            <w:caps w:val="0"/>
            <w:smallCaps/>
            <w:noProof/>
            <w:sz w:val="24"/>
            <w:szCs w:val="24"/>
          </w:rPr>
          <w:t>绪论</w:t>
        </w:r>
        <w:r w:rsidRPr="006D0450">
          <w:rPr>
            <w:b w:val="0"/>
            <w:bCs w:val="0"/>
            <w:caps w:val="0"/>
            <w:smallCaps/>
            <w:noProof/>
            <w:webHidden/>
          </w:rPr>
          <w:tab/>
        </w:r>
        <w:r w:rsidRPr="006D0450">
          <w:rPr>
            <w:b w:val="0"/>
            <w:bCs w:val="0"/>
            <w:caps w:val="0"/>
            <w:smallCaps/>
            <w:noProof/>
            <w:webHidden/>
          </w:rPr>
          <w:fldChar w:fldCharType="begin"/>
        </w:r>
        <w:r w:rsidRPr="006D0450">
          <w:rPr>
            <w:b w:val="0"/>
            <w:bCs w:val="0"/>
            <w:caps w:val="0"/>
            <w:smallCaps/>
            <w:noProof/>
            <w:webHidden/>
          </w:rPr>
          <w:instrText xml:space="preserve"> PAGEREF _Toc356990796 \h </w:instrText>
        </w:r>
        <w:r w:rsidRPr="006D0450">
          <w:rPr>
            <w:b w:val="0"/>
            <w:bCs w:val="0"/>
            <w:caps w:val="0"/>
            <w:smallCaps/>
            <w:noProof/>
            <w:webHidden/>
          </w:rPr>
        </w:r>
        <w:r w:rsidRPr="006D0450">
          <w:rPr>
            <w:b w:val="0"/>
            <w:bCs w:val="0"/>
            <w:caps w:val="0"/>
            <w:smallCaps/>
            <w:noProof/>
            <w:webHidden/>
          </w:rPr>
          <w:fldChar w:fldCharType="separate"/>
        </w:r>
        <w:r>
          <w:rPr>
            <w:b w:val="0"/>
            <w:bCs w:val="0"/>
            <w:caps w:val="0"/>
            <w:smallCaps/>
            <w:noProof/>
            <w:webHidden/>
          </w:rPr>
          <w:t>1</w:t>
        </w:r>
        <w:r w:rsidRPr="006D0450">
          <w:rPr>
            <w:b w:val="0"/>
            <w:bCs w:val="0"/>
            <w:caps w:val="0"/>
            <w:smallCaps/>
            <w:noProof/>
            <w:webHidden/>
          </w:rPr>
          <w:fldChar w:fldCharType="end"/>
        </w:r>
      </w:hyperlink>
    </w:p>
    <w:p w:rsidR="00922420" w:rsidRPr="006D0450" w:rsidRDefault="00226B5F" w:rsidP="00922420">
      <w:pPr>
        <w:pStyle w:val="21"/>
        <w:rPr>
          <w:noProof/>
        </w:rPr>
      </w:pPr>
      <w:hyperlink w:anchor="_Toc356990797" w:history="1">
        <w:r w:rsidR="00922420" w:rsidRPr="005F7334">
          <w:rPr>
            <w:rFonts w:ascii="宋体" w:hAnsi="宋体"/>
            <w:noProof/>
            <w:sz w:val="24"/>
            <w:szCs w:val="24"/>
          </w:rPr>
          <w:t>1.1</w:t>
        </w:r>
        <w:r w:rsidR="00922420" w:rsidRPr="005F7334">
          <w:rPr>
            <w:rFonts w:ascii="宋体" w:hAnsi="宋体" w:hint="eastAsia"/>
            <w:noProof/>
            <w:sz w:val="24"/>
            <w:szCs w:val="24"/>
          </w:rPr>
          <w:t>课题意义及目的</w:t>
        </w:r>
        <w:r w:rsidR="00922420">
          <w:rPr>
            <w:noProof/>
            <w:webHidden/>
          </w:rPr>
          <w:tab/>
        </w:r>
        <w:r w:rsidR="00922420">
          <w:rPr>
            <w:noProof/>
            <w:webHidden/>
          </w:rPr>
          <w:fldChar w:fldCharType="begin"/>
        </w:r>
        <w:r w:rsidR="00922420">
          <w:rPr>
            <w:noProof/>
            <w:webHidden/>
          </w:rPr>
          <w:instrText xml:space="preserve"> PAGEREF _Toc356990797 \h </w:instrText>
        </w:r>
        <w:r w:rsidR="00922420">
          <w:rPr>
            <w:noProof/>
            <w:webHidden/>
          </w:rPr>
        </w:r>
        <w:r w:rsidR="00922420">
          <w:rPr>
            <w:noProof/>
            <w:webHidden/>
          </w:rPr>
          <w:fldChar w:fldCharType="separate"/>
        </w:r>
        <w:r w:rsidR="00922420">
          <w:rPr>
            <w:noProof/>
            <w:webHidden/>
          </w:rPr>
          <w:t>1</w:t>
        </w:r>
        <w:r w:rsidR="00922420">
          <w:rPr>
            <w:noProof/>
            <w:webHidden/>
          </w:rPr>
          <w:fldChar w:fldCharType="end"/>
        </w:r>
      </w:hyperlink>
    </w:p>
    <w:p w:rsidR="00922420" w:rsidRPr="006D0450" w:rsidRDefault="00226B5F" w:rsidP="00922420">
      <w:pPr>
        <w:pStyle w:val="21"/>
        <w:rPr>
          <w:noProof/>
        </w:rPr>
      </w:pPr>
      <w:hyperlink w:anchor="_Toc356990798" w:history="1">
        <w:r w:rsidR="00922420" w:rsidRPr="005F7334">
          <w:rPr>
            <w:rFonts w:ascii="宋体" w:hAnsi="宋体"/>
            <w:noProof/>
            <w:sz w:val="24"/>
            <w:szCs w:val="24"/>
          </w:rPr>
          <w:t>1.2</w:t>
        </w:r>
        <w:r w:rsidR="00922420" w:rsidRPr="005F7334">
          <w:rPr>
            <w:rFonts w:ascii="宋体" w:hAnsi="宋体" w:hint="eastAsia"/>
            <w:noProof/>
            <w:sz w:val="24"/>
            <w:szCs w:val="24"/>
          </w:rPr>
          <w:t>国内外发展现状</w:t>
        </w:r>
        <w:r w:rsidR="00922420">
          <w:rPr>
            <w:noProof/>
            <w:webHidden/>
          </w:rPr>
          <w:tab/>
        </w:r>
        <w:r w:rsidR="00922420">
          <w:rPr>
            <w:noProof/>
            <w:webHidden/>
          </w:rPr>
          <w:fldChar w:fldCharType="begin"/>
        </w:r>
        <w:r w:rsidR="00922420">
          <w:rPr>
            <w:noProof/>
            <w:webHidden/>
          </w:rPr>
          <w:instrText xml:space="preserve"> PAGEREF _Toc356990798 \h </w:instrText>
        </w:r>
        <w:r w:rsidR="00922420">
          <w:rPr>
            <w:noProof/>
            <w:webHidden/>
          </w:rPr>
        </w:r>
        <w:r w:rsidR="00922420">
          <w:rPr>
            <w:noProof/>
            <w:webHidden/>
          </w:rPr>
          <w:fldChar w:fldCharType="separate"/>
        </w:r>
        <w:r w:rsidR="00922420">
          <w:rPr>
            <w:noProof/>
            <w:webHidden/>
          </w:rPr>
          <w:t>1</w:t>
        </w:r>
        <w:r w:rsidR="00922420">
          <w:rPr>
            <w:noProof/>
            <w:webHidden/>
          </w:rPr>
          <w:fldChar w:fldCharType="end"/>
        </w:r>
      </w:hyperlink>
    </w:p>
    <w:p w:rsidR="00922420" w:rsidRPr="006D0450" w:rsidRDefault="00226B5F" w:rsidP="00922420">
      <w:pPr>
        <w:pStyle w:val="21"/>
        <w:rPr>
          <w:noProof/>
        </w:rPr>
      </w:pPr>
      <w:hyperlink w:anchor="_Toc356990799" w:history="1">
        <w:r w:rsidR="00922420" w:rsidRPr="005F7334">
          <w:rPr>
            <w:rFonts w:ascii="宋体" w:hAnsi="宋体"/>
            <w:noProof/>
            <w:sz w:val="24"/>
            <w:szCs w:val="24"/>
          </w:rPr>
          <w:t>1.3</w:t>
        </w:r>
        <w:r w:rsidR="00922420" w:rsidRPr="005F7334">
          <w:rPr>
            <w:rFonts w:ascii="宋体" w:hAnsi="宋体" w:hint="eastAsia"/>
            <w:noProof/>
            <w:sz w:val="24"/>
            <w:szCs w:val="24"/>
          </w:rPr>
          <w:t>系统目标</w:t>
        </w:r>
        <w:r w:rsidR="00922420">
          <w:rPr>
            <w:noProof/>
            <w:webHidden/>
          </w:rPr>
          <w:tab/>
        </w:r>
        <w:r w:rsidR="00922420">
          <w:rPr>
            <w:noProof/>
            <w:webHidden/>
          </w:rPr>
          <w:fldChar w:fldCharType="begin"/>
        </w:r>
        <w:r w:rsidR="00922420">
          <w:rPr>
            <w:noProof/>
            <w:webHidden/>
          </w:rPr>
          <w:instrText xml:space="preserve"> PAGEREF _Toc356990799 \h </w:instrText>
        </w:r>
        <w:r w:rsidR="00922420">
          <w:rPr>
            <w:noProof/>
            <w:webHidden/>
          </w:rPr>
        </w:r>
        <w:r w:rsidR="00922420">
          <w:rPr>
            <w:noProof/>
            <w:webHidden/>
          </w:rPr>
          <w:fldChar w:fldCharType="separate"/>
        </w:r>
        <w:r w:rsidR="00922420">
          <w:rPr>
            <w:noProof/>
            <w:webHidden/>
          </w:rPr>
          <w:t>2</w:t>
        </w:r>
        <w:r w:rsidR="00922420">
          <w:rPr>
            <w:noProof/>
            <w:webHidden/>
          </w:rPr>
          <w:fldChar w:fldCharType="end"/>
        </w:r>
      </w:hyperlink>
    </w:p>
    <w:p w:rsidR="00922420" w:rsidRPr="006D0450" w:rsidRDefault="00226B5F" w:rsidP="00922420">
      <w:pPr>
        <w:pStyle w:val="10"/>
        <w:rPr>
          <w:b w:val="0"/>
          <w:bCs w:val="0"/>
          <w:caps w:val="0"/>
          <w:smallCaps/>
          <w:noProof/>
        </w:rPr>
      </w:pPr>
      <w:hyperlink w:anchor="_Toc356990800" w:history="1">
        <w:r w:rsidR="00922420" w:rsidRPr="005F7334">
          <w:rPr>
            <w:rFonts w:ascii="黑体" w:eastAsia="黑体" w:hAnsi="黑体" w:hint="eastAsia"/>
            <w:b w:val="0"/>
            <w:bCs w:val="0"/>
            <w:caps w:val="0"/>
            <w:smallCaps/>
            <w:noProof/>
            <w:sz w:val="24"/>
            <w:szCs w:val="24"/>
          </w:rPr>
          <w:t>第二章</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需求分析</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_Toc356990800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3</w:t>
        </w:r>
        <w:r w:rsidR="00922420" w:rsidRPr="006D0450">
          <w:rPr>
            <w:b w:val="0"/>
            <w:bCs w:val="0"/>
            <w:caps w:val="0"/>
            <w:smallCaps/>
            <w:noProof/>
            <w:webHidden/>
          </w:rPr>
          <w:fldChar w:fldCharType="end"/>
        </w:r>
      </w:hyperlink>
    </w:p>
    <w:p w:rsidR="00922420" w:rsidRPr="006D0450" w:rsidRDefault="00226B5F" w:rsidP="00922420">
      <w:pPr>
        <w:pStyle w:val="21"/>
        <w:rPr>
          <w:noProof/>
        </w:rPr>
      </w:pPr>
      <w:hyperlink w:anchor="_Toc356990801" w:history="1">
        <w:r w:rsidR="00922420" w:rsidRPr="005F7334">
          <w:rPr>
            <w:rFonts w:ascii="宋体" w:hAnsi="宋体"/>
            <w:noProof/>
            <w:sz w:val="24"/>
            <w:szCs w:val="24"/>
          </w:rPr>
          <w:t>2.1</w:t>
        </w:r>
        <w:r w:rsidR="00922420" w:rsidRPr="005F7334">
          <w:rPr>
            <w:rFonts w:ascii="宋体" w:hAnsi="宋体" w:hint="eastAsia"/>
            <w:noProof/>
            <w:sz w:val="24"/>
            <w:szCs w:val="24"/>
          </w:rPr>
          <w:t>提出问题</w:t>
        </w:r>
        <w:r w:rsidR="00922420">
          <w:rPr>
            <w:noProof/>
            <w:webHidden/>
          </w:rPr>
          <w:tab/>
        </w:r>
        <w:r w:rsidR="00922420">
          <w:rPr>
            <w:noProof/>
            <w:webHidden/>
          </w:rPr>
          <w:fldChar w:fldCharType="begin"/>
        </w:r>
        <w:r w:rsidR="00922420">
          <w:rPr>
            <w:noProof/>
            <w:webHidden/>
          </w:rPr>
          <w:instrText xml:space="preserve"> PAGEREF _Toc356990801 \h </w:instrText>
        </w:r>
        <w:r w:rsidR="00922420">
          <w:rPr>
            <w:noProof/>
            <w:webHidden/>
          </w:rPr>
        </w:r>
        <w:r w:rsidR="00922420">
          <w:rPr>
            <w:noProof/>
            <w:webHidden/>
          </w:rPr>
          <w:fldChar w:fldCharType="separate"/>
        </w:r>
        <w:r w:rsidR="00922420">
          <w:rPr>
            <w:noProof/>
            <w:webHidden/>
          </w:rPr>
          <w:t>3</w:t>
        </w:r>
        <w:r w:rsidR="00922420">
          <w:rPr>
            <w:noProof/>
            <w:webHidden/>
          </w:rPr>
          <w:fldChar w:fldCharType="end"/>
        </w:r>
      </w:hyperlink>
    </w:p>
    <w:p w:rsidR="00922420" w:rsidRPr="006D0450" w:rsidRDefault="00226B5F" w:rsidP="00922420">
      <w:pPr>
        <w:pStyle w:val="21"/>
        <w:rPr>
          <w:noProof/>
        </w:rPr>
      </w:pPr>
      <w:hyperlink w:anchor="_Toc356990802" w:history="1">
        <w:r w:rsidR="00922420" w:rsidRPr="005F7334">
          <w:rPr>
            <w:rFonts w:ascii="宋体" w:hAnsi="宋体"/>
            <w:noProof/>
            <w:sz w:val="24"/>
            <w:szCs w:val="24"/>
          </w:rPr>
          <w:t xml:space="preserve">2.2 </w:t>
        </w:r>
        <w:r w:rsidR="00922420" w:rsidRPr="005F7334">
          <w:rPr>
            <w:rFonts w:ascii="宋体" w:hAnsi="宋体" w:hint="eastAsia"/>
            <w:noProof/>
            <w:sz w:val="24"/>
            <w:szCs w:val="24"/>
          </w:rPr>
          <w:t>解决方案</w:t>
        </w:r>
        <w:r w:rsidR="00922420">
          <w:rPr>
            <w:noProof/>
            <w:webHidden/>
          </w:rPr>
          <w:tab/>
        </w:r>
        <w:r w:rsidR="00922420">
          <w:rPr>
            <w:noProof/>
            <w:webHidden/>
          </w:rPr>
          <w:fldChar w:fldCharType="begin"/>
        </w:r>
        <w:r w:rsidR="00922420">
          <w:rPr>
            <w:noProof/>
            <w:webHidden/>
          </w:rPr>
          <w:instrText xml:space="preserve"> PAGEREF _Toc356990802 \h </w:instrText>
        </w:r>
        <w:r w:rsidR="00922420">
          <w:rPr>
            <w:noProof/>
            <w:webHidden/>
          </w:rPr>
        </w:r>
        <w:r w:rsidR="00922420">
          <w:rPr>
            <w:noProof/>
            <w:webHidden/>
          </w:rPr>
          <w:fldChar w:fldCharType="separate"/>
        </w:r>
        <w:r w:rsidR="00922420">
          <w:rPr>
            <w:noProof/>
            <w:webHidden/>
          </w:rPr>
          <w:t>3</w:t>
        </w:r>
        <w:r w:rsidR="00922420">
          <w:rPr>
            <w:noProof/>
            <w:webHidden/>
          </w:rPr>
          <w:fldChar w:fldCharType="end"/>
        </w:r>
      </w:hyperlink>
    </w:p>
    <w:p w:rsidR="00922420" w:rsidRPr="006D0450" w:rsidRDefault="00226B5F" w:rsidP="00922420">
      <w:pPr>
        <w:pStyle w:val="21"/>
        <w:rPr>
          <w:noProof/>
        </w:rPr>
      </w:pPr>
      <w:hyperlink w:anchor="_Toc356990803" w:history="1">
        <w:r w:rsidR="00922420" w:rsidRPr="005F7334">
          <w:rPr>
            <w:rFonts w:ascii="宋体" w:hAnsi="宋体"/>
            <w:noProof/>
            <w:sz w:val="24"/>
            <w:szCs w:val="24"/>
          </w:rPr>
          <w:t>2.3</w:t>
        </w:r>
        <w:r w:rsidR="00922420" w:rsidRPr="005F7334">
          <w:rPr>
            <w:rFonts w:ascii="宋体" w:hAnsi="宋体" w:hint="eastAsia"/>
            <w:noProof/>
            <w:sz w:val="24"/>
            <w:szCs w:val="24"/>
          </w:rPr>
          <w:t>可行性分析</w:t>
        </w:r>
        <w:r w:rsidR="00922420">
          <w:rPr>
            <w:noProof/>
            <w:webHidden/>
          </w:rPr>
          <w:tab/>
        </w:r>
        <w:r w:rsidR="00922420">
          <w:rPr>
            <w:noProof/>
            <w:webHidden/>
          </w:rPr>
          <w:fldChar w:fldCharType="begin"/>
        </w:r>
        <w:r w:rsidR="00922420">
          <w:rPr>
            <w:noProof/>
            <w:webHidden/>
          </w:rPr>
          <w:instrText xml:space="preserve"> PAGEREF _Toc356990803 \h </w:instrText>
        </w:r>
        <w:r w:rsidR="00922420">
          <w:rPr>
            <w:noProof/>
            <w:webHidden/>
          </w:rPr>
        </w:r>
        <w:r w:rsidR="00922420">
          <w:rPr>
            <w:noProof/>
            <w:webHidden/>
          </w:rPr>
          <w:fldChar w:fldCharType="separate"/>
        </w:r>
        <w:r w:rsidR="00922420">
          <w:rPr>
            <w:noProof/>
            <w:webHidden/>
          </w:rPr>
          <w:t>4</w:t>
        </w:r>
        <w:r w:rsidR="00922420">
          <w:rPr>
            <w:noProof/>
            <w:webHidden/>
          </w:rPr>
          <w:fldChar w:fldCharType="end"/>
        </w:r>
      </w:hyperlink>
    </w:p>
    <w:p w:rsidR="00922420" w:rsidRPr="006D0450" w:rsidRDefault="00226B5F" w:rsidP="00922420">
      <w:pPr>
        <w:pStyle w:val="31"/>
        <w:rPr>
          <w:rFonts w:ascii="Calibri" w:hAnsi="Calibri"/>
          <w:iCs w:val="0"/>
          <w:smallCaps/>
          <w:noProof/>
          <w:sz w:val="20"/>
          <w:szCs w:val="20"/>
        </w:rPr>
      </w:pPr>
      <w:hyperlink w:anchor="_Toc356990804" w:history="1">
        <w:r w:rsidR="00922420" w:rsidRPr="005F7334">
          <w:rPr>
            <w:rFonts w:ascii="宋体" w:hAnsi="宋体"/>
            <w:iCs w:val="0"/>
            <w:smallCaps/>
            <w:noProof/>
          </w:rPr>
          <w:t>2.3.1</w:t>
        </w:r>
        <w:r w:rsidR="00922420" w:rsidRPr="005F7334">
          <w:rPr>
            <w:rFonts w:ascii="宋体" w:hAnsi="宋体" w:hint="eastAsia"/>
            <w:iCs w:val="0"/>
            <w:smallCaps/>
            <w:noProof/>
          </w:rPr>
          <w:t>技术可行性</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31"/>
        <w:rPr>
          <w:rFonts w:ascii="Calibri" w:hAnsi="Calibri"/>
          <w:iCs w:val="0"/>
          <w:smallCaps/>
          <w:noProof/>
          <w:sz w:val="20"/>
          <w:szCs w:val="20"/>
        </w:rPr>
      </w:pPr>
      <w:hyperlink w:anchor="_Toc356990805" w:history="1">
        <w:r w:rsidR="00922420" w:rsidRPr="005F7334">
          <w:rPr>
            <w:rFonts w:ascii="宋体" w:hAnsi="宋体"/>
            <w:iCs w:val="0"/>
            <w:smallCaps/>
            <w:noProof/>
          </w:rPr>
          <w:t>2.3.2</w:t>
        </w:r>
        <w:r w:rsidR="00922420" w:rsidRPr="005F7334">
          <w:rPr>
            <w:rFonts w:ascii="宋体" w:hAnsi="宋体" w:hint="eastAsia"/>
            <w:iCs w:val="0"/>
            <w:smallCaps/>
            <w:noProof/>
          </w:rPr>
          <w:t>经济可行性</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31"/>
        <w:rPr>
          <w:rFonts w:ascii="Calibri" w:hAnsi="Calibri"/>
          <w:iCs w:val="0"/>
          <w:smallCaps/>
          <w:noProof/>
          <w:sz w:val="20"/>
          <w:szCs w:val="20"/>
        </w:rPr>
      </w:pPr>
      <w:hyperlink w:anchor="_Toc356990806" w:history="1">
        <w:r w:rsidR="00922420" w:rsidRPr="005F7334">
          <w:rPr>
            <w:rFonts w:ascii="宋体" w:hAnsi="宋体"/>
            <w:iCs w:val="0"/>
            <w:smallCaps/>
            <w:noProof/>
          </w:rPr>
          <w:t>2.3.3</w:t>
        </w:r>
        <w:r w:rsidR="00922420" w:rsidRPr="005F7334">
          <w:rPr>
            <w:rFonts w:ascii="宋体" w:hAnsi="宋体" w:hint="eastAsia"/>
            <w:iCs w:val="0"/>
            <w:smallCaps/>
            <w:noProof/>
          </w:rPr>
          <w:t>运行可行性</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_Toc356990806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21"/>
        <w:rPr>
          <w:noProof/>
        </w:rPr>
      </w:pPr>
      <w:hyperlink w:anchor="_Toc356990807" w:history="1">
        <w:r w:rsidR="00922420" w:rsidRPr="005F7334">
          <w:rPr>
            <w:rFonts w:ascii="宋体" w:hAnsi="宋体"/>
            <w:noProof/>
            <w:sz w:val="24"/>
            <w:szCs w:val="24"/>
          </w:rPr>
          <w:t xml:space="preserve">2.4 </w:t>
        </w:r>
        <w:r w:rsidR="00922420" w:rsidRPr="005F7334">
          <w:rPr>
            <w:rFonts w:ascii="宋体" w:hAnsi="宋体" w:hint="eastAsia"/>
            <w:noProof/>
            <w:sz w:val="24"/>
            <w:szCs w:val="24"/>
          </w:rPr>
          <w:t>用户需求</w:t>
        </w:r>
        <w:r w:rsidR="00922420">
          <w:rPr>
            <w:noProof/>
            <w:webHidden/>
          </w:rPr>
          <w:tab/>
        </w:r>
        <w:r w:rsidR="00922420">
          <w:rPr>
            <w:noProof/>
            <w:webHidden/>
          </w:rPr>
          <w:fldChar w:fldCharType="begin"/>
        </w:r>
        <w:r w:rsidR="00922420">
          <w:rPr>
            <w:noProof/>
            <w:webHidden/>
          </w:rPr>
          <w:instrText xml:space="preserve"> PAGEREF _Toc356990807 \h </w:instrText>
        </w:r>
        <w:r w:rsidR="00922420">
          <w:rPr>
            <w:noProof/>
            <w:webHidden/>
          </w:rPr>
        </w:r>
        <w:r w:rsidR="00922420">
          <w:rPr>
            <w:noProof/>
            <w:webHidden/>
          </w:rPr>
          <w:fldChar w:fldCharType="separate"/>
        </w:r>
        <w:r w:rsidR="00922420">
          <w:rPr>
            <w:noProof/>
            <w:webHidden/>
          </w:rPr>
          <w:t>5</w:t>
        </w:r>
        <w:r w:rsidR="00922420">
          <w:rPr>
            <w:noProof/>
            <w:webHidden/>
          </w:rPr>
          <w:fldChar w:fldCharType="end"/>
        </w:r>
      </w:hyperlink>
    </w:p>
    <w:p w:rsidR="00922420" w:rsidRPr="006D0450" w:rsidRDefault="00226B5F" w:rsidP="00922420">
      <w:pPr>
        <w:pStyle w:val="21"/>
        <w:rPr>
          <w:noProof/>
        </w:rPr>
      </w:pPr>
      <w:hyperlink w:anchor="_Toc356990808" w:history="1">
        <w:r w:rsidR="00922420" w:rsidRPr="005F7334">
          <w:rPr>
            <w:rFonts w:ascii="宋体" w:hAnsi="宋体"/>
            <w:noProof/>
            <w:sz w:val="24"/>
            <w:szCs w:val="24"/>
          </w:rPr>
          <w:t>2.5</w:t>
        </w:r>
        <w:r w:rsidR="00922420" w:rsidRPr="005F7334">
          <w:rPr>
            <w:rFonts w:ascii="宋体" w:hAnsi="宋体" w:hint="eastAsia"/>
            <w:noProof/>
            <w:sz w:val="24"/>
            <w:szCs w:val="24"/>
          </w:rPr>
          <w:t>产品需求模型</w:t>
        </w:r>
        <w:r w:rsidR="00922420">
          <w:rPr>
            <w:noProof/>
            <w:webHidden/>
          </w:rPr>
          <w:tab/>
        </w:r>
        <w:r w:rsidR="00922420">
          <w:rPr>
            <w:noProof/>
            <w:webHidden/>
          </w:rPr>
          <w:fldChar w:fldCharType="begin"/>
        </w:r>
        <w:r w:rsidR="00922420">
          <w:rPr>
            <w:noProof/>
            <w:webHidden/>
          </w:rPr>
          <w:instrText xml:space="preserve"> PAGEREF _Toc356990808 \h </w:instrText>
        </w:r>
        <w:r w:rsidR="00922420">
          <w:rPr>
            <w:noProof/>
            <w:webHidden/>
          </w:rPr>
        </w:r>
        <w:r w:rsidR="00922420">
          <w:rPr>
            <w:noProof/>
            <w:webHidden/>
          </w:rPr>
          <w:fldChar w:fldCharType="separate"/>
        </w:r>
        <w:r w:rsidR="00922420">
          <w:rPr>
            <w:noProof/>
            <w:webHidden/>
          </w:rPr>
          <w:t>5</w:t>
        </w:r>
        <w:r w:rsidR="00922420">
          <w:rPr>
            <w:noProof/>
            <w:webHidden/>
          </w:rPr>
          <w:fldChar w:fldCharType="end"/>
        </w:r>
      </w:hyperlink>
    </w:p>
    <w:p w:rsidR="00922420" w:rsidRPr="006D0450" w:rsidRDefault="00226B5F" w:rsidP="00922420">
      <w:pPr>
        <w:pStyle w:val="31"/>
        <w:rPr>
          <w:rFonts w:ascii="Calibri" w:hAnsi="Calibri"/>
          <w:iCs w:val="0"/>
          <w:smallCaps/>
          <w:noProof/>
          <w:sz w:val="20"/>
          <w:szCs w:val="20"/>
        </w:rPr>
      </w:pPr>
      <w:hyperlink w:anchor="_Toc356990809" w:history="1">
        <w:r w:rsidR="00922420" w:rsidRPr="005F7334">
          <w:rPr>
            <w:rFonts w:ascii="宋体" w:hAnsi="宋体"/>
            <w:noProof/>
          </w:rPr>
          <w:t xml:space="preserve">2.5.1 </w:t>
        </w:r>
        <w:r w:rsidR="00922420" w:rsidRPr="005F7334">
          <w:rPr>
            <w:rFonts w:ascii="宋体" w:hAnsi="宋体" w:hint="eastAsia"/>
            <w:noProof/>
          </w:rPr>
          <w:t>系统业务流程</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_Toc356990809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6</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31"/>
        <w:rPr>
          <w:rFonts w:ascii="Calibri" w:hAnsi="Calibri"/>
          <w:iCs w:val="0"/>
          <w:smallCaps/>
          <w:noProof/>
          <w:sz w:val="20"/>
          <w:szCs w:val="20"/>
        </w:rPr>
      </w:pPr>
      <w:hyperlink w:anchor="_Toc356990810" w:history="1">
        <w:r w:rsidR="00922420" w:rsidRPr="005F7334">
          <w:rPr>
            <w:rFonts w:ascii="宋体" w:hAnsi="宋体"/>
            <w:noProof/>
          </w:rPr>
          <w:t>2.5.2</w:t>
        </w:r>
        <w:r w:rsidR="00922420" w:rsidRPr="005F7334">
          <w:rPr>
            <w:rFonts w:ascii="宋体" w:hAnsi="宋体" w:hint="eastAsia"/>
            <w:noProof/>
          </w:rPr>
          <w:t>系统用例模型</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7</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10"/>
        <w:rPr>
          <w:b w:val="0"/>
          <w:bCs w:val="0"/>
          <w:caps w:val="0"/>
          <w:smallCaps/>
          <w:noProof/>
        </w:rPr>
      </w:pPr>
      <w:hyperlink w:anchor="_Toc356990811" w:history="1">
        <w:r w:rsidR="00922420" w:rsidRPr="005F7334">
          <w:rPr>
            <w:rFonts w:ascii="黑体" w:eastAsia="黑体" w:hAnsi="黑体" w:hint="eastAsia"/>
            <w:b w:val="0"/>
            <w:bCs w:val="0"/>
            <w:caps w:val="0"/>
            <w:smallCaps/>
            <w:noProof/>
            <w:sz w:val="24"/>
            <w:szCs w:val="24"/>
          </w:rPr>
          <w:t>第三章</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系统设计</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_Toc356990811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10</w:t>
        </w:r>
        <w:r w:rsidR="00922420" w:rsidRPr="006D0450">
          <w:rPr>
            <w:b w:val="0"/>
            <w:bCs w:val="0"/>
            <w:caps w:val="0"/>
            <w:smallCaps/>
            <w:noProof/>
            <w:webHidden/>
          </w:rPr>
          <w:fldChar w:fldCharType="end"/>
        </w:r>
      </w:hyperlink>
    </w:p>
    <w:p w:rsidR="00922420" w:rsidRPr="006D0450" w:rsidRDefault="00226B5F" w:rsidP="00922420">
      <w:pPr>
        <w:pStyle w:val="21"/>
        <w:rPr>
          <w:noProof/>
        </w:rPr>
      </w:pPr>
      <w:hyperlink w:anchor="_Toc356990812" w:history="1">
        <w:r w:rsidR="00922420" w:rsidRPr="005F7334">
          <w:rPr>
            <w:rFonts w:ascii="宋体" w:hAnsi="宋体"/>
            <w:iCs/>
            <w:smallCaps w:val="0"/>
            <w:noProof/>
            <w:sz w:val="24"/>
            <w:szCs w:val="24"/>
          </w:rPr>
          <w:t>3.1</w:t>
        </w:r>
        <w:r w:rsidR="00922420" w:rsidRPr="005F7334">
          <w:rPr>
            <w:rFonts w:ascii="宋体" w:hAnsi="宋体" w:hint="eastAsia"/>
            <w:iCs/>
            <w:smallCaps w:val="0"/>
            <w:noProof/>
            <w:sz w:val="24"/>
            <w:szCs w:val="24"/>
          </w:rPr>
          <w:t>系统总体设计</w:t>
        </w:r>
        <w:r w:rsidR="00922420">
          <w:rPr>
            <w:noProof/>
            <w:webHidden/>
          </w:rPr>
          <w:tab/>
        </w:r>
        <w:r w:rsidR="00922420">
          <w:rPr>
            <w:noProof/>
            <w:webHidden/>
          </w:rPr>
          <w:fldChar w:fldCharType="begin"/>
        </w:r>
        <w:r w:rsidR="00922420">
          <w:rPr>
            <w:noProof/>
            <w:webHidden/>
          </w:rPr>
          <w:instrText xml:space="preserve"> PAGEREF _Toc356990812 \h </w:instrText>
        </w:r>
        <w:r w:rsidR="00922420">
          <w:rPr>
            <w:noProof/>
            <w:webHidden/>
          </w:rPr>
        </w:r>
        <w:r w:rsidR="00922420">
          <w:rPr>
            <w:noProof/>
            <w:webHidden/>
          </w:rPr>
          <w:fldChar w:fldCharType="separate"/>
        </w:r>
        <w:r w:rsidR="00922420">
          <w:rPr>
            <w:noProof/>
            <w:webHidden/>
          </w:rPr>
          <w:t>10</w:t>
        </w:r>
        <w:r w:rsidR="00922420">
          <w:rPr>
            <w:noProof/>
            <w:webHidden/>
          </w:rPr>
          <w:fldChar w:fldCharType="end"/>
        </w:r>
      </w:hyperlink>
    </w:p>
    <w:p w:rsidR="00922420" w:rsidRPr="006D0450" w:rsidRDefault="00226B5F" w:rsidP="00922420">
      <w:pPr>
        <w:pStyle w:val="31"/>
        <w:rPr>
          <w:rFonts w:ascii="Calibri" w:hAnsi="Calibri"/>
          <w:iCs w:val="0"/>
          <w:smallCaps/>
          <w:noProof/>
          <w:sz w:val="20"/>
          <w:szCs w:val="20"/>
        </w:rPr>
      </w:pPr>
      <w:hyperlink w:anchor="_Toc356990813" w:history="1">
        <w:r w:rsidR="00922420" w:rsidRPr="005F7334">
          <w:rPr>
            <w:rFonts w:ascii="宋体" w:hAnsi="宋体"/>
            <w:noProof/>
          </w:rPr>
          <w:t>3.1.1</w:t>
        </w:r>
        <w:r w:rsidR="00922420" w:rsidRPr="005F7334">
          <w:rPr>
            <w:rFonts w:ascii="宋体" w:hAnsi="宋体" w:hint="eastAsia"/>
            <w:noProof/>
          </w:rPr>
          <w:t>基本操作</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10</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31"/>
        <w:rPr>
          <w:rFonts w:ascii="Calibri" w:hAnsi="Calibri"/>
          <w:iCs w:val="0"/>
          <w:smallCaps/>
          <w:noProof/>
          <w:sz w:val="20"/>
          <w:szCs w:val="20"/>
        </w:rPr>
      </w:pPr>
      <w:hyperlink w:anchor="_Toc356990814" w:history="1">
        <w:r w:rsidR="00922420" w:rsidRPr="005F7334">
          <w:rPr>
            <w:rFonts w:ascii="宋体" w:hAnsi="宋体"/>
            <w:noProof/>
          </w:rPr>
          <w:t xml:space="preserve">3.1.2 </w:t>
        </w:r>
        <w:r w:rsidR="00922420" w:rsidRPr="005F7334">
          <w:rPr>
            <w:rFonts w:ascii="宋体" w:hAnsi="宋体" w:hint="eastAsia"/>
            <w:noProof/>
          </w:rPr>
          <w:t>系统管理</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11</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31"/>
        <w:rPr>
          <w:rFonts w:ascii="Calibri" w:hAnsi="Calibri"/>
          <w:iCs w:val="0"/>
          <w:smallCaps/>
          <w:noProof/>
          <w:sz w:val="20"/>
          <w:szCs w:val="20"/>
        </w:rPr>
      </w:pPr>
      <w:hyperlink w:anchor="_Toc356990815" w:history="1">
        <w:r w:rsidR="00922420" w:rsidRPr="005F7334">
          <w:rPr>
            <w:rFonts w:ascii="宋体" w:hAnsi="宋体"/>
            <w:noProof/>
          </w:rPr>
          <w:t>3.1.3</w:t>
        </w:r>
        <w:r w:rsidR="00922420" w:rsidRPr="005F7334">
          <w:rPr>
            <w:rFonts w:ascii="宋体" w:hAnsi="宋体" w:hint="eastAsia"/>
            <w:noProof/>
          </w:rPr>
          <w:t>职称申报人员</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13</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31"/>
        <w:rPr>
          <w:rFonts w:ascii="Calibri" w:hAnsi="Calibri"/>
          <w:iCs w:val="0"/>
          <w:smallCaps/>
          <w:noProof/>
          <w:sz w:val="20"/>
          <w:szCs w:val="20"/>
        </w:rPr>
      </w:pPr>
      <w:hyperlink w:anchor="_Toc356990816" w:history="1">
        <w:r w:rsidR="00922420" w:rsidRPr="005F7334">
          <w:rPr>
            <w:rFonts w:ascii="宋体" w:hAnsi="宋体"/>
            <w:noProof/>
          </w:rPr>
          <w:t xml:space="preserve">3.1.4 </w:t>
        </w:r>
        <w:r w:rsidR="00922420" w:rsidRPr="005F7334">
          <w:rPr>
            <w:rFonts w:ascii="宋体" w:hAnsi="宋体" w:hint="eastAsia"/>
            <w:noProof/>
          </w:rPr>
          <w:t>人事处工作人员</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_Toc356990816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14</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31"/>
        <w:rPr>
          <w:rFonts w:ascii="Calibri" w:hAnsi="Calibri"/>
          <w:iCs w:val="0"/>
          <w:smallCaps/>
          <w:noProof/>
          <w:sz w:val="20"/>
          <w:szCs w:val="20"/>
        </w:rPr>
      </w:pPr>
      <w:hyperlink w:anchor="_Toc356990817" w:history="1">
        <w:r w:rsidR="00922420" w:rsidRPr="005F7334">
          <w:rPr>
            <w:rFonts w:ascii="宋体" w:hAnsi="宋体"/>
            <w:noProof/>
          </w:rPr>
          <w:t>3.1.5</w:t>
        </w:r>
        <w:r w:rsidR="00922420" w:rsidRPr="005F7334">
          <w:rPr>
            <w:rFonts w:ascii="宋体" w:hAnsi="宋体" w:hint="eastAsia"/>
            <w:noProof/>
          </w:rPr>
          <w:t>教务处科技处工作人员</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_Toc356990817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15</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31"/>
        <w:rPr>
          <w:rFonts w:ascii="Calibri" w:hAnsi="Calibri"/>
          <w:iCs w:val="0"/>
          <w:smallCaps/>
          <w:noProof/>
          <w:sz w:val="20"/>
          <w:szCs w:val="20"/>
        </w:rPr>
      </w:pPr>
      <w:hyperlink w:anchor="_Toc356990818" w:history="1">
        <w:r w:rsidR="00922420" w:rsidRPr="005F7334">
          <w:rPr>
            <w:rFonts w:ascii="宋体" w:hAnsi="宋体"/>
            <w:noProof/>
          </w:rPr>
          <w:t xml:space="preserve">3.1.6 </w:t>
        </w:r>
        <w:r w:rsidR="00922420" w:rsidRPr="005F7334">
          <w:rPr>
            <w:rFonts w:ascii="宋体" w:hAnsi="宋体" w:hint="eastAsia"/>
            <w:noProof/>
          </w:rPr>
          <w:t>教师职称申报系统结构图</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_Toc356990818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15</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21"/>
        <w:rPr>
          <w:noProof/>
        </w:rPr>
      </w:pPr>
      <w:hyperlink w:anchor="_Toc356990819" w:history="1">
        <w:r w:rsidR="00922420" w:rsidRPr="005F7334">
          <w:rPr>
            <w:rFonts w:ascii="宋体" w:hAnsi="宋体"/>
            <w:noProof/>
            <w:sz w:val="24"/>
            <w:szCs w:val="24"/>
          </w:rPr>
          <w:t>3.2</w:t>
        </w:r>
        <w:r w:rsidR="00922420" w:rsidRPr="005F7334">
          <w:rPr>
            <w:rFonts w:ascii="宋体" w:hAnsi="宋体" w:hint="eastAsia"/>
            <w:noProof/>
            <w:sz w:val="24"/>
            <w:szCs w:val="24"/>
          </w:rPr>
          <w:t>数据库逻辑设计</w:t>
        </w:r>
        <w:r w:rsidR="00922420">
          <w:rPr>
            <w:noProof/>
            <w:webHidden/>
          </w:rPr>
          <w:tab/>
        </w:r>
        <w:r w:rsidR="00922420">
          <w:rPr>
            <w:noProof/>
            <w:webHidden/>
          </w:rPr>
          <w:fldChar w:fldCharType="begin"/>
        </w:r>
        <w:r w:rsidR="00922420">
          <w:rPr>
            <w:noProof/>
            <w:webHidden/>
          </w:rPr>
          <w:instrText xml:space="preserve"> PAGEREF _Toc356990819 \h </w:instrText>
        </w:r>
        <w:r w:rsidR="00922420">
          <w:rPr>
            <w:noProof/>
            <w:webHidden/>
          </w:rPr>
        </w:r>
        <w:r w:rsidR="00922420">
          <w:rPr>
            <w:noProof/>
            <w:webHidden/>
          </w:rPr>
          <w:fldChar w:fldCharType="separate"/>
        </w:r>
        <w:r w:rsidR="00922420">
          <w:rPr>
            <w:noProof/>
            <w:webHidden/>
          </w:rPr>
          <w:t>17</w:t>
        </w:r>
        <w:r w:rsidR="00922420">
          <w:rPr>
            <w:noProof/>
            <w:webHidden/>
          </w:rPr>
          <w:fldChar w:fldCharType="end"/>
        </w:r>
      </w:hyperlink>
    </w:p>
    <w:p w:rsidR="00922420" w:rsidRPr="006D0450" w:rsidRDefault="00226B5F" w:rsidP="00922420">
      <w:pPr>
        <w:pStyle w:val="31"/>
        <w:rPr>
          <w:rFonts w:ascii="Calibri" w:hAnsi="Calibri"/>
          <w:iCs w:val="0"/>
          <w:smallCaps/>
          <w:noProof/>
          <w:sz w:val="20"/>
          <w:szCs w:val="20"/>
        </w:rPr>
      </w:pPr>
      <w:hyperlink w:anchor="_Toc356990820" w:history="1">
        <w:r w:rsidR="00922420" w:rsidRPr="005F7334">
          <w:rPr>
            <w:rFonts w:ascii="宋体" w:hAnsi="宋体"/>
            <w:noProof/>
          </w:rPr>
          <w:t xml:space="preserve">3.2.1  </w:t>
        </w:r>
        <w:r w:rsidR="00922420" w:rsidRPr="005F7334">
          <w:rPr>
            <w:rFonts w:ascii="宋体" w:hAnsi="宋体" w:hint="eastAsia"/>
            <w:noProof/>
          </w:rPr>
          <w:t>数据库逻辑建模</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19</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31"/>
        <w:rPr>
          <w:rFonts w:ascii="Calibri" w:hAnsi="Calibri"/>
          <w:iCs w:val="0"/>
          <w:smallCaps/>
          <w:noProof/>
          <w:sz w:val="20"/>
          <w:szCs w:val="20"/>
        </w:rPr>
      </w:pPr>
      <w:hyperlink w:anchor="_Toc356990821" w:history="1">
        <w:r w:rsidR="00922420" w:rsidRPr="005F7334">
          <w:rPr>
            <w:rFonts w:ascii="宋体" w:hAnsi="宋体"/>
            <w:noProof/>
          </w:rPr>
          <w:t xml:space="preserve">3.2.2  </w:t>
        </w:r>
        <w:r w:rsidR="00922420" w:rsidRPr="005F7334">
          <w:rPr>
            <w:rFonts w:ascii="宋体" w:hAnsi="宋体" w:hint="eastAsia"/>
            <w:noProof/>
          </w:rPr>
          <w:t>数据项结构设计</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_Toc356990821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20</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21"/>
        <w:rPr>
          <w:noProof/>
        </w:rPr>
      </w:pPr>
      <w:hyperlink w:anchor="_Toc356990822" w:history="1">
        <w:r w:rsidR="00922420" w:rsidRPr="005F7334">
          <w:rPr>
            <w:rFonts w:ascii="宋体" w:hAnsi="宋体"/>
            <w:noProof/>
            <w:sz w:val="24"/>
            <w:szCs w:val="24"/>
          </w:rPr>
          <w:t xml:space="preserve">3.3 </w:t>
        </w:r>
        <w:r w:rsidR="00922420" w:rsidRPr="005F7334">
          <w:rPr>
            <w:rFonts w:ascii="宋体" w:hAnsi="宋体" w:hint="eastAsia"/>
            <w:noProof/>
            <w:sz w:val="24"/>
            <w:szCs w:val="24"/>
          </w:rPr>
          <w:t>用户界面设计</w:t>
        </w:r>
        <w:r w:rsidR="00922420">
          <w:rPr>
            <w:noProof/>
            <w:webHidden/>
          </w:rPr>
          <w:tab/>
        </w:r>
        <w:r w:rsidR="00922420">
          <w:rPr>
            <w:noProof/>
            <w:webHidden/>
          </w:rPr>
          <w:fldChar w:fldCharType="begin"/>
        </w:r>
        <w:r w:rsidR="00922420">
          <w:rPr>
            <w:noProof/>
            <w:webHidden/>
          </w:rPr>
          <w:instrText xml:space="preserve"> PAGEREF _Toc356990822 \h </w:instrText>
        </w:r>
        <w:r w:rsidR="00922420">
          <w:rPr>
            <w:noProof/>
            <w:webHidden/>
          </w:rPr>
        </w:r>
        <w:r w:rsidR="00922420">
          <w:rPr>
            <w:noProof/>
            <w:webHidden/>
          </w:rPr>
          <w:fldChar w:fldCharType="separate"/>
        </w:r>
        <w:r w:rsidR="00922420">
          <w:rPr>
            <w:noProof/>
            <w:webHidden/>
          </w:rPr>
          <w:t>27</w:t>
        </w:r>
        <w:r w:rsidR="00922420">
          <w:rPr>
            <w:noProof/>
            <w:webHidden/>
          </w:rPr>
          <w:fldChar w:fldCharType="end"/>
        </w:r>
      </w:hyperlink>
    </w:p>
    <w:p w:rsidR="00922420" w:rsidRPr="006D0450" w:rsidRDefault="00226B5F" w:rsidP="00922420">
      <w:pPr>
        <w:pStyle w:val="31"/>
        <w:rPr>
          <w:rFonts w:ascii="Calibri" w:hAnsi="Calibri"/>
          <w:iCs w:val="0"/>
          <w:smallCaps/>
          <w:noProof/>
          <w:sz w:val="20"/>
          <w:szCs w:val="20"/>
        </w:rPr>
      </w:pPr>
      <w:hyperlink w:anchor="_Toc356990823" w:history="1">
        <w:r w:rsidR="00922420" w:rsidRPr="005F7334">
          <w:rPr>
            <w:rFonts w:ascii="宋体" w:hAnsi="宋体"/>
            <w:noProof/>
          </w:rPr>
          <w:t>3.3.1</w:t>
        </w:r>
        <w:r w:rsidR="00922420" w:rsidRPr="005F7334">
          <w:rPr>
            <w:rFonts w:ascii="宋体" w:hAnsi="宋体" w:hint="eastAsia"/>
            <w:noProof/>
          </w:rPr>
          <w:t>界面的关系图与工作流程图</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27</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21"/>
        <w:rPr>
          <w:noProof/>
        </w:rPr>
      </w:pPr>
      <w:hyperlink w:anchor="_Toc356990824" w:history="1">
        <w:r w:rsidR="00922420" w:rsidRPr="005F7334">
          <w:rPr>
            <w:rFonts w:ascii="宋体" w:hAnsi="宋体"/>
            <w:iCs/>
            <w:smallCaps w:val="0"/>
            <w:noProof/>
            <w:sz w:val="24"/>
            <w:szCs w:val="24"/>
          </w:rPr>
          <w:t>3.4</w:t>
        </w:r>
        <w:r w:rsidR="00922420" w:rsidRPr="005F7334">
          <w:rPr>
            <w:rFonts w:ascii="宋体" w:hAnsi="宋体" w:hint="eastAsia"/>
            <w:iCs/>
            <w:smallCaps w:val="0"/>
            <w:noProof/>
            <w:sz w:val="24"/>
            <w:szCs w:val="24"/>
          </w:rPr>
          <w:t>数据库安全性设计</w:t>
        </w:r>
        <w:r w:rsidR="00922420">
          <w:rPr>
            <w:noProof/>
            <w:webHidden/>
          </w:rPr>
          <w:tab/>
        </w:r>
        <w:r w:rsidR="00922420">
          <w:rPr>
            <w:noProof/>
            <w:webHidden/>
          </w:rPr>
          <w:fldChar w:fldCharType="begin"/>
        </w:r>
        <w:r w:rsidR="00922420">
          <w:rPr>
            <w:noProof/>
            <w:webHidden/>
          </w:rPr>
          <w:instrText xml:space="preserve"> PAGEREF _Toc356990824 \h </w:instrText>
        </w:r>
        <w:r w:rsidR="00922420">
          <w:rPr>
            <w:noProof/>
            <w:webHidden/>
          </w:rPr>
        </w:r>
        <w:r w:rsidR="00922420">
          <w:rPr>
            <w:noProof/>
            <w:webHidden/>
          </w:rPr>
          <w:fldChar w:fldCharType="separate"/>
        </w:r>
        <w:r w:rsidR="00922420">
          <w:rPr>
            <w:noProof/>
            <w:webHidden/>
          </w:rPr>
          <w:t>29</w:t>
        </w:r>
        <w:r w:rsidR="00922420">
          <w:rPr>
            <w:noProof/>
            <w:webHidden/>
          </w:rPr>
          <w:fldChar w:fldCharType="end"/>
        </w:r>
      </w:hyperlink>
    </w:p>
    <w:p w:rsidR="00922420" w:rsidRPr="006D0450" w:rsidRDefault="00226B5F" w:rsidP="00922420">
      <w:pPr>
        <w:pStyle w:val="31"/>
        <w:rPr>
          <w:rFonts w:ascii="Calibri" w:hAnsi="Calibri"/>
          <w:iCs w:val="0"/>
          <w:smallCaps/>
          <w:noProof/>
          <w:sz w:val="20"/>
          <w:szCs w:val="20"/>
        </w:rPr>
      </w:pPr>
      <w:hyperlink w:anchor="_Toc356990825" w:history="1">
        <w:r w:rsidR="00922420" w:rsidRPr="005F7334">
          <w:rPr>
            <w:rFonts w:ascii="宋体" w:hAnsi="宋体"/>
            <w:noProof/>
          </w:rPr>
          <w:t xml:space="preserve">3.4.1 </w:t>
        </w:r>
        <w:r w:rsidR="00922420" w:rsidRPr="005F7334">
          <w:rPr>
            <w:rFonts w:ascii="宋体" w:hAnsi="宋体" w:hint="eastAsia"/>
            <w:noProof/>
          </w:rPr>
          <w:t>防止用户直接操作数据库的方法</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29</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10"/>
        <w:rPr>
          <w:b w:val="0"/>
          <w:bCs w:val="0"/>
          <w:caps w:val="0"/>
          <w:smallCaps/>
          <w:noProof/>
        </w:rPr>
      </w:pPr>
      <w:hyperlink w:anchor="_Toc356990826" w:history="1">
        <w:r w:rsidR="00922420" w:rsidRPr="003D5741">
          <w:rPr>
            <w:rFonts w:ascii="黑体" w:eastAsia="黑体" w:hAnsi="黑体" w:hint="eastAsia"/>
            <w:b w:val="0"/>
            <w:bCs w:val="0"/>
            <w:caps w:val="0"/>
            <w:smallCaps/>
            <w:noProof/>
            <w:sz w:val="24"/>
            <w:szCs w:val="24"/>
          </w:rPr>
          <w:t>第四章</w:t>
        </w:r>
        <w:r w:rsidR="00922420" w:rsidRPr="003D5741">
          <w:rPr>
            <w:rFonts w:ascii="黑体" w:eastAsia="黑体" w:hAnsi="黑体"/>
            <w:b w:val="0"/>
            <w:bCs w:val="0"/>
            <w:caps w:val="0"/>
            <w:smallCaps/>
            <w:noProof/>
            <w:sz w:val="24"/>
            <w:szCs w:val="24"/>
          </w:rPr>
          <w:t xml:space="preserve"> </w:t>
        </w:r>
        <w:r w:rsidR="00922420" w:rsidRPr="003D5741">
          <w:rPr>
            <w:rFonts w:ascii="黑体" w:eastAsia="黑体" w:hAnsi="黑体" w:hint="eastAsia"/>
            <w:b w:val="0"/>
            <w:bCs w:val="0"/>
            <w:caps w:val="0"/>
            <w:smallCaps/>
            <w:noProof/>
            <w:sz w:val="24"/>
            <w:szCs w:val="24"/>
          </w:rPr>
          <w:t>教师职称申报系统详细设计与实现</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_Toc356990826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30</w:t>
        </w:r>
        <w:r w:rsidR="00922420" w:rsidRPr="006D0450">
          <w:rPr>
            <w:b w:val="0"/>
            <w:bCs w:val="0"/>
            <w:caps w:val="0"/>
            <w:smallCaps/>
            <w:noProof/>
            <w:webHidden/>
          </w:rPr>
          <w:fldChar w:fldCharType="end"/>
        </w:r>
      </w:hyperlink>
    </w:p>
    <w:p w:rsidR="00922420" w:rsidRPr="006D0450" w:rsidRDefault="00226B5F" w:rsidP="00922420">
      <w:pPr>
        <w:pStyle w:val="21"/>
        <w:rPr>
          <w:noProof/>
        </w:rPr>
      </w:pPr>
      <w:hyperlink w:anchor="_Toc356990827" w:history="1">
        <w:r w:rsidR="00922420" w:rsidRPr="00FC5B81">
          <w:rPr>
            <w:rFonts w:ascii="宋体" w:hAnsi="宋体"/>
            <w:noProof/>
            <w:sz w:val="24"/>
            <w:szCs w:val="24"/>
          </w:rPr>
          <w:t>4.1</w:t>
        </w:r>
        <w:r w:rsidR="00922420" w:rsidRPr="00FC5B81">
          <w:rPr>
            <w:rFonts w:ascii="宋体" w:hAnsi="宋体" w:hint="eastAsia"/>
            <w:noProof/>
            <w:sz w:val="24"/>
            <w:szCs w:val="24"/>
          </w:rPr>
          <w:t xml:space="preserve"> </w:t>
        </w:r>
        <w:r w:rsidR="00922420" w:rsidRPr="00FC5B81">
          <w:rPr>
            <w:rFonts w:ascii="宋体" w:hAnsi="宋体"/>
            <w:noProof/>
            <w:sz w:val="24"/>
            <w:szCs w:val="24"/>
          </w:rPr>
          <w:t>Struts2+Spring+hibernate</w:t>
        </w:r>
        <w:r w:rsidR="00922420" w:rsidRPr="00FC5B81">
          <w:rPr>
            <w:rFonts w:ascii="宋体" w:hAnsi="宋体" w:hint="eastAsia"/>
            <w:noProof/>
            <w:sz w:val="24"/>
            <w:szCs w:val="24"/>
          </w:rPr>
          <w:t>框架搭建</w:t>
        </w:r>
        <w:r w:rsidR="00922420">
          <w:rPr>
            <w:noProof/>
            <w:webHidden/>
          </w:rPr>
          <w:tab/>
        </w:r>
        <w:r w:rsidR="00922420">
          <w:rPr>
            <w:noProof/>
            <w:webHidden/>
          </w:rPr>
          <w:fldChar w:fldCharType="begin"/>
        </w:r>
        <w:r w:rsidR="00922420">
          <w:rPr>
            <w:noProof/>
            <w:webHidden/>
          </w:rPr>
          <w:instrText xml:space="preserve"> PAGEREF _Toc356990827 \h </w:instrText>
        </w:r>
        <w:r w:rsidR="00922420">
          <w:rPr>
            <w:noProof/>
            <w:webHidden/>
          </w:rPr>
        </w:r>
        <w:r w:rsidR="00922420">
          <w:rPr>
            <w:noProof/>
            <w:webHidden/>
          </w:rPr>
          <w:fldChar w:fldCharType="separate"/>
        </w:r>
        <w:r w:rsidR="00922420">
          <w:rPr>
            <w:noProof/>
            <w:webHidden/>
          </w:rPr>
          <w:t>30</w:t>
        </w:r>
        <w:r w:rsidR="00922420">
          <w:rPr>
            <w:noProof/>
            <w:webHidden/>
          </w:rPr>
          <w:fldChar w:fldCharType="end"/>
        </w:r>
      </w:hyperlink>
    </w:p>
    <w:p w:rsidR="00922420" w:rsidRPr="006D0450" w:rsidRDefault="00226B5F" w:rsidP="00922420">
      <w:pPr>
        <w:pStyle w:val="31"/>
        <w:rPr>
          <w:rFonts w:ascii="Calibri" w:hAnsi="Calibri"/>
          <w:iCs w:val="0"/>
          <w:smallCaps/>
          <w:noProof/>
          <w:sz w:val="20"/>
          <w:szCs w:val="20"/>
        </w:rPr>
      </w:pPr>
      <w:hyperlink w:anchor="_Toc356990828" w:history="1">
        <w:r w:rsidR="00922420" w:rsidRPr="00FC5B81">
          <w:rPr>
            <w:rFonts w:ascii="宋体" w:hAnsi="宋体"/>
            <w:noProof/>
          </w:rPr>
          <w:t>4.1.1</w:t>
        </w:r>
        <w:r w:rsidR="00922420" w:rsidRPr="00FC5B81">
          <w:rPr>
            <w:rFonts w:ascii="宋体" w:hAnsi="宋体" w:hint="eastAsia"/>
            <w:noProof/>
          </w:rPr>
          <w:t>框架搭建的步骤</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_Toc356990828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30</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31"/>
        <w:rPr>
          <w:rFonts w:ascii="Calibri" w:hAnsi="Calibri"/>
          <w:iCs w:val="0"/>
          <w:smallCaps/>
          <w:noProof/>
          <w:sz w:val="20"/>
          <w:szCs w:val="20"/>
        </w:rPr>
      </w:pPr>
      <w:hyperlink w:anchor="_Toc356990829" w:history="1">
        <w:r w:rsidR="00922420" w:rsidRPr="00FC5B81">
          <w:rPr>
            <w:rFonts w:ascii="宋体" w:hAnsi="宋体"/>
            <w:noProof/>
          </w:rPr>
          <w:t>4.1.2 Spring</w:t>
        </w:r>
        <w:r w:rsidR="00922420" w:rsidRPr="00FC5B81">
          <w:rPr>
            <w:rFonts w:ascii="宋体" w:hAnsi="宋体" w:hint="eastAsia"/>
            <w:noProof/>
          </w:rPr>
          <w:t>整合</w:t>
        </w:r>
        <w:r w:rsidR="00922420" w:rsidRPr="00FC5B81">
          <w:rPr>
            <w:rFonts w:ascii="宋体" w:hAnsi="宋体"/>
            <w:noProof/>
          </w:rPr>
          <w:t>Struts2</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_Toc356990829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30</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31"/>
        <w:rPr>
          <w:rFonts w:ascii="Calibri" w:hAnsi="Calibri"/>
          <w:iCs w:val="0"/>
          <w:smallCaps/>
          <w:noProof/>
          <w:sz w:val="20"/>
          <w:szCs w:val="20"/>
        </w:rPr>
      </w:pPr>
      <w:hyperlink w:anchor="_Toc356990830" w:history="1">
        <w:r w:rsidR="00922420" w:rsidRPr="00FC5B81">
          <w:rPr>
            <w:rFonts w:ascii="宋体" w:hAnsi="宋体"/>
            <w:noProof/>
          </w:rPr>
          <w:t>4.1.3 Spring</w:t>
        </w:r>
        <w:r w:rsidR="00922420" w:rsidRPr="00FC5B81">
          <w:rPr>
            <w:rFonts w:ascii="宋体" w:hAnsi="宋体" w:hint="eastAsia"/>
            <w:noProof/>
          </w:rPr>
          <w:t>整合</w:t>
        </w:r>
        <w:r w:rsidR="00922420" w:rsidRPr="00FC5B81">
          <w:rPr>
            <w:rFonts w:ascii="宋体" w:hAnsi="宋体"/>
            <w:noProof/>
          </w:rPr>
          <w:t>Struts</w:t>
        </w:r>
        <w:r w:rsidR="00922420" w:rsidRPr="00FC5B81">
          <w:rPr>
            <w:rFonts w:ascii="宋体" w:hAnsi="宋体" w:hint="eastAsia"/>
            <w:noProof/>
          </w:rPr>
          <w:t>的基本配置</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34</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21"/>
        <w:rPr>
          <w:noProof/>
        </w:rPr>
      </w:pPr>
      <w:hyperlink w:anchor="_Toc356990831" w:history="1">
        <w:r w:rsidR="00922420" w:rsidRPr="00FC5B81">
          <w:rPr>
            <w:rFonts w:ascii="宋体" w:hAnsi="宋体"/>
            <w:noProof/>
            <w:sz w:val="24"/>
            <w:szCs w:val="24"/>
          </w:rPr>
          <w:t xml:space="preserve">4.2 </w:t>
        </w:r>
        <w:r w:rsidR="00922420" w:rsidRPr="00FC5B81">
          <w:rPr>
            <w:rFonts w:ascii="宋体" w:hAnsi="宋体" w:hint="eastAsia"/>
            <w:noProof/>
            <w:sz w:val="24"/>
            <w:szCs w:val="24"/>
          </w:rPr>
          <w:t>系统公共功能的实现</w:t>
        </w:r>
        <w:r w:rsidR="00922420">
          <w:rPr>
            <w:noProof/>
            <w:webHidden/>
          </w:rPr>
          <w:tab/>
        </w:r>
        <w:r w:rsidR="00922420">
          <w:rPr>
            <w:noProof/>
            <w:webHidden/>
          </w:rPr>
          <w:fldChar w:fldCharType="begin"/>
        </w:r>
        <w:r w:rsidR="00922420">
          <w:rPr>
            <w:noProof/>
            <w:webHidden/>
          </w:rPr>
          <w:instrText xml:space="preserve"> PAGEREF _Toc356990831 \h </w:instrText>
        </w:r>
        <w:r w:rsidR="00922420">
          <w:rPr>
            <w:noProof/>
            <w:webHidden/>
          </w:rPr>
        </w:r>
        <w:r w:rsidR="00922420">
          <w:rPr>
            <w:noProof/>
            <w:webHidden/>
          </w:rPr>
          <w:fldChar w:fldCharType="separate"/>
        </w:r>
        <w:r w:rsidR="00922420">
          <w:rPr>
            <w:noProof/>
            <w:webHidden/>
          </w:rPr>
          <w:t>35</w:t>
        </w:r>
        <w:r w:rsidR="00922420">
          <w:rPr>
            <w:noProof/>
            <w:webHidden/>
          </w:rPr>
          <w:fldChar w:fldCharType="end"/>
        </w:r>
      </w:hyperlink>
    </w:p>
    <w:p w:rsidR="00922420" w:rsidRPr="006D0450" w:rsidRDefault="00226B5F" w:rsidP="00922420">
      <w:pPr>
        <w:pStyle w:val="31"/>
        <w:rPr>
          <w:rFonts w:ascii="Calibri" w:hAnsi="Calibri"/>
          <w:iCs w:val="0"/>
          <w:smallCaps/>
          <w:noProof/>
          <w:sz w:val="20"/>
          <w:szCs w:val="20"/>
        </w:rPr>
      </w:pPr>
      <w:hyperlink w:anchor="_Toc356990832" w:history="1">
        <w:r w:rsidR="00922420" w:rsidRPr="00FC5B81">
          <w:rPr>
            <w:rFonts w:ascii="宋体" w:hAnsi="宋体"/>
            <w:noProof/>
          </w:rPr>
          <w:t xml:space="preserve">4.2.1 </w:t>
        </w:r>
        <w:r w:rsidR="00922420" w:rsidRPr="00FC5B81">
          <w:rPr>
            <w:rFonts w:ascii="宋体" w:hAnsi="宋体" w:hint="eastAsia"/>
            <w:noProof/>
          </w:rPr>
          <w:t>公共类的实现</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_Toc356990832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35</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31"/>
        <w:rPr>
          <w:rFonts w:ascii="Calibri" w:hAnsi="Calibri"/>
          <w:iCs w:val="0"/>
          <w:smallCaps/>
          <w:noProof/>
          <w:sz w:val="20"/>
          <w:szCs w:val="20"/>
        </w:rPr>
      </w:pPr>
      <w:hyperlink w:anchor="_Toc356990833" w:history="1">
        <w:r w:rsidR="00922420" w:rsidRPr="00FC5B81">
          <w:rPr>
            <w:rFonts w:ascii="宋体" w:hAnsi="宋体"/>
            <w:noProof/>
          </w:rPr>
          <w:t xml:space="preserve">4.2.2 </w:t>
        </w:r>
        <w:r w:rsidR="00922420" w:rsidRPr="00FC5B81">
          <w:rPr>
            <w:rFonts w:ascii="宋体" w:hAnsi="宋体" w:hint="eastAsia"/>
            <w:noProof/>
          </w:rPr>
          <w:t>异常处理的实现</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36</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21"/>
        <w:rPr>
          <w:noProof/>
        </w:rPr>
      </w:pPr>
      <w:hyperlink w:anchor="_Toc356990834" w:history="1">
        <w:r w:rsidR="00922420" w:rsidRPr="00FC5B81">
          <w:rPr>
            <w:rFonts w:ascii="宋体" w:hAnsi="宋体"/>
            <w:iCs/>
            <w:smallCaps w:val="0"/>
            <w:noProof/>
            <w:sz w:val="24"/>
            <w:szCs w:val="24"/>
          </w:rPr>
          <w:t xml:space="preserve">4.3 </w:t>
        </w:r>
        <w:r w:rsidR="00922420" w:rsidRPr="00FC5B81">
          <w:rPr>
            <w:rFonts w:ascii="宋体" w:hAnsi="宋体" w:hint="eastAsia"/>
            <w:iCs/>
            <w:smallCaps w:val="0"/>
            <w:noProof/>
            <w:sz w:val="24"/>
            <w:szCs w:val="24"/>
          </w:rPr>
          <w:t>用户登录功能的实现</w:t>
        </w:r>
        <w:r w:rsidR="00922420">
          <w:rPr>
            <w:noProof/>
            <w:webHidden/>
          </w:rPr>
          <w:tab/>
        </w:r>
        <w:r w:rsidR="00922420">
          <w:rPr>
            <w:noProof/>
            <w:webHidden/>
          </w:rPr>
          <w:fldChar w:fldCharType="begin"/>
        </w:r>
        <w:r w:rsidR="00922420">
          <w:rPr>
            <w:noProof/>
            <w:webHidden/>
          </w:rPr>
          <w:instrText xml:space="preserve"> PAGEREF _Toc356990834 \h </w:instrText>
        </w:r>
        <w:r w:rsidR="00922420">
          <w:rPr>
            <w:noProof/>
            <w:webHidden/>
          </w:rPr>
        </w:r>
        <w:r w:rsidR="00922420">
          <w:rPr>
            <w:noProof/>
            <w:webHidden/>
          </w:rPr>
          <w:fldChar w:fldCharType="separate"/>
        </w:r>
        <w:r w:rsidR="00922420">
          <w:rPr>
            <w:noProof/>
            <w:webHidden/>
          </w:rPr>
          <w:t>36</w:t>
        </w:r>
        <w:r w:rsidR="00922420">
          <w:rPr>
            <w:noProof/>
            <w:webHidden/>
          </w:rPr>
          <w:fldChar w:fldCharType="end"/>
        </w:r>
      </w:hyperlink>
    </w:p>
    <w:p w:rsidR="00922420" w:rsidRPr="006D0450" w:rsidRDefault="00226B5F" w:rsidP="00922420">
      <w:pPr>
        <w:pStyle w:val="31"/>
        <w:rPr>
          <w:rFonts w:ascii="Calibri" w:hAnsi="Calibri"/>
          <w:iCs w:val="0"/>
          <w:smallCaps/>
          <w:noProof/>
          <w:sz w:val="20"/>
          <w:szCs w:val="20"/>
        </w:rPr>
      </w:pPr>
      <w:hyperlink w:anchor="_Toc356990835" w:history="1">
        <w:r w:rsidR="00922420" w:rsidRPr="00FC5B81">
          <w:rPr>
            <w:rFonts w:ascii="宋体" w:hAnsi="宋体"/>
            <w:noProof/>
          </w:rPr>
          <w:t xml:space="preserve">4.3.1 </w:t>
        </w:r>
        <w:r w:rsidR="00922420" w:rsidRPr="00FC5B81">
          <w:rPr>
            <w:rFonts w:ascii="宋体" w:hAnsi="宋体" w:hint="eastAsia"/>
            <w:noProof/>
          </w:rPr>
          <w:t>用户登录界面的设计</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36</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31"/>
        <w:rPr>
          <w:rFonts w:ascii="Calibri" w:hAnsi="Calibri"/>
          <w:iCs w:val="0"/>
          <w:smallCaps/>
          <w:noProof/>
          <w:sz w:val="20"/>
          <w:szCs w:val="20"/>
        </w:rPr>
      </w:pPr>
      <w:hyperlink w:anchor="_Toc356990836" w:history="1">
        <w:r w:rsidR="00922420" w:rsidRPr="00FC5B81">
          <w:rPr>
            <w:rFonts w:ascii="宋体" w:hAnsi="宋体"/>
            <w:noProof/>
          </w:rPr>
          <w:t xml:space="preserve">4.3.2 </w:t>
        </w:r>
        <w:r w:rsidR="00922420" w:rsidRPr="00FC5B81">
          <w:rPr>
            <w:rFonts w:ascii="宋体" w:hAnsi="宋体" w:hint="eastAsia"/>
            <w:noProof/>
          </w:rPr>
          <w:t>统一认证中心的实现</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_Toc356990836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37</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31"/>
        <w:rPr>
          <w:rFonts w:ascii="Calibri" w:hAnsi="Calibri"/>
          <w:iCs w:val="0"/>
          <w:smallCaps/>
          <w:noProof/>
          <w:sz w:val="20"/>
          <w:szCs w:val="20"/>
        </w:rPr>
      </w:pPr>
      <w:hyperlink w:anchor="_Toc356990837" w:history="1">
        <w:r w:rsidR="00922420" w:rsidRPr="00FC5B81">
          <w:rPr>
            <w:rFonts w:ascii="宋体" w:hAnsi="宋体"/>
            <w:noProof/>
          </w:rPr>
          <w:t xml:space="preserve">4.3.3 </w:t>
        </w:r>
        <w:r w:rsidR="00922420" w:rsidRPr="00FC5B81">
          <w:rPr>
            <w:rFonts w:ascii="宋体" w:hAnsi="宋体" w:hint="eastAsia"/>
            <w:noProof/>
          </w:rPr>
          <w:t>统一资源中心的实现</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_Toc356990837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37</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21"/>
        <w:rPr>
          <w:noProof/>
        </w:rPr>
      </w:pPr>
      <w:hyperlink w:anchor="_Toc356990838" w:history="1">
        <w:r w:rsidR="00922420" w:rsidRPr="00FC5B81">
          <w:rPr>
            <w:rFonts w:ascii="宋体" w:hAnsi="宋体"/>
            <w:iCs/>
            <w:smallCaps w:val="0"/>
            <w:noProof/>
            <w:sz w:val="24"/>
            <w:szCs w:val="24"/>
          </w:rPr>
          <w:t xml:space="preserve">4.4 </w:t>
        </w:r>
        <w:r w:rsidR="00922420" w:rsidRPr="00FC5B81">
          <w:rPr>
            <w:rFonts w:ascii="宋体" w:hAnsi="宋体" w:hint="eastAsia"/>
            <w:iCs/>
            <w:smallCaps w:val="0"/>
            <w:noProof/>
            <w:sz w:val="24"/>
            <w:szCs w:val="24"/>
          </w:rPr>
          <w:t>职称申报流程的功能实现</w:t>
        </w:r>
        <w:r w:rsidR="00922420">
          <w:rPr>
            <w:noProof/>
            <w:webHidden/>
          </w:rPr>
          <w:tab/>
        </w:r>
        <w:r w:rsidR="00922420">
          <w:rPr>
            <w:noProof/>
            <w:webHidden/>
          </w:rPr>
          <w:fldChar w:fldCharType="begin"/>
        </w:r>
        <w:r w:rsidR="00922420">
          <w:rPr>
            <w:noProof/>
            <w:webHidden/>
          </w:rPr>
          <w:instrText xml:space="preserve"> PAGEREF _Toc356990838 \h </w:instrText>
        </w:r>
        <w:r w:rsidR="00922420">
          <w:rPr>
            <w:noProof/>
            <w:webHidden/>
          </w:rPr>
        </w:r>
        <w:r w:rsidR="00922420">
          <w:rPr>
            <w:noProof/>
            <w:webHidden/>
          </w:rPr>
          <w:fldChar w:fldCharType="separate"/>
        </w:r>
        <w:r w:rsidR="00922420">
          <w:rPr>
            <w:noProof/>
            <w:webHidden/>
          </w:rPr>
          <w:t>38</w:t>
        </w:r>
        <w:r w:rsidR="00922420">
          <w:rPr>
            <w:noProof/>
            <w:webHidden/>
          </w:rPr>
          <w:fldChar w:fldCharType="end"/>
        </w:r>
      </w:hyperlink>
    </w:p>
    <w:p w:rsidR="00922420" w:rsidRPr="006D0450" w:rsidRDefault="00226B5F" w:rsidP="00922420">
      <w:pPr>
        <w:pStyle w:val="31"/>
        <w:rPr>
          <w:rFonts w:ascii="Calibri" w:hAnsi="Calibri"/>
          <w:iCs w:val="0"/>
          <w:smallCaps/>
          <w:noProof/>
          <w:sz w:val="20"/>
          <w:szCs w:val="20"/>
        </w:rPr>
      </w:pPr>
      <w:hyperlink w:anchor="_Toc356990839" w:history="1">
        <w:r w:rsidR="00922420" w:rsidRPr="00FC5B81">
          <w:rPr>
            <w:rFonts w:ascii="宋体" w:hAnsi="宋体"/>
            <w:noProof/>
          </w:rPr>
          <w:t xml:space="preserve">4.4.1 </w:t>
        </w:r>
        <w:r w:rsidR="00922420" w:rsidRPr="00FC5B81">
          <w:rPr>
            <w:rFonts w:ascii="宋体" w:hAnsi="宋体" w:hint="eastAsia"/>
            <w:noProof/>
          </w:rPr>
          <w:t>职称申报基本信息上报</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_Toc356990839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38</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31"/>
        <w:rPr>
          <w:rFonts w:ascii="Calibri" w:hAnsi="Calibri"/>
          <w:iCs w:val="0"/>
          <w:smallCaps/>
          <w:noProof/>
          <w:sz w:val="20"/>
          <w:szCs w:val="20"/>
        </w:rPr>
      </w:pPr>
      <w:hyperlink w:anchor="_Toc356990840" w:history="1">
        <w:r w:rsidR="00922420" w:rsidRPr="00FC5B81">
          <w:rPr>
            <w:rFonts w:ascii="宋体" w:hAnsi="宋体"/>
            <w:noProof/>
          </w:rPr>
          <w:t>4.4.2</w:t>
        </w:r>
        <w:r w:rsidR="00922420" w:rsidRPr="00FC5B81">
          <w:rPr>
            <w:rFonts w:ascii="宋体" w:hAnsi="宋体" w:hint="eastAsia"/>
            <w:noProof/>
          </w:rPr>
          <w:t>职称申报基本信息查看</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41</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21"/>
        <w:rPr>
          <w:noProof/>
        </w:rPr>
      </w:pPr>
      <w:hyperlink w:anchor="_Toc356990841" w:history="1">
        <w:r w:rsidR="00922420" w:rsidRPr="00FC5B81">
          <w:rPr>
            <w:rFonts w:ascii="宋体" w:hAnsi="宋体"/>
            <w:iCs/>
            <w:smallCaps w:val="0"/>
            <w:noProof/>
            <w:sz w:val="24"/>
            <w:szCs w:val="24"/>
          </w:rPr>
          <w:t xml:space="preserve">4.5 </w:t>
        </w:r>
        <w:r w:rsidR="00922420" w:rsidRPr="00FC5B81">
          <w:rPr>
            <w:rFonts w:ascii="宋体" w:hAnsi="宋体" w:hint="eastAsia"/>
            <w:iCs/>
            <w:smallCaps w:val="0"/>
            <w:noProof/>
            <w:sz w:val="24"/>
            <w:szCs w:val="24"/>
          </w:rPr>
          <w:t>人事处材料审核流程的功能实现</w:t>
        </w:r>
        <w:r w:rsidR="00922420">
          <w:rPr>
            <w:noProof/>
            <w:webHidden/>
          </w:rPr>
          <w:tab/>
        </w:r>
        <w:r w:rsidR="00922420">
          <w:rPr>
            <w:noProof/>
            <w:webHidden/>
          </w:rPr>
          <w:fldChar w:fldCharType="begin"/>
        </w:r>
        <w:r w:rsidR="00922420">
          <w:rPr>
            <w:noProof/>
            <w:webHidden/>
          </w:rPr>
          <w:instrText xml:space="preserve"> PAGEREF _Toc356990841 \h </w:instrText>
        </w:r>
        <w:r w:rsidR="00922420">
          <w:rPr>
            <w:noProof/>
            <w:webHidden/>
          </w:rPr>
        </w:r>
        <w:r w:rsidR="00922420">
          <w:rPr>
            <w:noProof/>
            <w:webHidden/>
          </w:rPr>
          <w:fldChar w:fldCharType="separate"/>
        </w:r>
        <w:r w:rsidR="00922420">
          <w:rPr>
            <w:noProof/>
            <w:webHidden/>
          </w:rPr>
          <w:t>41</w:t>
        </w:r>
        <w:r w:rsidR="00922420">
          <w:rPr>
            <w:noProof/>
            <w:webHidden/>
          </w:rPr>
          <w:fldChar w:fldCharType="end"/>
        </w:r>
      </w:hyperlink>
    </w:p>
    <w:p w:rsidR="00922420" w:rsidRPr="006D0450" w:rsidRDefault="00226B5F" w:rsidP="00922420">
      <w:pPr>
        <w:pStyle w:val="31"/>
        <w:rPr>
          <w:rFonts w:ascii="Calibri" w:hAnsi="Calibri"/>
          <w:iCs w:val="0"/>
          <w:smallCaps/>
          <w:noProof/>
          <w:sz w:val="20"/>
          <w:szCs w:val="20"/>
        </w:rPr>
      </w:pPr>
      <w:hyperlink w:anchor="_Toc356990842" w:history="1">
        <w:r w:rsidR="00922420" w:rsidRPr="00FC5B81">
          <w:rPr>
            <w:rFonts w:ascii="宋体" w:hAnsi="宋体"/>
            <w:noProof/>
          </w:rPr>
          <w:t xml:space="preserve">4.5.1 </w:t>
        </w:r>
        <w:r w:rsidR="00922420" w:rsidRPr="00FC5B81">
          <w:rPr>
            <w:rFonts w:ascii="宋体" w:hAnsi="宋体" w:hint="eastAsia"/>
            <w:noProof/>
          </w:rPr>
          <w:t>人事处材料审核</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_Toc356990842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41</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21"/>
        <w:rPr>
          <w:noProof/>
        </w:rPr>
      </w:pPr>
      <w:hyperlink w:anchor="_Toc356990843" w:history="1">
        <w:r w:rsidR="00922420" w:rsidRPr="00FC5B81">
          <w:rPr>
            <w:rFonts w:ascii="宋体" w:hAnsi="宋体"/>
            <w:iCs/>
            <w:smallCaps w:val="0"/>
            <w:noProof/>
            <w:sz w:val="24"/>
            <w:szCs w:val="24"/>
          </w:rPr>
          <w:t xml:space="preserve">4.6 </w:t>
        </w:r>
        <w:r w:rsidR="00922420" w:rsidRPr="00FC5B81">
          <w:rPr>
            <w:rFonts w:ascii="宋体" w:hAnsi="宋体" w:hint="eastAsia"/>
            <w:iCs/>
            <w:smallCaps w:val="0"/>
            <w:noProof/>
            <w:sz w:val="24"/>
            <w:szCs w:val="24"/>
          </w:rPr>
          <w:t>教务处</w:t>
        </w:r>
        <w:r w:rsidR="00922420" w:rsidRPr="00FC5B81">
          <w:rPr>
            <w:rFonts w:ascii="宋体" w:hAnsi="宋体"/>
            <w:iCs/>
            <w:smallCaps w:val="0"/>
            <w:noProof/>
            <w:sz w:val="24"/>
            <w:szCs w:val="24"/>
          </w:rPr>
          <w:t>/</w:t>
        </w:r>
        <w:r w:rsidR="00922420" w:rsidRPr="00FC5B81">
          <w:rPr>
            <w:rFonts w:ascii="宋体" w:hAnsi="宋体" w:hint="eastAsia"/>
            <w:iCs/>
            <w:smallCaps w:val="0"/>
            <w:noProof/>
            <w:sz w:val="24"/>
            <w:szCs w:val="24"/>
          </w:rPr>
          <w:t>科技处审核流程的功能实现</w:t>
        </w:r>
        <w:r w:rsidR="00922420">
          <w:rPr>
            <w:noProof/>
            <w:webHidden/>
          </w:rPr>
          <w:tab/>
        </w:r>
        <w:r w:rsidR="00922420">
          <w:rPr>
            <w:noProof/>
            <w:webHidden/>
          </w:rPr>
          <w:fldChar w:fldCharType="begin"/>
        </w:r>
        <w:r w:rsidR="00922420">
          <w:rPr>
            <w:noProof/>
            <w:webHidden/>
          </w:rPr>
          <w:instrText xml:space="preserve"> PAGEREF _Toc356990843 \h </w:instrText>
        </w:r>
        <w:r w:rsidR="00922420">
          <w:rPr>
            <w:noProof/>
            <w:webHidden/>
          </w:rPr>
        </w:r>
        <w:r w:rsidR="00922420">
          <w:rPr>
            <w:noProof/>
            <w:webHidden/>
          </w:rPr>
          <w:fldChar w:fldCharType="separate"/>
        </w:r>
        <w:r w:rsidR="00922420">
          <w:rPr>
            <w:noProof/>
            <w:webHidden/>
          </w:rPr>
          <w:t>43</w:t>
        </w:r>
        <w:r w:rsidR="00922420">
          <w:rPr>
            <w:noProof/>
            <w:webHidden/>
          </w:rPr>
          <w:fldChar w:fldCharType="end"/>
        </w:r>
      </w:hyperlink>
    </w:p>
    <w:p w:rsidR="00922420" w:rsidRPr="006D0450" w:rsidRDefault="00226B5F" w:rsidP="00922420">
      <w:pPr>
        <w:pStyle w:val="31"/>
        <w:rPr>
          <w:rFonts w:ascii="Calibri" w:hAnsi="Calibri"/>
          <w:iCs w:val="0"/>
          <w:smallCaps/>
          <w:noProof/>
          <w:sz w:val="20"/>
          <w:szCs w:val="20"/>
        </w:rPr>
      </w:pPr>
      <w:hyperlink w:anchor="_Toc356990844" w:history="1">
        <w:r w:rsidR="00922420" w:rsidRPr="00FC5B81">
          <w:rPr>
            <w:rFonts w:ascii="宋体" w:hAnsi="宋体"/>
            <w:noProof/>
          </w:rPr>
          <w:t xml:space="preserve">4.6.1 </w:t>
        </w:r>
        <w:r w:rsidR="00922420" w:rsidRPr="00FC5B81">
          <w:rPr>
            <w:rFonts w:ascii="宋体" w:hAnsi="宋体" w:hint="eastAsia"/>
            <w:noProof/>
          </w:rPr>
          <w:t>教务处</w:t>
        </w:r>
        <w:r w:rsidR="00922420" w:rsidRPr="00FC5B81">
          <w:rPr>
            <w:rFonts w:ascii="宋体" w:hAnsi="宋体"/>
            <w:noProof/>
          </w:rPr>
          <w:t>/</w:t>
        </w:r>
        <w:r w:rsidR="00922420" w:rsidRPr="00FC5B81">
          <w:rPr>
            <w:rFonts w:ascii="宋体" w:hAnsi="宋体" w:hint="eastAsia"/>
            <w:noProof/>
          </w:rPr>
          <w:t>科技处审核</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43</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10"/>
        <w:rPr>
          <w:b w:val="0"/>
          <w:bCs w:val="0"/>
          <w:caps w:val="0"/>
          <w:smallCaps/>
          <w:noProof/>
        </w:rPr>
      </w:pPr>
      <w:hyperlink w:anchor="_Toc356990845" w:history="1">
        <w:r w:rsidR="00922420" w:rsidRPr="005F7334">
          <w:rPr>
            <w:rFonts w:ascii="黑体" w:eastAsia="黑体" w:hAnsi="黑体" w:hint="eastAsia"/>
            <w:b w:val="0"/>
            <w:bCs w:val="0"/>
            <w:caps w:val="0"/>
            <w:smallCaps/>
            <w:noProof/>
            <w:sz w:val="24"/>
            <w:szCs w:val="24"/>
          </w:rPr>
          <w:t>第五章</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系统测试</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_Toc356990845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45</w:t>
        </w:r>
        <w:r w:rsidR="00922420" w:rsidRPr="006D0450">
          <w:rPr>
            <w:b w:val="0"/>
            <w:bCs w:val="0"/>
            <w:caps w:val="0"/>
            <w:smallCaps/>
            <w:noProof/>
            <w:webHidden/>
          </w:rPr>
          <w:fldChar w:fldCharType="end"/>
        </w:r>
      </w:hyperlink>
    </w:p>
    <w:p w:rsidR="00922420" w:rsidRPr="006D0450" w:rsidRDefault="00226B5F" w:rsidP="00922420">
      <w:pPr>
        <w:pStyle w:val="21"/>
        <w:rPr>
          <w:noProof/>
        </w:rPr>
      </w:pPr>
      <w:hyperlink w:anchor="_Toc356990846" w:history="1">
        <w:r w:rsidR="00922420" w:rsidRPr="00FC5B81">
          <w:rPr>
            <w:rFonts w:ascii="宋体" w:hAnsi="宋体"/>
            <w:iCs/>
            <w:smallCaps w:val="0"/>
            <w:noProof/>
            <w:sz w:val="24"/>
            <w:szCs w:val="24"/>
          </w:rPr>
          <w:t xml:space="preserve">5.1 </w:t>
        </w:r>
        <w:r w:rsidR="00922420" w:rsidRPr="00FC5B81">
          <w:rPr>
            <w:rFonts w:ascii="宋体" w:hAnsi="宋体" w:hint="eastAsia"/>
            <w:iCs/>
            <w:smallCaps w:val="0"/>
            <w:noProof/>
            <w:sz w:val="24"/>
            <w:szCs w:val="24"/>
          </w:rPr>
          <w:t>系统测试环境</w:t>
        </w:r>
        <w:r w:rsidR="00922420">
          <w:rPr>
            <w:noProof/>
            <w:webHidden/>
          </w:rPr>
          <w:tab/>
        </w:r>
        <w:r w:rsidR="00922420">
          <w:rPr>
            <w:noProof/>
            <w:webHidden/>
          </w:rPr>
          <w:fldChar w:fldCharType="begin"/>
        </w:r>
        <w:r w:rsidR="00922420">
          <w:rPr>
            <w:noProof/>
            <w:webHidden/>
          </w:rPr>
          <w:instrText xml:space="preserve"> PAGEREF _Toc356990846 \h </w:instrText>
        </w:r>
        <w:r w:rsidR="00922420">
          <w:rPr>
            <w:noProof/>
            <w:webHidden/>
          </w:rPr>
        </w:r>
        <w:r w:rsidR="00922420">
          <w:rPr>
            <w:noProof/>
            <w:webHidden/>
          </w:rPr>
          <w:fldChar w:fldCharType="separate"/>
        </w:r>
        <w:r w:rsidR="00922420">
          <w:rPr>
            <w:noProof/>
            <w:webHidden/>
          </w:rPr>
          <w:t>45</w:t>
        </w:r>
        <w:r w:rsidR="00922420">
          <w:rPr>
            <w:noProof/>
            <w:webHidden/>
          </w:rPr>
          <w:fldChar w:fldCharType="end"/>
        </w:r>
      </w:hyperlink>
    </w:p>
    <w:p w:rsidR="00922420" w:rsidRPr="006D0450" w:rsidRDefault="00226B5F" w:rsidP="00922420">
      <w:pPr>
        <w:pStyle w:val="31"/>
        <w:rPr>
          <w:rFonts w:ascii="Calibri" w:hAnsi="Calibri"/>
          <w:iCs w:val="0"/>
          <w:smallCaps/>
          <w:noProof/>
          <w:sz w:val="20"/>
          <w:szCs w:val="20"/>
        </w:rPr>
      </w:pPr>
      <w:hyperlink w:anchor="_Toc356990847" w:history="1">
        <w:r w:rsidR="00922420" w:rsidRPr="00FC5B81">
          <w:rPr>
            <w:rFonts w:ascii="宋体" w:hAnsi="宋体"/>
            <w:noProof/>
          </w:rPr>
          <w:t xml:space="preserve">5.1.1 </w:t>
        </w:r>
        <w:r w:rsidR="00922420" w:rsidRPr="00FC5B81">
          <w:rPr>
            <w:rFonts w:ascii="宋体" w:hAnsi="宋体" w:hint="eastAsia"/>
            <w:noProof/>
          </w:rPr>
          <w:t>系统测试硬件环境</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_Toc356990847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45</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31"/>
        <w:rPr>
          <w:rFonts w:ascii="Calibri" w:hAnsi="Calibri"/>
          <w:iCs w:val="0"/>
          <w:smallCaps/>
          <w:noProof/>
          <w:sz w:val="20"/>
          <w:szCs w:val="20"/>
        </w:rPr>
      </w:pPr>
      <w:hyperlink w:anchor="_Toc356990848" w:history="1">
        <w:r w:rsidR="00922420" w:rsidRPr="00FC5B81">
          <w:rPr>
            <w:rFonts w:ascii="宋体" w:hAnsi="宋体"/>
            <w:noProof/>
          </w:rPr>
          <w:t xml:space="preserve">5.1.2 </w:t>
        </w:r>
        <w:r w:rsidR="00922420" w:rsidRPr="00FC5B81">
          <w:rPr>
            <w:rFonts w:ascii="宋体" w:hAnsi="宋体" w:hint="eastAsia"/>
            <w:noProof/>
          </w:rPr>
          <w:t>系统测试软件环境</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_Toc356990848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45</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21"/>
        <w:rPr>
          <w:noProof/>
        </w:rPr>
      </w:pPr>
      <w:hyperlink w:anchor="_Toc356990849" w:history="1">
        <w:r w:rsidR="00922420" w:rsidRPr="00FC5B81">
          <w:rPr>
            <w:rFonts w:ascii="宋体" w:hAnsi="宋体"/>
            <w:iCs/>
            <w:smallCaps w:val="0"/>
            <w:noProof/>
            <w:sz w:val="24"/>
            <w:szCs w:val="24"/>
          </w:rPr>
          <w:t>5.2</w:t>
        </w:r>
        <w:r w:rsidR="00922420" w:rsidRPr="00FC5B81">
          <w:rPr>
            <w:rFonts w:ascii="宋体" w:hAnsi="宋体" w:hint="eastAsia"/>
            <w:iCs/>
            <w:smallCaps w:val="0"/>
            <w:noProof/>
            <w:sz w:val="24"/>
            <w:szCs w:val="24"/>
          </w:rPr>
          <w:t>系统功能测试</w:t>
        </w:r>
        <w:r w:rsidR="00922420">
          <w:rPr>
            <w:noProof/>
            <w:webHidden/>
          </w:rPr>
          <w:tab/>
        </w:r>
        <w:r w:rsidR="00922420">
          <w:rPr>
            <w:noProof/>
            <w:webHidden/>
          </w:rPr>
          <w:fldChar w:fldCharType="begin"/>
        </w:r>
        <w:r w:rsidR="00922420">
          <w:rPr>
            <w:noProof/>
            <w:webHidden/>
          </w:rPr>
          <w:instrText xml:space="preserve"> PAGEREF _Toc356990849 \h </w:instrText>
        </w:r>
        <w:r w:rsidR="00922420">
          <w:rPr>
            <w:noProof/>
            <w:webHidden/>
          </w:rPr>
        </w:r>
        <w:r w:rsidR="00922420">
          <w:rPr>
            <w:noProof/>
            <w:webHidden/>
          </w:rPr>
          <w:fldChar w:fldCharType="separate"/>
        </w:r>
        <w:r w:rsidR="00922420">
          <w:rPr>
            <w:noProof/>
            <w:webHidden/>
          </w:rPr>
          <w:t>45</w:t>
        </w:r>
        <w:r w:rsidR="00922420">
          <w:rPr>
            <w:noProof/>
            <w:webHidden/>
          </w:rPr>
          <w:fldChar w:fldCharType="end"/>
        </w:r>
      </w:hyperlink>
    </w:p>
    <w:p w:rsidR="00922420" w:rsidRPr="006D0450" w:rsidRDefault="00226B5F" w:rsidP="00922420">
      <w:pPr>
        <w:pStyle w:val="31"/>
        <w:rPr>
          <w:rFonts w:ascii="Calibri" w:hAnsi="Calibri"/>
          <w:iCs w:val="0"/>
          <w:smallCaps/>
          <w:noProof/>
          <w:sz w:val="20"/>
          <w:szCs w:val="20"/>
        </w:rPr>
      </w:pPr>
      <w:hyperlink w:anchor="_Toc356990850" w:history="1">
        <w:r w:rsidR="00922420" w:rsidRPr="00FC5B81">
          <w:rPr>
            <w:rFonts w:ascii="宋体" w:hAnsi="宋体"/>
            <w:noProof/>
          </w:rPr>
          <w:t xml:space="preserve">5.2.1 </w:t>
        </w:r>
        <w:r w:rsidR="00922420" w:rsidRPr="00FC5B81">
          <w:rPr>
            <w:rFonts w:ascii="宋体" w:hAnsi="宋体" w:hint="eastAsia"/>
            <w:noProof/>
          </w:rPr>
          <w:t>测试需求分析</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45</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31"/>
        <w:rPr>
          <w:rFonts w:ascii="Calibri" w:hAnsi="Calibri"/>
          <w:iCs w:val="0"/>
          <w:smallCaps/>
          <w:noProof/>
          <w:sz w:val="20"/>
          <w:szCs w:val="20"/>
        </w:rPr>
      </w:pPr>
      <w:hyperlink w:anchor="_Toc356990851" w:history="1">
        <w:r w:rsidR="00922420" w:rsidRPr="00FC5B81">
          <w:rPr>
            <w:rFonts w:ascii="宋体" w:hAnsi="宋体"/>
            <w:noProof/>
          </w:rPr>
          <w:t>5.2.2</w:t>
        </w:r>
        <w:r w:rsidR="00922420" w:rsidRPr="00FC5B81">
          <w:rPr>
            <w:rFonts w:ascii="宋体" w:hAnsi="宋体" w:hint="eastAsia"/>
            <w:noProof/>
          </w:rPr>
          <w:t>测试项目及结果</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_Toc356990851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46</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21"/>
        <w:rPr>
          <w:noProof/>
        </w:rPr>
      </w:pPr>
      <w:hyperlink w:anchor="_Toc356990852" w:history="1">
        <w:r w:rsidR="00922420" w:rsidRPr="00FC5B81">
          <w:rPr>
            <w:rFonts w:ascii="宋体" w:hAnsi="宋体"/>
            <w:iCs/>
            <w:smallCaps w:val="0"/>
            <w:noProof/>
            <w:sz w:val="24"/>
            <w:szCs w:val="24"/>
          </w:rPr>
          <w:t>5.3</w:t>
        </w:r>
        <w:r w:rsidR="00922420" w:rsidRPr="00FC5B81">
          <w:rPr>
            <w:rFonts w:ascii="宋体" w:hAnsi="宋体" w:hint="eastAsia"/>
            <w:iCs/>
            <w:smallCaps w:val="0"/>
            <w:noProof/>
            <w:sz w:val="24"/>
            <w:szCs w:val="24"/>
          </w:rPr>
          <w:t>系统性能测试</w:t>
        </w:r>
        <w:r w:rsidR="00922420" w:rsidRPr="006D0450">
          <w:rPr>
            <w:noProof/>
            <w:webHidden/>
          </w:rPr>
          <w:tab/>
        </w:r>
        <w:r w:rsidR="00922420" w:rsidRPr="006D0450">
          <w:rPr>
            <w:noProof/>
            <w:webHidden/>
          </w:rPr>
          <w:fldChar w:fldCharType="begin"/>
        </w:r>
        <w:r w:rsidR="00922420" w:rsidRPr="006D0450">
          <w:rPr>
            <w:noProof/>
            <w:webHidden/>
          </w:rPr>
          <w:instrText xml:space="preserve"> PAGEREF _Toc356990852 \h </w:instrText>
        </w:r>
        <w:r w:rsidR="00922420" w:rsidRPr="006D0450">
          <w:rPr>
            <w:noProof/>
            <w:webHidden/>
          </w:rPr>
        </w:r>
        <w:r w:rsidR="00922420" w:rsidRPr="006D0450">
          <w:rPr>
            <w:noProof/>
            <w:webHidden/>
          </w:rPr>
          <w:fldChar w:fldCharType="separate"/>
        </w:r>
        <w:r w:rsidR="00922420">
          <w:rPr>
            <w:noProof/>
            <w:webHidden/>
          </w:rPr>
          <w:t>53</w:t>
        </w:r>
        <w:r w:rsidR="00922420" w:rsidRPr="006D0450">
          <w:rPr>
            <w:noProof/>
            <w:webHidden/>
          </w:rPr>
          <w:fldChar w:fldCharType="end"/>
        </w:r>
      </w:hyperlink>
    </w:p>
    <w:p w:rsidR="00922420" w:rsidRPr="006D0450" w:rsidRDefault="00226B5F" w:rsidP="00922420">
      <w:pPr>
        <w:pStyle w:val="31"/>
        <w:rPr>
          <w:rFonts w:ascii="Calibri" w:hAnsi="Calibri"/>
          <w:iCs w:val="0"/>
          <w:smallCaps/>
          <w:noProof/>
          <w:sz w:val="20"/>
          <w:szCs w:val="20"/>
        </w:rPr>
      </w:pPr>
      <w:hyperlink w:anchor="_Toc356990853" w:history="1">
        <w:r w:rsidR="00922420" w:rsidRPr="00FC5B81">
          <w:rPr>
            <w:rFonts w:ascii="宋体" w:hAnsi="宋体"/>
            <w:noProof/>
          </w:rPr>
          <w:t>5.3.1</w:t>
        </w:r>
        <w:r w:rsidR="00922420" w:rsidRPr="00FC5B81">
          <w:rPr>
            <w:rFonts w:ascii="宋体" w:hAnsi="宋体" w:hint="eastAsia"/>
            <w:noProof/>
          </w:rPr>
          <w:t>性能测试环境描述</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53</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31"/>
        <w:rPr>
          <w:rFonts w:ascii="Calibri" w:hAnsi="Calibri"/>
          <w:iCs w:val="0"/>
          <w:smallCaps/>
          <w:noProof/>
          <w:sz w:val="20"/>
          <w:szCs w:val="20"/>
        </w:rPr>
      </w:pPr>
      <w:hyperlink w:anchor="_Toc356990854" w:history="1">
        <w:r w:rsidR="00922420" w:rsidRPr="00FC5B81">
          <w:rPr>
            <w:rFonts w:ascii="宋体" w:hAnsi="宋体"/>
            <w:noProof/>
          </w:rPr>
          <w:t>5.3.</w:t>
        </w:r>
        <w:r w:rsidR="00922420" w:rsidRPr="00FC5B81">
          <w:rPr>
            <w:rFonts w:ascii="宋体" w:hAnsi="宋体" w:hint="eastAsia"/>
            <w:noProof/>
          </w:rPr>
          <w:t>2性能测试过程</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53</w:t>
        </w:r>
        <w:r w:rsidR="00922420" w:rsidRPr="006D0450">
          <w:rPr>
            <w:rFonts w:ascii="Calibri" w:hAnsi="Calibri"/>
            <w:iCs w:val="0"/>
            <w:smallCaps/>
            <w:noProof/>
            <w:webHidden/>
            <w:sz w:val="20"/>
            <w:szCs w:val="20"/>
          </w:rPr>
          <w:fldChar w:fldCharType="end"/>
        </w:r>
      </w:hyperlink>
    </w:p>
    <w:p w:rsidR="00922420" w:rsidRPr="006D0450" w:rsidRDefault="00226B5F" w:rsidP="00922420">
      <w:pPr>
        <w:pStyle w:val="21"/>
        <w:rPr>
          <w:noProof/>
        </w:rPr>
      </w:pPr>
      <w:hyperlink w:anchor="_Toc356990855" w:history="1">
        <w:r w:rsidR="00922420" w:rsidRPr="00FC5B81">
          <w:rPr>
            <w:rFonts w:ascii="宋体" w:hAnsi="宋体"/>
            <w:iCs/>
            <w:smallCaps w:val="0"/>
            <w:noProof/>
            <w:sz w:val="24"/>
            <w:szCs w:val="24"/>
          </w:rPr>
          <w:t>5.4</w:t>
        </w:r>
        <w:r w:rsidR="00922420" w:rsidRPr="00FC5B81">
          <w:rPr>
            <w:rFonts w:ascii="宋体" w:hAnsi="宋体" w:hint="eastAsia"/>
            <w:iCs/>
            <w:smallCaps w:val="0"/>
            <w:noProof/>
            <w:sz w:val="24"/>
            <w:szCs w:val="24"/>
          </w:rPr>
          <w:t>测试结论</w:t>
        </w:r>
        <w:r w:rsidR="00922420" w:rsidRPr="006D0450">
          <w:rPr>
            <w:noProof/>
            <w:webHidden/>
          </w:rPr>
          <w:tab/>
        </w:r>
        <w:r w:rsidR="00922420" w:rsidRPr="006D0450">
          <w:rPr>
            <w:noProof/>
            <w:webHidden/>
          </w:rPr>
          <w:fldChar w:fldCharType="begin"/>
        </w:r>
        <w:r w:rsidR="00922420" w:rsidRPr="006D0450">
          <w:rPr>
            <w:noProof/>
            <w:webHidden/>
          </w:rPr>
          <w:instrText xml:space="preserve"> PAGEREF _Toc356990855 \h </w:instrText>
        </w:r>
        <w:r w:rsidR="00922420" w:rsidRPr="006D0450">
          <w:rPr>
            <w:noProof/>
            <w:webHidden/>
          </w:rPr>
        </w:r>
        <w:r w:rsidR="00922420" w:rsidRPr="006D0450">
          <w:rPr>
            <w:noProof/>
            <w:webHidden/>
          </w:rPr>
          <w:fldChar w:fldCharType="separate"/>
        </w:r>
        <w:r w:rsidR="00922420">
          <w:rPr>
            <w:noProof/>
            <w:webHidden/>
          </w:rPr>
          <w:t>55</w:t>
        </w:r>
        <w:r w:rsidR="00922420" w:rsidRPr="006D0450">
          <w:rPr>
            <w:noProof/>
            <w:webHidden/>
          </w:rPr>
          <w:fldChar w:fldCharType="end"/>
        </w:r>
      </w:hyperlink>
    </w:p>
    <w:p w:rsidR="00922420" w:rsidRPr="006D0450" w:rsidRDefault="00226B5F" w:rsidP="00922420">
      <w:pPr>
        <w:pStyle w:val="10"/>
        <w:rPr>
          <w:b w:val="0"/>
          <w:bCs w:val="0"/>
          <w:caps w:val="0"/>
          <w:smallCaps/>
          <w:noProof/>
        </w:rPr>
      </w:pPr>
      <w:hyperlink w:anchor="_Toc356990856" w:history="1">
        <w:r w:rsidR="00922420" w:rsidRPr="005F7334">
          <w:rPr>
            <w:rFonts w:ascii="黑体" w:eastAsia="黑体" w:hAnsi="黑体" w:hint="eastAsia"/>
            <w:b w:val="0"/>
            <w:bCs w:val="0"/>
            <w:caps w:val="0"/>
            <w:smallCaps/>
            <w:noProof/>
            <w:sz w:val="24"/>
            <w:szCs w:val="24"/>
          </w:rPr>
          <w:t>结</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论</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_Toc356990856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56</w:t>
        </w:r>
        <w:r w:rsidR="00922420" w:rsidRPr="006D0450">
          <w:rPr>
            <w:b w:val="0"/>
            <w:bCs w:val="0"/>
            <w:caps w:val="0"/>
            <w:smallCaps/>
            <w:noProof/>
            <w:webHidden/>
          </w:rPr>
          <w:fldChar w:fldCharType="end"/>
        </w:r>
      </w:hyperlink>
    </w:p>
    <w:p w:rsidR="00922420" w:rsidRPr="006D0450" w:rsidRDefault="00226B5F" w:rsidP="00922420">
      <w:pPr>
        <w:pStyle w:val="10"/>
        <w:rPr>
          <w:b w:val="0"/>
          <w:bCs w:val="0"/>
          <w:caps w:val="0"/>
          <w:smallCaps/>
          <w:noProof/>
        </w:rPr>
      </w:pPr>
      <w:hyperlink w:anchor="_Toc356990857" w:history="1">
        <w:r w:rsidR="00922420" w:rsidRPr="005F7334">
          <w:rPr>
            <w:rFonts w:ascii="黑体" w:eastAsia="黑体" w:hAnsi="黑体" w:hint="eastAsia"/>
            <w:b w:val="0"/>
            <w:bCs w:val="0"/>
            <w:caps w:val="0"/>
            <w:smallCaps/>
            <w:noProof/>
            <w:sz w:val="24"/>
            <w:szCs w:val="24"/>
          </w:rPr>
          <w:t>致</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谢</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_Toc356990857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57</w:t>
        </w:r>
        <w:r w:rsidR="00922420" w:rsidRPr="006D0450">
          <w:rPr>
            <w:b w:val="0"/>
            <w:bCs w:val="0"/>
            <w:caps w:val="0"/>
            <w:smallCaps/>
            <w:noProof/>
            <w:webHidden/>
          </w:rPr>
          <w:fldChar w:fldCharType="end"/>
        </w:r>
      </w:hyperlink>
    </w:p>
    <w:p w:rsidR="00922420" w:rsidRPr="006D0450" w:rsidRDefault="00226B5F" w:rsidP="00922420">
      <w:pPr>
        <w:pStyle w:val="10"/>
        <w:rPr>
          <w:b w:val="0"/>
          <w:bCs w:val="0"/>
          <w:caps w:val="0"/>
          <w:smallCaps/>
          <w:noProof/>
        </w:rPr>
      </w:pPr>
      <w:hyperlink w:anchor="_Toc356990858" w:history="1">
        <w:r w:rsidR="00922420" w:rsidRPr="005F7334">
          <w:rPr>
            <w:rFonts w:ascii="黑体" w:eastAsia="黑体" w:hAnsi="黑体" w:hint="eastAsia"/>
            <w:b w:val="0"/>
            <w:bCs w:val="0"/>
            <w:caps w:val="0"/>
            <w:smallCaps/>
            <w:noProof/>
            <w:sz w:val="24"/>
            <w:szCs w:val="24"/>
          </w:rPr>
          <w:t>参考文献</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_Toc356990858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58</w:t>
        </w:r>
        <w:r w:rsidR="00922420" w:rsidRPr="006D0450">
          <w:rPr>
            <w:b w:val="0"/>
            <w:bCs w:val="0"/>
            <w:caps w:val="0"/>
            <w:smallCaps/>
            <w:noProof/>
            <w:webHidden/>
          </w:rPr>
          <w:fldChar w:fldCharType="end"/>
        </w:r>
      </w:hyperlink>
    </w:p>
    <w:p w:rsidR="00922420" w:rsidRPr="00F249DC" w:rsidRDefault="00922420" w:rsidP="00922420">
      <w:pPr>
        <w:snapToGrid w:val="0"/>
        <w:spacing w:line="440" w:lineRule="exact"/>
        <w:jc w:val="left"/>
        <w:rPr>
          <w:rFonts w:ascii="宋体" w:hAnsi="宋体"/>
          <w:bCs/>
          <w:color w:val="000000"/>
          <w:kern w:val="44"/>
          <w:sz w:val="24"/>
        </w:rPr>
        <w:sectPr w:rsidR="00922420" w:rsidRPr="00F249DC" w:rsidSect="00226B5F">
          <w:headerReference w:type="default" r:id="rId7"/>
          <w:footerReference w:type="even" r:id="rId8"/>
          <w:footerReference w:type="default" r:id="rId9"/>
          <w:pgSz w:w="11906" w:h="16838"/>
          <w:pgMar w:top="1701" w:right="1418" w:bottom="1701" w:left="1701" w:header="1134" w:footer="1134" w:gutter="0"/>
          <w:pgNumType w:fmt="upperRoman" w:start="1"/>
          <w:cols w:space="720"/>
          <w:docGrid w:type="lines" w:linePitch="440"/>
        </w:sectPr>
      </w:pPr>
      <w:r w:rsidRPr="006D0450">
        <w:rPr>
          <w:rFonts w:ascii="Calibri" w:hAnsi="Calibri"/>
          <w:smallCaps/>
          <w:sz w:val="20"/>
          <w:szCs w:val="20"/>
        </w:rPr>
        <w:fldChar w:fldCharType="end"/>
      </w:r>
    </w:p>
    <w:p w:rsidR="00922420" w:rsidRPr="00F249DC" w:rsidRDefault="00922420" w:rsidP="00922420">
      <w:pPr>
        <w:pStyle w:val="1"/>
        <w:jc w:val="center"/>
        <w:rPr>
          <w:rFonts w:ascii="黑体" w:eastAsia="黑体" w:hAnsi="黑体"/>
          <w:b w:val="0"/>
          <w:color w:val="000000"/>
          <w:sz w:val="36"/>
          <w:szCs w:val="36"/>
        </w:rPr>
      </w:pPr>
      <w:bookmarkStart w:id="41" w:name="_Toc356378576"/>
      <w:bookmarkStart w:id="42" w:name="_Toc356381675"/>
      <w:bookmarkStart w:id="43" w:name="_Toc356990796"/>
      <w:bookmarkStart w:id="44" w:name="_Toc326847721"/>
      <w:bookmarkStart w:id="45" w:name="_Toc326848045"/>
      <w:bookmarkStart w:id="46" w:name="_Toc326848308"/>
      <w:bookmarkStart w:id="47" w:name="_Toc326875536"/>
      <w:r w:rsidRPr="00F249DC">
        <w:rPr>
          <w:rFonts w:ascii="黑体" w:eastAsia="黑体" w:hAnsi="黑体" w:hint="eastAsia"/>
          <w:b w:val="0"/>
          <w:color w:val="000000"/>
          <w:sz w:val="36"/>
          <w:szCs w:val="36"/>
        </w:rPr>
        <w:lastRenderedPageBreak/>
        <w:t>第一章 绪论</w:t>
      </w:r>
      <w:bookmarkEnd w:id="41"/>
      <w:bookmarkEnd w:id="42"/>
      <w:bookmarkEnd w:id="43"/>
    </w:p>
    <w:p w:rsidR="00922420" w:rsidRPr="00F249DC" w:rsidRDefault="00922420" w:rsidP="00922420">
      <w:pPr>
        <w:pStyle w:val="2"/>
        <w:rPr>
          <w:rFonts w:ascii="黑体" w:eastAsia="黑体" w:hAnsi="黑体"/>
          <w:b w:val="0"/>
          <w:color w:val="000000"/>
          <w:sz w:val="28"/>
          <w:szCs w:val="28"/>
        </w:rPr>
      </w:pPr>
      <w:bookmarkStart w:id="48" w:name="_Toc356336378"/>
      <w:bookmarkStart w:id="49" w:name="_Toc356337264"/>
      <w:bookmarkStart w:id="50" w:name="_Toc356381676"/>
      <w:bookmarkStart w:id="51" w:name="_Toc356990797"/>
      <w:r w:rsidRPr="00F249DC">
        <w:rPr>
          <w:rFonts w:ascii="黑体" w:eastAsia="黑体" w:hAnsi="黑体" w:hint="eastAsia"/>
          <w:b w:val="0"/>
          <w:color w:val="000000"/>
          <w:sz w:val="28"/>
          <w:szCs w:val="28"/>
        </w:rPr>
        <w:t>1.1课题意义及目的</w:t>
      </w:r>
      <w:bookmarkEnd w:id="48"/>
      <w:bookmarkEnd w:id="49"/>
      <w:bookmarkEnd w:id="50"/>
      <w:bookmarkEnd w:id="51"/>
    </w:p>
    <w:p w:rsidR="00922420" w:rsidRDefault="00922420" w:rsidP="00922420">
      <w:pPr>
        <w:spacing w:before="100" w:after="50" w:line="440" w:lineRule="exact"/>
        <w:ind w:firstLine="420"/>
        <w:rPr>
          <w:rFonts w:ascii="宋体" w:hAnsi="宋体" w:cs="Arial"/>
          <w:color w:val="000000"/>
          <w:kern w:val="0"/>
          <w:sz w:val="24"/>
        </w:rPr>
      </w:pPr>
      <w:r w:rsidRPr="00F249DC">
        <w:rPr>
          <w:rFonts w:ascii="宋体" w:hAnsi="宋体" w:cs="Arial"/>
          <w:color w:val="000000"/>
          <w:kern w:val="0"/>
          <w:sz w:val="24"/>
        </w:rPr>
        <w:t>高校是</w:t>
      </w:r>
      <w:r>
        <w:rPr>
          <w:rFonts w:ascii="宋体" w:hAnsi="宋体" w:cs="Arial" w:hint="eastAsia"/>
          <w:color w:val="000000"/>
          <w:kern w:val="0"/>
          <w:sz w:val="24"/>
        </w:rPr>
        <w:t>社会</w:t>
      </w:r>
      <w:r>
        <w:rPr>
          <w:rFonts w:ascii="宋体" w:hAnsi="宋体" w:cs="Arial"/>
          <w:color w:val="000000"/>
          <w:kern w:val="0"/>
          <w:sz w:val="24"/>
        </w:rPr>
        <w:t>培养人才</w:t>
      </w:r>
      <w:r>
        <w:rPr>
          <w:rFonts w:ascii="宋体" w:hAnsi="宋体" w:cs="Arial" w:hint="eastAsia"/>
          <w:color w:val="000000"/>
          <w:kern w:val="0"/>
          <w:sz w:val="24"/>
        </w:rPr>
        <w:t>非常重要的</w:t>
      </w:r>
      <w:r w:rsidRPr="00F249DC">
        <w:rPr>
          <w:rFonts w:ascii="宋体" w:hAnsi="宋体" w:cs="Arial"/>
          <w:color w:val="000000"/>
          <w:kern w:val="0"/>
          <w:sz w:val="24"/>
        </w:rPr>
        <w:t>基地，</w:t>
      </w:r>
      <w:r>
        <w:rPr>
          <w:rFonts w:ascii="宋体" w:hAnsi="宋体" w:cs="Arial" w:hint="eastAsia"/>
          <w:color w:val="000000"/>
          <w:kern w:val="0"/>
          <w:sz w:val="24"/>
        </w:rPr>
        <w:t>这里离不开众多优秀教师对学生的培养和对教育科研事业的贡献，教师的工作体现了教师的价值，这些价值需要被认可，这就需要高校根据各项规章制度和具体情况制定出科学合理的方法来量化人才、评定人才，判定教师科研和教学的综合能力。</w:t>
      </w:r>
    </w:p>
    <w:p w:rsidR="00922420" w:rsidRPr="00A25DC2" w:rsidRDefault="00922420" w:rsidP="00922420">
      <w:pPr>
        <w:spacing w:before="100" w:after="50" w:line="440" w:lineRule="exact"/>
        <w:ind w:firstLine="420"/>
        <w:rPr>
          <w:rFonts w:ascii="宋体" w:hAnsi="宋体" w:cs="Arial"/>
          <w:color w:val="000000"/>
          <w:kern w:val="0"/>
          <w:sz w:val="24"/>
        </w:rPr>
      </w:pPr>
      <w:r>
        <w:rPr>
          <w:rFonts w:ascii="宋体" w:hAnsi="宋体" w:cs="Arial"/>
          <w:color w:val="000000"/>
          <w:kern w:val="0"/>
          <w:sz w:val="24"/>
        </w:rPr>
        <w:t>职称评定是高校</w:t>
      </w:r>
      <w:r>
        <w:rPr>
          <w:rFonts w:ascii="宋体" w:hAnsi="宋体" w:cs="Arial" w:hint="eastAsia"/>
          <w:color w:val="000000"/>
          <w:kern w:val="0"/>
          <w:sz w:val="24"/>
        </w:rPr>
        <w:t>对</w:t>
      </w:r>
      <w:r w:rsidRPr="00F249DC">
        <w:rPr>
          <w:rFonts w:ascii="宋体" w:hAnsi="宋体" w:cs="Arial"/>
          <w:color w:val="000000"/>
          <w:kern w:val="0"/>
          <w:sz w:val="24"/>
        </w:rPr>
        <w:t>教师</w:t>
      </w:r>
      <w:r w:rsidRPr="00A25DC2">
        <w:rPr>
          <w:rFonts w:ascii="宋体" w:hAnsi="宋体" w:cs="Arial"/>
          <w:color w:val="000000"/>
          <w:kern w:val="0"/>
          <w:sz w:val="24"/>
        </w:rPr>
        <w:t>科研</w:t>
      </w:r>
      <w:r w:rsidRPr="00A25DC2">
        <w:rPr>
          <w:rFonts w:ascii="宋体" w:hAnsi="宋体" w:cs="Arial" w:hint="eastAsia"/>
          <w:color w:val="000000"/>
          <w:kern w:val="0"/>
          <w:sz w:val="24"/>
        </w:rPr>
        <w:t>和</w:t>
      </w:r>
      <w:r w:rsidRPr="00A25DC2">
        <w:rPr>
          <w:rFonts w:ascii="宋体" w:hAnsi="宋体" w:cs="Arial"/>
          <w:color w:val="000000"/>
          <w:kern w:val="0"/>
          <w:sz w:val="24"/>
        </w:rPr>
        <w:t>教学</w:t>
      </w:r>
      <w:r w:rsidRPr="00A25DC2">
        <w:rPr>
          <w:rFonts w:ascii="宋体" w:hAnsi="宋体" w:cs="Arial" w:hint="eastAsia"/>
          <w:color w:val="000000"/>
          <w:kern w:val="0"/>
          <w:sz w:val="24"/>
        </w:rPr>
        <w:t>等</w:t>
      </w:r>
      <w:r w:rsidRPr="00A25DC2">
        <w:rPr>
          <w:rFonts w:ascii="宋体" w:hAnsi="宋体" w:cs="Arial"/>
          <w:color w:val="000000"/>
          <w:kern w:val="0"/>
          <w:sz w:val="24"/>
        </w:rPr>
        <w:t>综合</w:t>
      </w:r>
      <w:r w:rsidRPr="00A25DC2">
        <w:rPr>
          <w:rFonts w:ascii="宋体" w:hAnsi="宋体" w:cs="Arial" w:hint="eastAsia"/>
          <w:color w:val="000000"/>
          <w:kern w:val="0"/>
          <w:sz w:val="24"/>
        </w:rPr>
        <w:t>能力的</w:t>
      </w:r>
      <w:r w:rsidRPr="00A25DC2">
        <w:rPr>
          <w:rFonts w:ascii="宋体" w:hAnsi="宋体" w:cs="Arial"/>
          <w:color w:val="000000"/>
          <w:kern w:val="0"/>
          <w:sz w:val="24"/>
        </w:rPr>
        <w:t>评价方式，它</w:t>
      </w:r>
      <w:r w:rsidRPr="00A25DC2">
        <w:rPr>
          <w:rFonts w:ascii="宋体" w:hAnsi="宋体" w:cs="Arial" w:hint="eastAsia"/>
          <w:color w:val="000000"/>
          <w:kern w:val="0"/>
          <w:sz w:val="24"/>
        </w:rPr>
        <w:t>对教师的工作具有激励作用，能够有效的管理师资力量。职称评定由评定流程与评定规则构成。如今计算机网络技术已应用于各行各业，职称评定实现无纸化操作是发展的必然，它将简化评定工作的繁琐程度，给高校职称评定工作带来活力和竞争，对改善和提高职称评定工作具有重要而积极的意义。</w:t>
      </w:r>
      <w:r w:rsidRPr="00F249DC">
        <w:rPr>
          <w:rFonts w:ascii="宋体" w:hAnsi="宋体" w:cs="Arial" w:hint="eastAsia"/>
          <w:color w:val="000000"/>
          <w:kern w:val="0"/>
          <w:sz w:val="24"/>
        </w:rPr>
        <w:t>课题旨在开发一个职称申报系统，有效管理用户信息、学科部门信息、教师网上申报流程、教务处科技处审核、人事处审查以及评审工作安排等信息，可以全面提升评审工作的效率与质量，最终实现高校职称评审的信息化管理。</w:t>
      </w:r>
    </w:p>
    <w:p w:rsidR="00922420" w:rsidRPr="00F249DC" w:rsidRDefault="00922420" w:rsidP="00922420">
      <w:pPr>
        <w:pStyle w:val="2"/>
        <w:rPr>
          <w:rFonts w:ascii="黑体" w:eastAsia="黑体" w:hAnsi="黑体"/>
          <w:b w:val="0"/>
          <w:color w:val="000000"/>
          <w:sz w:val="28"/>
          <w:szCs w:val="28"/>
        </w:rPr>
      </w:pPr>
      <w:bookmarkStart w:id="52" w:name="_Toc356381678"/>
      <w:bookmarkStart w:id="53" w:name="_Toc356990798"/>
      <w:r w:rsidRPr="00F249DC">
        <w:rPr>
          <w:rFonts w:ascii="黑体" w:eastAsia="黑体" w:hAnsi="黑体" w:hint="eastAsia"/>
          <w:b w:val="0"/>
          <w:color w:val="000000"/>
          <w:sz w:val="28"/>
          <w:szCs w:val="28"/>
        </w:rPr>
        <w:t>1.2国内外发展现状</w:t>
      </w:r>
      <w:bookmarkEnd w:id="52"/>
      <w:bookmarkEnd w:id="53"/>
    </w:p>
    <w:p w:rsidR="00922420" w:rsidRPr="00F249DC" w:rsidRDefault="00922420" w:rsidP="00922420">
      <w:pPr>
        <w:spacing w:before="100" w:after="50" w:line="440" w:lineRule="exact"/>
        <w:ind w:firstLine="420"/>
        <w:rPr>
          <w:rFonts w:ascii="宋体" w:hAnsi="宋体" w:cs="Arial"/>
          <w:color w:val="000000"/>
          <w:kern w:val="0"/>
          <w:sz w:val="24"/>
        </w:rPr>
      </w:pPr>
      <w:r w:rsidRPr="00F249DC">
        <w:rPr>
          <w:rFonts w:hint="eastAsia"/>
          <w:color w:val="000000"/>
          <w:sz w:val="24"/>
        </w:rPr>
        <w:t>Struts2</w:t>
      </w:r>
      <w:r w:rsidRPr="00F249DC">
        <w:rPr>
          <w:rFonts w:ascii="宋体" w:hAnsi="宋体" w:cs="Arial" w:hint="eastAsia"/>
          <w:color w:val="000000"/>
          <w:kern w:val="0"/>
          <w:sz w:val="24"/>
        </w:rPr>
        <w:t>的核心是</w:t>
      </w:r>
      <w:r w:rsidRPr="00F249DC">
        <w:rPr>
          <w:rFonts w:hint="eastAsia"/>
          <w:color w:val="000000"/>
          <w:sz w:val="24"/>
        </w:rPr>
        <w:t>webWok</w:t>
      </w:r>
      <w:r w:rsidRPr="00F249DC">
        <w:rPr>
          <w:rFonts w:ascii="宋体" w:hAnsi="宋体" w:cs="Arial" w:hint="eastAsia"/>
          <w:color w:val="000000"/>
          <w:kern w:val="0"/>
          <w:sz w:val="24"/>
        </w:rPr>
        <w:t>设计</w:t>
      </w:r>
      <w:r>
        <w:rPr>
          <w:rFonts w:ascii="宋体" w:hAnsi="宋体"/>
          <w:snapToGrid w:val="0"/>
          <w:color w:val="000000"/>
          <w:sz w:val="24"/>
          <w:vertAlign w:val="superscript"/>
        </w:rPr>
        <w:t>[</w:t>
      </w:r>
      <w:r>
        <w:rPr>
          <w:rFonts w:ascii="宋体" w:hAnsi="宋体" w:hint="eastAsia"/>
          <w:snapToGrid w:val="0"/>
          <w:color w:val="000000"/>
          <w:sz w:val="24"/>
          <w:vertAlign w:val="superscript"/>
        </w:rPr>
        <w:t>1</w:t>
      </w:r>
      <w:r w:rsidRPr="00F249DC">
        <w:rPr>
          <w:rFonts w:ascii="宋体" w:hAnsi="宋体"/>
          <w:snapToGrid w:val="0"/>
          <w:color w:val="000000"/>
          <w:sz w:val="24"/>
          <w:vertAlign w:val="superscript"/>
        </w:rPr>
        <w:t>]</w:t>
      </w:r>
      <w:r w:rsidRPr="00F249DC">
        <w:rPr>
          <w:rFonts w:ascii="宋体" w:hAnsi="宋体" w:cs="Arial" w:hint="eastAsia"/>
          <w:color w:val="000000"/>
          <w:kern w:val="0"/>
          <w:sz w:val="24"/>
        </w:rPr>
        <w:t>思想，融合了</w:t>
      </w:r>
      <w:r w:rsidRPr="00F249DC">
        <w:rPr>
          <w:rFonts w:hint="eastAsia"/>
          <w:color w:val="000000"/>
          <w:sz w:val="24"/>
        </w:rPr>
        <w:t>Struts1</w:t>
      </w:r>
      <w:r w:rsidRPr="00F249DC">
        <w:rPr>
          <w:rFonts w:ascii="宋体" w:hAnsi="宋体" w:cs="Arial" w:hint="eastAsia"/>
          <w:color w:val="000000"/>
          <w:kern w:val="0"/>
          <w:sz w:val="24"/>
        </w:rPr>
        <w:t>的部分优点，是兼容</w:t>
      </w:r>
      <w:r w:rsidRPr="00F249DC">
        <w:rPr>
          <w:rFonts w:hint="eastAsia"/>
          <w:color w:val="000000"/>
          <w:sz w:val="24"/>
        </w:rPr>
        <w:t>webWok</w:t>
      </w:r>
      <w:r w:rsidRPr="00F249DC">
        <w:rPr>
          <w:rFonts w:ascii="宋体" w:hAnsi="宋体" w:cs="Arial" w:hint="eastAsia"/>
          <w:color w:val="000000"/>
          <w:kern w:val="0"/>
          <w:sz w:val="24"/>
        </w:rPr>
        <w:t>和</w:t>
      </w:r>
      <w:r w:rsidRPr="00F249DC">
        <w:rPr>
          <w:rFonts w:hint="eastAsia"/>
          <w:color w:val="000000"/>
          <w:sz w:val="24"/>
        </w:rPr>
        <w:t>Struts1</w:t>
      </w:r>
      <w:r w:rsidRPr="00F249DC">
        <w:rPr>
          <w:rFonts w:ascii="宋体" w:hAnsi="宋体" w:cs="Arial" w:hint="eastAsia"/>
          <w:color w:val="000000"/>
          <w:kern w:val="0"/>
          <w:sz w:val="24"/>
        </w:rPr>
        <w:t>的</w:t>
      </w:r>
      <w:r w:rsidRPr="00F249DC">
        <w:rPr>
          <w:rFonts w:hint="eastAsia"/>
          <w:color w:val="000000"/>
          <w:sz w:val="24"/>
        </w:rPr>
        <w:t>MVC</w:t>
      </w:r>
      <w:r w:rsidRPr="00F249DC">
        <w:rPr>
          <w:rFonts w:ascii="宋体" w:hAnsi="宋体" w:cs="Arial" w:hint="eastAsia"/>
          <w:color w:val="000000"/>
          <w:kern w:val="0"/>
          <w:sz w:val="24"/>
        </w:rPr>
        <w:t>框架。</w:t>
      </w:r>
      <w:r w:rsidRPr="00F249DC">
        <w:rPr>
          <w:rFonts w:hint="eastAsia"/>
          <w:color w:val="000000"/>
          <w:sz w:val="24"/>
        </w:rPr>
        <w:t>Struts2</w:t>
      </w:r>
      <w:r w:rsidRPr="00F249DC">
        <w:rPr>
          <w:rFonts w:ascii="宋体" w:hAnsi="宋体" w:cs="Arial" w:hint="eastAsia"/>
          <w:color w:val="000000"/>
          <w:kern w:val="0"/>
          <w:sz w:val="24"/>
        </w:rPr>
        <w:t>是</w:t>
      </w:r>
      <w:r w:rsidRPr="00F249DC">
        <w:rPr>
          <w:rFonts w:hint="eastAsia"/>
          <w:color w:val="000000"/>
          <w:sz w:val="24"/>
        </w:rPr>
        <w:t>MVC</w:t>
      </w:r>
      <w:r w:rsidRPr="00F249DC">
        <w:rPr>
          <w:rFonts w:ascii="宋体" w:hAnsi="宋体" w:cs="Arial" w:hint="eastAsia"/>
          <w:color w:val="000000"/>
          <w:kern w:val="0"/>
          <w:sz w:val="24"/>
        </w:rPr>
        <w:t>模式的具体实现，使用拦截器进行处理，以用户的业务逻辑控制器作为目标，创建一个控制器代理。其负责处理用户的各类请求，处理请求时回调其</w:t>
      </w:r>
      <w:r w:rsidRPr="00F249DC">
        <w:rPr>
          <w:rFonts w:hint="eastAsia"/>
          <w:color w:val="000000"/>
          <w:sz w:val="24"/>
        </w:rPr>
        <w:t>excute</w:t>
      </w:r>
      <w:r w:rsidRPr="00F249DC">
        <w:rPr>
          <w:rFonts w:ascii="宋体" w:hAnsi="宋体" w:cs="Arial" w:hint="eastAsia"/>
          <w:color w:val="000000"/>
          <w:kern w:val="0"/>
          <w:sz w:val="24"/>
        </w:rPr>
        <w:t>方法,</w:t>
      </w:r>
      <w:r w:rsidRPr="00F249DC">
        <w:rPr>
          <w:rFonts w:hint="eastAsia"/>
          <w:color w:val="000000"/>
          <w:sz w:val="24"/>
        </w:rPr>
        <w:t>Struts2</w:t>
      </w:r>
      <w:r w:rsidRPr="00F249DC">
        <w:rPr>
          <w:rFonts w:ascii="宋体" w:hAnsi="宋体" w:cs="Arial" w:hint="eastAsia"/>
          <w:color w:val="000000"/>
          <w:kern w:val="0"/>
          <w:sz w:val="24"/>
        </w:rPr>
        <w:t>呈现给用户的视图资源将取决于该方法的返回值。</w:t>
      </w:r>
      <w:r w:rsidRPr="00F249DC">
        <w:rPr>
          <w:rFonts w:hint="eastAsia"/>
          <w:color w:val="000000"/>
          <w:sz w:val="24"/>
        </w:rPr>
        <w:t>Spring</w:t>
      </w:r>
      <w:r w:rsidRPr="00F249DC">
        <w:rPr>
          <w:rFonts w:ascii="宋体" w:hAnsi="宋体" w:cs="Arial" w:hint="eastAsia"/>
          <w:color w:val="000000"/>
          <w:kern w:val="0"/>
          <w:sz w:val="24"/>
        </w:rPr>
        <w:t>框架是一个分层架构，有七个模块组成。</w:t>
      </w:r>
      <w:r w:rsidRPr="00F249DC">
        <w:rPr>
          <w:rFonts w:hint="eastAsia"/>
          <w:color w:val="000000"/>
          <w:sz w:val="24"/>
        </w:rPr>
        <w:t>Spring</w:t>
      </w:r>
      <w:r w:rsidRPr="00F249DC">
        <w:rPr>
          <w:rFonts w:ascii="宋体" w:hAnsi="宋体"/>
          <w:snapToGrid w:val="0"/>
          <w:color w:val="000000"/>
          <w:sz w:val="24"/>
          <w:vertAlign w:val="superscript"/>
        </w:rPr>
        <w:t>[1</w:t>
      </w:r>
      <w:r>
        <w:rPr>
          <w:rFonts w:ascii="宋体" w:hAnsi="宋体" w:hint="eastAsia"/>
          <w:snapToGrid w:val="0"/>
          <w:color w:val="000000"/>
          <w:sz w:val="24"/>
          <w:vertAlign w:val="superscript"/>
        </w:rPr>
        <w:t>5</w:t>
      </w:r>
      <w:r w:rsidRPr="00F249DC">
        <w:rPr>
          <w:rFonts w:ascii="宋体" w:hAnsi="宋体"/>
          <w:snapToGrid w:val="0"/>
          <w:color w:val="000000"/>
          <w:sz w:val="24"/>
          <w:vertAlign w:val="superscript"/>
        </w:rPr>
        <w:t>]</w:t>
      </w:r>
      <w:r w:rsidRPr="00F249DC">
        <w:rPr>
          <w:rFonts w:ascii="宋体" w:hAnsi="宋体" w:cs="Arial" w:hint="eastAsia"/>
          <w:color w:val="000000"/>
          <w:kern w:val="0"/>
          <w:sz w:val="24"/>
        </w:rPr>
        <w:t>模块构建在核心容器之上，核心容器定义了配置、管理</w:t>
      </w:r>
      <w:r w:rsidRPr="00F249DC">
        <w:rPr>
          <w:rFonts w:hint="eastAsia"/>
          <w:color w:val="000000"/>
          <w:sz w:val="24"/>
        </w:rPr>
        <w:t>bean</w:t>
      </w:r>
      <w:r w:rsidRPr="00F249DC">
        <w:rPr>
          <w:rFonts w:ascii="宋体" w:hAnsi="宋体" w:cs="Arial" w:hint="eastAsia"/>
          <w:color w:val="000000"/>
          <w:kern w:val="0"/>
          <w:sz w:val="24"/>
        </w:rPr>
        <w:t>、创建的方式。</w:t>
      </w:r>
      <w:r w:rsidRPr="00F249DC">
        <w:rPr>
          <w:rFonts w:hint="eastAsia"/>
          <w:color w:val="000000"/>
          <w:sz w:val="24"/>
        </w:rPr>
        <w:t>Hibernate</w:t>
      </w:r>
      <w:r w:rsidRPr="00F249DC">
        <w:rPr>
          <w:rFonts w:ascii="宋体" w:hAnsi="宋体" w:cs="Arial" w:hint="eastAsia"/>
          <w:color w:val="000000"/>
          <w:kern w:val="0"/>
          <w:sz w:val="24"/>
        </w:rPr>
        <w:t>是一种</w:t>
      </w:r>
      <w:r w:rsidRPr="00F249DC">
        <w:rPr>
          <w:rFonts w:hint="eastAsia"/>
          <w:color w:val="000000"/>
          <w:sz w:val="24"/>
        </w:rPr>
        <w:t>Java</w:t>
      </w:r>
      <w:r w:rsidRPr="00F249DC">
        <w:rPr>
          <w:rFonts w:ascii="宋体" w:hAnsi="宋体" w:cs="Arial" w:hint="eastAsia"/>
          <w:color w:val="000000"/>
          <w:kern w:val="0"/>
          <w:sz w:val="24"/>
        </w:rPr>
        <w:t>对象的映射工具，能够将</w:t>
      </w:r>
      <w:r w:rsidRPr="00F249DC">
        <w:rPr>
          <w:rFonts w:hint="eastAsia"/>
          <w:color w:val="000000"/>
          <w:sz w:val="24"/>
        </w:rPr>
        <w:t>java</w:t>
      </w:r>
      <w:r w:rsidRPr="00F249DC">
        <w:rPr>
          <w:rFonts w:ascii="宋体" w:hAnsi="宋体" w:cs="Arial" w:hint="eastAsia"/>
          <w:color w:val="000000"/>
          <w:kern w:val="0"/>
          <w:sz w:val="24"/>
        </w:rPr>
        <w:t>中对象与对象之间的关系映射到关系型数据库中表与表之间的关系。不需要对</w:t>
      </w:r>
      <w:r w:rsidRPr="00F249DC">
        <w:rPr>
          <w:rFonts w:hint="eastAsia"/>
          <w:color w:val="000000"/>
          <w:sz w:val="24"/>
        </w:rPr>
        <w:t>javaBeans</w:t>
      </w:r>
      <w:r w:rsidRPr="00F249DC">
        <w:rPr>
          <w:rFonts w:ascii="宋体" w:hAnsi="宋体" w:cs="Arial" w:hint="eastAsia"/>
          <w:color w:val="000000"/>
          <w:kern w:val="0"/>
          <w:sz w:val="24"/>
        </w:rPr>
        <w:t>做任何修改就可以进行直接映射，如果确实需要修改，也只需要在</w:t>
      </w:r>
      <w:r w:rsidRPr="00F249DC">
        <w:rPr>
          <w:rFonts w:hint="eastAsia"/>
          <w:color w:val="000000"/>
          <w:sz w:val="24"/>
        </w:rPr>
        <w:t>Bean</w:t>
      </w:r>
      <w:r>
        <w:rPr>
          <w:rFonts w:ascii="宋体" w:hAnsi="宋体" w:cs="Arial" w:hint="eastAsia"/>
          <w:color w:val="000000"/>
          <w:kern w:val="0"/>
          <w:sz w:val="24"/>
        </w:rPr>
        <w:t>里面加上特定的访问方式和方法。</w:t>
      </w:r>
      <w:r w:rsidRPr="00F249DC">
        <w:rPr>
          <w:rFonts w:ascii="宋体" w:hAnsi="宋体"/>
          <w:snapToGrid w:val="0"/>
          <w:color w:val="000000"/>
          <w:sz w:val="24"/>
          <w:vertAlign w:val="superscript"/>
        </w:rPr>
        <w:t>[</w:t>
      </w:r>
      <w:r>
        <w:rPr>
          <w:rFonts w:ascii="宋体" w:hAnsi="宋体" w:hint="eastAsia"/>
          <w:snapToGrid w:val="0"/>
          <w:color w:val="000000"/>
          <w:sz w:val="24"/>
          <w:vertAlign w:val="superscript"/>
        </w:rPr>
        <w:t>2</w:t>
      </w:r>
      <w:r w:rsidRPr="00F249DC">
        <w:rPr>
          <w:rFonts w:ascii="宋体" w:hAnsi="宋体"/>
          <w:snapToGrid w:val="0"/>
          <w:color w:val="000000"/>
          <w:sz w:val="24"/>
          <w:vertAlign w:val="superscript"/>
        </w:rPr>
        <w:t>]</w:t>
      </w:r>
      <w:r>
        <w:rPr>
          <w:rFonts w:ascii="宋体" w:hAnsi="宋体" w:cs="Arial" w:hint="eastAsia"/>
          <w:color w:val="000000"/>
          <w:kern w:val="0"/>
          <w:sz w:val="24"/>
        </w:rPr>
        <w:t>目前职称申报主要存在两方面的</w:t>
      </w:r>
      <w:r>
        <w:rPr>
          <w:rFonts w:ascii="宋体" w:hAnsi="宋体" w:cs="Arial" w:hint="eastAsia"/>
          <w:color w:val="000000"/>
          <w:kern w:val="0"/>
          <w:sz w:val="24"/>
        </w:rPr>
        <w:lastRenderedPageBreak/>
        <w:t>问题，一方面是申报者需要填写大量资料并打印，提交纸质文件进行申报；另一方面是审核人员发现申报文件有问题时不能及时反馈给申报者；申报信息管理繁琐，不利于管理人员对其进行统计分析。纯手工的工作方式已不能适应当今社会的发展，随着计算机网络技术和国家加快信息化建设的大力发展，职称申报实现信息化管理和网上申报必然成为发展的趋势，通过这种模式可简化职称申报者和审核者的工作量和准确性。</w:t>
      </w:r>
    </w:p>
    <w:p w:rsidR="00922420" w:rsidRPr="00F249DC" w:rsidRDefault="00922420" w:rsidP="00922420">
      <w:pPr>
        <w:pStyle w:val="2"/>
        <w:rPr>
          <w:rFonts w:ascii="黑体" w:eastAsia="黑体" w:hAnsi="黑体"/>
          <w:b w:val="0"/>
          <w:color w:val="000000"/>
          <w:sz w:val="28"/>
          <w:szCs w:val="28"/>
        </w:rPr>
      </w:pPr>
      <w:bookmarkStart w:id="54" w:name="_Toc356336380"/>
      <w:bookmarkStart w:id="55" w:name="_Toc356337266"/>
      <w:bookmarkStart w:id="56" w:name="_Toc356381679"/>
      <w:bookmarkStart w:id="57" w:name="_Toc356990799"/>
      <w:r w:rsidRPr="00F249DC">
        <w:rPr>
          <w:rFonts w:ascii="黑体" w:eastAsia="黑体" w:hAnsi="黑体" w:hint="eastAsia"/>
          <w:b w:val="0"/>
          <w:color w:val="000000"/>
          <w:sz w:val="28"/>
          <w:szCs w:val="28"/>
        </w:rPr>
        <w:t>1.</w:t>
      </w:r>
      <w:bookmarkEnd w:id="54"/>
      <w:bookmarkEnd w:id="55"/>
      <w:bookmarkEnd w:id="56"/>
      <w:r w:rsidRPr="00F249DC">
        <w:rPr>
          <w:rFonts w:ascii="黑体" w:eastAsia="黑体" w:hAnsi="黑体" w:hint="eastAsia"/>
          <w:b w:val="0"/>
          <w:color w:val="000000"/>
          <w:sz w:val="28"/>
          <w:szCs w:val="28"/>
        </w:rPr>
        <w:t>3</w:t>
      </w:r>
      <w:r w:rsidRPr="00F249DC">
        <w:rPr>
          <w:rFonts w:ascii="黑体" w:eastAsia="黑体" w:hAnsi="黑体"/>
          <w:b w:val="0"/>
          <w:color w:val="000000"/>
          <w:sz w:val="28"/>
          <w:szCs w:val="28"/>
        </w:rPr>
        <w:t>系统目标</w:t>
      </w:r>
      <w:bookmarkEnd w:id="57"/>
    </w:p>
    <w:p w:rsidR="00922420" w:rsidRPr="00F249DC" w:rsidRDefault="00922420" w:rsidP="00922420">
      <w:pPr>
        <w:adjustRightInd w:val="0"/>
        <w:snapToGrid w:val="0"/>
        <w:spacing w:before="100" w:after="50" w:line="440" w:lineRule="exact"/>
        <w:ind w:firstLine="420"/>
        <w:rPr>
          <w:rFonts w:ascii="宋体" w:hAnsi="宋体"/>
          <w:color w:val="000000"/>
          <w:sz w:val="24"/>
        </w:rPr>
      </w:pPr>
      <w:bookmarkStart w:id="58" w:name="_Toc356378577"/>
      <w:bookmarkStart w:id="59" w:name="_Toc356381680"/>
      <w:r w:rsidRPr="00F249DC">
        <w:rPr>
          <w:rFonts w:ascii="宋体" w:hAnsi="宋体"/>
          <w:color w:val="000000"/>
          <w:sz w:val="24"/>
        </w:rPr>
        <w:t>(</w:t>
      </w:r>
      <w:r w:rsidRPr="00F249DC">
        <w:rPr>
          <w:color w:val="000000"/>
          <w:sz w:val="24"/>
        </w:rPr>
        <w:t>1</w:t>
      </w:r>
      <w:r w:rsidRPr="00F249DC">
        <w:rPr>
          <w:rFonts w:ascii="宋体" w:hAnsi="宋体"/>
          <w:color w:val="000000"/>
          <w:sz w:val="24"/>
        </w:rPr>
        <w:t>)</w:t>
      </w:r>
      <w:r w:rsidRPr="00F249DC">
        <w:rPr>
          <w:rFonts w:ascii="宋体" w:hAnsi="宋体" w:hint="eastAsia"/>
          <w:color w:val="000000"/>
          <w:sz w:val="24"/>
        </w:rPr>
        <w:t>通过对我校教师职称评审的管理人员进行调研，了解到职称评审管理中存在的问题以及职称申报的主要工作流程，根据西南科技大学教师职称申报的特点和流程方向，分析我校教师职称申报系统的各项需求，基于</w:t>
      </w:r>
      <w:r w:rsidRPr="00F249DC">
        <w:rPr>
          <w:rFonts w:hint="eastAsia"/>
          <w:color w:val="000000"/>
          <w:sz w:val="24"/>
        </w:rPr>
        <w:t>UML</w:t>
      </w:r>
      <w:r w:rsidRPr="00F249DC">
        <w:rPr>
          <w:rFonts w:ascii="宋体" w:hAnsi="宋体"/>
          <w:snapToGrid w:val="0"/>
          <w:color w:val="000000"/>
          <w:sz w:val="24"/>
          <w:vertAlign w:val="superscript"/>
        </w:rPr>
        <w:t>[1</w:t>
      </w:r>
      <w:r w:rsidRPr="00F249DC">
        <w:rPr>
          <w:rFonts w:ascii="宋体" w:hAnsi="宋体" w:hint="eastAsia"/>
          <w:snapToGrid w:val="0"/>
          <w:color w:val="000000"/>
          <w:sz w:val="24"/>
          <w:vertAlign w:val="superscript"/>
        </w:rPr>
        <w:t>2</w:t>
      </w:r>
      <w:r w:rsidRPr="00F249DC">
        <w:rPr>
          <w:rFonts w:ascii="宋体" w:hAnsi="宋体"/>
          <w:snapToGrid w:val="0"/>
          <w:color w:val="000000"/>
          <w:sz w:val="24"/>
          <w:vertAlign w:val="superscript"/>
        </w:rPr>
        <w:t>]</w:t>
      </w:r>
      <w:r w:rsidRPr="00F249DC">
        <w:rPr>
          <w:rFonts w:ascii="宋体" w:hAnsi="宋体" w:hint="eastAsia"/>
          <w:color w:val="000000"/>
          <w:sz w:val="24"/>
        </w:rPr>
        <w:t>建模语言实现了我校教师职称申报系统的需求和所需功能的描述。</w:t>
      </w:r>
    </w:p>
    <w:p w:rsidR="00922420" w:rsidRPr="00F249DC" w:rsidRDefault="00922420" w:rsidP="00922420">
      <w:pPr>
        <w:adjustRightInd w:val="0"/>
        <w:snapToGrid w:val="0"/>
        <w:spacing w:before="100" w:after="50" w:line="440" w:lineRule="exact"/>
        <w:ind w:firstLineChars="200" w:firstLine="480"/>
        <w:rPr>
          <w:rFonts w:ascii="宋体" w:hAnsi="宋体"/>
          <w:color w:val="000000"/>
          <w:sz w:val="24"/>
        </w:rPr>
      </w:pPr>
      <w:r w:rsidRPr="00F249DC">
        <w:rPr>
          <w:rFonts w:ascii="宋体" w:hAnsi="宋体" w:hint="eastAsia"/>
          <w:color w:val="000000"/>
          <w:sz w:val="24"/>
        </w:rPr>
        <w:t>(</w:t>
      </w:r>
      <w:r w:rsidRPr="00F249DC">
        <w:rPr>
          <w:rFonts w:hint="eastAsia"/>
          <w:color w:val="000000"/>
          <w:sz w:val="24"/>
        </w:rPr>
        <w:t>2</w:t>
      </w:r>
      <w:r w:rsidRPr="00F249DC">
        <w:rPr>
          <w:rFonts w:ascii="宋体" w:hAnsi="宋体" w:hint="eastAsia"/>
          <w:color w:val="000000"/>
          <w:sz w:val="24"/>
        </w:rPr>
        <w:t>)根据分析我校教师职称申报系统的需求并进行</w:t>
      </w:r>
      <w:r w:rsidRPr="00F249DC">
        <w:rPr>
          <w:rFonts w:hint="eastAsia"/>
          <w:color w:val="000000"/>
          <w:sz w:val="24"/>
        </w:rPr>
        <w:t>UML</w:t>
      </w:r>
      <w:r w:rsidRPr="00F249DC">
        <w:rPr>
          <w:rFonts w:ascii="宋体" w:hAnsi="宋体" w:hint="eastAsia"/>
          <w:color w:val="000000"/>
          <w:sz w:val="24"/>
        </w:rPr>
        <w:t>系统建模，对数据库做了详细的分析和设计。</w:t>
      </w:r>
    </w:p>
    <w:p w:rsidR="00922420" w:rsidRPr="00F249DC" w:rsidRDefault="00922420" w:rsidP="00922420">
      <w:pPr>
        <w:adjustRightInd w:val="0"/>
        <w:snapToGrid w:val="0"/>
        <w:spacing w:before="100" w:after="50" w:line="440" w:lineRule="exact"/>
        <w:ind w:firstLineChars="200" w:firstLine="480"/>
        <w:rPr>
          <w:rFonts w:ascii="宋体" w:hAnsi="宋体"/>
          <w:color w:val="000000"/>
          <w:sz w:val="24"/>
        </w:rPr>
      </w:pPr>
      <w:r w:rsidRPr="00F249DC">
        <w:rPr>
          <w:rFonts w:ascii="宋体" w:hAnsi="宋体" w:hint="eastAsia"/>
          <w:color w:val="000000"/>
          <w:sz w:val="24"/>
        </w:rPr>
        <w:t>(</w:t>
      </w:r>
      <w:r w:rsidRPr="00F249DC">
        <w:rPr>
          <w:rFonts w:hint="eastAsia"/>
          <w:color w:val="000000"/>
          <w:sz w:val="24"/>
        </w:rPr>
        <w:t>3</w:t>
      </w:r>
      <w:r w:rsidRPr="00F249DC">
        <w:rPr>
          <w:rFonts w:ascii="宋体" w:hAnsi="宋体" w:hint="eastAsia"/>
          <w:color w:val="000000"/>
          <w:sz w:val="24"/>
        </w:rPr>
        <w:t>)基于</w:t>
      </w:r>
      <w:r w:rsidRPr="00F249DC">
        <w:rPr>
          <w:rFonts w:hint="eastAsia"/>
          <w:color w:val="000000"/>
          <w:sz w:val="24"/>
        </w:rPr>
        <w:t>B/S</w:t>
      </w:r>
      <w:r w:rsidRPr="00F249DC">
        <w:rPr>
          <w:rFonts w:ascii="宋体" w:hAnsi="宋体" w:hint="eastAsia"/>
          <w:color w:val="000000"/>
          <w:sz w:val="24"/>
        </w:rPr>
        <w:t>模式，对系统各功能模块进行了分析和设计，实现职称申报系统的各项功能，并对系统实现进行了测试，各项操作能够满足预期的要求。</w:t>
      </w:r>
    </w:p>
    <w:p w:rsidR="00922420" w:rsidRPr="00F249DC" w:rsidRDefault="00922420" w:rsidP="00922420">
      <w:pPr>
        <w:spacing w:before="100" w:after="50" w:line="440" w:lineRule="exact"/>
        <w:ind w:firstLine="420"/>
        <w:rPr>
          <w:rFonts w:ascii="宋体" w:hAnsi="宋体" w:cs="Arial"/>
          <w:color w:val="000000"/>
          <w:kern w:val="0"/>
          <w:sz w:val="24"/>
        </w:rPr>
      </w:pPr>
      <w:r w:rsidRPr="00F249DC">
        <w:rPr>
          <w:rFonts w:ascii="宋体" w:hAnsi="宋体" w:hint="eastAsia"/>
          <w:color w:val="000000"/>
          <w:sz w:val="24"/>
        </w:rPr>
        <w:t>(</w:t>
      </w:r>
      <w:r w:rsidRPr="00F249DC">
        <w:rPr>
          <w:rFonts w:hint="eastAsia"/>
          <w:color w:val="000000"/>
          <w:sz w:val="24"/>
        </w:rPr>
        <w:t>4</w:t>
      </w:r>
      <w:r w:rsidRPr="00F249DC">
        <w:rPr>
          <w:rFonts w:ascii="宋体" w:hAnsi="宋体" w:hint="eastAsia"/>
          <w:color w:val="000000"/>
          <w:sz w:val="24"/>
        </w:rPr>
        <w:t>)</w:t>
      </w:r>
      <w:r>
        <w:rPr>
          <w:rFonts w:ascii="宋体" w:hAnsi="宋体" w:cs="Arial" w:hint="eastAsia"/>
          <w:color w:val="000000"/>
          <w:kern w:val="0"/>
          <w:sz w:val="24"/>
        </w:rPr>
        <w:t>本课题</w:t>
      </w:r>
      <w:r w:rsidRPr="00F249DC">
        <w:rPr>
          <w:rFonts w:ascii="宋体" w:hAnsi="宋体" w:cs="Arial" w:hint="eastAsia"/>
          <w:color w:val="000000"/>
          <w:kern w:val="0"/>
          <w:sz w:val="24"/>
        </w:rPr>
        <w:t>采用优秀的</w:t>
      </w:r>
      <w:r w:rsidRPr="00F249DC">
        <w:rPr>
          <w:rFonts w:hint="eastAsia"/>
          <w:color w:val="000000"/>
          <w:sz w:val="24"/>
        </w:rPr>
        <w:t>JAVA2EE</w:t>
      </w:r>
      <w:r w:rsidRPr="00F249DC">
        <w:rPr>
          <w:rFonts w:ascii="宋体" w:hAnsi="宋体"/>
          <w:snapToGrid w:val="0"/>
          <w:color w:val="000000"/>
          <w:sz w:val="24"/>
          <w:vertAlign w:val="superscript"/>
        </w:rPr>
        <w:t>[</w:t>
      </w:r>
      <w:r>
        <w:rPr>
          <w:rFonts w:ascii="宋体" w:hAnsi="宋体" w:hint="eastAsia"/>
          <w:snapToGrid w:val="0"/>
          <w:color w:val="000000"/>
          <w:sz w:val="24"/>
          <w:vertAlign w:val="superscript"/>
        </w:rPr>
        <w:t>3</w:t>
      </w:r>
      <w:r w:rsidRPr="00F249DC">
        <w:rPr>
          <w:rFonts w:ascii="宋体" w:hAnsi="宋体"/>
          <w:snapToGrid w:val="0"/>
          <w:color w:val="000000"/>
          <w:sz w:val="24"/>
          <w:vertAlign w:val="superscript"/>
        </w:rPr>
        <w:t>]</w:t>
      </w:r>
      <w:r w:rsidRPr="00F249DC">
        <w:rPr>
          <w:rFonts w:ascii="宋体" w:hAnsi="宋体" w:cs="Arial" w:hint="eastAsia"/>
          <w:color w:val="000000"/>
          <w:kern w:val="0"/>
          <w:sz w:val="24"/>
        </w:rPr>
        <w:t>架构，涉及到</w:t>
      </w:r>
      <w:r w:rsidRPr="00F249DC">
        <w:rPr>
          <w:rFonts w:hint="eastAsia"/>
          <w:color w:val="000000"/>
          <w:sz w:val="24"/>
        </w:rPr>
        <w:t>Struts2 + Spring + Hibernate</w:t>
      </w:r>
      <w:r w:rsidRPr="00F249DC">
        <w:rPr>
          <w:rFonts w:ascii="宋体" w:hAnsi="宋体" w:cs="Arial" w:hint="eastAsia"/>
          <w:color w:val="000000"/>
          <w:kern w:val="0"/>
          <w:sz w:val="24"/>
        </w:rPr>
        <w:t>等框架来搭建一个多层架构的</w:t>
      </w:r>
      <w:r w:rsidRPr="00F249DC">
        <w:rPr>
          <w:rFonts w:hint="eastAsia"/>
          <w:color w:val="000000"/>
          <w:sz w:val="24"/>
        </w:rPr>
        <w:t>Web</w:t>
      </w:r>
      <w:r w:rsidRPr="00F249DC">
        <w:rPr>
          <w:rFonts w:ascii="宋体" w:hAnsi="宋体"/>
          <w:snapToGrid w:val="0"/>
          <w:color w:val="000000"/>
          <w:sz w:val="24"/>
          <w:vertAlign w:val="superscript"/>
        </w:rPr>
        <w:t>[1</w:t>
      </w:r>
      <w:r>
        <w:rPr>
          <w:rFonts w:ascii="宋体" w:hAnsi="宋体" w:hint="eastAsia"/>
          <w:snapToGrid w:val="0"/>
          <w:color w:val="000000"/>
          <w:sz w:val="24"/>
          <w:vertAlign w:val="superscript"/>
        </w:rPr>
        <w:t>4</w:t>
      </w:r>
      <w:r w:rsidRPr="00F249DC">
        <w:rPr>
          <w:rFonts w:ascii="宋体" w:hAnsi="宋体"/>
          <w:snapToGrid w:val="0"/>
          <w:color w:val="000000"/>
          <w:sz w:val="24"/>
          <w:vertAlign w:val="superscript"/>
        </w:rPr>
        <w:t>]</w:t>
      </w:r>
      <w:r w:rsidRPr="00F249DC">
        <w:rPr>
          <w:rFonts w:ascii="宋体" w:hAnsi="宋体" w:cs="Arial" w:hint="eastAsia"/>
          <w:color w:val="000000"/>
          <w:kern w:val="0"/>
          <w:sz w:val="24"/>
        </w:rPr>
        <w:t>应用，松耦合、扩展性强、易于维护；运用</w:t>
      </w:r>
      <w:r w:rsidRPr="00F249DC">
        <w:rPr>
          <w:color w:val="000000"/>
          <w:kern w:val="0"/>
          <w:sz w:val="24"/>
        </w:rPr>
        <w:t>MVC</w:t>
      </w:r>
      <w:r w:rsidRPr="00F249DC">
        <w:rPr>
          <w:rFonts w:ascii="宋体" w:hAnsi="宋体" w:cs="Arial"/>
          <w:color w:val="000000"/>
          <w:kern w:val="0"/>
          <w:sz w:val="24"/>
        </w:rPr>
        <w:t>模式来设计和开发系统。</w:t>
      </w:r>
      <w:r w:rsidRPr="00F249DC">
        <w:rPr>
          <w:rFonts w:hint="eastAsia"/>
          <w:color w:val="000000"/>
          <w:sz w:val="24"/>
        </w:rPr>
        <w:t>HTML+JQUERY</w:t>
      </w:r>
      <w:r w:rsidRPr="00F249DC">
        <w:rPr>
          <w:rFonts w:ascii="宋体" w:hAnsi="宋体"/>
          <w:snapToGrid w:val="0"/>
          <w:color w:val="000000"/>
          <w:sz w:val="24"/>
          <w:vertAlign w:val="superscript"/>
        </w:rPr>
        <w:t>[</w:t>
      </w:r>
      <w:r>
        <w:rPr>
          <w:rFonts w:ascii="宋体" w:hAnsi="宋体" w:hint="eastAsia"/>
          <w:snapToGrid w:val="0"/>
          <w:color w:val="000000"/>
          <w:sz w:val="24"/>
          <w:vertAlign w:val="superscript"/>
        </w:rPr>
        <w:t>4</w:t>
      </w:r>
      <w:r w:rsidRPr="00F249DC">
        <w:rPr>
          <w:rFonts w:ascii="宋体" w:hAnsi="宋体"/>
          <w:snapToGrid w:val="0"/>
          <w:color w:val="000000"/>
          <w:sz w:val="24"/>
          <w:vertAlign w:val="superscript"/>
        </w:rPr>
        <w:t>]</w:t>
      </w:r>
      <w:r>
        <w:rPr>
          <w:rFonts w:ascii="宋体" w:hAnsi="宋体" w:cs="Arial" w:hint="eastAsia"/>
          <w:color w:val="000000"/>
          <w:kern w:val="0"/>
          <w:sz w:val="24"/>
        </w:rPr>
        <w:t>技术实现</w:t>
      </w:r>
      <w:r w:rsidRPr="00F249DC">
        <w:rPr>
          <w:rFonts w:hint="eastAsia"/>
          <w:color w:val="000000"/>
          <w:sz w:val="24"/>
        </w:rPr>
        <w:t>WEB</w:t>
      </w:r>
      <w:r w:rsidRPr="00F249DC">
        <w:rPr>
          <w:rFonts w:ascii="宋体" w:hAnsi="宋体" w:cs="Arial" w:hint="eastAsia"/>
          <w:color w:val="000000"/>
          <w:kern w:val="0"/>
          <w:sz w:val="24"/>
        </w:rPr>
        <w:t>页面的动态显示。</w:t>
      </w:r>
      <w:r w:rsidRPr="00F249DC">
        <w:rPr>
          <w:rFonts w:hint="eastAsia"/>
          <w:color w:val="000000"/>
          <w:sz w:val="24"/>
        </w:rPr>
        <w:t>B/S</w:t>
      </w:r>
      <w:r w:rsidRPr="00F249DC">
        <w:rPr>
          <w:rFonts w:ascii="宋体" w:hAnsi="宋体" w:cs="Arial" w:hint="eastAsia"/>
          <w:color w:val="000000"/>
          <w:kern w:val="0"/>
          <w:sz w:val="24"/>
        </w:rPr>
        <w:t>模式，没有客户端，通</w:t>
      </w:r>
      <w:r>
        <w:rPr>
          <w:rFonts w:ascii="宋体" w:hAnsi="宋体" w:cs="Arial" w:hint="eastAsia"/>
          <w:color w:val="000000"/>
          <w:kern w:val="0"/>
          <w:sz w:val="24"/>
        </w:rPr>
        <w:t>过浏览器来访问相应的地址，登录成功后就可以使用系统，因此其优点在于</w:t>
      </w:r>
      <w:r w:rsidRPr="00F249DC">
        <w:rPr>
          <w:rFonts w:ascii="宋体" w:hAnsi="宋体" w:cs="Arial" w:hint="eastAsia"/>
          <w:color w:val="000000"/>
          <w:kern w:val="0"/>
          <w:sz w:val="24"/>
        </w:rPr>
        <w:t>占用系统资源少。</w:t>
      </w:r>
      <w:r w:rsidRPr="00F249DC">
        <w:rPr>
          <w:rFonts w:ascii="宋体" w:hAnsi="宋体" w:hint="eastAsia"/>
          <w:color w:val="000000"/>
          <w:sz w:val="24"/>
          <w:szCs w:val="20"/>
        </w:rPr>
        <w:t>由</w:t>
      </w:r>
      <w:r>
        <w:rPr>
          <w:rFonts w:ascii="宋体" w:hAnsi="宋体" w:hint="eastAsia"/>
          <w:color w:val="000000"/>
          <w:sz w:val="24"/>
          <w:szCs w:val="20"/>
        </w:rPr>
        <w:t>于数据较多，为便于使用者查看和操作，多数采用表格形式展现</w:t>
      </w:r>
      <w:r w:rsidRPr="00F249DC">
        <w:rPr>
          <w:rFonts w:ascii="宋体" w:hAnsi="宋体" w:hint="eastAsia"/>
          <w:color w:val="000000"/>
          <w:sz w:val="24"/>
          <w:szCs w:val="20"/>
        </w:rPr>
        <w:t>。</w:t>
      </w:r>
    </w:p>
    <w:p w:rsidR="00922420" w:rsidRPr="00B83A40" w:rsidRDefault="00922420" w:rsidP="00922420">
      <w:pPr>
        <w:adjustRightInd w:val="0"/>
        <w:snapToGrid w:val="0"/>
        <w:spacing w:before="100" w:after="50" w:line="440" w:lineRule="exact"/>
        <w:ind w:firstLineChars="200" w:firstLine="480"/>
        <w:rPr>
          <w:rFonts w:ascii="宋体" w:hAnsi="宋体"/>
          <w:color w:val="000000"/>
          <w:sz w:val="24"/>
          <w:szCs w:val="20"/>
        </w:rPr>
      </w:pPr>
    </w:p>
    <w:p w:rsidR="00922420" w:rsidRPr="00F249DC" w:rsidRDefault="00922420" w:rsidP="00922420">
      <w:pPr>
        <w:spacing w:before="100" w:after="50" w:line="440" w:lineRule="exact"/>
        <w:ind w:firstLine="420"/>
        <w:rPr>
          <w:rFonts w:ascii="宋体" w:hAnsi="宋体" w:cs="Arial"/>
          <w:color w:val="000000"/>
          <w:kern w:val="0"/>
          <w:sz w:val="24"/>
        </w:rPr>
      </w:pPr>
    </w:p>
    <w:p w:rsidR="00922420" w:rsidRPr="00F249DC" w:rsidRDefault="00922420" w:rsidP="00922420">
      <w:pPr>
        <w:spacing w:before="100" w:after="50" w:line="440" w:lineRule="exact"/>
        <w:ind w:firstLine="420"/>
        <w:rPr>
          <w:rFonts w:ascii="宋体" w:hAnsi="宋体" w:cs="Arial"/>
          <w:color w:val="000000"/>
          <w:kern w:val="0"/>
          <w:sz w:val="24"/>
        </w:rPr>
      </w:pPr>
    </w:p>
    <w:p w:rsidR="00922420" w:rsidRPr="00F249DC" w:rsidRDefault="00922420" w:rsidP="00922420">
      <w:pPr>
        <w:spacing w:before="100" w:after="50" w:line="440" w:lineRule="exact"/>
        <w:ind w:firstLine="420"/>
        <w:rPr>
          <w:rFonts w:ascii="宋体" w:hAnsi="宋体" w:cs="Arial"/>
          <w:color w:val="000000"/>
          <w:kern w:val="0"/>
          <w:sz w:val="24"/>
        </w:rPr>
      </w:pPr>
    </w:p>
    <w:p w:rsidR="00922420" w:rsidRPr="00F249DC" w:rsidRDefault="00922420" w:rsidP="00922420">
      <w:pPr>
        <w:spacing w:before="100" w:after="50" w:line="440" w:lineRule="exact"/>
        <w:rPr>
          <w:rFonts w:ascii="宋体" w:hAnsi="宋体" w:cs="Arial"/>
          <w:color w:val="000000"/>
          <w:kern w:val="0"/>
          <w:sz w:val="24"/>
        </w:rPr>
      </w:pPr>
    </w:p>
    <w:p w:rsidR="00922420" w:rsidRPr="00F249DC" w:rsidRDefault="00922420" w:rsidP="00922420">
      <w:pPr>
        <w:pStyle w:val="1"/>
        <w:jc w:val="center"/>
        <w:rPr>
          <w:color w:val="000000"/>
        </w:rPr>
      </w:pPr>
      <w:bookmarkStart w:id="60" w:name="_Toc356990800"/>
      <w:r w:rsidRPr="00F249DC">
        <w:rPr>
          <w:rFonts w:hint="eastAsia"/>
          <w:color w:val="000000"/>
        </w:rPr>
        <w:lastRenderedPageBreak/>
        <w:t>第二章</w:t>
      </w:r>
      <w:r w:rsidRPr="00F249DC">
        <w:rPr>
          <w:rFonts w:hint="eastAsia"/>
          <w:color w:val="000000"/>
        </w:rPr>
        <w:t xml:space="preserve"> </w:t>
      </w:r>
      <w:r w:rsidRPr="00F249DC">
        <w:rPr>
          <w:rFonts w:hint="eastAsia"/>
          <w:color w:val="000000"/>
        </w:rPr>
        <w:t>需求分析</w:t>
      </w:r>
      <w:bookmarkEnd w:id="58"/>
      <w:bookmarkEnd w:id="59"/>
      <w:bookmarkEnd w:id="60"/>
    </w:p>
    <w:p w:rsidR="00922420" w:rsidRPr="00F249DC" w:rsidRDefault="00922420" w:rsidP="00922420">
      <w:pPr>
        <w:pStyle w:val="2"/>
        <w:rPr>
          <w:rFonts w:ascii="黑体" w:eastAsia="黑体" w:hAnsi="黑体"/>
          <w:b w:val="0"/>
          <w:color w:val="000000"/>
          <w:sz w:val="28"/>
          <w:szCs w:val="28"/>
        </w:rPr>
      </w:pPr>
      <w:bookmarkStart w:id="61" w:name="_Toc356336381"/>
      <w:bookmarkStart w:id="62" w:name="_Toc356337267"/>
      <w:bookmarkStart w:id="63" w:name="_Toc356381681"/>
      <w:bookmarkStart w:id="64" w:name="_Toc356990801"/>
      <w:r w:rsidRPr="00F249DC">
        <w:rPr>
          <w:rFonts w:ascii="黑体" w:eastAsia="黑体" w:hAnsi="黑体" w:hint="eastAsia"/>
          <w:b w:val="0"/>
          <w:color w:val="000000"/>
          <w:sz w:val="28"/>
          <w:szCs w:val="28"/>
        </w:rPr>
        <w:t>2.1提出问题</w:t>
      </w:r>
      <w:bookmarkEnd w:id="61"/>
      <w:bookmarkEnd w:id="62"/>
      <w:bookmarkEnd w:id="63"/>
      <w:bookmarkEnd w:id="64"/>
    </w:p>
    <w:p w:rsidR="00922420" w:rsidRPr="00F249DC" w:rsidRDefault="00922420" w:rsidP="00922420">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随着计算机、网络技术的快速发展和应用，使我们的生活有了革命性的改变，工作、生活已离不开计算机。为了</w:t>
      </w:r>
      <w:r w:rsidRPr="00F249DC">
        <w:rPr>
          <w:rFonts w:ascii="宋体" w:hAnsi="宋体" w:cs="Arial"/>
          <w:color w:val="000000"/>
          <w:kern w:val="0"/>
          <w:sz w:val="24"/>
        </w:rPr>
        <w:t>协助</w:t>
      </w:r>
      <w:r w:rsidRPr="00F249DC">
        <w:rPr>
          <w:rFonts w:ascii="宋体" w:hAnsi="宋体" w:cs="Arial" w:hint="eastAsia"/>
          <w:color w:val="000000"/>
          <w:kern w:val="0"/>
          <w:sz w:val="24"/>
        </w:rPr>
        <w:t>学校</w:t>
      </w:r>
      <w:r w:rsidRPr="00F249DC">
        <w:rPr>
          <w:rFonts w:ascii="宋体" w:hAnsi="宋体" w:cs="Arial"/>
          <w:color w:val="000000"/>
          <w:kern w:val="0"/>
          <w:sz w:val="24"/>
        </w:rPr>
        <w:t>职称评审部门</w:t>
      </w:r>
      <w:r w:rsidRPr="00F249DC">
        <w:rPr>
          <w:rFonts w:ascii="宋体" w:hAnsi="宋体" w:cs="Arial" w:hint="eastAsia"/>
          <w:color w:val="000000"/>
          <w:kern w:val="0"/>
          <w:sz w:val="24"/>
        </w:rPr>
        <w:t>对</w:t>
      </w:r>
      <w:r w:rsidRPr="00F249DC">
        <w:rPr>
          <w:rFonts w:ascii="宋体" w:hAnsi="宋体" w:cs="Arial"/>
          <w:color w:val="000000"/>
          <w:kern w:val="0"/>
          <w:sz w:val="24"/>
        </w:rPr>
        <w:t>职称申报、审核、初评、大评委、高评委等完整流程</w:t>
      </w:r>
      <w:r w:rsidRPr="00F249DC">
        <w:rPr>
          <w:rFonts w:ascii="宋体" w:hAnsi="宋体" w:cs="Arial" w:hint="eastAsia"/>
          <w:color w:val="000000"/>
          <w:kern w:val="0"/>
          <w:sz w:val="24"/>
        </w:rPr>
        <w:t>进行管理，采用计算机信息网站系统，可以有效的减少职称评审部门的工作量，使其发挥最大作用，能够为参与职称评定的老师和各个环节的工作人员评委等提供快速便捷的服务。如果职称评审部门仍采取人工管理职称评审的方式，评审工作势必效率低、易出错、工作量大，耗费人力物力多。因此，根据目前市场上硬件价格合理，各类无线网络设备和宽带网普及的有利条件，利用数据库技术和网络技术，可以开发具有开放体系结构、扩展性好、易维护，且具有良好的人机交互界面的</w:t>
      </w:r>
      <w:r w:rsidRPr="00F249DC">
        <w:rPr>
          <w:rFonts w:ascii="宋体" w:hAnsi="宋体" w:cs="Arial"/>
          <w:color w:val="000000"/>
          <w:kern w:val="0"/>
          <w:sz w:val="24"/>
        </w:rPr>
        <w:t>职称申报系统</w:t>
      </w:r>
      <w:r w:rsidRPr="00F249DC">
        <w:rPr>
          <w:rFonts w:ascii="宋体" w:hAnsi="宋体" w:cs="Arial" w:hint="eastAsia"/>
          <w:color w:val="000000"/>
          <w:kern w:val="0"/>
          <w:sz w:val="24"/>
        </w:rPr>
        <w:t>，方便参评老师申报，职称评审部门的审核和评定工作的开展，可以有效的提高工作效率和工作质量，同时</w:t>
      </w:r>
      <w:r w:rsidRPr="00F249DC">
        <w:rPr>
          <w:rFonts w:ascii="宋体" w:hAnsi="宋体" w:cs="Arial"/>
          <w:color w:val="000000"/>
          <w:kern w:val="0"/>
          <w:sz w:val="24"/>
        </w:rPr>
        <w:t>高校教师职称评定工作需要一套充满活力、具有竞争的职称评定方法，这对提高职称评定工作的质量具有积极意义</w:t>
      </w:r>
      <w:r w:rsidRPr="00F249DC">
        <w:rPr>
          <w:rFonts w:ascii="宋体" w:hAnsi="宋体" w:cs="Arial" w:hint="eastAsia"/>
          <w:color w:val="000000"/>
          <w:kern w:val="0"/>
          <w:sz w:val="24"/>
        </w:rPr>
        <w:t>，所以该系统具有重要的开发价值和应用意义。</w:t>
      </w:r>
    </w:p>
    <w:p w:rsidR="00922420" w:rsidRPr="00F249DC" w:rsidRDefault="00922420" w:rsidP="00922420">
      <w:pPr>
        <w:pStyle w:val="2"/>
        <w:rPr>
          <w:rFonts w:ascii="黑体" w:eastAsia="黑体" w:hAnsi="黑体"/>
          <w:b w:val="0"/>
          <w:color w:val="000000"/>
          <w:sz w:val="28"/>
          <w:szCs w:val="28"/>
        </w:rPr>
      </w:pPr>
      <w:bookmarkStart w:id="65" w:name="_Toc356336382"/>
      <w:bookmarkStart w:id="66" w:name="_Toc356337268"/>
      <w:bookmarkStart w:id="67" w:name="_Toc356381682"/>
      <w:bookmarkStart w:id="68" w:name="_Toc356990802"/>
      <w:r w:rsidRPr="00F249DC">
        <w:rPr>
          <w:rFonts w:ascii="黑体" w:eastAsia="黑体" w:hAnsi="黑体" w:hint="eastAsia"/>
          <w:b w:val="0"/>
          <w:color w:val="000000"/>
          <w:sz w:val="28"/>
          <w:szCs w:val="28"/>
        </w:rPr>
        <w:t>2.2 解决方案</w:t>
      </w:r>
      <w:bookmarkEnd w:id="65"/>
      <w:bookmarkEnd w:id="66"/>
      <w:bookmarkEnd w:id="67"/>
      <w:bookmarkEnd w:id="68"/>
    </w:p>
    <w:p w:rsidR="00922420" w:rsidRPr="00F249DC" w:rsidRDefault="00922420" w:rsidP="00922420">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本系统采用面向对象的设计方法，</w:t>
      </w:r>
      <w:r w:rsidRPr="00F249DC">
        <w:rPr>
          <w:color w:val="000000"/>
          <w:sz w:val="24"/>
        </w:rPr>
        <w:t>MySql</w:t>
      </w:r>
      <w:r w:rsidRPr="00F249DC">
        <w:rPr>
          <w:rFonts w:ascii="宋体" w:hAnsi="宋体" w:cs="Arial" w:hint="eastAsia"/>
          <w:color w:val="000000"/>
          <w:kern w:val="0"/>
          <w:sz w:val="24"/>
        </w:rPr>
        <w:t>关系型数据库</w:t>
      </w:r>
      <w:r w:rsidRPr="009E6117">
        <w:rPr>
          <w:rFonts w:ascii="宋体" w:hAnsi="宋体"/>
          <w:snapToGrid w:val="0"/>
          <w:color w:val="000000"/>
          <w:sz w:val="24"/>
          <w:vertAlign w:val="superscript"/>
        </w:rPr>
        <w:t>[</w:t>
      </w:r>
      <w:r>
        <w:rPr>
          <w:rFonts w:ascii="宋体" w:hAnsi="宋体" w:hint="eastAsia"/>
          <w:snapToGrid w:val="0"/>
          <w:color w:val="000000"/>
          <w:sz w:val="24"/>
          <w:vertAlign w:val="superscript"/>
        </w:rPr>
        <w:t>5</w:t>
      </w:r>
      <w:r w:rsidRPr="009E6117">
        <w:rPr>
          <w:rFonts w:ascii="宋体" w:hAnsi="宋体"/>
          <w:snapToGrid w:val="0"/>
          <w:color w:val="000000"/>
          <w:sz w:val="24"/>
          <w:vertAlign w:val="superscript"/>
        </w:rPr>
        <w:t>]</w:t>
      </w:r>
      <w:r w:rsidRPr="00F249DC">
        <w:rPr>
          <w:rFonts w:ascii="宋体" w:hAnsi="宋体" w:cs="Arial" w:hint="eastAsia"/>
          <w:color w:val="000000"/>
          <w:kern w:val="0"/>
          <w:sz w:val="24"/>
        </w:rPr>
        <w:t>作为后台数据库，开发环境为</w:t>
      </w:r>
      <w:r w:rsidRPr="00F249DC">
        <w:rPr>
          <w:rFonts w:hint="eastAsia"/>
          <w:color w:val="000000"/>
          <w:sz w:val="24"/>
        </w:rPr>
        <w:t>MyEclipse8.5</w:t>
      </w:r>
      <w:r w:rsidRPr="00F249DC">
        <w:rPr>
          <w:rFonts w:ascii="宋体" w:hAnsi="宋体" w:cs="Arial" w:hint="eastAsia"/>
          <w:color w:val="000000"/>
          <w:kern w:val="0"/>
          <w:sz w:val="24"/>
        </w:rPr>
        <w:t>，系统采用优秀的</w:t>
      </w:r>
      <w:r w:rsidRPr="00F249DC">
        <w:rPr>
          <w:rFonts w:hint="eastAsia"/>
          <w:color w:val="000000"/>
          <w:sz w:val="24"/>
        </w:rPr>
        <w:t>Java2EE</w:t>
      </w:r>
      <w:r w:rsidRPr="00F249DC">
        <w:rPr>
          <w:rFonts w:ascii="宋体" w:hAnsi="宋体"/>
          <w:snapToGrid w:val="0"/>
          <w:color w:val="000000"/>
          <w:sz w:val="24"/>
          <w:vertAlign w:val="superscript"/>
        </w:rPr>
        <w:t>[1</w:t>
      </w:r>
      <w:r>
        <w:rPr>
          <w:rFonts w:ascii="宋体" w:hAnsi="宋体" w:hint="eastAsia"/>
          <w:snapToGrid w:val="0"/>
          <w:color w:val="000000"/>
          <w:sz w:val="24"/>
          <w:vertAlign w:val="superscript"/>
        </w:rPr>
        <w:t>3</w:t>
      </w:r>
      <w:r w:rsidRPr="00F249DC">
        <w:rPr>
          <w:rFonts w:ascii="宋体" w:hAnsi="宋体"/>
          <w:snapToGrid w:val="0"/>
          <w:color w:val="000000"/>
          <w:sz w:val="24"/>
          <w:vertAlign w:val="superscript"/>
        </w:rPr>
        <w:t>]</w:t>
      </w:r>
      <w:r w:rsidRPr="00F249DC">
        <w:rPr>
          <w:rFonts w:ascii="宋体" w:hAnsi="宋体" w:cs="Arial" w:hint="eastAsia"/>
          <w:color w:val="000000"/>
          <w:kern w:val="0"/>
          <w:sz w:val="24"/>
        </w:rPr>
        <w:t>开发平台，</w:t>
      </w:r>
      <w:r w:rsidRPr="00F249DC">
        <w:rPr>
          <w:rFonts w:hint="eastAsia"/>
          <w:color w:val="000000"/>
          <w:sz w:val="24"/>
        </w:rPr>
        <w:t>SSH</w:t>
      </w:r>
      <w:r w:rsidRPr="009E6117">
        <w:rPr>
          <w:rFonts w:ascii="宋体" w:hAnsi="宋体"/>
          <w:snapToGrid w:val="0"/>
          <w:color w:val="000000"/>
          <w:sz w:val="24"/>
          <w:vertAlign w:val="superscript"/>
        </w:rPr>
        <w:t>[</w:t>
      </w:r>
      <w:r>
        <w:rPr>
          <w:rFonts w:ascii="宋体" w:hAnsi="宋体" w:hint="eastAsia"/>
          <w:snapToGrid w:val="0"/>
          <w:color w:val="000000"/>
          <w:sz w:val="24"/>
          <w:vertAlign w:val="superscript"/>
        </w:rPr>
        <w:t>6</w:t>
      </w:r>
      <w:r w:rsidRPr="009E6117">
        <w:rPr>
          <w:rFonts w:ascii="宋体" w:hAnsi="宋体"/>
          <w:snapToGrid w:val="0"/>
          <w:color w:val="000000"/>
          <w:sz w:val="24"/>
          <w:vertAlign w:val="superscript"/>
        </w:rPr>
        <w:t>]</w:t>
      </w:r>
      <w:r w:rsidRPr="00F249DC">
        <w:rPr>
          <w:rFonts w:ascii="宋体" w:hAnsi="宋体" w:cs="Arial" w:hint="eastAsia"/>
          <w:color w:val="000000"/>
          <w:kern w:val="0"/>
          <w:sz w:val="24"/>
        </w:rPr>
        <w:t>三层架构</w:t>
      </w:r>
      <w:r w:rsidRPr="00F249DC">
        <w:rPr>
          <w:rFonts w:hint="eastAsia"/>
          <w:color w:val="000000"/>
          <w:sz w:val="24"/>
        </w:rPr>
        <w:t>Struts2 + Spring + Hibernate</w:t>
      </w:r>
      <w:r w:rsidRPr="00F249DC">
        <w:rPr>
          <w:rFonts w:ascii="宋体" w:hAnsi="宋体" w:cs="Arial" w:hint="eastAsia"/>
          <w:color w:val="000000"/>
          <w:kern w:val="0"/>
          <w:sz w:val="24"/>
        </w:rPr>
        <w:t>等框架来搭建一个多层架构的</w:t>
      </w:r>
      <w:r w:rsidRPr="00F249DC">
        <w:rPr>
          <w:rFonts w:hint="eastAsia"/>
          <w:color w:val="000000"/>
          <w:sz w:val="24"/>
        </w:rPr>
        <w:t>Web</w:t>
      </w:r>
      <w:r w:rsidRPr="00F249DC">
        <w:rPr>
          <w:rFonts w:ascii="宋体" w:hAnsi="宋体" w:cs="Arial" w:hint="eastAsia"/>
          <w:color w:val="000000"/>
          <w:kern w:val="0"/>
          <w:sz w:val="24"/>
        </w:rPr>
        <w:t>应用，松耦合，扩展性强，易于维护；</w:t>
      </w:r>
      <w:r w:rsidRPr="00F249DC">
        <w:rPr>
          <w:rFonts w:hint="eastAsia"/>
          <w:color w:val="000000"/>
          <w:sz w:val="24"/>
        </w:rPr>
        <w:t>HTML+JQUERY</w:t>
      </w:r>
      <w:r w:rsidRPr="00F249DC">
        <w:rPr>
          <w:rFonts w:ascii="宋体" w:hAnsi="宋体" w:cs="Arial" w:hint="eastAsia"/>
          <w:color w:val="000000"/>
          <w:kern w:val="0"/>
          <w:sz w:val="24"/>
        </w:rPr>
        <w:t>技术实现动态网页。</w:t>
      </w:r>
      <w:r w:rsidRPr="00F249DC">
        <w:rPr>
          <w:rFonts w:hint="eastAsia"/>
          <w:color w:val="000000"/>
          <w:sz w:val="24"/>
        </w:rPr>
        <w:t>B/S</w:t>
      </w:r>
      <w:r w:rsidRPr="00F249DC">
        <w:rPr>
          <w:rFonts w:ascii="宋体" w:hAnsi="宋体" w:cs="Arial" w:hint="eastAsia"/>
          <w:color w:val="000000"/>
          <w:kern w:val="0"/>
          <w:sz w:val="24"/>
        </w:rPr>
        <w:t>模式，没有客户端，通过浏览器来访问相应的</w:t>
      </w:r>
      <w:r w:rsidRPr="00F249DC">
        <w:rPr>
          <w:rFonts w:hint="eastAsia"/>
          <w:color w:val="000000"/>
          <w:sz w:val="24"/>
        </w:rPr>
        <w:t>URL</w:t>
      </w:r>
      <w:r w:rsidRPr="00F249DC">
        <w:rPr>
          <w:rFonts w:ascii="宋体" w:hAnsi="宋体" w:cs="Arial" w:hint="eastAsia"/>
          <w:color w:val="000000"/>
          <w:kern w:val="0"/>
          <w:sz w:val="24"/>
        </w:rPr>
        <w:t>地址，登录成功后就可以使用系统，因此其优点是占用系统资源少。</w:t>
      </w:r>
    </w:p>
    <w:p w:rsidR="00922420" w:rsidRPr="00F249DC" w:rsidRDefault="00922420" w:rsidP="00922420">
      <w:pPr>
        <w:pStyle w:val="2"/>
        <w:rPr>
          <w:rFonts w:ascii="黑体" w:eastAsia="黑体" w:hAnsi="黑体"/>
          <w:b w:val="0"/>
          <w:color w:val="000000"/>
          <w:sz w:val="28"/>
          <w:szCs w:val="28"/>
        </w:rPr>
      </w:pPr>
      <w:bookmarkStart w:id="69" w:name="_Toc356336383"/>
      <w:bookmarkStart w:id="70" w:name="_Toc356337269"/>
      <w:bookmarkStart w:id="71" w:name="_Toc356381683"/>
      <w:bookmarkStart w:id="72" w:name="_Toc356990803"/>
      <w:r w:rsidRPr="00F249DC">
        <w:rPr>
          <w:rFonts w:ascii="黑体" w:eastAsia="黑体" w:hAnsi="黑体" w:hint="eastAsia"/>
          <w:b w:val="0"/>
          <w:color w:val="000000"/>
          <w:sz w:val="28"/>
          <w:szCs w:val="28"/>
        </w:rPr>
        <w:lastRenderedPageBreak/>
        <w:t>2.3可行性分析</w:t>
      </w:r>
      <w:bookmarkEnd w:id="69"/>
      <w:bookmarkEnd w:id="70"/>
      <w:bookmarkEnd w:id="71"/>
      <w:bookmarkEnd w:id="72"/>
    </w:p>
    <w:p w:rsidR="00922420" w:rsidRPr="00F249DC" w:rsidRDefault="00922420" w:rsidP="00922420">
      <w:pPr>
        <w:pStyle w:val="3"/>
        <w:spacing w:line="416" w:lineRule="auto"/>
        <w:rPr>
          <w:rFonts w:ascii="黑体" w:eastAsia="黑体" w:hAnsi="黑体"/>
          <w:b w:val="0"/>
          <w:color w:val="000000"/>
          <w:sz w:val="24"/>
          <w:szCs w:val="24"/>
        </w:rPr>
      </w:pPr>
      <w:bookmarkStart w:id="73" w:name="_Toc356381684"/>
      <w:bookmarkStart w:id="74" w:name="_Toc356990804"/>
      <w:r w:rsidRPr="00F249DC">
        <w:rPr>
          <w:rFonts w:ascii="黑体" w:eastAsia="黑体" w:hAnsi="黑体" w:hint="eastAsia"/>
          <w:b w:val="0"/>
          <w:color w:val="000000"/>
          <w:sz w:val="24"/>
          <w:szCs w:val="24"/>
        </w:rPr>
        <w:t>2.3.1技术可行性</w:t>
      </w:r>
      <w:bookmarkEnd w:id="73"/>
      <w:bookmarkEnd w:id="74"/>
    </w:p>
    <w:p w:rsidR="00922420" w:rsidRPr="00F249DC" w:rsidRDefault="00922420" w:rsidP="00922420">
      <w:pPr>
        <w:spacing w:before="100" w:after="50" w:line="440" w:lineRule="exact"/>
        <w:ind w:firstLine="420"/>
        <w:rPr>
          <w:rFonts w:ascii="宋体" w:hAnsi="宋体" w:cs="Arial"/>
          <w:color w:val="000000"/>
          <w:kern w:val="0"/>
          <w:sz w:val="24"/>
        </w:rPr>
      </w:pPr>
      <w:r w:rsidRPr="00F249DC">
        <w:rPr>
          <w:color w:val="000000"/>
          <w:sz w:val="24"/>
        </w:rPr>
        <w:t>Java</w:t>
      </w:r>
      <w:r w:rsidRPr="00F249DC">
        <w:rPr>
          <w:rFonts w:ascii="宋体" w:hAnsi="宋体" w:cs="Arial" w:hint="eastAsia"/>
          <w:color w:val="000000"/>
          <w:kern w:val="0"/>
          <w:sz w:val="24"/>
        </w:rPr>
        <w:t>语言是面向对象程序设计语言，</w:t>
      </w:r>
      <w:r w:rsidRPr="00F249DC">
        <w:rPr>
          <w:rFonts w:hint="eastAsia"/>
          <w:color w:val="000000"/>
          <w:sz w:val="24"/>
        </w:rPr>
        <w:t>java</w:t>
      </w:r>
      <w:r w:rsidRPr="00F249DC">
        <w:rPr>
          <w:rFonts w:ascii="宋体" w:hAnsi="宋体" w:cs="Arial" w:hint="eastAsia"/>
          <w:color w:val="000000"/>
          <w:kern w:val="0"/>
          <w:sz w:val="24"/>
        </w:rPr>
        <w:t>平台支持几乎所有的操作系统，实现一次编译到处运行。采用</w:t>
      </w:r>
      <w:r w:rsidRPr="00F249DC">
        <w:rPr>
          <w:rFonts w:hint="eastAsia"/>
          <w:color w:val="000000"/>
          <w:sz w:val="24"/>
        </w:rPr>
        <w:t>java</w:t>
      </w:r>
      <w:r w:rsidRPr="00F249DC">
        <w:rPr>
          <w:rFonts w:ascii="宋体" w:hAnsi="宋体" w:cs="Arial" w:hint="eastAsia"/>
          <w:color w:val="000000"/>
          <w:kern w:val="0"/>
          <w:sz w:val="24"/>
        </w:rPr>
        <w:t>开发该系统在技术上完全可行。</w:t>
      </w:r>
    </w:p>
    <w:p w:rsidR="00922420" w:rsidRPr="00F249DC" w:rsidRDefault="00922420" w:rsidP="00922420">
      <w:pPr>
        <w:spacing w:before="100" w:after="50" w:line="440" w:lineRule="exact"/>
        <w:ind w:firstLine="420"/>
        <w:rPr>
          <w:rFonts w:ascii="宋体" w:hAnsi="宋体" w:cs="Arial"/>
          <w:color w:val="000000"/>
          <w:kern w:val="0"/>
          <w:sz w:val="24"/>
        </w:rPr>
      </w:pPr>
      <w:r w:rsidRPr="00F249DC">
        <w:rPr>
          <w:color w:val="000000"/>
          <w:kern w:val="0"/>
          <w:sz w:val="24"/>
        </w:rPr>
        <w:t>MySql</w:t>
      </w:r>
      <w:r w:rsidRPr="00F249DC">
        <w:rPr>
          <w:rFonts w:ascii="宋体" w:hAnsi="宋体" w:cs="Arial" w:hint="eastAsia"/>
          <w:color w:val="000000"/>
          <w:kern w:val="0"/>
          <w:sz w:val="24"/>
        </w:rPr>
        <w:t>是一个关系型数据库管理系统，诸多系统特性，如支持</w:t>
      </w:r>
      <w:r w:rsidRPr="00F249DC">
        <w:rPr>
          <w:rFonts w:hint="eastAsia"/>
          <w:color w:val="000000"/>
          <w:kern w:val="0"/>
          <w:sz w:val="24"/>
        </w:rPr>
        <w:t>windows</w:t>
      </w:r>
      <w:r w:rsidRPr="00F249DC">
        <w:rPr>
          <w:rFonts w:hint="eastAsia"/>
          <w:color w:val="000000"/>
          <w:kern w:val="0"/>
          <w:sz w:val="24"/>
        </w:rPr>
        <w:t>、</w:t>
      </w:r>
      <w:r w:rsidRPr="00F249DC">
        <w:rPr>
          <w:rFonts w:hint="eastAsia"/>
          <w:color w:val="000000"/>
          <w:kern w:val="0"/>
          <w:sz w:val="24"/>
        </w:rPr>
        <w:t>linux</w:t>
      </w:r>
      <w:r>
        <w:rPr>
          <w:rFonts w:ascii="宋体" w:hAnsi="宋体" w:cs="Arial" w:hint="eastAsia"/>
          <w:color w:val="000000"/>
          <w:kern w:val="0"/>
          <w:sz w:val="24"/>
        </w:rPr>
        <w:t>等多种类型的操作系统，</w:t>
      </w:r>
      <w:r w:rsidRPr="00F249DC">
        <w:rPr>
          <w:rFonts w:ascii="宋体" w:hAnsi="宋体" w:cs="Arial" w:hint="eastAsia"/>
          <w:color w:val="000000"/>
          <w:kern w:val="0"/>
          <w:sz w:val="24"/>
        </w:rPr>
        <w:t>为</w:t>
      </w:r>
      <w:r w:rsidRPr="00F249DC">
        <w:rPr>
          <w:rFonts w:hint="eastAsia"/>
          <w:color w:val="000000"/>
          <w:kern w:val="0"/>
          <w:sz w:val="24"/>
        </w:rPr>
        <w:t>java</w:t>
      </w:r>
      <w:r w:rsidRPr="00F249DC">
        <w:rPr>
          <w:rFonts w:ascii="宋体" w:hAnsi="宋体" w:cs="Arial" w:hint="eastAsia"/>
          <w:color w:val="000000"/>
          <w:kern w:val="0"/>
          <w:sz w:val="24"/>
        </w:rPr>
        <w:t>语言提供</w:t>
      </w:r>
      <w:r w:rsidRPr="00F249DC">
        <w:rPr>
          <w:rFonts w:hint="eastAsia"/>
          <w:color w:val="000000"/>
          <w:kern w:val="0"/>
          <w:sz w:val="24"/>
        </w:rPr>
        <w:t>API</w:t>
      </w:r>
      <w:r>
        <w:rPr>
          <w:rFonts w:ascii="宋体" w:hAnsi="宋体" w:cs="Arial" w:hint="eastAsia"/>
          <w:color w:val="000000"/>
          <w:kern w:val="0"/>
          <w:sz w:val="24"/>
        </w:rPr>
        <w:t>；支持多线程，充分</w:t>
      </w:r>
      <w:r w:rsidRPr="00F249DC">
        <w:rPr>
          <w:rFonts w:ascii="宋体" w:hAnsi="宋体" w:cs="Arial" w:hint="eastAsia"/>
          <w:color w:val="000000"/>
          <w:kern w:val="0"/>
          <w:sz w:val="24"/>
        </w:rPr>
        <w:t>利用</w:t>
      </w:r>
      <w:r w:rsidRPr="00F249DC">
        <w:rPr>
          <w:rFonts w:hint="eastAsia"/>
          <w:color w:val="000000"/>
          <w:kern w:val="0"/>
          <w:sz w:val="24"/>
        </w:rPr>
        <w:t>CPU</w:t>
      </w:r>
      <w:r w:rsidRPr="00F249DC">
        <w:rPr>
          <w:rFonts w:ascii="宋体" w:hAnsi="宋体" w:cs="Arial" w:hint="eastAsia"/>
          <w:color w:val="000000"/>
          <w:kern w:val="0"/>
          <w:sz w:val="24"/>
        </w:rPr>
        <w:t>资源；优化SQL</w:t>
      </w:r>
      <w:r>
        <w:rPr>
          <w:rFonts w:ascii="宋体" w:hAnsi="宋体" w:cs="Arial" w:hint="eastAsia"/>
          <w:color w:val="000000"/>
          <w:kern w:val="0"/>
          <w:sz w:val="24"/>
        </w:rPr>
        <w:t>查询算法，有效</w:t>
      </w:r>
      <w:r w:rsidRPr="00F249DC">
        <w:rPr>
          <w:rFonts w:ascii="宋体" w:hAnsi="宋体" w:cs="Arial" w:hint="eastAsia"/>
          <w:color w:val="000000"/>
          <w:kern w:val="0"/>
          <w:sz w:val="24"/>
        </w:rPr>
        <w:t>提高</w:t>
      </w:r>
      <w:r>
        <w:rPr>
          <w:rFonts w:ascii="宋体" w:hAnsi="宋体" w:cs="Arial" w:hint="eastAsia"/>
          <w:color w:val="000000"/>
          <w:kern w:val="0"/>
          <w:sz w:val="24"/>
        </w:rPr>
        <w:t>了</w:t>
      </w:r>
      <w:r w:rsidRPr="00F249DC">
        <w:rPr>
          <w:rFonts w:ascii="宋体" w:hAnsi="宋体" w:cs="Arial" w:hint="eastAsia"/>
          <w:color w:val="000000"/>
          <w:kern w:val="0"/>
          <w:sz w:val="24"/>
        </w:rPr>
        <w:t>查询速度；提供</w:t>
      </w:r>
      <w:r w:rsidRPr="00F249DC">
        <w:rPr>
          <w:rFonts w:hint="eastAsia"/>
          <w:color w:val="000000"/>
          <w:kern w:val="0"/>
          <w:sz w:val="24"/>
        </w:rPr>
        <w:t>TCP/IP</w:t>
      </w:r>
      <w:r w:rsidRPr="00F249DC">
        <w:rPr>
          <w:rFonts w:hint="eastAsia"/>
          <w:color w:val="000000"/>
          <w:kern w:val="0"/>
          <w:sz w:val="24"/>
        </w:rPr>
        <w:t>、</w:t>
      </w:r>
      <w:r w:rsidRPr="00F249DC">
        <w:rPr>
          <w:rFonts w:hint="eastAsia"/>
          <w:color w:val="000000"/>
          <w:kern w:val="0"/>
          <w:sz w:val="24"/>
        </w:rPr>
        <w:t>ODBC</w:t>
      </w:r>
      <w:r w:rsidRPr="00F249DC">
        <w:rPr>
          <w:rFonts w:hint="eastAsia"/>
          <w:color w:val="000000"/>
          <w:kern w:val="0"/>
          <w:sz w:val="24"/>
        </w:rPr>
        <w:t>、</w:t>
      </w:r>
      <w:r w:rsidRPr="00F249DC">
        <w:rPr>
          <w:rFonts w:hint="eastAsia"/>
          <w:color w:val="000000"/>
          <w:kern w:val="0"/>
          <w:sz w:val="24"/>
        </w:rPr>
        <w:t>JDBC</w:t>
      </w:r>
      <w:r w:rsidRPr="00F249DC">
        <w:rPr>
          <w:rFonts w:ascii="宋体" w:hAnsi="宋体" w:cs="Arial" w:hint="eastAsia"/>
          <w:color w:val="000000"/>
          <w:kern w:val="0"/>
          <w:sz w:val="24"/>
        </w:rPr>
        <w:t>等多种数据库连接途径。是一个集管理、检查。优化数据库操作的管理工具。因此，采用</w:t>
      </w:r>
      <w:r w:rsidRPr="00F249DC">
        <w:rPr>
          <w:rFonts w:hint="eastAsia"/>
          <w:color w:val="000000"/>
          <w:kern w:val="0"/>
          <w:sz w:val="24"/>
        </w:rPr>
        <w:t>MySQL</w:t>
      </w:r>
      <w:r w:rsidRPr="00F249DC">
        <w:rPr>
          <w:rFonts w:ascii="宋体" w:hAnsi="宋体" w:cs="Arial" w:hint="eastAsia"/>
          <w:color w:val="000000"/>
          <w:kern w:val="0"/>
          <w:sz w:val="24"/>
        </w:rPr>
        <w:t>作为系统的服务器端数据库，在技术上是完全可行的。目前科技迅速发展，硬件要求可以完全满足。</w:t>
      </w:r>
    </w:p>
    <w:p w:rsidR="00922420" w:rsidRPr="00F249DC" w:rsidRDefault="00922420" w:rsidP="00922420">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本系统</w:t>
      </w:r>
      <w:r w:rsidRPr="00F249DC">
        <w:rPr>
          <w:rFonts w:ascii="宋体" w:hAnsi="宋体" w:cs="Arial"/>
          <w:color w:val="000000"/>
          <w:kern w:val="0"/>
          <w:sz w:val="24"/>
        </w:rPr>
        <w:t>采用基于</w:t>
      </w:r>
      <w:r w:rsidRPr="00F249DC">
        <w:rPr>
          <w:color w:val="000000"/>
          <w:kern w:val="0"/>
          <w:sz w:val="24"/>
        </w:rPr>
        <w:t>J2EE</w:t>
      </w:r>
      <w:r w:rsidRPr="00F249DC">
        <w:rPr>
          <w:rFonts w:ascii="宋体" w:hAnsi="宋体" w:cs="Arial"/>
          <w:color w:val="000000"/>
          <w:kern w:val="0"/>
          <w:sz w:val="24"/>
        </w:rPr>
        <w:t>架构的</w:t>
      </w:r>
      <w:r w:rsidRPr="00F249DC">
        <w:rPr>
          <w:color w:val="000000"/>
          <w:kern w:val="0"/>
          <w:sz w:val="24"/>
        </w:rPr>
        <w:t>SSH</w:t>
      </w:r>
      <w:r w:rsidRPr="00F249DC">
        <w:rPr>
          <w:rFonts w:ascii="宋体" w:hAnsi="宋体" w:cs="Arial"/>
          <w:color w:val="000000"/>
          <w:kern w:val="0"/>
          <w:sz w:val="24"/>
        </w:rPr>
        <w:t>架构的三个轻量级框架,</w:t>
      </w:r>
      <w:r w:rsidRPr="00F249DC">
        <w:rPr>
          <w:color w:val="000000"/>
          <w:kern w:val="0"/>
          <w:sz w:val="24"/>
        </w:rPr>
        <w:t>Struts</w:t>
      </w:r>
      <w:r w:rsidRPr="00F249DC">
        <w:rPr>
          <w:rFonts w:hint="eastAsia"/>
          <w:color w:val="000000"/>
          <w:kern w:val="0"/>
          <w:sz w:val="24"/>
        </w:rPr>
        <w:t>2</w:t>
      </w:r>
      <w:r w:rsidRPr="00F249DC">
        <w:rPr>
          <w:rFonts w:hint="eastAsia"/>
          <w:color w:val="000000"/>
          <w:kern w:val="0"/>
          <w:sz w:val="24"/>
        </w:rPr>
        <w:t>，</w:t>
      </w:r>
      <w:r w:rsidRPr="00F249DC">
        <w:rPr>
          <w:color w:val="000000"/>
          <w:kern w:val="0"/>
          <w:sz w:val="24"/>
        </w:rPr>
        <w:t xml:space="preserve"> Spring,</w:t>
      </w:r>
      <w:r w:rsidRPr="00F249DC">
        <w:rPr>
          <w:rFonts w:hint="eastAsia"/>
          <w:color w:val="000000"/>
          <w:kern w:val="0"/>
          <w:sz w:val="24"/>
        </w:rPr>
        <w:t>，</w:t>
      </w:r>
      <w:r w:rsidRPr="00F249DC">
        <w:rPr>
          <w:color w:val="000000"/>
          <w:kern w:val="0"/>
          <w:sz w:val="24"/>
        </w:rPr>
        <w:t>Hibernate</w:t>
      </w:r>
      <w:r w:rsidRPr="00F249DC">
        <w:rPr>
          <w:rFonts w:ascii="宋体" w:hAnsi="宋体" w:cs="Arial"/>
          <w:color w:val="000000"/>
          <w:kern w:val="0"/>
          <w:sz w:val="24"/>
        </w:rPr>
        <w:t>和</w:t>
      </w:r>
      <w:r w:rsidRPr="00F249DC">
        <w:rPr>
          <w:color w:val="000000"/>
          <w:kern w:val="0"/>
          <w:sz w:val="24"/>
        </w:rPr>
        <w:t>MVC</w:t>
      </w:r>
      <w:r w:rsidRPr="00F249DC">
        <w:rPr>
          <w:rFonts w:ascii="宋体" w:hAnsi="宋体" w:cs="Arial"/>
          <w:color w:val="000000"/>
          <w:kern w:val="0"/>
          <w:sz w:val="24"/>
        </w:rPr>
        <w:t>模式来设计和开发系统</w:t>
      </w:r>
      <w:r w:rsidRPr="00F249DC">
        <w:rPr>
          <w:rFonts w:ascii="宋体" w:hAnsi="宋体" w:cs="Arial" w:hint="eastAsia"/>
          <w:color w:val="000000"/>
          <w:kern w:val="0"/>
          <w:sz w:val="24"/>
        </w:rPr>
        <w:t>，是目前开发</w:t>
      </w:r>
      <w:r w:rsidRPr="00F249DC">
        <w:rPr>
          <w:rFonts w:hint="eastAsia"/>
          <w:color w:val="000000"/>
          <w:kern w:val="0"/>
          <w:sz w:val="24"/>
        </w:rPr>
        <w:t>WEB</w:t>
      </w:r>
      <w:r w:rsidRPr="00F249DC">
        <w:rPr>
          <w:rFonts w:ascii="宋体" w:hAnsi="宋体" w:cs="Arial" w:hint="eastAsia"/>
          <w:color w:val="000000"/>
          <w:kern w:val="0"/>
          <w:sz w:val="24"/>
        </w:rPr>
        <w:t>系统比较成熟和快速的一种方式。</w:t>
      </w:r>
      <w:r w:rsidRPr="00F249DC">
        <w:rPr>
          <w:rFonts w:hint="eastAsia"/>
          <w:color w:val="000000"/>
          <w:kern w:val="0"/>
          <w:sz w:val="24"/>
        </w:rPr>
        <w:t>HTML</w:t>
      </w:r>
      <w:r w:rsidRPr="00F249DC">
        <w:rPr>
          <w:rFonts w:ascii="宋体" w:hAnsi="宋体" w:hint="eastAsia"/>
          <w:color w:val="000000"/>
          <w:kern w:val="0"/>
          <w:sz w:val="24"/>
        </w:rPr>
        <w:t>+</w:t>
      </w:r>
      <w:r w:rsidRPr="00F249DC">
        <w:rPr>
          <w:rFonts w:hint="eastAsia"/>
          <w:color w:val="000000"/>
          <w:kern w:val="0"/>
          <w:sz w:val="24"/>
        </w:rPr>
        <w:t>JQUERY</w:t>
      </w:r>
      <w:r w:rsidRPr="00F249DC">
        <w:rPr>
          <w:rFonts w:ascii="宋体" w:hAnsi="宋体" w:cs="Arial" w:hint="eastAsia"/>
          <w:color w:val="000000"/>
          <w:kern w:val="0"/>
          <w:sz w:val="24"/>
        </w:rPr>
        <w:t>技术实现</w:t>
      </w:r>
      <w:r w:rsidRPr="00F249DC">
        <w:rPr>
          <w:rFonts w:hint="eastAsia"/>
          <w:color w:val="000000"/>
          <w:kern w:val="0"/>
          <w:sz w:val="24"/>
        </w:rPr>
        <w:t>WEB</w:t>
      </w:r>
      <w:r w:rsidRPr="00F249DC">
        <w:rPr>
          <w:rFonts w:ascii="宋体" w:hAnsi="宋体" w:cs="Arial" w:hint="eastAsia"/>
          <w:color w:val="000000"/>
          <w:kern w:val="0"/>
          <w:sz w:val="24"/>
        </w:rPr>
        <w:t>页面的动态显示。</w:t>
      </w:r>
    </w:p>
    <w:p w:rsidR="00922420" w:rsidRPr="00F249DC" w:rsidRDefault="00922420" w:rsidP="00922420">
      <w:pPr>
        <w:pStyle w:val="3"/>
        <w:spacing w:line="416" w:lineRule="auto"/>
        <w:rPr>
          <w:rFonts w:ascii="黑体" w:eastAsia="黑体" w:hAnsi="黑体"/>
          <w:b w:val="0"/>
          <w:color w:val="000000"/>
          <w:sz w:val="24"/>
          <w:szCs w:val="24"/>
        </w:rPr>
      </w:pPr>
      <w:bookmarkStart w:id="75" w:name="_Toc356381685"/>
      <w:bookmarkStart w:id="76" w:name="_Toc356990805"/>
      <w:r w:rsidRPr="00F249DC">
        <w:rPr>
          <w:rFonts w:ascii="黑体" w:eastAsia="黑体" w:hAnsi="黑体" w:hint="eastAsia"/>
          <w:b w:val="0"/>
          <w:color w:val="000000"/>
          <w:sz w:val="24"/>
          <w:szCs w:val="24"/>
        </w:rPr>
        <w:t>2.3.2经济可行性</w:t>
      </w:r>
      <w:bookmarkEnd w:id="75"/>
      <w:bookmarkEnd w:id="76"/>
    </w:p>
    <w:p w:rsidR="00922420" w:rsidRPr="00F249DC" w:rsidRDefault="00922420" w:rsidP="00922420">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在软硬件和技术都满足要求的前提下，开发这样一个职称申报系统，成本是很低的。其开发完成后，对评审部门来说，既可以保障其工作的准确性，又可以提高其工作效率，减少人力物力的投入。</w:t>
      </w:r>
    </w:p>
    <w:p w:rsidR="00922420" w:rsidRPr="00F249DC" w:rsidRDefault="00922420" w:rsidP="00922420">
      <w:pPr>
        <w:pStyle w:val="3"/>
        <w:spacing w:line="416" w:lineRule="auto"/>
        <w:rPr>
          <w:rFonts w:ascii="黑体" w:eastAsia="黑体" w:hAnsi="黑体"/>
          <w:b w:val="0"/>
          <w:color w:val="000000"/>
          <w:sz w:val="24"/>
          <w:szCs w:val="24"/>
        </w:rPr>
      </w:pPr>
      <w:bookmarkStart w:id="77" w:name="_Toc356381686"/>
      <w:bookmarkStart w:id="78" w:name="_Toc356990806"/>
      <w:r w:rsidRPr="00F249DC">
        <w:rPr>
          <w:rFonts w:ascii="黑体" w:eastAsia="黑体" w:hAnsi="黑体" w:hint="eastAsia"/>
          <w:b w:val="0"/>
          <w:color w:val="000000"/>
          <w:sz w:val="24"/>
          <w:szCs w:val="24"/>
        </w:rPr>
        <w:t>2.3.3运行可行性</w:t>
      </w:r>
      <w:bookmarkEnd w:id="77"/>
      <w:bookmarkEnd w:id="78"/>
    </w:p>
    <w:p w:rsidR="00922420" w:rsidRPr="00F249DC" w:rsidRDefault="00922420" w:rsidP="00922420">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该系统是基于</w:t>
      </w:r>
      <w:r w:rsidRPr="00F249DC">
        <w:rPr>
          <w:rFonts w:hint="eastAsia"/>
          <w:color w:val="000000"/>
          <w:kern w:val="0"/>
          <w:sz w:val="24"/>
        </w:rPr>
        <w:t>B/S</w:t>
      </w:r>
      <w:r w:rsidRPr="00F249DC">
        <w:rPr>
          <w:rFonts w:ascii="宋体" w:hAnsi="宋体" w:cs="Arial" w:hint="eastAsia"/>
          <w:color w:val="000000"/>
          <w:kern w:val="0"/>
          <w:sz w:val="24"/>
        </w:rPr>
        <w:t>模式的，只要计算机能联网就可以访问该系统，输入有效的账号成功登录之后，就可以使用该系统。完成申报、审核、上</w:t>
      </w:r>
      <w:proofErr w:type="gramStart"/>
      <w:r w:rsidRPr="00F249DC">
        <w:rPr>
          <w:rFonts w:ascii="宋体" w:hAnsi="宋体" w:cs="Arial" w:hint="eastAsia"/>
          <w:color w:val="000000"/>
          <w:kern w:val="0"/>
          <w:sz w:val="24"/>
        </w:rPr>
        <w:t>传资料</w:t>
      </w:r>
      <w:proofErr w:type="gramEnd"/>
      <w:r w:rsidRPr="00F249DC">
        <w:rPr>
          <w:rFonts w:ascii="宋体" w:hAnsi="宋体" w:cs="Arial" w:hint="eastAsia"/>
          <w:color w:val="000000"/>
          <w:kern w:val="0"/>
          <w:sz w:val="24"/>
        </w:rPr>
        <w:t>等各项工作，对用户来说既方便又快捷。</w:t>
      </w:r>
    </w:p>
    <w:p w:rsidR="00922420" w:rsidRPr="00F249DC" w:rsidRDefault="00922420" w:rsidP="00922420">
      <w:pPr>
        <w:pStyle w:val="2"/>
        <w:rPr>
          <w:rFonts w:ascii="黑体" w:eastAsia="黑体" w:hAnsi="黑体"/>
          <w:b w:val="0"/>
          <w:color w:val="000000"/>
          <w:sz w:val="28"/>
          <w:szCs w:val="28"/>
        </w:rPr>
      </w:pPr>
      <w:bookmarkStart w:id="79" w:name="_Toc356336384"/>
      <w:bookmarkStart w:id="80" w:name="_Toc356337270"/>
      <w:bookmarkStart w:id="81" w:name="_Toc356381687"/>
      <w:bookmarkStart w:id="82" w:name="_Toc356990807"/>
      <w:r w:rsidRPr="00F249DC">
        <w:rPr>
          <w:rFonts w:ascii="黑体" w:eastAsia="黑体" w:hAnsi="黑体" w:hint="eastAsia"/>
          <w:b w:val="0"/>
          <w:color w:val="000000"/>
          <w:sz w:val="28"/>
          <w:szCs w:val="28"/>
        </w:rPr>
        <w:lastRenderedPageBreak/>
        <w:t>2.4 用户需求</w:t>
      </w:r>
      <w:bookmarkEnd w:id="79"/>
      <w:bookmarkEnd w:id="80"/>
      <w:bookmarkEnd w:id="81"/>
      <w:bookmarkEnd w:id="82"/>
    </w:p>
    <w:p w:rsidR="00922420" w:rsidRPr="00F249DC" w:rsidRDefault="00922420" w:rsidP="00922420">
      <w:pPr>
        <w:pStyle w:val="Default"/>
        <w:spacing w:before="100" w:after="50" w:line="440" w:lineRule="exact"/>
        <w:ind w:firstLine="420"/>
        <w:rPr>
          <w:rFonts w:hAnsi="宋体" w:cs="Arial"/>
        </w:rPr>
      </w:pPr>
      <w:r w:rsidRPr="00F249DC">
        <w:rPr>
          <w:rFonts w:hAnsi="宋体" w:cs="Arial"/>
        </w:rPr>
        <w:t>根据西南科技大学人事处职称评审的实际工作需求</w:t>
      </w:r>
      <w:r w:rsidRPr="00F249DC">
        <w:rPr>
          <w:rFonts w:hAnsi="宋体" w:cs="Arial" w:hint="eastAsia"/>
        </w:rPr>
        <w:t>，需要</w:t>
      </w:r>
      <w:r w:rsidRPr="00F249DC">
        <w:rPr>
          <w:rFonts w:hAnsi="宋体" w:cs="Arial"/>
        </w:rPr>
        <w:t>开发的一套信息系统，主要用于有效管理教师职称申报、评审整个流程的信息，提高工作效率。系统的主要用户包括申报职称的教师</w:t>
      </w:r>
      <w:r w:rsidRPr="00F249DC">
        <w:rPr>
          <w:rFonts w:hAnsi="宋体" w:cs="Arial" w:hint="eastAsia"/>
        </w:rPr>
        <w:t>、</w:t>
      </w:r>
      <w:r w:rsidRPr="00F249DC">
        <w:rPr>
          <w:rFonts w:hAnsi="宋体" w:cs="Arial"/>
        </w:rPr>
        <w:t>人事处工作人员、教务处工作人员、科技处工作人员等。</w:t>
      </w:r>
    </w:p>
    <w:p w:rsidR="00922420" w:rsidRPr="00F249DC" w:rsidRDefault="00922420" w:rsidP="00922420">
      <w:pPr>
        <w:pStyle w:val="Default"/>
        <w:spacing w:before="100" w:after="50" w:line="440" w:lineRule="exact"/>
        <w:rPr>
          <w:rFonts w:hAnsi="宋体" w:cs="Arial"/>
        </w:rPr>
      </w:pPr>
      <w:r w:rsidRPr="00F249DC">
        <w:rPr>
          <w:rFonts w:hAnsi="宋体" w:hint="eastAsia"/>
        </w:rPr>
        <w:t>（</w:t>
      </w:r>
      <w:r w:rsidRPr="00F249DC">
        <w:rPr>
          <w:rFonts w:ascii="Times New Roman" w:cs="Times New Roman"/>
        </w:rPr>
        <w:t>1</w:t>
      </w:r>
      <w:r w:rsidRPr="00F249DC">
        <w:rPr>
          <w:rFonts w:hAnsi="宋体" w:hint="eastAsia"/>
        </w:rPr>
        <w:t>）</w:t>
      </w:r>
      <w:r w:rsidRPr="00F249DC">
        <w:rPr>
          <w:rFonts w:hAnsi="宋体"/>
        </w:rPr>
        <w:t>申报职称的教师指需要晋升职称的教师，向人事处和学科组提交评审材料。</w:t>
      </w:r>
    </w:p>
    <w:p w:rsidR="00922420" w:rsidRPr="00F249DC" w:rsidRDefault="00922420" w:rsidP="00922420">
      <w:pPr>
        <w:pStyle w:val="Default"/>
        <w:spacing w:before="100" w:after="50" w:line="440" w:lineRule="exact"/>
        <w:rPr>
          <w:rFonts w:hAnsi="宋体" w:cs="Arial"/>
        </w:rPr>
      </w:pPr>
      <w:r w:rsidRPr="00F249DC">
        <w:rPr>
          <w:rFonts w:hAnsi="宋体" w:cs="Arial" w:hint="eastAsia"/>
        </w:rPr>
        <w:t>（</w:t>
      </w:r>
      <w:r w:rsidRPr="00F249DC">
        <w:rPr>
          <w:rFonts w:ascii="Times New Roman" w:cs="Times New Roman" w:hint="eastAsia"/>
        </w:rPr>
        <w:t>2</w:t>
      </w:r>
      <w:r w:rsidRPr="00F249DC">
        <w:rPr>
          <w:rFonts w:hAnsi="宋体" w:cs="Arial" w:hint="eastAsia"/>
        </w:rPr>
        <w:t>）</w:t>
      </w:r>
      <w:r w:rsidRPr="00F249DC">
        <w:rPr>
          <w:rFonts w:hAnsi="宋体" w:cs="Arial"/>
        </w:rPr>
        <w:t>人事处工作人员是指人事处负责组织、管理、实施职称评审的人员，是本系统的管理人员，熟悉职称评审的流程及详细业务，具有熟练操作计算机的能力。</w:t>
      </w:r>
    </w:p>
    <w:p w:rsidR="00922420" w:rsidRPr="00F249DC" w:rsidRDefault="00922420" w:rsidP="00922420">
      <w:pPr>
        <w:pStyle w:val="Default"/>
        <w:spacing w:before="100" w:after="50" w:line="440" w:lineRule="exact"/>
        <w:rPr>
          <w:rFonts w:hAnsi="宋体" w:cs="Arial"/>
        </w:rPr>
      </w:pPr>
      <w:r w:rsidRPr="00F249DC">
        <w:rPr>
          <w:rFonts w:hAnsi="宋体" w:cs="Arial" w:hint="eastAsia"/>
        </w:rPr>
        <w:t>（</w:t>
      </w:r>
      <w:r w:rsidRPr="00F249DC">
        <w:rPr>
          <w:rFonts w:ascii="Times New Roman" w:cs="Times New Roman"/>
        </w:rPr>
        <w:t>3</w:t>
      </w:r>
      <w:r w:rsidRPr="00F249DC">
        <w:rPr>
          <w:rFonts w:hAnsi="宋体" w:cs="Arial" w:hint="eastAsia"/>
        </w:rPr>
        <w:t>）</w:t>
      </w:r>
      <w:r w:rsidRPr="00F249DC">
        <w:rPr>
          <w:rFonts w:hAnsi="宋体" w:cs="Arial"/>
        </w:rPr>
        <w:t>教务处工作人员是指审核教师职称申请表格中有关教学部分信息的人员，同时提供所有申请职称教师的教改项目和成果统计表格。</w:t>
      </w:r>
    </w:p>
    <w:p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w:t>
      </w:r>
      <w:r w:rsidRPr="00F249DC">
        <w:rPr>
          <w:color w:val="000000"/>
          <w:kern w:val="0"/>
          <w:sz w:val="24"/>
        </w:rPr>
        <w:t>4</w:t>
      </w:r>
      <w:r w:rsidRPr="00F249DC">
        <w:rPr>
          <w:rFonts w:ascii="宋体" w:hAnsi="宋体" w:cs="Arial" w:hint="eastAsia"/>
          <w:color w:val="000000"/>
          <w:kern w:val="0"/>
          <w:sz w:val="24"/>
        </w:rPr>
        <w:t>）</w:t>
      </w:r>
      <w:r w:rsidRPr="00F249DC">
        <w:rPr>
          <w:rFonts w:ascii="宋体" w:hAnsi="宋体" w:cs="Arial"/>
          <w:color w:val="000000"/>
          <w:kern w:val="0"/>
          <w:sz w:val="24"/>
        </w:rPr>
        <w:t>科技处工作人员是指审核教师职称申报表格中有关科研部分信息的人员，同时提供所有申报职称教师的科研项目和成果的统计表格。</w:t>
      </w:r>
    </w:p>
    <w:p w:rsidR="00922420" w:rsidRPr="00F249DC" w:rsidRDefault="00922420" w:rsidP="00922420">
      <w:pPr>
        <w:pStyle w:val="2"/>
        <w:rPr>
          <w:rFonts w:ascii="黑体" w:eastAsia="黑体" w:hAnsi="黑体"/>
          <w:b w:val="0"/>
          <w:color w:val="000000"/>
          <w:sz w:val="28"/>
          <w:szCs w:val="28"/>
        </w:rPr>
      </w:pPr>
      <w:bookmarkStart w:id="83" w:name="_Toc356336385"/>
      <w:bookmarkStart w:id="84" w:name="_Toc356337271"/>
      <w:bookmarkStart w:id="85" w:name="_Toc356381688"/>
      <w:bookmarkStart w:id="86" w:name="_Toc356990808"/>
      <w:r w:rsidRPr="00F249DC">
        <w:rPr>
          <w:rFonts w:ascii="黑体" w:eastAsia="黑体" w:hAnsi="黑体" w:hint="eastAsia"/>
          <w:b w:val="0"/>
          <w:color w:val="000000"/>
          <w:sz w:val="28"/>
          <w:szCs w:val="28"/>
        </w:rPr>
        <w:t>2.5产品需求模型</w:t>
      </w:r>
      <w:bookmarkEnd w:id="83"/>
      <w:bookmarkEnd w:id="84"/>
      <w:bookmarkEnd w:id="85"/>
      <w:bookmarkEnd w:id="86"/>
    </w:p>
    <w:p w:rsidR="00922420" w:rsidRPr="00F249DC" w:rsidRDefault="00922420" w:rsidP="00922420">
      <w:pPr>
        <w:rPr>
          <w:color w:val="000000"/>
        </w:rPr>
      </w:pPr>
      <w:bookmarkStart w:id="87" w:name="_Toc356381689"/>
    </w:p>
    <w:p w:rsidR="00922420" w:rsidRPr="00F249DC" w:rsidRDefault="00922420" w:rsidP="00922420">
      <w:pPr>
        <w:rPr>
          <w:color w:val="000000"/>
        </w:rPr>
      </w:pPr>
    </w:p>
    <w:p w:rsidR="00922420" w:rsidRPr="00F249DC" w:rsidRDefault="00922420" w:rsidP="00922420">
      <w:pPr>
        <w:rPr>
          <w:color w:val="000000"/>
        </w:rPr>
      </w:pPr>
    </w:p>
    <w:p w:rsidR="00922420" w:rsidRPr="00F249DC" w:rsidRDefault="00922420" w:rsidP="00922420">
      <w:pPr>
        <w:rPr>
          <w:color w:val="000000"/>
        </w:rPr>
      </w:pPr>
    </w:p>
    <w:p w:rsidR="00922420" w:rsidRPr="00F249DC" w:rsidRDefault="00922420" w:rsidP="00922420">
      <w:pPr>
        <w:rPr>
          <w:color w:val="000000"/>
        </w:rPr>
      </w:pPr>
    </w:p>
    <w:p w:rsidR="00922420" w:rsidRPr="00F249DC" w:rsidRDefault="00922420" w:rsidP="00922420">
      <w:pPr>
        <w:rPr>
          <w:color w:val="000000"/>
        </w:rPr>
      </w:pPr>
    </w:p>
    <w:p w:rsidR="00922420" w:rsidRPr="00F249DC" w:rsidRDefault="00922420" w:rsidP="00922420">
      <w:pPr>
        <w:rPr>
          <w:color w:val="000000"/>
        </w:rPr>
      </w:pPr>
    </w:p>
    <w:p w:rsidR="00922420" w:rsidRPr="00F249DC" w:rsidRDefault="00922420" w:rsidP="00922420">
      <w:pPr>
        <w:rPr>
          <w:color w:val="000000"/>
        </w:rPr>
      </w:pPr>
    </w:p>
    <w:p w:rsidR="00922420" w:rsidRPr="00F249DC" w:rsidRDefault="00922420" w:rsidP="00922420">
      <w:pPr>
        <w:rPr>
          <w:color w:val="000000"/>
        </w:rPr>
      </w:pPr>
    </w:p>
    <w:p w:rsidR="00922420" w:rsidRPr="00F249DC" w:rsidRDefault="00922420" w:rsidP="00922420">
      <w:pPr>
        <w:rPr>
          <w:color w:val="000000"/>
        </w:rPr>
      </w:pPr>
    </w:p>
    <w:p w:rsidR="00922420" w:rsidRPr="00F249DC" w:rsidRDefault="00922420" w:rsidP="00922420">
      <w:pPr>
        <w:rPr>
          <w:color w:val="000000"/>
        </w:rPr>
      </w:pPr>
    </w:p>
    <w:p w:rsidR="00922420" w:rsidRPr="00F249DC" w:rsidRDefault="00922420" w:rsidP="00922420">
      <w:pPr>
        <w:pStyle w:val="3"/>
        <w:spacing w:line="416" w:lineRule="auto"/>
        <w:rPr>
          <w:rFonts w:ascii="黑体" w:eastAsia="黑体" w:hAnsi="黑体"/>
          <w:b w:val="0"/>
          <w:color w:val="000000"/>
          <w:sz w:val="24"/>
          <w:szCs w:val="24"/>
        </w:rPr>
      </w:pPr>
      <w:bookmarkStart w:id="88" w:name="_Toc356990809"/>
      <w:r w:rsidRPr="00F249DC">
        <w:rPr>
          <w:rFonts w:ascii="黑体" w:eastAsia="黑体" w:hAnsi="黑体" w:hint="eastAsia"/>
          <w:b w:val="0"/>
          <w:color w:val="000000"/>
          <w:sz w:val="24"/>
          <w:szCs w:val="24"/>
        </w:rPr>
        <w:lastRenderedPageBreak/>
        <w:t>2.5.1 系统业务流程</w:t>
      </w:r>
      <w:bookmarkEnd w:id="87"/>
      <w:bookmarkEnd w:id="88"/>
    </w:p>
    <w:p w:rsidR="00922420" w:rsidRPr="00F249DC" w:rsidRDefault="00922420" w:rsidP="00922420">
      <w:pPr>
        <w:rPr>
          <w:color w:val="000000"/>
        </w:rPr>
      </w:pPr>
      <w:r>
        <w:object w:dxaOrig="11816" w:dyaOrig="14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547.5pt" o:ole="">
            <v:imagedata r:id="rId10" o:title=""/>
          </v:shape>
          <o:OLEObject Type="Embed" ProgID="Visio.Drawing.11" ShapeID="_x0000_i1025" DrawAspect="Content" ObjectID="_1493196451" r:id="rId11"/>
        </w:object>
      </w:r>
    </w:p>
    <w:p w:rsidR="00922420" w:rsidRPr="00F249DC" w:rsidRDefault="00922420" w:rsidP="00922420">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2-1 </w:t>
      </w:r>
      <w:r w:rsidRPr="00F249DC">
        <w:rPr>
          <w:rFonts w:hint="eastAsia"/>
          <w:b/>
          <w:color w:val="000000"/>
        </w:rPr>
        <w:t>系统业务流程图</w:t>
      </w:r>
    </w:p>
    <w:p w:rsidR="00922420" w:rsidRPr="00F249DC" w:rsidRDefault="00922420" w:rsidP="00922420">
      <w:pPr>
        <w:rPr>
          <w:color w:val="000000"/>
        </w:rPr>
      </w:pPr>
    </w:p>
    <w:p w:rsidR="00922420" w:rsidRPr="00F249DC" w:rsidRDefault="00922420" w:rsidP="00922420">
      <w:pPr>
        <w:rPr>
          <w:color w:val="000000"/>
        </w:rPr>
      </w:pPr>
    </w:p>
    <w:p w:rsidR="00922420" w:rsidRPr="00F249DC" w:rsidRDefault="00922420" w:rsidP="00922420">
      <w:pPr>
        <w:pStyle w:val="3"/>
        <w:spacing w:line="416" w:lineRule="auto"/>
        <w:rPr>
          <w:rFonts w:ascii="黑体" w:eastAsia="黑体" w:hAnsi="黑体"/>
          <w:b w:val="0"/>
          <w:color w:val="000000"/>
          <w:sz w:val="24"/>
          <w:szCs w:val="24"/>
        </w:rPr>
      </w:pPr>
      <w:bookmarkStart w:id="89" w:name="_Toc356381690"/>
      <w:bookmarkStart w:id="90" w:name="_Toc356990810"/>
      <w:r w:rsidRPr="00F249DC">
        <w:rPr>
          <w:rFonts w:ascii="黑体" w:eastAsia="黑体" w:hAnsi="黑体" w:hint="eastAsia"/>
          <w:b w:val="0"/>
          <w:color w:val="000000"/>
          <w:sz w:val="24"/>
          <w:szCs w:val="24"/>
        </w:rPr>
        <w:lastRenderedPageBreak/>
        <w:t>2.5.2系统用例模型</w:t>
      </w:r>
      <w:bookmarkEnd w:id="89"/>
      <w:bookmarkEnd w:id="90"/>
    </w:p>
    <w:p w:rsidR="00922420" w:rsidRPr="00471D5C" w:rsidRDefault="00922420" w:rsidP="00922420">
      <w:pPr>
        <w:rPr>
          <w:rFonts w:ascii="宋体" w:hAnsi="宋体"/>
          <w:color w:val="000000"/>
          <w:sz w:val="24"/>
        </w:rPr>
      </w:pPr>
      <w:r w:rsidRPr="00F249DC">
        <w:rPr>
          <w:rFonts w:ascii="宋体" w:hAnsi="宋体" w:hint="eastAsia"/>
          <w:color w:val="000000"/>
          <w:sz w:val="24"/>
        </w:rPr>
        <w:t>（</w:t>
      </w:r>
      <w:r w:rsidRPr="00F249DC">
        <w:rPr>
          <w:color w:val="000000"/>
          <w:sz w:val="24"/>
        </w:rPr>
        <w:t>1</w:t>
      </w:r>
      <w:r w:rsidRPr="00F249DC">
        <w:rPr>
          <w:rFonts w:ascii="宋体" w:hAnsi="宋体" w:hint="eastAsia"/>
          <w:color w:val="000000"/>
          <w:sz w:val="24"/>
        </w:rPr>
        <w:t>）申报教师用例</w:t>
      </w:r>
    </w:p>
    <w:p w:rsidR="00922420" w:rsidRPr="00F249DC" w:rsidRDefault="00922420" w:rsidP="00922420">
      <w:pPr>
        <w:rPr>
          <w:color w:val="000000"/>
        </w:rPr>
      </w:pPr>
      <w:r>
        <w:object w:dxaOrig="12867" w:dyaOrig="3626">
          <v:shape id="_x0000_i1026" type="#_x0000_t75" style="width:438.75pt;height:123.75pt" o:ole="">
            <v:imagedata r:id="rId12" o:title=""/>
          </v:shape>
          <o:OLEObject Type="Embed" ProgID="Visio.Drawing.11" ShapeID="_x0000_i1026" DrawAspect="Content" ObjectID="_1493196452" r:id="rId13"/>
        </w:object>
      </w:r>
    </w:p>
    <w:p w:rsidR="00922420" w:rsidRPr="00F249DC" w:rsidRDefault="00922420" w:rsidP="00922420">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2-2 </w:t>
      </w:r>
      <w:r w:rsidRPr="00F249DC">
        <w:rPr>
          <w:rFonts w:hint="eastAsia"/>
          <w:b/>
          <w:color w:val="000000"/>
        </w:rPr>
        <w:t>申报教师用例图</w:t>
      </w:r>
    </w:p>
    <w:p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用例说明：申报职称的教师首先通过学校门户系统的用户名和密码登录到本系统，然后根据申报职称的级别和类别，在线填写申请简表（四川省高等学校申报评审高级专业技术职务人员情况简表），同时上传简表及其他附件，提交给人事处工作人员审查。</w:t>
      </w:r>
    </w:p>
    <w:p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申报材料确认提交后，不能修改，只能查看。没有通过人事处审查的材料，可以进行修改。</w:t>
      </w:r>
    </w:p>
    <w:p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此处需要上传的附件材料包括：</w:t>
      </w:r>
    </w:p>
    <w:p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四川省高等学校申报评审高级专业技术职务人员情况简表</w:t>
      </w:r>
    </w:p>
    <w:p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西南科技大学晋升专业技术职务考核表（所有申报人员均填写）</w:t>
      </w:r>
    </w:p>
    <w:p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高等学校教师职务任职资格申报表</w:t>
      </w:r>
    </w:p>
    <w:p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送审论文</w:t>
      </w:r>
    </w:p>
    <w:p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职称外语、职称计算机</w:t>
      </w:r>
    </w:p>
    <w:p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高等学校教师资格证书</w:t>
      </w:r>
    </w:p>
    <w:p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最高学历证书、本科学历证书</w:t>
      </w:r>
    </w:p>
    <w:p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备注：以上为申报高级（正高、副高）职称的材料，申报中级的填写材料较为简单。</w:t>
      </w:r>
    </w:p>
    <w:p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申报的职称系列分为高教、研究系列和实验高级系列。</w:t>
      </w:r>
    </w:p>
    <w:p w:rsidR="00922420" w:rsidRDefault="00922420" w:rsidP="00922420">
      <w:pPr>
        <w:rPr>
          <w:rFonts w:ascii="宋体" w:hAnsi="宋体"/>
          <w:color w:val="000000"/>
          <w:sz w:val="24"/>
        </w:rPr>
      </w:pPr>
    </w:p>
    <w:p w:rsidR="00922420" w:rsidRDefault="00922420" w:rsidP="00922420">
      <w:pPr>
        <w:rPr>
          <w:rFonts w:ascii="宋体" w:hAnsi="宋体"/>
          <w:color w:val="000000"/>
          <w:sz w:val="24"/>
        </w:rPr>
      </w:pPr>
    </w:p>
    <w:p w:rsidR="00922420" w:rsidRPr="00AD315A" w:rsidRDefault="00922420" w:rsidP="00922420">
      <w:pPr>
        <w:rPr>
          <w:rFonts w:ascii="宋体" w:hAnsi="宋体"/>
          <w:color w:val="000000"/>
          <w:sz w:val="24"/>
        </w:rPr>
      </w:pPr>
      <w:r w:rsidRPr="00F249DC">
        <w:rPr>
          <w:rFonts w:ascii="宋体" w:hAnsi="宋体" w:hint="eastAsia"/>
          <w:color w:val="000000"/>
          <w:sz w:val="24"/>
        </w:rPr>
        <w:lastRenderedPageBreak/>
        <w:t>（</w:t>
      </w:r>
      <w:r w:rsidRPr="00F249DC">
        <w:rPr>
          <w:rFonts w:hint="eastAsia"/>
          <w:color w:val="000000"/>
          <w:sz w:val="24"/>
        </w:rPr>
        <w:t>2</w:t>
      </w:r>
      <w:r w:rsidRPr="00F249DC">
        <w:rPr>
          <w:rFonts w:ascii="宋体" w:hAnsi="宋体" w:hint="eastAsia"/>
          <w:color w:val="000000"/>
          <w:sz w:val="24"/>
        </w:rPr>
        <w:t>）人事处工作人员用例</w:t>
      </w:r>
    </w:p>
    <w:p w:rsidR="00922420" w:rsidRPr="00F249DC" w:rsidRDefault="00922420" w:rsidP="00922420">
      <w:pPr>
        <w:rPr>
          <w:color w:val="000000"/>
        </w:rPr>
      </w:pPr>
      <w:r>
        <w:object w:dxaOrig="10940" w:dyaOrig="4194">
          <v:shape id="_x0000_i1027" type="#_x0000_t75" style="width:439.5pt;height:168.75pt" o:ole="">
            <v:imagedata r:id="rId14" o:title=""/>
          </v:shape>
          <o:OLEObject Type="Embed" ProgID="Visio.Drawing.11" ShapeID="_x0000_i1027" DrawAspect="Content" ObjectID="_1493196453" r:id="rId15"/>
        </w:object>
      </w:r>
    </w:p>
    <w:p w:rsidR="00922420" w:rsidRPr="00F249DC" w:rsidRDefault="00922420" w:rsidP="00922420">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2-3 </w:t>
      </w:r>
      <w:r w:rsidRPr="00F249DC">
        <w:rPr>
          <w:rFonts w:hint="eastAsia"/>
          <w:b/>
          <w:color w:val="000000"/>
        </w:rPr>
        <w:t>人事处工作人员用例图</w:t>
      </w:r>
    </w:p>
    <w:p w:rsidR="00922420" w:rsidRPr="00F249DC" w:rsidRDefault="00922420" w:rsidP="00922420">
      <w:pPr>
        <w:rPr>
          <w:color w:val="000000"/>
        </w:rPr>
      </w:pPr>
      <w:r w:rsidRPr="00F249DC">
        <w:rPr>
          <w:rFonts w:ascii="宋体" w:hAnsi="宋体" w:cs="Arial" w:hint="eastAsia"/>
          <w:color w:val="000000"/>
          <w:kern w:val="0"/>
          <w:sz w:val="24"/>
        </w:rPr>
        <w:t>用例说明：人事处工作人员的工作职责是审查教师提交的材料是否完整、符合申报要求的材料、是否符合申报条件，需要浏览在线填写的表格和所有附件后确定，如果不完整的填写整改意见，返回给老师修改，直到通过为止。</w:t>
      </w:r>
    </w:p>
    <w:p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在开始申报工作开始前需要对系统做一些初始化设置，如一些公共数据（职称类别、学历类别、学科组等）、申报时间、评审时间等信息。</w:t>
      </w:r>
    </w:p>
    <w:p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在大评委开会前，需要对全校的大评委专家基本信息进行管理，并按规则随机抽取平为名单，打印评委账号（不记名）。</w:t>
      </w:r>
    </w:p>
    <w:p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在大评委评议期间，组织评委查看申报人员材料，监测评委投票情况，投票结束后，统计投票结果，并打印票单，并将票单移交给评委主席。</w:t>
      </w:r>
    </w:p>
    <w:p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如果有复议人员，设置复议人员名单，监测复议人员投票情况，统计结果，移交票单，直到没有复议为止。</w:t>
      </w:r>
    </w:p>
    <w:p w:rsidR="00922420" w:rsidRPr="00F249DC" w:rsidRDefault="00922420" w:rsidP="00922420">
      <w:pPr>
        <w:rPr>
          <w:rFonts w:ascii="宋体" w:hAnsi="宋体"/>
          <w:color w:val="000000"/>
          <w:sz w:val="24"/>
        </w:rPr>
      </w:pPr>
      <w:r w:rsidRPr="00F249DC">
        <w:rPr>
          <w:rFonts w:ascii="宋体" w:hAnsi="宋体" w:hint="eastAsia"/>
          <w:color w:val="000000"/>
          <w:sz w:val="24"/>
        </w:rPr>
        <w:t>（</w:t>
      </w:r>
      <w:r w:rsidRPr="00F249DC">
        <w:rPr>
          <w:rFonts w:hint="eastAsia"/>
          <w:color w:val="000000"/>
          <w:sz w:val="24"/>
        </w:rPr>
        <w:t>3</w:t>
      </w:r>
      <w:r w:rsidRPr="00F249DC">
        <w:rPr>
          <w:rFonts w:ascii="宋体" w:hAnsi="宋体" w:hint="eastAsia"/>
          <w:color w:val="000000"/>
          <w:sz w:val="24"/>
        </w:rPr>
        <w:t>）教务处、科技处工作人员用例</w:t>
      </w:r>
    </w:p>
    <w:p w:rsidR="00922420" w:rsidRPr="00F249DC" w:rsidRDefault="00922420" w:rsidP="00922420">
      <w:pPr>
        <w:rPr>
          <w:color w:val="000000"/>
        </w:rPr>
      </w:pPr>
      <w:r>
        <w:object w:dxaOrig="13378" w:dyaOrig="3626">
          <v:shape id="_x0000_i1028" type="#_x0000_t75" style="width:438.75pt;height:119.25pt" o:ole="">
            <v:imagedata r:id="rId16" o:title=""/>
          </v:shape>
          <o:OLEObject Type="Embed" ProgID="Visio.Drawing.11" ShapeID="_x0000_i1028" DrawAspect="Content" ObjectID="_1493196454" r:id="rId17"/>
        </w:object>
      </w:r>
    </w:p>
    <w:p w:rsidR="00922420" w:rsidRPr="00F249DC" w:rsidRDefault="00922420" w:rsidP="00922420">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2-4 </w:t>
      </w:r>
      <w:r w:rsidRPr="00F249DC">
        <w:rPr>
          <w:rFonts w:hint="eastAsia"/>
          <w:b/>
          <w:color w:val="000000"/>
        </w:rPr>
        <w:t>教务处</w:t>
      </w:r>
      <w:r w:rsidRPr="00F249DC">
        <w:rPr>
          <w:rFonts w:hint="eastAsia"/>
          <w:b/>
          <w:color w:val="000000"/>
        </w:rPr>
        <w:t>/</w:t>
      </w:r>
      <w:r w:rsidRPr="00F249DC">
        <w:rPr>
          <w:rFonts w:hint="eastAsia"/>
          <w:b/>
          <w:color w:val="000000"/>
        </w:rPr>
        <w:t>科技处工作人员</w:t>
      </w:r>
      <w:r>
        <w:rPr>
          <w:rFonts w:hint="eastAsia"/>
          <w:b/>
          <w:color w:val="000000"/>
        </w:rPr>
        <w:t>用</w:t>
      </w:r>
      <w:r w:rsidRPr="00F249DC">
        <w:rPr>
          <w:rFonts w:hint="eastAsia"/>
          <w:b/>
          <w:color w:val="000000"/>
        </w:rPr>
        <w:t>例图</w:t>
      </w:r>
    </w:p>
    <w:p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lastRenderedPageBreak/>
        <w:t>用例说明：教务处、科技处工作人员的职责是审核申报教师材料中的教学和科研情况是否真实，是否与教务系统和科研系统一致，同时上传参评教师的教学、科研情况统计表格。由于统计表格中表头和数据复杂（上下标较多，且不统一），故表格中的数据不入库，只将保存于服务器，评委查看时还是整个表格。</w:t>
      </w:r>
    </w:p>
    <w:p w:rsidR="00922420" w:rsidRPr="00F249DC" w:rsidRDefault="00922420" w:rsidP="00922420">
      <w:pPr>
        <w:rPr>
          <w:rFonts w:ascii="黑体" w:eastAsia="黑体" w:hAnsi="黑体"/>
          <w:color w:val="000000"/>
          <w:sz w:val="28"/>
          <w:szCs w:val="28"/>
        </w:rPr>
      </w:pPr>
      <w:bookmarkStart w:id="91" w:name="_Toc356336386"/>
      <w:bookmarkStart w:id="92" w:name="_Toc356337272"/>
      <w:bookmarkStart w:id="93" w:name="_Toc356381691"/>
      <w:r w:rsidRPr="00F249DC">
        <w:rPr>
          <w:rFonts w:ascii="黑体" w:eastAsia="黑体" w:hAnsi="黑体" w:hint="eastAsia"/>
          <w:color w:val="000000"/>
          <w:sz w:val="28"/>
          <w:szCs w:val="28"/>
        </w:rPr>
        <w:t>2.6系统功能性需求分类</w:t>
      </w:r>
      <w:bookmarkEnd w:id="91"/>
      <w:bookmarkEnd w:id="92"/>
      <w:bookmarkEnd w:id="93"/>
    </w:p>
    <w:p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2-5 </w:t>
      </w:r>
      <w:r w:rsidRPr="00F249DC">
        <w:rPr>
          <w:rFonts w:hint="eastAsia"/>
          <w:b/>
          <w:color w:val="000000"/>
        </w:rPr>
        <w:t>系统功能性需求分类表</w:t>
      </w:r>
    </w:p>
    <w:tbl>
      <w:tblPr>
        <w:tblW w:w="873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675"/>
        <w:gridCol w:w="2128"/>
        <w:gridCol w:w="4929"/>
      </w:tblGrid>
      <w:tr w:rsidR="00922420" w:rsidRPr="00F249DC" w:rsidTr="00226B5F">
        <w:tc>
          <w:tcPr>
            <w:tcW w:w="1675" w:type="dxa"/>
            <w:shd w:val="clear" w:color="auto" w:fill="FFFFFF"/>
          </w:tcPr>
          <w:p w:rsidR="00922420" w:rsidRPr="00F249DC" w:rsidRDefault="00922420" w:rsidP="00226B5F">
            <w:pPr>
              <w:spacing w:line="440" w:lineRule="exact"/>
              <w:jc w:val="center"/>
              <w:rPr>
                <w:rFonts w:ascii="宋体" w:hAnsi="宋体" w:cs="Arial"/>
                <w:color w:val="000000"/>
                <w:kern w:val="0"/>
                <w:szCs w:val="21"/>
              </w:rPr>
            </w:pPr>
            <w:bookmarkStart w:id="94" w:name="OLE_LINK1"/>
            <w:bookmarkStart w:id="95" w:name="OLE_LINK2"/>
            <w:r w:rsidRPr="00F249DC">
              <w:rPr>
                <w:rFonts w:ascii="宋体" w:hAnsi="宋体" w:cs="Arial" w:hint="eastAsia"/>
                <w:color w:val="000000"/>
                <w:kern w:val="0"/>
                <w:szCs w:val="21"/>
              </w:rPr>
              <w:t>功能类别</w:t>
            </w:r>
          </w:p>
        </w:tc>
        <w:tc>
          <w:tcPr>
            <w:tcW w:w="2128" w:type="dxa"/>
            <w:shd w:val="clear" w:color="auto" w:fill="FFFFFF"/>
          </w:tcPr>
          <w:p w:rsidR="00922420" w:rsidRPr="00F249DC" w:rsidRDefault="00922420" w:rsidP="00226B5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功能名称、标识符</w:t>
            </w:r>
          </w:p>
        </w:tc>
        <w:tc>
          <w:tcPr>
            <w:tcW w:w="4929" w:type="dxa"/>
            <w:shd w:val="clear" w:color="auto" w:fill="FFFFFF"/>
          </w:tcPr>
          <w:p w:rsidR="00922420" w:rsidRPr="00F249DC" w:rsidRDefault="00922420" w:rsidP="00226B5F">
            <w:pPr>
              <w:spacing w:line="440" w:lineRule="exact"/>
              <w:jc w:val="center"/>
              <w:rPr>
                <w:rFonts w:ascii="宋体" w:hAnsi="宋体" w:cs="Arial"/>
                <w:color w:val="000000"/>
                <w:kern w:val="0"/>
                <w:szCs w:val="21"/>
                <w:shd w:val="pct15" w:color="auto" w:fill="FFFFFF"/>
              </w:rPr>
            </w:pPr>
            <w:r w:rsidRPr="00F249DC">
              <w:rPr>
                <w:rFonts w:ascii="宋体" w:hAnsi="宋体" w:cs="Arial" w:hint="eastAsia"/>
                <w:color w:val="000000"/>
                <w:kern w:val="0"/>
                <w:szCs w:val="21"/>
              </w:rPr>
              <w:t>描述</w:t>
            </w:r>
          </w:p>
        </w:tc>
      </w:tr>
      <w:tr w:rsidR="00922420" w:rsidRPr="00F249DC" w:rsidTr="00226B5F">
        <w:trPr>
          <w:cantSplit/>
        </w:trPr>
        <w:tc>
          <w:tcPr>
            <w:tcW w:w="1675" w:type="dxa"/>
            <w:vMerge w:val="restart"/>
            <w:vAlign w:val="center"/>
          </w:tcPr>
          <w:p w:rsidR="00922420" w:rsidRPr="00F249DC" w:rsidRDefault="00922420" w:rsidP="00226B5F">
            <w:pPr>
              <w:spacing w:line="440" w:lineRule="exact"/>
              <w:rPr>
                <w:rFonts w:ascii="宋体" w:hAnsi="宋体" w:cs="Arial"/>
                <w:color w:val="000000"/>
                <w:kern w:val="0"/>
                <w:szCs w:val="21"/>
              </w:rPr>
            </w:pPr>
            <w:r w:rsidRPr="00F249DC">
              <w:rPr>
                <w:rFonts w:ascii="宋体" w:hAnsi="宋体" w:cs="Arial" w:hint="eastAsia"/>
                <w:color w:val="000000"/>
                <w:kern w:val="0"/>
                <w:szCs w:val="21"/>
              </w:rPr>
              <w:t>基本操作</w:t>
            </w:r>
          </w:p>
        </w:tc>
        <w:tc>
          <w:tcPr>
            <w:tcW w:w="2128"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用户登录</w:t>
            </w:r>
          </w:p>
        </w:tc>
        <w:tc>
          <w:tcPr>
            <w:tcW w:w="4929"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系统操作用户登录</w:t>
            </w:r>
          </w:p>
        </w:tc>
      </w:tr>
      <w:tr w:rsidR="00922420" w:rsidRPr="00F249DC" w:rsidTr="00226B5F">
        <w:trPr>
          <w:cantSplit/>
        </w:trPr>
        <w:tc>
          <w:tcPr>
            <w:tcW w:w="1675" w:type="dxa"/>
            <w:vMerge/>
            <w:vAlign w:val="center"/>
          </w:tcPr>
          <w:p w:rsidR="00922420" w:rsidRPr="00F249DC" w:rsidRDefault="00922420" w:rsidP="00226B5F">
            <w:pPr>
              <w:spacing w:line="440" w:lineRule="exact"/>
              <w:rPr>
                <w:rFonts w:ascii="宋体" w:hAnsi="宋体" w:cs="Arial"/>
                <w:color w:val="000000"/>
                <w:kern w:val="0"/>
                <w:szCs w:val="21"/>
              </w:rPr>
            </w:pPr>
          </w:p>
        </w:tc>
        <w:tc>
          <w:tcPr>
            <w:tcW w:w="2128"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用户退出</w:t>
            </w:r>
          </w:p>
        </w:tc>
        <w:tc>
          <w:tcPr>
            <w:tcW w:w="4929"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系统操作用户退出</w:t>
            </w:r>
          </w:p>
        </w:tc>
      </w:tr>
      <w:tr w:rsidR="00922420" w:rsidRPr="00F249DC" w:rsidTr="00226B5F">
        <w:trPr>
          <w:cantSplit/>
        </w:trPr>
        <w:tc>
          <w:tcPr>
            <w:tcW w:w="1675" w:type="dxa"/>
            <w:vMerge/>
            <w:vAlign w:val="center"/>
          </w:tcPr>
          <w:p w:rsidR="00922420" w:rsidRPr="00F249DC" w:rsidRDefault="00922420" w:rsidP="00226B5F">
            <w:pPr>
              <w:spacing w:line="440" w:lineRule="exact"/>
              <w:rPr>
                <w:rFonts w:ascii="宋体" w:hAnsi="宋体" w:cs="Arial"/>
                <w:color w:val="000000"/>
                <w:kern w:val="0"/>
                <w:szCs w:val="21"/>
              </w:rPr>
            </w:pPr>
          </w:p>
        </w:tc>
        <w:tc>
          <w:tcPr>
            <w:tcW w:w="2128"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关于系统</w:t>
            </w:r>
          </w:p>
        </w:tc>
        <w:tc>
          <w:tcPr>
            <w:tcW w:w="4929"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对系统的介绍</w:t>
            </w:r>
          </w:p>
        </w:tc>
      </w:tr>
      <w:tr w:rsidR="00922420" w:rsidRPr="00F249DC" w:rsidTr="00226B5F">
        <w:trPr>
          <w:cantSplit/>
        </w:trPr>
        <w:tc>
          <w:tcPr>
            <w:tcW w:w="1675" w:type="dxa"/>
            <w:vMerge/>
            <w:vAlign w:val="center"/>
          </w:tcPr>
          <w:p w:rsidR="00922420" w:rsidRPr="00F249DC" w:rsidRDefault="00922420" w:rsidP="00226B5F">
            <w:pPr>
              <w:spacing w:line="440" w:lineRule="exact"/>
              <w:rPr>
                <w:rFonts w:ascii="宋体" w:hAnsi="宋体" w:cs="Arial"/>
                <w:color w:val="000000"/>
                <w:kern w:val="0"/>
                <w:szCs w:val="21"/>
              </w:rPr>
            </w:pPr>
          </w:p>
        </w:tc>
        <w:tc>
          <w:tcPr>
            <w:tcW w:w="2128"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联机帮助</w:t>
            </w:r>
          </w:p>
        </w:tc>
        <w:tc>
          <w:tcPr>
            <w:tcW w:w="4929"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软件使用帮助</w:t>
            </w:r>
          </w:p>
        </w:tc>
      </w:tr>
      <w:tr w:rsidR="00922420" w:rsidRPr="00F249DC" w:rsidTr="00226B5F">
        <w:trPr>
          <w:cantSplit/>
        </w:trPr>
        <w:tc>
          <w:tcPr>
            <w:tcW w:w="1675" w:type="dxa"/>
            <w:vMerge w:val="restart"/>
            <w:vAlign w:val="center"/>
          </w:tcPr>
          <w:p w:rsidR="00922420" w:rsidRPr="00F249DC" w:rsidRDefault="00922420" w:rsidP="00226B5F">
            <w:pPr>
              <w:spacing w:line="440" w:lineRule="exact"/>
              <w:rPr>
                <w:rFonts w:ascii="宋体" w:hAnsi="宋体" w:cs="Arial"/>
                <w:color w:val="000000"/>
                <w:kern w:val="0"/>
                <w:szCs w:val="21"/>
              </w:rPr>
            </w:pPr>
            <w:r w:rsidRPr="00F249DC">
              <w:rPr>
                <w:rFonts w:ascii="宋体" w:hAnsi="宋体" w:cs="Arial" w:hint="eastAsia"/>
                <w:color w:val="000000"/>
                <w:kern w:val="0"/>
                <w:szCs w:val="21"/>
              </w:rPr>
              <w:t>系统管理</w:t>
            </w:r>
          </w:p>
        </w:tc>
        <w:tc>
          <w:tcPr>
            <w:tcW w:w="2128"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用户管理</w:t>
            </w:r>
          </w:p>
        </w:tc>
        <w:tc>
          <w:tcPr>
            <w:tcW w:w="4929"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管理系统用户信息，为每个用户分配角色</w:t>
            </w:r>
          </w:p>
        </w:tc>
      </w:tr>
      <w:tr w:rsidR="00922420" w:rsidRPr="00F249DC" w:rsidTr="00226B5F">
        <w:trPr>
          <w:cantSplit/>
        </w:trPr>
        <w:tc>
          <w:tcPr>
            <w:tcW w:w="1675" w:type="dxa"/>
            <w:vMerge/>
            <w:vAlign w:val="center"/>
          </w:tcPr>
          <w:p w:rsidR="00922420" w:rsidRPr="00F249DC" w:rsidRDefault="00922420" w:rsidP="00226B5F">
            <w:pPr>
              <w:spacing w:line="440" w:lineRule="exact"/>
              <w:rPr>
                <w:rFonts w:ascii="宋体" w:hAnsi="宋体" w:cs="Arial"/>
                <w:color w:val="000000"/>
                <w:kern w:val="0"/>
                <w:szCs w:val="21"/>
              </w:rPr>
            </w:pPr>
          </w:p>
        </w:tc>
        <w:tc>
          <w:tcPr>
            <w:tcW w:w="2128"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角色管理</w:t>
            </w:r>
          </w:p>
        </w:tc>
        <w:tc>
          <w:tcPr>
            <w:tcW w:w="4929"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管理系统用户的角色</w:t>
            </w:r>
          </w:p>
        </w:tc>
      </w:tr>
      <w:tr w:rsidR="00922420" w:rsidRPr="00F249DC" w:rsidTr="00226B5F">
        <w:trPr>
          <w:cantSplit/>
        </w:trPr>
        <w:tc>
          <w:tcPr>
            <w:tcW w:w="1675" w:type="dxa"/>
            <w:vMerge/>
            <w:vAlign w:val="center"/>
          </w:tcPr>
          <w:p w:rsidR="00922420" w:rsidRPr="00F249DC" w:rsidRDefault="00922420" w:rsidP="00226B5F">
            <w:pPr>
              <w:spacing w:line="440" w:lineRule="exact"/>
              <w:rPr>
                <w:rFonts w:ascii="宋体" w:hAnsi="宋体" w:cs="Arial"/>
                <w:color w:val="000000"/>
                <w:kern w:val="0"/>
                <w:szCs w:val="21"/>
              </w:rPr>
            </w:pPr>
          </w:p>
        </w:tc>
        <w:tc>
          <w:tcPr>
            <w:tcW w:w="2128"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日志管理</w:t>
            </w:r>
          </w:p>
        </w:tc>
        <w:tc>
          <w:tcPr>
            <w:tcW w:w="4929"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查看用户的操作日志</w:t>
            </w:r>
          </w:p>
        </w:tc>
      </w:tr>
      <w:tr w:rsidR="00922420" w:rsidRPr="00F249DC" w:rsidTr="00226B5F">
        <w:trPr>
          <w:cantSplit/>
        </w:trPr>
        <w:tc>
          <w:tcPr>
            <w:tcW w:w="1675" w:type="dxa"/>
            <w:vMerge/>
            <w:vAlign w:val="center"/>
          </w:tcPr>
          <w:p w:rsidR="00922420" w:rsidRPr="00F249DC" w:rsidRDefault="00922420" w:rsidP="00226B5F">
            <w:pPr>
              <w:spacing w:line="440" w:lineRule="exact"/>
              <w:rPr>
                <w:rFonts w:ascii="宋体" w:hAnsi="宋体" w:cs="Arial"/>
                <w:color w:val="000000"/>
                <w:kern w:val="0"/>
                <w:szCs w:val="21"/>
              </w:rPr>
            </w:pPr>
          </w:p>
        </w:tc>
        <w:tc>
          <w:tcPr>
            <w:tcW w:w="2128"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系统参数设置</w:t>
            </w:r>
          </w:p>
        </w:tc>
        <w:tc>
          <w:tcPr>
            <w:tcW w:w="4929"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设置系统参数，优化系统配置</w:t>
            </w:r>
          </w:p>
        </w:tc>
      </w:tr>
      <w:tr w:rsidR="00922420" w:rsidRPr="00F249DC" w:rsidTr="00226B5F">
        <w:trPr>
          <w:cantSplit/>
        </w:trPr>
        <w:tc>
          <w:tcPr>
            <w:tcW w:w="1675" w:type="dxa"/>
            <w:vMerge/>
            <w:vAlign w:val="center"/>
          </w:tcPr>
          <w:p w:rsidR="00922420" w:rsidRPr="00F249DC" w:rsidRDefault="00922420" w:rsidP="00226B5F">
            <w:pPr>
              <w:spacing w:line="440" w:lineRule="exact"/>
              <w:rPr>
                <w:rFonts w:ascii="宋体" w:hAnsi="宋体" w:cs="Arial"/>
                <w:color w:val="000000"/>
                <w:kern w:val="0"/>
                <w:szCs w:val="21"/>
              </w:rPr>
            </w:pPr>
          </w:p>
        </w:tc>
        <w:tc>
          <w:tcPr>
            <w:tcW w:w="2128"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数据备份与恢复</w:t>
            </w:r>
          </w:p>
        </w:tc>
        <w:tc>
          <w:tcPr>
            <w:tcW w:w="4929"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备份策略实施，系统数据恢复</w:t>
            </w:r>
          </w:p>
        </w:tc>
      </w:tr>
      <w:tr w:rsidR="00922420" w:rsidRPr="00F249DC" w:rsidTr="00226B5F">
        <w:trPr>
          <w:cantSplit/>
        </w:trPr>
        <w:tc>
          <w:tcPr>
            <w:tcW w:w="1675" w:type="dxa"/>
            <w:vMerge/>
            <w:vAlign w:val="center"/>
          </w:tcPr>
          <w:p w:rsidR="00922420" w:rsidRPr="00F249DC" w:rsidRDefault="00922420" w:rsidP="00226B5F">
            <w:pPr>
              <w:spacing w:line="440" w:lineRule="exact"/>
              <w:rPr>
                <w:rFonts w:ascii="宋体" w:hAnsi="宋体" w:cs="Arial"/>
                <w:color w:val="000000"/>
                <w:kern w:val="0"/>
                <w:szCs w:val="21"/>
              </w:rPr>
            </w:pPr>
          </w:p>
        </w:tc>
        <w:tc>
          <w:tcPr>
            <w:tcW w:w="2128"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基础数据管理</w:t>
            </w:r>
          </w:p>
        </w:tc>
        <w:tc>
          <w:tcPr>
            <w:tcW w:w="4929"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管理系统中可能使用到的基础数据，包括职称系列、学科分组</w:t>
            </w:r>
            <w:r w:rsidRPr="00F249DC">
              <w:rPr>
                <w:rFonts w:ascii="宋体" w:hAnsi="宋体" w:cs="Arial"/>
                <w:color w:val="000000"/>
                <w:kern w:val="0"/>
                <w:szCs w:val="21"/>
              </w:rPr>
              <w:t>…</w:t>
            </w:r>
          </w:p>
        </w:tc>
      </w:tr>
      <w:tr w:rsidR="00922420" w:rsidRPr="00F249DC" w:rsidTr="00226B5F">
        <w:trPr>
          <w:cantSplit/>
        </w:trPr>
        <w:tc>
          <w:tcPr>
            <w:tcW w:w="1675" w:type="dxa"/>
            <w:vMerge w:val="restart"/>
            <w:vAlign w:val="center"/>
          </w:tcPr>
          <w:p w:rsidR="00922420" w:rsidRPr="00F249DC" w:rsidRDefault="00922420" w:rsidP="00226B5F">
            <w:pPr>
              <w:spacing w:line="440" w:lineRule="exact"/>
              <w:rPr>
                <w:rFonts w:ascii="宋体" w:hAnsi="宋体" w:cs="Arial"/>
                <w:color w:val="000000"/>
                <w:kern w:val="0"/>
                <w:szCs w:val="21"/>
              </w:rPr>
            </w:pPr>
            <w:r w:rsidRPr="00F249DC">
              <w:rPr>
                <w:rFonts w:ascii="宋体" w:hAnsi="宋体" w:cs="Arial" w:hint="eastAsia"/>
                <w:color w:val="000000"/>
                <w:kern w:val="0"/>
                <w:szCs w:val="21"/>
              </w:rPr>
              <w:t>职称申报</w:t>
            </w:r>
          </w:p>
        </w:tc>
        <w:tc>
          <w:tcPr>
            <w:tcW w:w="2128"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填写申报材料</w:t>
            </w:r>
          </w:p>
        </w:tc>
        <w:tc>
          <w:tcPr>
            <w:tcW w:w="4929"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根据申报系列填写申请简表</w:t>
            </w:r>
          </w:p>
        </w:tc>
      </w:tr>
      <w:tr w:rsidR="00922420" w:rsidRPr="00F249DC" w:rsidTr="00226B5F">
        <w:trPr>
          <w:cantSplit/>
        </w:trPr>
        <w:tc>
          <w:tcPr>
            <w:tcW w:w="1675" w:type="dxa"/>
            <w:vMerge/>
            <w:vAlign w:val="center"/>
          </w:tcPr>
          <w:p w:rsidR="00922420" w:rsidRPr="00F249DC" w:rsidRDefault="00922420" w:rsidP="00226B5F">
            <w:pPr>
              <w:spacing w:line="440" w:lineRule="exact"/>
              <w:rPr>
                <w:rFonts w:ascii="宋体" w:hAnsi="宋体" w:cs="Arial"/>
                <w:color w:val="000000"/>
                <w:kern w:val="0"/>
                <w:szCs w:val="21"/>
              </w:rPr>
            </w:pPr>
          </w:p>
        </w:tc>
        <w:tc>
          <w:tcPr>
            <w:tcW w:w="2128"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上</w:t>
            </w:r>
            <w:proofErr w:type="gramStart"/>
            <w:r w:rsidRPr="00F249DC">
              <w:rPr>
                <w:rFonts w:ascii="宋体" w:hAnsi="宋体" w:cs="Arial" w:hint="eastAsia"/>
                <w:color w:val="000000"/>
                <w:kern w:val="0"/>
                <w:szCs w:val="21"/>
              </w:rPr>
              <w:t>传支持</w:t>
            </w:r>
            <w:proofErr w:type="gramEnd"/>
            <w:r w:rsidRPr="00F249DC">
              <w:rPr>
                <w:rFonts w:ascii="宋体" w:hAnsi="宋体" w:cs="Arial" w:hint="eastAsia"/>
                <w:color w:val="000000"/>
                <w:kern w:val="0"/>
                <w:szCs w:val="21"/>
              </w:rPr>
              <w:t>材料</w:t>
            </w:r>
          </w:p>
        </w:tc>
        <w:tc>
          <w:tcPr>
            <w:tcW w:w="4929"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上传申报的支撑材料，作为申请表的附件</w:t>
            </w:r>
          </w:p>
        </w:tc>
      </w:tr>
      <w:tr w:rsidR="00922420" w:rsidRPr="00F249DC" w:rsidTr="00226B5F">
        <w:trPr>
          <w:cantSplit/>
        </w:trPr>
        <w:tc>
          <w:tcPr>
            <w:tcW w:w="1675" w:type="dxa"/>
            <w:vMerge/>
            <w:vAlign w:val="center"/>
          </w:tcPr>
          <w:p w:rsidR="00922420" w:rsidRPr="00F249DC" w:rsidRDefault="00922420" w:rsidP="00226B5F">
            <w:pPr>
              <w:spacing w:line="440" w:lineRule="exact"/>
              <w:rPr>
                <w:rFonts w:ascii="宋体" w:hAnsi="宋体" w:cs="Arial"/>
                <w:color w:val="000000"/>
                <w:kern w:val="0"/>
                <w:szCs w:val="21"/>
              </w:rPr>
            </w:pPr>
          </w:p>
        </w:tc>
        <w:tc>
          <w:tcPr>
            <w:tcW w:w="2128"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查看填写材料</w:t>
            </w:r>
          </w:p>
        </w:tc>
        <w:tc>
          <w:tcPr>
            <w:tcW w:w="4929"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查看填写的材料，以及修改意见</w:t>
            </w:r>
          </w:p>
        </w:tc>
      </w:tr>
      <w:tr w:rsidR="00922420" w:rsidRPr="00F249DC" w:rsidTr="00226B5F">
        <w:trPr>
          <w:cantSplit/>
        </w:trPr>
        <w:tc>
          <w:tcPr>
            <w:tcW w:w="1675" w:type="dxa"/>
            <w:vMerge w:val="restart"/>
            <w:vAlign w:val="center"/>
          </w:tcPr>
          <w:p w:rsidR="00922420" w:rsidRPr="00F249DC" w:rsidRDefault="00922420" w:rsidP="00226B5F">
            <w:pPr>
              <w:spacing w:line="440" w:lineRule="exact"/>
              <w:rPr>
                <w:rFonts w:ascii="宋体" w:hAnsi="宋体" w:cs="Arial"/>
                <w:color w:val="000000"/>
                <w:kern w:val="0"/>
                <w:szCs w:val="21"/>
              </w:rPr>
            </w:pPr>
            <w:r w:rsidRPr="00F249DC">
              <w:rPr>
                <w:rFonts w:ascii="宋体" w:hAnsi="宋体" w:cs="Arial" w:hint="eastAsia"/>
                <w:color w:val="000000"/>
                <w:kern w:val="0"/>
                <w:szCs w:val="21"/>
              </w:rPr>
              <w:t>职称申报管理</w:t>
            </w:r>
          </w:p>
        </w:tc>
        <w:tc>
          <w:tcPr>
            <w:tcW w:w="2128"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申报材料审核</w:t>
            </w:r>
          </w:p>
        </w:tc>
        <w:tc>
          <w:tcPr>
            <w:tcW w:w="4929"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人事处工作人员审核申报材料是否符合规范，并填写修改意见</w:t>
            </w:r>
          </w:p>
        </w:tc>
      </w:tr>
      <w:tr w:rsidR="00922420" w:rsidRPr="00F249DC" w:rsidTr="00226B5F">
        <w:trPr>
          <w:cantSplit/>
        </w:trPr>
        <w:tc>
          <w:tcPr>
            <w:tcW w:w="1675" w:type="dxa"/>
            <w:vMerge/>
            <w:vAlign w:val="center"/>
          </w:tcPr>
          <w:p w:rsidR="00922420" w:rsidRPr="00F249DC" w:rsidRDefault="00922420" w:rsidP="00226B5F">
            <w:pPr>
              <w:spacing w:line="440" w:lineRule="exact"/>
              <w:rPr>
                <w:rFonts w:ascii="宋体" w:hAnsi="宋体" w:cs="Arial"/>
                <w:color w:val="000000"/>
                <w:kern w:val="0"/>
                <w:szCs w:val="21"/>
              </w:rPr>
            </w:pPr>
          </w:p>
        </w:tc>
        <w:tc>
          <w:tcPr>
            <w:tcW w:w="2128"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教学情况审核</w:t>
            </w:r>
          </w:p>
        </w:tc>
        <w:tc>
          <w:tcPr>
            <w:tcW w:w="4929"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教务处工作人员审核教师教学情况</w:t>
            </w:r>
          </w:p>
        </w:tc>
      </w:tr>
      <w:tr w:rsidR="00922420" w:rsidRPr="00F249DC" w:rsidTr="00226B5F">
        <w:trPr>
          <w:cantSplit/>
        </w:trPr>
        <w:tc>
          <w:tcPr>
            <w:tcW w:w="1675" w:type="dxa"/>
            <w:vMerge/>
            <w:vAlign w:val="center"/>
          </w:tcPr>
          <w:p w:rsidR="00922420" w:rsidRPr="00F249DC" w:rsidRDefault="00922420" w:rsidP="00226B5F">
            <w:pPr>
              <w:spacing w:line="440" w:lineRule="exact"/>
              <w:rPr>
                <w:rFonts w:ascii="宋体" w:hAnsi="宋体" w:cs="Arial"/>
                <w:color w:val="000000"/>
                <w:kern w:val="0"/>
                <w:szCs w:val="21"/>
              </w:rPr>
            </w:pPr>
          </w:p>
        </w:tc>
        <w:tc>
          <w:tcPr>
            <w:tcW w:w="2128"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科研情况审核</w:t>
            </w:r>
          </w:p>
        </w:tc>
        <w:tc>
          <w:tcPr>
            <w:tcW w:w="4929"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科技处工作人员审核教师科研情况</w:t>
            </w:r>
          </w:p>
        </w:tc>
      </w:tr>
      <w:tr w:rsidR="00922420" w:rsidRPr="00F249DC" w:rsidTr="00226B5F">
        <w:trPr>
          <w:cantSplit/>
        </w:trPr>
        <w:tc>
          <w:tcPr>
            <w:tcW w:w="1675" w:type="dxa"/>
            <w:vMerge/>
            <w:vAlign w:val="center"/>
          </w:tcPr>
          <w:p w:rsidR="00922420" w:rsidRPr="00F249DC" w:rsidRDefault="00922420" w:rsidP="00226B5F">
            <w:pPr>
              <w:spacing w:line="440" w:lineRule="exact"/>
              <w:rPr>
                <w:rFonts w:ascii="宋体" w:hAnsi="宋体" w:cs="Arial"/>
                <w:color w:val="000000"/>
                <w:kern w:val="0"/>
                <w:szCs w:val="21"/>
              </w:rPr>
            </w:pPr>
          </w:p>
        </w:tc>
        <w:tc>
          <w:tcPr>
            <w:tcW w:w="2128"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上传统计表格</w:t>
            </w:r>
          </w:p>
        </w:tc>
        <w:tc>
          <w:tcPr>
            <w:tcW w:w="4929" w:type="dxa"/>
          </w:tcPr>
          <w:p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教务处、科技处人员上传教学和科研统计表格</w:t>
            </w:r>
          </w:p>
        </w:tc>
      </w:tr>
    </w:tbl>
    <w:p w:rsidR="00922420" w:rsidRPr="00F249DC" w:rsidRDefault="00922420" w:rsidP="00922420">
      <w:pPr>
        <w:pStyle w:val="1"/>
        <w:jc w:val="center"/>
        <w:rPr>
          <w:rFonts w:ascii="黑体" w:eastAsia="黑体" w:hAnsi="黑体"/>
          <w:b w:val="0"/>
          <w:color w:val="000000"/>
          <w:sz w:val="36"/>
          <w:szCs w:val="36"/>
        </w:rPr>
      </w:pPr>
      <w:bookmarkStart w:id="96" w:name="_Toc356378578"/>
      <w:bookmarkStart w:id="97" w:name="_Toc356381692"/>
      <w:bookmarkStart w:id="98" w:name="_Toc356990811"/>
      <w:bookmarkEnd w:id="94"/>
      <w:bookmarkEnd w:id="95"/>
      <w:r w:rsidRPr="00F249DC">
        <w:rPr>
          <w:rFonts w:ascii="黑体" w:eastAsia="黑体" w:hAnsi="黑体" w:hint="eastAsia"/>
          <w:b w:val="0"/>
          <w:color w:val="000000"/>
          <w:sz w:val="36"/>
          <w:szCs w:val="36"/>
        </w:rPr>
        <w:lastRenderedPageBreak/>
        <w:t>第三章 系统设计</w:t>
      </w:r>
      <w:bookmarkEnd w:id="96"/>
      <w:bookmarkEnd w:id="97"/>
      <w:bookmarkEnd w:id="98"/>
    </w:p>
    <w:p w:rsidR="00922420" w:rsidRPr="00F249DC" w:rsidRDefault="00922420" w:rsidP="00922420">
      <w:pPr>
        <w:pStyle w:val="2"/>
        <w:rPr>
          <w:rFonts w:ascii="黑体" w:eastAsia="黑体" w:hAnsi="黑体"/>
          <w:b w:val="0"/>
          <w:color w:val="000000"/>
          <w:sz w:val="28"/>
          <w:szCs w:val="28"/>
        </w:rPr>
      </w:pPr>
      <w:bookmarkStart w:id="99" w:name="_Toc356336387"/>
      <w:bookmarkStart w:id="100" w:name="_Toc356337273"/>
      <w:bookmarkStart w:id="101" w:name="_Toc356381693"/>
      <w:bookmarkStart w:id="102" w:name="_Toc356990812"/>
      <w:r w:rsidRPr="00F249DC">
        <w:rPr>
          <w:rFonts w:ascii="黑体" w:eastAsia="黑体" w:hAnsi="黑体" w:hint="eastAsia"/>
          <w:b w:val="0"/>
          <w:color w:val="000000"/>
          <w:sz w:val="28"/>
          <w:szCs w:val="28"/>
        </w:rPr>
        <w:t>3.1系统总体设计</w:t>
      </w:r>
      <w:bookmarkEnd w:id="99"/>
      <w:bookmarkEnd w:id="100"/>
      <w:bookmarkEnd w:id="101"/>
      <w:bookmarkEnd w:id="102"/>
    </w:p>
    <w:p w:rsidR="00922420" w:rsidRPr="00F249DC" w:rsidRDefault="00922420" w:rsidP="00922420">
      <w:pPr>
        <w:spacing w:before="100" w:after="50" w:line="440" w:lineRule="exact"/>
        <w:ind w:firstLine="420"/>
        <w:rPr>
          <w:rStyle w:val="aff1"/>
          <w:rFonts w:ascii="宋体" w:hAnsi="宋体"/>
          <w:color w:val="000000"/>
          <w:sz w:val="24"/>
        </w:rPr>
      </w:pPr>
      <w:r w:rsidRPr="00F249DC">
        <w:rPr>
          <w:rFonts w:ascii="宋体" w:hAnsi="宋体" w:hint="eastAsia"/>
          <w:color w:val="000000"/>
          <w:sz w:val="24"/>
        </w:rPr>
        <w:t>依据需求分析，该系统有基本操作、系统管理以及四种角色的用户类型。基本操作</w:t>
      </w:r>
      <w:r w:rsidRPr="00F249DC">
        <w:rPr>
          <w:rStyle w:val="aff1"/>
          <w:rFonts w:ascii="宋体" w:hAnsi="宋体" w:hint="eastAsia"/>
          <w:color w:val="000000"/>
          <w:sz w:val="24"/>
        </w:rPr>
        <w:t>是所有用户的一些基本操作，主要包括登录、退出、帮助等基本信息。系统管理</w:t>
      </w:r>
      <w:r w:rsidRPr="00F249DC">
        <w:rPr>
          <w:rFonts w:ascii="宋体" w:hAnsi="宋体" w:hint="eastAsia"/>
          <w:color w:val="000000"/>
          <w:sz w:val="24"/>
        </w:rPr>
        <w:t>主要完成对系统基本信息的管理，主要包括用户角色及信息管理、日志管理、参数设置、数据库的备份与恢复和系统中使用到的一些基础数据进行管理。四中角色分别是：职称申报人员、人事处工作人员、科技处工作人员和教务处工作人员；基本操作和系统管理。</w:t>
      </w:r>
      <w:bookmarkStart w:id="103" w:name="OLE_LINK3"/>
      <w:bookmarkStart w:id="104" w:name="OLE_LINK4"/>
      <w:r w:rsidRPr="00F249DC">
        <w:rPr>
          <w:rFonts w:ascii="宋体" w:hAnsi="宋体" w:hint="eastAsia"/>
          <w:color w:val="000000"/>
          <w:sz w:val="24"/>
        </w:rPr>
        <w:t>职称申报人员</w:t>
      </w:r>
      <w:bookmarkEnd w:id="103"/>
      <w:bookmarkEnd w:id="104"/>
      <w:r w:rsidRPr="00F249DC">
        <w:rPr>
          <w:rFonts w:ascii="宋体" w:hAnsi="宋体" w:hint="eastAsia"/>
          <w:color w:val="000000"/>
          <w:sz w:val="24"/>
        </w:rPr>
        <w:t>可以填写申报的职称和上</w:t>
      </w:r>
      <w:proofErr w:type="gramStart"/>
      <w:r w:rsidRPr="00F249DC">
        <w:rPr>
          <w:rFonts w:ascii="宋体" w:hAnsi="宋体" w:hint="eastAsia"/>
          <w:color w:val="000000"/>
          <w:sz w:val="24"/>
        </w:rPr>
        <w:t>传相关</w:t>
      </w:r>
      <w:proofErr w:type="gramEnd"/>
      <w:r w:rsidRPr="00F249DC">
        <w:rPr>
          <w:rFonts w:ascii="宋体" w:hAnsi="宋体" w:hint="eastAsia"/>
          <w:color w:val="000000"/>
          <w:sz w:val="24"/>
        </w:rPr>
        <w:t>的文件，查看以及在条件允许的情况下对自己的申报内容进行修改；人事处工作人员主要是</w:t>
      </w:r>
      <w:r w:rsidRPr="00F249DC">
        <w:rPr>
          <w:rStyle w:val="aff1"/>
          <w:rFonts w:ascii="宋体" w:hAnsi="宋体" w:hint="eastAsia"/>
          <w:color w:val="000000"/>
          <w:sz w:val="24"/>
        </w:rPr>
        <w:t>审核教师填写的申报材料，并给出修改意见，对整个教师职称评审的各类角色的账户、评审流程及规划等进行管理，同时充当系统管理员的角色；科技处和教务处工作人员主要是查看参评教师的职称申报信息，最后上</w:t>
      </w:r>
      <w:proofErr w:type="gramStart"/>
      <w:r w:rsidRPr="00F249DC">
        <w:rPr>
          <w:rStyle w:val="aff1"/>
          <w:rFonts w:ascii="宋体" w:hAnsi="宋体" w:hint="eastAsia"/>
          <w:color w:val="000000"/>
          <w:sz w:val="24"/>
        </w:rPr>
        <w:t>传相应</w:t>
      </w:r>
      <w:proofErr w:type="gramEnd"/>
      <w:r w:rsidRPr="00F249DC">
        <w:rPr>
          <w:rStyle w:val="aff1"/>
          <w:rFonts w:ascii="宋体" w:hAnsi="宋体" w:hint="eastAsia"/>
          <w:color w:val="000000"/>
          <w:sz w:val="24"/>
        </w:rPr>
        <w:t>的表格。后三个角色总体归纳为职称申报管理，</w:t>
      </w:r>
      <w:r w:rsidRPr="00F249DC">
        <w:rPr>
          <w:rFonts w:ascii="宋体" w:hAnsi="宋体" w:hint="eastAsia"/>
          <w:color w:val="000000"/>
          <w:sz w:val="24"/>
        </w:rPr>
        <w:t>提供给各部门人员管理教师提交的申报材料，主要包括审核材料、教学审核、科研审核、统计表格上传等功能。</w:t>
      </w:r>
    </w:p>
    <w:p w:rsidR="00922420" w:rsidRPr="00FD2E55" w:rsidRDefault="00922420" w:rsidP="00922420">
      <w:pPr>
        <w:pStyle w:val="3"/>
        <w:spacing w:line="416" w:lineRule="auto"/>
        <w:rPr>
          <w:rFonts w:ascii="黑体" w:eastAsia="黑体" w:hAnsi="黑体"/>
          <w:b w:val="0"/>
          <w:color w:val="000000"/>
          <w:sz w:val="24"/>
          <w:szCs w:val="24"/>
        </w:rPr>
      </w:pPr>
      <w:bookmarkStart w:id="105" w:name="_Toc356381694"/>
      <w:bookmarkStart w:id="106" w:name="_Toc356990813"/>
      <w:r w:rsidRPr="00F249DC">
        <w:rPr>
          <w:rFonts w:ascii="黑体" w:eastAsia="黑体" w:hAnsi="黑体" w:hint="eastAsia"/>
          <w:b w:val="0"/>
          <w:color w:val="000000"/>
          <w:sz w:val="24"/>
          <w:szCs w:val="24"/>
        </w:rPr>
        <w:t>3.1.1基本操作</w:t>
      </w:r>
      <w:bookmarkEnd w:id="105"/>
      <w:bookmarkEnd w:id="106"/>
    </w:p>
    <w:p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 </w:t>
      </w:r>
      <w:r w:rsidRPr="00F249DC">
        <w:rPr>
          <w:rFonts w:hint="eastAsia"/>
          <w:b/>
          <w:color w:val="000000"/>
        </w:rPr>
        <w:t>用户登录用例描述表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名称、标识符</w:t>
            </w:r>
          </w:p>
        </w:tc>
        <w:tc>
          <w:tcPr>
            <w:tcW w:w="7156" w:type="dxa"/>
          </w:tcPr>
          <w:p w:rsidR="00922420" w:rsidRPr="00F249DC" w:rsidRDefault="00922420" w:rsidP="00226B5F">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用户登录</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功能描述</w:t>
            </w:r>
          </w:p>
        </w:tc>
        <w:tc>
          <w:tcPr>
            <w:tcW w:w="7156" w:type="dxa"/>
          </w:tcPr>
          <w:p w:rsidR="00922420" w:rsidRPr="00F249DC" w:rsidRDefault="00922420" w:rsidP="00226B5F">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根据学校门户的工号和密码，登录系统，进行系统管理</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优先级</w:t>
            </w:r>
          </w:p>
        </w:tc>
        <w:tc>
          <w:tcPr>
            <w:tcW w:w="7156" w:type="dxa"/>
          </w:tcPr>
          <w:p w:rsidR="00922420" w:rsidRPr="00F249DC" w:rsidRDefault="00922420" w:rsidP="00226B5F">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高，必须功能</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输入</w:t>
            </w:r>
          </w:p>
        </w:tc>
        <w:tc>
          <w:tcPr>
            <w:tcW w:w="7156" w:type="dxa"/>
          </w:tcPr>
          <w:p w:rsidR="00922420" w:rsidRPr="00F249DC" w:rsidRDefault="00922420" w:rsidP="00226B5F">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用户名，密码，验证码</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输出</w:t>
            </w:r>
          </w:p>
        </w:tc>
        <w:tc>
          <w:tcPr>
            <w:tcW w:w="7156" w:type="dxa"/>
          </w:tcPr>
          <w:p w:rsidR="00922420" w:rsidRPr="00F249DC" w:rsidRDefault="00922420" w:rsidP="00226B5F">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根据用户权限，输出不同的操作界面</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补充说明</w:t>
            </w:r>
          </w:p>
        </w:tc>
        <w:tc>
          <w:tcPr>
            <w:tcW w:w="7156" w:type="dxa"/>
          </w:tcPr>
          <w:p w:rsidR="00922420" w:rsidRPr="00F249DC" w:rsidRDefault="00922420" w:rsidP="00226B5F">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用户权限由系统管理员为其分配的角色来决定。</w:t>
            </w:r>
          </w:p>
        </w:tc>
      </w:tr>
    </w:tbl>
    <w:p w:rsidR="00922420" w:rsidRPr="00F249DC" w:rsidRDefault="00922420" w:rsidP="00922420">
      <w:pPr>
        <w:pStyle w:val="p0"/>
        <w:spacing w:after="120" w:line="400" w:lineRule="exact"/>
        <w:jc w:val="center"/>
        <w:rPr>
          <w:b/>
          <w:color w:val="000000"/>
        </w:rPr>
      </w:pPr>
    </w:p>
    <w:p w:rsidR="00922420" w:rsidRPr="00F249DC" w:rsidRDefault="00922420" w:rsidP="00922420">
      <w:pPr>
        <w:pStyle w:val="p0"/>
        <w:spacing w:after="120" w:line="400" w:lineRule="exact"/>
        <w:jc w:val="center"/>
        <w:rPr>
          <w:b/>
          <w:color w:val="000000"/>
        </w:rPr>
      </w:pPr>
    </w:p>
    <w:p w:rsidR="00922420" w:rsidRPr="00F249DC" w:rsidRDefault="00922420" w:rsidP="00922420">
      <w:pPr>
        <w:pStyle w:val="p0"/>
        <w:spacing w:after="120" w:line="400" w:lineRule="exact"/>
        <w:jc w:val="center"/>
        <w:rPr>
          <w:b/>
          <w:color w:val="000000"/>
        </w:rPr>
      </w:pPr>
      <w:r w:rsidRPr="00F249DC">
        <w:rPr>
          <w:rFonts w:hint="eastAsia"/>
          <w:b/>
          <w:color w:val="000000"/>
        </w:rPr>
        <w:lastRenderedPageBreak/>
        <w:t>表</w:t>
      </w:r>
      <w:r w:rsidRPr="00F249DC">
        <w:rPr>
          <w:rFonts w:hint="eastAsia"/>
          <w:b/>
          <w:color w:val="000000"/>
        </w:rPr>
        <w:t xml:space="preserve">3-2 </w:t>
      </w:r>
      <w:r w:rsidRPr="00F249DC">
        <w:rPr>
          <w:rFonts w:hint="eastAsia"/>
          <w:b/>
          <w:color w:val="000000"/>
        </w:rPr>
        <w:t>用户退出用例描述表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用户退出</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点击退出系统后，安全退出该系统</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bl>
    <w:p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3-3</w:t>
      </w:r>
      <w:r>
        <w:rPr>
          <w:rFonts w:hint="eastAsia"/>
          <w:b/>
          <w:color w:val="000000"/>
        </w:rPr>
        <w:t xml:space="preserve"> </w:t>
      </w:r>
      <w:r w:rsidRPr="00F249DC">
        <w:rPr>
          <w:rFonts w:hint="eastAsia"/>
          <w:b/>
          <w:color w:val="000000"/>
        </w:rPr>
        <w:t>关于系统用例描述表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关于系统</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关于本软件系统的说明信息和版权信息</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系统说明信息和版权信息</w:t>
            </w:r>
          </w:p>
        </w:tc>
      </w:tr>
    </w:tbl>
    <w:p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3-4</w:t>
      </w:r>
      <w:r>
        <w:rPr>
          <w:rFonts w:hint="eastAsia"/>
          <w:b/>
          <w:color w:val="000000"/>
        </w:rPr>
        <w:t xml:space="preserve"> </w:t>
      </w:r>
      <w:r w:rsidRPr="00F249DC">
        <w:rPr>
          <w:rFonts w:hint="eastAsia"/>
          <w:b/>
          <w:color w:val="000000"/>
        </w:rPr>
        <w:t>联机帮组用例描述表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用户登录</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提供本系统的使用手册</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软件详细使用手册</w:t>
            </w:r>
          </w:p>
        </w:tc>
      </w:tr>
    </w:tbl>
    <w:p w:rsidR="00922420" w:rsidRPr="00F249DC" w:rsidRDefault="00922420" w:rsidP="00922420">
      <w:pPr>
        <w:pStyle w:val="3"/>
        <w:spacing w:line="416" w:lineRule="auto"/>
        <w:rPr>
          <w:rFonts w:ascii="黑体" w:eastAsia="黑体" w:hAnsi="黑体"/>
          <w:b w:val="0"/>
          <w:color w:val="000000"/>
          <w:sz w:val="24"/>
          <w:szCs w:val="24"/>
        </w:rPr>
      </w:pPr>
      <w:bookmarkStart w:id="107" w:name="_Toc356381695"/>
      <w:bookmarkStart w:id="108" w:name="_Toc356990814"/>
      <w:r w:rsidRPr="00F249DC">
        <w:rPr>
          <w:rFonts w:ascii="黑体" w:eastAsia="黑体" w:hAnsi="黑体" w:hint="eastAsia"/>
          <w:b w:val="0"/>
          <w:color w:val="000000"/>
          <w:sz w:val="24"/>
          <w:szCs w:val="24"/>
        </w:rPr>
        <w:t>3.1.2 系统管理</w:t>
      </w:r>
      <w:bookmarkStart w:id="109" w:name="_Toc132696374"/>
      <w:bookmarkStart w:id="110" w:name="_Toc304323022"/>
      <w:bookmarkStart w:id="111" w:name="_Toc324836037"/>
      <w:bookmarkEnd w:id="107"/>
      <w:bookmarkEnd w:id="108"/>
    </w:p>
    <w:bookmarkEnd w:id="109"/>
    <w:bookmarkEnd w:id="110"/>
    <w:bookmarkEnd w:id="111"/>
    <w:p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3-5 </w:t>
      </w:r>
      <w:r w:rsidRPr="00F249DC">
        <w:rPr>
          <w:rFonts w:hint="eastAsia"/>
          <w:b/>
          <w:color w:val="000000"/>
        </w:rPr>
        <w:t>用户管理用例描述表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用户管理</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管理系统的管理员</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用户名，密码，角色名称</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用户信息</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rsidR="00922420" w:rsidRPr="00F249DC" w:rsidRDefault="00922420" w:rsidP="00226B5F">
            <w:pPr>
              <w:spacing w:line="440" w:lineRule="exact"/>
              <w:ind w:firstLineChars="100" w:firstLine="210"/>
              <w:jc w:val="left"/>
              <w:rPr>
                <w:rFonts w:ascii="宋体" w:hAnsi="宋体"/>
                <w:color w:val="000000"/>
                <w:szCs w:val="21"/>
              </w:rPr>
            </w:pPr>
            <w:r w:rsidRPr="00F249DC">
              <w:rPr>
                <w:rFonts w:ascii="宋体" w:hAnsi="宋体" w:hint="eastAsia"/>
                <w:color w:val="000000"/>
                <w:szCs w:val="21"/>
              </w:rPr>
              <w:t>密码输入为密文，且需输入两次，此处的管理员包括人事处、教务处、科技处及格学科组评委会秘书人员。添加的信息主要是工号、姓名、部门和密码，登录时通过学校门户统一认证</w:t>
            </w:r>
          </w:p>
        </w:tc>
      </w:tr>
    </w:tbl>
    <w:p w:rsidR="00922420" w:rsidRPr="00F249DC" w:rsidRDefault="00922420" w:rsidP="00922420">
      <w:pPr>
        <w:pStyle w:val="p0"/>
        <w:spacing w:after="120" w:line="400" w:lineRule="exact"/>
        <w:ind w:firstLine="422"/>
        <w:jc w:val="center"/>
        <w:rPr>
          <w:b/>
          <w:color w:val="000000"/>
        </w:rPr>
      </w:pPr>
      <w:bookmarkStart w:id="112" w:name="_Toc304323023"/>
      <w:r w:rsidRPr="00F249DC">
        <w:rPr>
          <w:rFonts w:hint="eastAsia"/>
          <w:b/>
          <w:color w:val="000000"/>
        </w:rPr>
        <w:t>表</w:t>
      </w:r>
      <w:r w:rsidRPr="00F249DC">
        <w:rPr>
          <w:rFonts w:hint="eastAsia"/>
          <w:b/>
          <w:color w:val="000000"/>
        </w:rPr>
        <w:t xml:space="preserve">3-6 </w:t>
      </w:r>
      <w:r w:rsidRPr="00F249DC">
        <w:rPr>
          <w:rFonts w:hint="eastAsia"/>
          <w:b/>
          <w:color w:val="000000"/>
        </w:rPr>
        <w:t>角色管理用例描述表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角色管理</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管理系统的操作用户的角色</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lastRenderedPageBreak/>
              <w:t>优先级</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角色名，功能列表</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角色信息</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每个角色赋予不同的功能，角色主要有：申报资料审查员、教学情况审查员、科研情况审查员、评委会秘书</w:t>
            </w:r>
          </w:p>
        </w:tc>
      </w:tr>
    </w:tbl>
    <w:bookmarkEnd w:id="112"/>
    <w:p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3-7 </w:t>
      </w:r>
      <w:r w:rsidRPr="00F249DC">
        <w:rPr>
          <w:rFonts w:hint="eastAsia"/>
          <w:b/>
          <w:color w:val="000000"/>
        </w:rPr>
        <w:t>日志管理用例描述表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日志管理</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系统管理员查看用户的操作日志</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用户所有操作的记录（最多</w:t>
            </w:r>
            <w:r w:rsidRPr="00F249DC">
              <w:rPr>
                <w:color w:val="000000"/>
                <w:szCs w:val="21"/>
              </w:rPr>
              <w:t>15</w:t>
            </w:r>
            <w:r w:rsidRPr="00F249DC">
              <w:rPr>
                <w:rFonts w:ascii="宋体" w:hAnsi="宋体" w:hint="eastAsia"/>
                <w:color w:val="000000"/>
                <w:szCs w:val="21"/>
              </w:rPr>
              <w:t>天）</w:t>
            </w:r>
          </w:p>
        </w:tc>
      </w:tr>
    </w:tbl>
    <w:p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3-8 </w:t>
      </w:r>
      <w:r w:rsidRPr="00F249DC">
        <w:rPr>
          <w:rFonts w:hint="eastAsia"/>
          <w:b/>
          <w:color w:val="000000"/>
        </w:rPr>
        <w:t>系统参数设置用例描述表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系统参数设置</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设置系统参数，优化系统配置</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每页显示信息数，系统名称，单位名称，初始化等</w:t>
            </w:r>
          </w:p>
        </w:tc>
      </w:tr>
    </w:tbl>
    <w:p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3-9 </w:t>
      </w:r>
      <w:r w:rsidRPr="00F249DC">
        <w:rPr>
          <w:rFonts w:hint="eastAsia"/>
          <w:b/>
          <w:color w:val="000000"/>
        </w:rPr>
        <w:t>数据备份与恢复用例描述表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数据备份与恢复</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备份策略实施，系统数据恢复</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中，必要功能</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数据库</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备份的数据</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转储和导出的数据可以用于恢复系统数据库</w:t>
            </w:r>
          </w:p>
        </w:tc>
      </w:tr>
    </w:tbl>
    <w:p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3-10 </w:t>
      </w:r>
      <w:r w:rsidRPr="00F249DC">
        <w:rPr>
          <w:rFonts w:hint="eastAsia"/>
          <w:b/>
          <w:color w:val="000000"/>
        </w:rPr>
        <w:t>基础数据管理用例描述表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基础数据</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管理系统中可能使用到的基础数据</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高，必需功能</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基础数据信息</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基础数据列表</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基础数据包括学科分组信息、政治面貌、民族等简表中需要的信息</w:t>
            </w:r>
          </w:p>
        </w:tc>
      </w:tr>
    </w:tbl>
    <w:p w:rsidR="00922420" w:rsidRPr="00F249DC" w:rsidRDefault="00922420" w:rsidP="00922420">
      <w:pPr>
        <w:pStyle w:val="3"/>
        <w:spacing w:line="416" w:lineRule="auto"/>
        <w:rPr>
          <w:rFonts w:ascii="黑体" w:eastAsia="黑体" w:hAnsi="黑体"/>
          <w:b w:val="0"/>
          <w:color w:val="000000"/>
          <w:sz w:val="24"/>
          <w:szCs w:val="24"/>
        </w:rPr>
      </w:pPr>
      <w:bookmarkStart w:id="113" w:name="_Toc356381696"/>
      <w:bookmarkStart w:id="114" w:name="_Toc356990815"/>
      <w:r w:rsidRPr="00F249DC">
        <w:rPr>
          <w:rFonts w:ascii="黑体" w:eastAsia="黑体" w:hAnsi="黑体" w:hint="eastAsia"/>
          <w:b w:val="0"/>
          <w:color w:val="000000"/>
          <w:sz w:val="24"/>
          <w:szCs w:val="24"/>
        </w:rPr>
        <w:lastRenderedPageBreak/>
        <w:t>3.1.3职称申报人员</w:t>
      </w:r>
      <w:bookmarkEnd w:id="113"/>
      <w:bookmarkEnd w:id="114"/>
    </w:p>
    <w:p w:rsidR="00922420" w:rsidRPr="00F249DC" w:rsidRDefault="00922420" w:rsidP="00922420">
      <w:pPr>
        <w:ind w:firstLine="420"/>
        <w:rPr>
          <w:rFonts w:ascii="宋体" w:hAnsi="宋体"/>
          <w:color w:val="000000"/>
          <w:sz w:val="24"/>
        </w:rPr>
      </w:pPr>
      <w:r w:rsidRPr="00F249DC">
        <w:rPr>
          <w:rFonts w:ascii="宋体" w:hAnsi="宋体" w:hint="eastAsia"/>
          <w:color w:val="000000"/>
          <w:sz w:val="24"/>
        </w:rPr>
        <w:t>职称申报主要提供给申报教师填写个人的申报材料，同时上</w:t>
      </w:r>
      <w:proofErr w:type="gramStart"/>
      <w:r w:rsidRPr="00F249DC">
        <w:rPr>
          <w:rFonts w:ascii="宋体" w:hAnsi="宋体" w:hint="eastAsia"/>
          <w:color w:val="000000"/>
          <w:sz w:val="24"/>
        </w:rPr>
        <w:t>传相关</w:t>
      </w:r>
      <w:proofErr w:type="gramEnd"/>
      <w:r w:rsidRPr="00F249DC">
        <w:rPr>
          <w:rFonts w:ascii="宋体" w:hAnsi="宋体" w:hint="eastAsia"/>
          <w:color w:val="000000"/>
          <w:sz w:val="24"/>
        </w:rPr>
        <w:t>附件，并查看填写材料。</w:t>
      </w:r>
    </w:p>
    <w:p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3-11 </w:t>
      </w:r>
      <w:r w:rsidRPr="00F249DC">
        <w:rPr>
          <w:rFonts w:hint="eastAsia"/>
          <w:b/>
          <w:color w:val="000000"/>
        </w:rPr>
        <w:t>填写申报材料用例描述表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填写申报材料</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在线填写职称申报简表</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职称申报简表信息</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职称申报简表信息</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该表内容为在线填写，填写完成后再上传支撑材料，确认提交后将不能修改</w:t>
            </w:r>
          </w:p>
        </w:tc>
      </w:tr>
    </w:tbl>
    <w:p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3-12 </w:t>
      </w:r>
      <w:r w:rsidRPr="00F249DC">
        <w:rPr>
          <w:rFonts w:hint="eastAsia"/>
          <w:b/>
          <w:color w:val="000000"/>
        </w:rPr>
        <w:t>上传支撑材料用例描述表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上传支撑材料</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根据要求上传支撑材料</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支撑材料名称、对应文件</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支撑材料列表</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这里固定的支撑材料包括：</w:t>
            </w:r>
          </w:p>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四川省高等学校申报评审高级专业技术职务人员情况简表</w:t>
            </w:r>
          </w:p>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西南科技大学晋升专业技术职务考核表（所有申报人员均填写）</w:t>
            </w:r>
          </w:p>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高等学校教师职务任职资格申报表</w:t>
            </w:r>
          </w:p>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送审论文</w:t>
            </w:r>
          </w:p>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职称外语、职称计算机</w:t>
            </w:r>
          </w:p>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高等学校教师资格证书</w:t>
            </w:r>
          </w:p>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最高学历证书、本科学历证书</w:t>
            </w:r>
          </w:p>
          <w:p w:rsidR="00922420" w:rsidRPr="00F249DC" w:rsidRDefault="00922420" w:rsidP="00226B5F">
            <w:pPr>
              <w:spacing w:line="440" w:lineRule="exact"/>
              <w:jc w:val="left"/>
              <w:rPr>
                <w:rFonts w:ascii="宋体" w:hAnsi="宋体"/>
                <w:color w:val="000000"/>
                <w:szCs w:val="21"/>
              </w:rPr>
            </w:pPr>
            <w:r w:rsidRPr="00F249DC">
              <w:rPr>
                <w:rFonts w:ascii="宋体" w:hAnsi="宋体" w:hint="eastAsia"/>
                <w:color w:val="000000"/>
                <w:szCs w:val="21"/>
              </w:rPr>
              <w:t xml:space="preserve"> 同时提供上</w:t>
            </w:r>
            <w:proofErr w:type="gramStart"/>
            <w:r w:rsidRPr="00F249DC">
              <w:rPr>
                <w:rFonts w:ascii="宋体" w:hAnsi="宋体" w:hint="eastAsia"/>
                <w:color w:val="000000"/>
                <w:szCs w:val="21"/>
              </w:rPr>
              <w:t>传其他</w:t>
            </w:r>
            <w:proofErr w:type="gramEnd"/>
            <w:r w:rsidRPr="00F249DC">
              <w:rPr>
                <w:rFonts w:ascii="宋体" w:hAnsi="宋体" w:hint="eastAsia"/>
                <w:color w:val="000000"/>
                <w:szCs w:val="21"/>
              </w:rPr>
              <w:t>支撑材料功能</w:t>
            </w:r>
          </w:p>
        </w:tc>
      </w:tr>
    </w:tbl>
    <w:p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3-13 </w:t>
      </w:r>
      <w:r w:rsidRPr="00F249DC">
        <w:rPr>
          <w:rFonts w:hint="eastAsia"/>
          <w:b/>
          <w:color w:val="000000"/>
        </w:rPr>
        <w:t>查看申报材料用例描述表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查看申报材料</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lastRenderedPageBreak/>
              <w:t>功能描述</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查看并确认申报材料</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rsidR="00922420" w:rsidRPr="00F249DC" w:rsidRDefault="00922420" w:rsidP="00226B5F">
            <w:pPr>
              <w:spacing w:line="440" w:lineRule="exact"/>
              <w:jc w:val="left"/>
              <w:rPr>
                <w:rFonts w:ascii="宋体" w:hAnsi="宋体"/>
                <w:color w:val="000000"/>
                <w:szCs w:val="21"/>
              </w:rPr>
            </w:pP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申报材料列表、修改意见</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查看申报材料并确定是否提交，提交后将不能修改，直到审核后需要修改，才可再次修改</w:t>
            </w:r>
          </w:p>
        </w:tc>
      </w:tr>
    </w:tbl>
    <w:p w:rsidR="00922420" w:rsidRPr="00F249DC" w:rsidRDefault="00922420" w:rsidP="00922420">
      <w:pPr>
        <w:pStyle w:val="3"/>
        <w:spacing w:line="416" w:lineRule="auto"/>
        <w:rPr>
          <w:rFonts w:ascii="黑体" w:eastAsia="黑体" w:hAnsi="黑体"/>
          <w:b w:val="0"/>
          <w:color w:val="000000"/>
          <w:sz w:val="24"/>
          <w:szCs w:val="24"/>
        </w:rPr>
      </w:pPr>
      <w:bookmarkStart w:id="115" w:name="_Toc356381697"/>
      <w:bookmarkStart w:id="116" w:name="_Toc356990816"/>
      <w:r w:rsidRPr="00F249DC">
        <w:rPr>
          <w:rFonts w:ascii="黑体" w:eastAsia="黑体" w:hAnsi="黑体" w:hint="eastAsia"/>
          <w:b w:val="0"/>
          <w:color w:val="000000"/>
          <w:sz w:val="24"/>
          <w:szCs w:val="24"/>
        </w:rPr>
        <w:t>3.1.4 人事处工作人员</w:t>
      </w:r>
      <w:bookmarkStart w:id="117" w:name="_Toc324836048"/>
      <w:bookmarkEnd w:id="115"/>
      <w:bookmarkEnd w:id="116"/>
    </w:p>
    <w:bookmarkEnd w:id="117"/>
    <w:p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3-14 </w:t>
      </w:r>
      <w:r w:rsidRPr="00F249DC">
        <w:rPr>
          <w:rFonts w:hint="eastAsia"/>
          <w:b/>
          <w:color w:val="000000"/>
        </w:rPr>
        <w:t>审核教师材料用例描述表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审核申报材料</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审核教师填写的申报材料，并给出修改意见</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教师姓名</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教师申报材料、修改意见</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根据申报材料给出修改意见</w:t>
            </w:r>
          </w:p>
        </w:tc>
      </w:tr>
    </w:tbl>
    <w:p w:rsidR="00922420" w:rsidRPr="00F249DC" w:rsidRDefault="00922420" w:rsidP="00922420">
      <w:pPr>
        <w:pStyle w:val="p0"/>
        <w:spacing w:after="120" w:line="400" w:lineRule="exact"/>
        <w:ind w:firstLine="422"/>
        <w:jc w:val="center"/>
        <w:rPr>
          <w:b/>
          <w:color w:val="000000"/>
        </w:rPr>
      </w:pPr>
      <w:bookmarkStart w:id="118" w:name="_Toc324836049"/>
      <w:r w:rsidRPr="00F249DC">
        <w:rPr>
          <w:rFonts w:hint="eastAsia"/>
          <w:b/>
          <w:color w:val="000000"/>
        </w:rPr>
        <w:t>表</w:t>
      </w:r>
      <w:r w:rsidRPr="00F249DC">
        <w:rPr>
          <w:rFonts w:hint="eastAsia"/>
          <w:b/>
          <w:color w:val="000000"/>
        </w:rPr>
        <w:t xml:space="preserve">3-15 </w:t>
      </w:r>
      <w:r w:rsidRPr="00F249DC">
        <w:rPr>
          <w:rFonts w:hint="eastAsia"/>
          <w:b/>
          <w:color w:val="000000"/>
        </w:rPr>
        <w:t>评委信息管理用例描述表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评委信息管理</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管理评委信息</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评委基本信息</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专家列表</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可通过</w:t>
            </w:r>
            <w:r w:rsidRPr="00F249DC">
              <w:rPr>
                <w:color w:val="000000"/>
                <w:szCs w:val="21"/>
              </w:rPr>
              <w:t>Excel</w:t>
            </w:r>
            <w:r w:rsidRPr="00F249DC">
              <w:rPr>
                <w:rFonts w:ascii="宋体" w:hAnsi="宋体" w:hint="eastAsia"/>
                <w:color w:val="000000"/>
                <w:szCs w:val="21"/>
              </w:rPr>
              <w:t>表格上</w:t>
            </w:r>
            <w:proofErr w:type="gramStart"/>
            <w:r w:rsidRPr="00F249DC">
              <w:rPr>
                <w:rFonts w:ascii="宋体" w:hAnsi="宋体" w:hint="eastAsia"/>
                <w:color w:val="000000"/>
                <w:szCs w:val="21"/>
              </w:rPr>
              <w:t>传专家</w:t>
            </w:r>
            <w:proofErr w:type="gramEnd"/>
            <w:r w:rsidRPr="00F249DC">
              <w:rPr>
                <w:rFonts w:ascii="宋体" w:hAnsi="宋体" w:hint="eastAsia"/>
                <w:color w:val="000000"/>
                <w:szCs w:val="21"/>
              </w:rPr>
              <w:t>信息，也可逐条添加</w:t>
            </w:r>
          </w:p>
        </w:tc>
      </w:tr>
    </w:tbl>
    <w:p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3-16 </w:t>
      </w:r>
      <w:r w:rsidRPr="00F249DC">
        <w:rPr>
          <w:rFonts w:hint="eastAsia"/>
          <w:b/>
          <w:color w:val="000000"/>
        </w:rPr>
        <w:t>评审过程管理用例描述表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评审过程管理</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管理年度评审的整个过程，包括时间和流程的安排</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rsidR="00922420" w:rsidRPr="00F249DC" w:rsidRDefault="00922420" w:rsidP="00226B5F">
            <w:pPr>
              <w:spacing w:line="440" w:lineRule="exact"/>
              <w:jc w:val="left"/>
              <w:rPr>
                <w:rFonts w:ascii="宋体" w:hAnsi="宋体"/>
                <w:color w:val="000000"/>
                <w:szCs w:val="21"/>
              </w:rPr>
            </w:pP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某年度评审</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lastRenderedPageBreak/>
              <w:t>补充说明</w:t>
            </w:r>
          </w:p>
        </w:tc>
        <w:tc>
          <w:tcPr>
            <w:tcW w:w="7156" w:type="dxa"/>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只有创建了年度评审过程，教师才能够填写申报材料</w:t>
            </w:r>
          </w:p>
        </w:tc>
      </w:tr>
    </w:tbl>
    <w:p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3-17 </w:t>
      </w:r>
      <w:r w:rsidRPr="00F249DC">
        <w:rPr>
          <w:rFonts w:hint="eastAsia"/>
          <w:b/>
          <w:color w:val="000000"/>
        </w:rPr>
        <w:t>学科组类别和部门管理用例描述表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学科组类别/部门管理</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管理学科组类别和部门</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rsidR="00922420" w:rsidRPr="00F249DC" w:rsidRDefault="00922420" w:rsidP="00226B5F">
            <w:pPr>
              <w:spacing w:line="440" w:lineRule="exact"/>
              <w:jc w:val="left"/>
              <w:rPr>
                <w:rFonts w:ascii="宋体" w:hAnsi="宋体"/>
                <w:color w:val="000000"/>
                <w:szCs w:val="21"/>
              </w:rPr>
            </w:pP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学科组和部门的详细信息</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对学科组和部门信息进行管理，便于申报和评审时使用</w:t>
            </w:r>
          </w:p>
        </w:tc>
      </w:tr>
    </w:tbl>
    <w:p w:rsidR="00922420" w:rsidRPr="00F249DC" w:rsidRDefault="00922420" w:rsidP="00922420">
      <w:pPr>
        <w:pStyle w:val="3"/>
        <w:spacing w:line="416" w:lineRule="auto"/>
        <w:rPr>
          <w:rFonts w:ascii="黑体" w:eastAsia="黑体" w:hAnsi="黑体"/>
          <w:b w:val="0"/>
          <w:color w:val="000000"/>
          <w:sz w:val="24"/>
          <w:szCs w:val="24"/>
        </w:rPr>
      </w:pPr>
      <w:bookmarkStart w:id="119" w:name="_Toc356381698"/>
      <w:bookmarkStart w:id="120" w:name="_Toc356990817"/>
      <w:r w:rsidRPr="00F249DC">
        <w:rPr>
          <w:rFonts w:ascii="黑体" w:eastAsia="黑体" w:hAnsi="黑体" w:hint="eastAsia"/>
          <w:b w:val="0"/>
          <w:color w:val="000000"/>
          <w:sz w:val="24"/>
          <w:szCs w:val="24"/>
        </w:rPr>
        <w:t>3.1.5教务处科技处工作人员</w:t>
      </w:r>
      <w:bookmarkEnd w:id="119"/>
      <w:bookmarkEnd w:id="120"/>
    </w:p>
    <w:bookmarkEnd w:id="118"/>
    <w:p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Pr>
          <w:rFonts w:hint="eastAsia"/>
          <w:b/>
          <w:color w:val="000000"/>
        </w:rPr>
        <w:t xml:space="preserve">3-18 </w:t>
      </w:r>
      <w:r w:rsidRPr="00F249DC">
        <w:rPr>
          <w:rFonts w:hint="eastAsia"/>
          <w:b/>
          <w:color w:val="000000"/>
        </w:rPr>
        <w:t>上传统计表格用例描述表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上传教学、科研统计表格</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教务和科研工作人员上传统计表格</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教学/科研、文件名</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统计表格</w:t>
            </w:r>
          </w:p>
        </w:tc>
      </w:tr>
      <w:tr w:rsidR="00922420" w:rsidRPr="00F249DC" w:rsidTr="00226B5F">
        <w:tc>
          <w:tcPr>
            <w:tcW w:w="156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上传教务或科研提交的表格</w:t>
            </w:r>
          </w:p>
        </w:tc>
      </w:tr>
    </w:tbl>
    <w:p w:rsidR="00922420" w:rsidRPr="00F249DC" w:rsidRDefault="00922420" w:rsidP="00922420">
      <w:pPr>
        <w:pStyle w:val="3"/>
        <w:spacing w:line="416" w:lineRule="auto"/>
        <w:rPr>
          <w:rFonts w:ascii="黑体" w:eastAsia="黑体" w:hAnsi="黑体"/>
          <w:b w:val="0"/>
          <w:color w:val="000000"/>
          <w:sz w:val="24"/>
          <w:szCs w:val="24"/>
        </w:rPr>
      </w:pPr>
      <w:bookmarkStart w:id="121" w:name="_Toc356381699"/>
      <w:bookmarkStart w:id="122" w:name="_Toc356990818"/>
      <w:r w:rsidRPr="00F249DC">
        <w:rPr>
          <w:rFonts w:ascii="黑体" w:eastAsia="黑体" w:hAnsi="黑体" w:hint="eastAsia"/>
          <w:b w:val="0"/>
          <w:color w:val="000000"/>
          <w:sz w:val="24"/>
          <w:szCs w:val="24"/>
        </w:rPr>
        <w:t>3.1.6 教师职称申报系统结构图</w:t>
      </w:r>
      <w:bookmarkEnd w:id="121"/>
      <w:bookmarkEnd w:id="122"/>
    </w:p>
    <w:p w:rsidR="00922420" w:rsidRPr="00F249DC" w:rsidRDefault="00922420" w:rsidP="00922420">
      <w:pPr>
        <w:rPr>
          <w:rFonts w:ascii="宋体" w:hAnsi="宋体"/>
          <w:color w:val="000000"/>
          <w:sz w:val="24"/>
        </w:rPr>
      </w:pPr>
      <w:r w:rsidRPr="00F249DC">
        <w:rPr>
          <w:rFonts w:hint="eastAsia"/>
          <w:color w:val="000000"/>
          <w:sz w:val="24"/>
        </w:rPr>
        <w:t>1</w:t>
      </w:r>
      <w:r w:rsidRPr="00F249DC">
        <w:rPr>
          <w:rFonts w:ascii="宋体" w:hAnsi="宋体" w:hint="eastAsia"/>
          <w:color w:val="000000"/>
          <w:sz w:val="24"/>
        </w:rPr>
        <w:t>、总体结构图如下：</w:t>
      </w:r>
    </w:p>
    <w:p w:rsidR="00922420" w:rsidRPr="00F249DC" w:rsidRDefault="00922420" w:rsidP="00922420">
      <w:pPr>
        <w:rPr>
          <w:color w:val="000000"/>
        </w:rPr>
      </w:pPr>
      <w:r w:rsidRPr="00F249DC">
        <w:rPr>
          <w:color w:val="000000"/>
        </w:rPr>
        <w:object w:dxaOrig="6235" w:dyaOrig="2012">
          <v:shape id="_x0000_i1029" type="#_x0000_t75" style="width:312pt;height:100.5pt" o:ole="">
            <v:imagedata r:id="rId18" o:title=""/>
          </v:shape>
          <o:OLEObject Type="Embed" ProgID="Visio.Drawing.11" ShapeID="_x0000_i1029" DrawAspect="Content" ObjectID="_1493196455" r:id="rId19"/>
        </w:object>
      </w:r>
    </w:p>
    <w:p w:rsidR="00922420" w:rsidRPr="00F249DC" w:rsidRDefault="00922420" w:rsidP="00922420">
      <w:pPr>
        <w:pStyle w:val="p0"/>
        <w:spacing w:line="400" w:lineRule="exact"/>
        <w:jc w:val="center"/>
        <w:rPr>
          <w:b/>
          <w:color w:val="000000"/>
        </w:rPr>
      </w:pPr>
      <w:r w:rsidRPr="00F249DC">
        <w:rPr>
          <w:b/>
          <w:color w:val="000000"/>
        </w:rPr>
        <w:t>图</w:t>
      </w:r>
      <w:r w:rsidRPr="00F249DC">
        <w:rPr>
          <w:b/>
          <w:color w:val="000000"/>
        </w:rPr>
        <w:t>3-</w:t>
      </w:r>
      <w:r w:rsidRPr="00F249DC">
        <w:rPr>
          <w:rFonts w:hint="eastAsia"/>
          <w:b/>
          <w:color w:val="000000"/>
        </w:rPr>
        <w:t xml:space="preserve">19 </w:t>
      </w:r>
      <w:r w:rsidRPr="00F249DC">
        <w:rPr>
          <w:rFonts w:hint="eastAsia"/>
          <w:b/>
          <w:color w:val="000000"/>
        </w:rPr>
        <w:t>教师职称申报系统总体结构</w:t>
      </w:r>
      <w:r w:rsidRPr="00F249DC">
        <w:rPr>
          <w:b/>
          <w:color w:val="000000"/>
        </w:rPr>
        <w:t>图</w:t>
      </w:r>
    </w:p>
    <w:p w:rsidR="00922420" w:rsidRPr="00F249DC" w:rsidRDefault="00922420" w:rsidP="00922420">
      <w:pPr>
        <w:rPr>
          <w:rFonts w:ascii="宋体" w:hAnsi="宋体"/>
          <w:color w:val="000000"/>
          <w:sz w:val="24"/>
        </w:rPr>
      </w:pPr>
      <w:r w:rsidRPr="00F249DC">
        <w:rPr>
          <w:rFonts w:hint="eastAsia"/>
          <w:color w:val="000000"/>
          <w:sz w:val="24"/>
        </w:rPr>
        <w:t>2</w:t>
      </w:r>
      <w:r w:rsidRPr="00F249DC">
        <w:rPr>
          <w:rFonts w:ascii="宋体" w:hAnsi="宋体" w:hint="eastAsia"/>
          <w:color w:val="000000"/>
          <w:sz w:val="24"/>
        </w:rPr>
        <w:t>、各分支详细结构图</w:t>
      </w:r>
    </w:p>
    <w:p w:rsidR="00922420" w:rsidRDefault="00922420" w:rsidP="00922420">
      <w:pPr>
        <w:rPr>
          <w:rFonts w:ascii="宋体" w:hAnsi="宋体"/>
          <w:color w:val="000000"/>
          <w:sz w:val="24"/>
        </w:rPr>
      </w:pPr>
    </w:p>
    <w:p w:rsidR="00922420" w:rsidRDefault="00922420" w:rsidP="00922420">
      <w:pPr>
        <w:rPr>
          <w:rFonts w:ascii="宋体" w:hAnsi="宋体"/>
          <w:color w:val="000000"/>
          <w:sz w:val="24"/>
        </w:rPr>
      </w:pPr>
    </w:p>
    <w:p w:rsidR="00922420" w:rsidRPr="00F249DC" w:rsidRDefault="00922420" w:rsidP="00922420">
      <w:pPr>
        <w:rPr>
          <w:b/>
          <w:color w:val="000000"/>
        </w:rPr>
      </w:pPr>
      <w:r w:rsidRPr="00F249DC">
        <w:rPr>
          <w:rFonts w:ascii="宋体" w:hAnsi="宋体" w:hint="eastAsia"/>
          <w:color w:val="000000"/>
          <w:sz w:val="24"/>
        </w:rPr>
        <w:t>（</w:t>
      </w:r>
      <w:r w:rsidRPr="00F249DC">
        <w:rPr>
          <w:rFonts w:hint="eastAsia"/>
          <w:color w:val="000000"/>
          <w:sz w:val="24"/>
        </w:rPr>
        <w:t>1</w:t>
      </w:r>
      <w:r w:rsidRPr="00F249DC">
        <w:rPr>
          <w:rFonts w:ascii="宋体" w:hAnsi="宋体" w:hint="eastAsia"/>
          <w:color w:val="000000"/>
          <w:sz w:val="24"/>
        </w:rPr>
        <w:t>）人事处：</w:t>
      </w:r>
    </w:p>
    <w:p w:rsidR="00922420" w:rsidRPr="00F249DC" w:rsidRDefault="00922420" w:rsidP="00922420">
      <w:pPr>
        <w:rPr>
          <w:color w:val="000000"/>
        </w:rPr>
      </w:pPr>
      <w:r>
        <w:object w:dxaOrig="8758" w:dyaOrig="11624">
          <v:shape id="_x0000_i1030" type="#_x0000_t75" style="width:438pt;height:581.25pt" o:ole="">
            <v:imagedata r:id="rId20" o:title=""/>
          </v:shape>
          <o:OLEObject Type="Embed" ProgID="Visio.Drawing.11" ShapeID="_x0000_i1030" DrawAspect="Content" ObjectID="_1493196456" r:id="rId21"/>
        </w:object>
      </w:r>
    </w:p>
    <w:p w:rsidR="00922420" w:rsidRPr="00F249DC" w:rsidRDefault="00922420" w:rsidP="00922420">
      <w:pPr>
        <w:pStyle w:val="p0"/>
        <w:spacing w:line="400" w:lineRule="exact"/>
        <w:jc w:val="center"/>
        <w:rPr>
          <w:b/>
          <w:color w:val="000000"/>
        </w:rPr>
      </w:pPr>
      <w:r w:rsidRPr="00F249DC">
        <w:rPr>
          <w:b/>
          <w:color w:val="000000"/>
        </w:rPr>
        <w:t>图</w:t>
      </w:r>
      <w:r w:rsidRPr="00F249DC">
        <w:rPr>
          <w:b/>
          <w:color w:val="000000"/>
        </w:rPr>
        <w:t>3-</w:t>
      </w:r>
      <w:r w:rsidRPr="00F249DC">
        <w:rPr>
          <w:rFonts w:hint="eastAsia"/>
          <w:b/>
          <w:color w:val="000000"/>
        </w:rPr>
        <w:t xml:space="preserve">20 </w:t>
      </w:r>
      <w:r w:rsidRPr="00F249DC">
        <w:rPr>
          <w:rFonts w:hint="eastAsia"/>
          <w:b/>
          <w:color w:val="000000"/>
        </w:rPr>
        <w:t>人事处结构</w:t>
      </w:r>
      <w:r w:rsidRPr="00F249DC">
        <w:rPr>
          <w:b/>
          <w:color w:val="000000"/>
        </w:rPr>
        <w:t>图</w:t>
      </w:r>
    </w:p>
    <w:p w:rsidR="00922420" w:rsidRDefault="00922420" w:rsidP="00922420">
      <w:pPr>
        <w:rPr>
          <w:rFonts w:ascii="宋体" w:hAnsi="宋体"/>
          <w:color w:val="000000"/>
          <w:sz w:val="24"/>
        </w:rPr>
      </w:pPr>
    </w:p>
    <w:p w:rsidR="00922420" w:rsidRPr="00F249DC" w:rsidRDefault="00922420" w:rsidP="00922420">
      <w:pPr>
        <w:rPr>
          <w:rFonts w:ascii="宋体" w:hAnsi="宋体"/>
          <w:color w:val="000000"/>
          <w:sz w:val="24"/>
        </w:rPr>
      </w:pPr>
      <w:r w:rsidRPr="00F249DC">
        <w:rPr>
          <w:rFonts w:ascii="宋体" w:hAnsi="宋体" w:hint="eastAsia"/>
          <w:color w:val="000000"/>
          <w:sz w:val="24"/>
        </w:rPr>
        <w:t>（</w:t>
      </w:r>
      <w:r w:rsidRPr="00F249DC">
        <w:rPr>
          <w:rFonts w:hint="eastAsia"/>
          <w:color w:val="000000"/>
          <w:sz w:val="24"/>
        </w:rPr>
        <w:t>2</w:t>
      </w:r>
      <w:r w:rsidRPr="00F249DC">
        <w:rPr>
          <w:rFonts w:ascii="宋体" w:hAnsi="宋体" w:hint="eastAsia"/>
          <w:color w:val="000000"/>
          <w:sz w:val="24"/>
        </w:rPr>
        <w:t>）教师：</w:t>
      </w:r>
    </w:p>
    <w:p w:rsidR="00922420" w:rsidRPr="00F249DC" w:rsidRDefault="00922420" w:rsidP="00922420">
      <w:pPr>
        <w:rPr>
          <w:rFonts w:ascii="宋体" w:hAnsi="宋体"/>
          <w:color w:val="000000"/>
          <w:sz w:val="24"/>
        </w:rPr>
      </w:pPr>
      <w:r w:rsidRPr="00F249DC">
        <w:rPr>
          <w:color w:val="000000"/>
        </w:rPr>
        <w:object w:dxaOrig="8049" w:dyaOrig="5725">
          <v:shape id="_x0000_i1031" type="#_x0000_t75" style="width:402.75pt;height:286.5pt" o:ole="">
            <v:imagedata r:id="rId22" o:title=""/>
          </v:shape>
          <o:OLEObject Type="Embed" ProgID="Visio.Drawing.11" ShapeID="_x0000_i1031" DrawAspect="Content" ObjectID="_1493196457" r:id="rId23"/>
        </w:object>
      </w:r>
    </w:p>
    <w:p w:rsidR="00922420" w:rsidRPr="00F249DC" w:rsidRDefault="00922420" w:rsidP="00922420">
      <w:pPr>
        <w:pStyle w:val="p0"/>
        <w:spacing w:line="400" w:lineRule="exact"/>
        <w:jc w:val="center"/>
        <w:rPr>
          <w:b/>
          <w:color w:val="000000"/>
        </w:rPr>
      </w:pPr>
      <w:r w:rsidRPr="00F249DC">
        <w:rPr>
          <w:b/>
          <w:color w:val="000000"/>
        </w:rPr>
        <w:t>图</w:t>
      </w:r>
      <w:r w:rsidRPr="00F249DC">
        <w:rPr>
          <w:b/>
          <w:color w:val="000000"/>
        </w:rPr>
        <w:t>3-</w:t>
      </w:r>
      <w:r w:rsidRPr="00F249DC">
        <w:rPr>
          <w:rFonts w:hint="eastAsia"/>
          <w:b/>
          <w:color w:val="000000"/>
        </w:rPr>
        <w:t xml:space="preserve">21 </w:t>
      </w:r>
      <w:r w:rsidRPr="00F249DC">
        <w:rPr>
          <w:rFonts w:hint="eastAsia"/>
          <w:b/>
          <w:color w:val="000000"/>
        </w:rPr>
        <w:t>教师结构</w:t>
      </w:r>
      <w:r w:rsidRPr="00F249DC">
        <w:rPr>
          <w:b/>
          <w:color w:val="000000"/>
        </w:rPr>
        <w:t>图</w:t>
      </w:r>
    </w:p>
    <w:p w:rsidR="00922420" w:rsidRPr="00F249DC" w:rsidRDefault="00922420" w:rsidP="00922420">
      <w:pPr>
        <w:rPr>
          <w:rFonts w:ascii="宋体" w:hAnsi="宋体"/>
          <w:color w:val="000000"/>
          <w:sz w:val="24"/>
        </w:rPr>
      </w:pPr>
      <w:r w:rsidRPr="00F249DC">
        <w:rPr>
          <w:rFonts w:ascii="宋体" w:hAnsi="宋体" w:hint="eastAsia"/>
          <w:color w:val="000000"/>
          <w:sz w:val="24"/>
        </w:rPr>
        <w:t>（</w:t>
      </w:r>
      <w:r w:rsidRPr="00F249DC">
        <w:rPr>
          <w:rFonts w:hint="eastAsia"/>
          <w:color w:val="000000"/>
          <w:sz w:val="24"/>
        </w:rPr>
        <w:t>3</w:t>
      </w:r>
      <w:r w:rsidRPr="00F249DC">
        <w:rPr>
          <w:rFonts w:ascii="宋体" w:hAnsi="宋体" w:hint="eastAsia"/>
          <w:color w:val="000000"/>
          <w:sz w:val="24"/>
        </w:rPr>
        <w:t>）教务处/科技处：</w:t>
      </w:r>
    </w:p>
    <w:p w:rsidR="00922420" w:rsidRPr="00F249DC" w:rsidRDefault="00922420" w:rsidP="00922420">
      <w:pPr>
        <w:rPr>
          <w:color w:val="000000"/>
        </w:rPr>
      </w:pPr>
      <w:r w:rsidRPr="00F249DC">
        <w:rPr>
          <w:color w:val="000000"/>
        </w:rPr>
        <w:object w:dxaOrig="6263" w:dyaOrig="2422">
          <v:shape id="_x0000_i1032" type="#_x0000_t75" style="width:313.5pt;height:120.75pt" o:ole="">
            <v:imagedata r:id="rId24" o:title=""/>
          </v:shape>
          <o:OLEObject Type="Embed" ProgID="Visio.Drawing.11" ShapeID="_x0000_i1032" DrawAspect="Content" ObjectID="_1493196458" r:id="rId25"/>
        </w:object>
      </w:r>
    </w:p>
    <w:p w:rsidR="00922420" w:rsidRPr="00F249DC" w:rsidRDefault="00922420" w:rsidP="00922420">
      <w:pPr>
        <w:pStyle w:val="p0"/>
        <w:spacing w:line="400" w:lineRule="exact"/>
        <w:jc w:val="center"/>
        <w:rPr>
          <w:b/>
          <w:color w:val="000000"/>
        </w:rPr>
      </w:pPr>
      <w:r w:rsidRPr="00F249DC">
        <w:rPr>
          <w:b/>
          <w:color w:val="000000"/>
        </w:rPr>
        <w:t>图</w:t>
      </w:r>
      <w:r w:rsidRPr="00F249DC">
        <w:rPr>
          <w:b/>
          <w:color w:val="000000"/>
        </w:rPr>
        <w:t>3-</w:t>
      </w:r>
      <w:r w:rsidRPr="00F249DC">
        <w:rPr>
          <w:rFonts w:hint="eastAsia"/>
          <w:b/>
          <w:color w:val="000000"/>
        </w:rPr>
        <w:t>22</w:t>
      </w:r>
      <w:r>
        <w:rPr>
          <w:rFonts w:hint="eastAsia"/>
          <w:b/>
          <w:color w:val="000000"/>
        </w:rPr>
        <w:t xml:space="preserve"> </w:t>
      </w:r>
      <w:r w:rsidRPr="00F249DC">
        <w:rPr>
          <w:rFonts w:hint="eastAsia"/>
          <w:b/>
          <w:color w:val="000000"/>
        </w:rPr>
        <w:t>教务处</w:t>
      </w:r>
      <w:r w:rsidRPr="00F249DC">
        <w:rPr>
          <w:rFonts w:hint="eastAsia"/>
          <w:b/>
          <w:color w:val="000000"/>
        </w:rPr>
        <w:t>/</w:t>
      </w:r>
      <w:r w:rsidRPr="00F249DC">
        <w:rPr>
          <w:rFonts w:hint="eastAsia"/>
          <w:b/>
          <w:color w:val="000000"/>
        </w:rPr>
        <w:t>科技处结构</w:t>
      </w:r>
      <w:r w:rsidRPr="00F249DC">
        <w:rPr>
          <w:b/>
          <w:color w:val="000000"/>
        </w:rPr>
        <w:t>图</w:t>
      </w:r>
    </w:p>
    <w:p w:rsidR="00922420" w:rsidRPr="00F249DC" w:rsidRDefault="00922420" w:rsidP="00922420">
      <w:pPr>
        <w:pStyle w:val="2"/>
        <w:rPr>
          <w:rFonts w:ascii="黑体" w:eastAsia="黑体" w:hAnsi="黑体"/>
          <w:b w:val="0"/>
          <w:color w:val="000000"/>
          <w:sz w:val="28"/>
          <w:szCs w:val="28"/>
        </w:rPr>
      </w:pPr>
      <w:bookmarkStart w:id="123" w:name="_Toc356336388"/>
      <w:bookmarkStart w:id="124" w:name="_Toc356337274"/>
      <w:bookmarkStart w:id="125" w:name="_Toc356381700"/>
      <w:bookmarkStart w:id="126" w:name="_Toc356990819"/>
      <w:r w:rsidRPr="00F249DC">
        <w:rPr>
          <w:rFonts w:ascii="黑体" w:eastAsia="黑体" w:hAnsi="黑体" w:hint="eastAsia"/>
          <w:b w:val="0"/>
          <w:color w:val="000000"/>
          <w:sz w:val="28"/>
          <w:szCs w:val="28"/>
        </w:rPr>
        <w:t>3.2数据库逻辑设计</w:t>
      </w:r>
      <w:bookmarkEnd w:id="123"/>
      <w:bookmarkEnd w:id="124"/>
      <w:bookmarkEnd w:id="125"/>
      <w:bookmarkEnd w:id="126"/>
      <w:r w:rsidRPr="00F249DC">
        <w:rPr>
          <w:rFonts w:ascii="黑体" w:eastAsia="黑体" w:hAnsi="黑体" w:hint="eastAsia"/>
          <w:b w:val="0"/>
          <w:color w:val="000000"/>
          <w:sz w:val="28"/>
          <w:szCs w:val="28"/>
        </w:rPr>
        <w:t xml:space="preserve"> </w:t>
      </w:r>
    </w:p>
    <w:p w:rsidR="00922420" w:rsidRPr="00F249DC" w:rsidRDefault="00922420" w:rsidP="00922420">
      <w:pPr>
        <w:adjustRightInd w:val="0"/>
        <w:snapToGrid w:val="0"/>
        <w:spacing w:before="100" w:after="50" w:line="440" w:lineRule="exact"/>
        <w:ind w:firstLine="420"/>
        <w:rPr>
          <w:rFonts w:ascii="宋体" w:hAnsi="宋体"/>
          <w:color w:val="000000"/>
          <w:sz w:val="24"/>
        </w:rPr>
      </w:pPr>
      <w:r w:rsidRPr="00F249DC">
        <w:rPr>
          <w:rFonts w:ascii="宋体" w:hAnsi="宋体" w:hint="eastAsia"/>
          <w:color w:val="000000"/>
          <w:sz w:val="24"/>
        </w:rPr>
        <w:t>数据库设计指的是对于一个给定的应用环境，构造出优秀的数据库模式</w:t>
      </w:r>
      <w:r w:rsidRPr="00F249DC">
        <w:rPr>
          <w:rFonts w:ascii="宋体" w:hAnsi="宋体"/>
          <w:snapToGrid w:val="0"/>
          <w:color w:val="000000"/>
          <w:sz w:val="24"/>
          <w:vertAlign w:val="superscript"/>
        </w:rPr>
        <w:t>[</w:t>
      </w:r>
      <w:r>
        <w:rPr>
          <w:rFonts w:ascii="宋体" w:hAnsi="宋体" w:hint="eastAsia"/>
          <w:snapToGrid w:val="0"/>
          <w:color w:val="000000"/>
          <w:sz w:val="24"/>
          <w:vertAlign w:val="superscript"/>
        </w:rPr>
        <w:t>11</w:t>
      </w:r>
      <w:r w:rsidRPr="00F249DC">
        <w:rPr>
          <w:rFonts w:ascii="宋体" w:hAnsi="宋体"/>
          <w:snapToGrid w:val="0"/>
          <w:color w:val="000000"/>
          <w:sz w:val="24"/>
          <w:vertAlign w:val="superscript"/>
        </w:rPr>
        <w:t>]</w:t>
      </w:r>
      <w:r w:rsidRPr="00F249DC">
        <w:rPr>
          <w:rFonts w:ascii="宋体" w:hAnsi="宋体" w:hint="eastAsia"/>
          <w:color w:val="000000"/>
          <w:sz w:val="24"/>
        </w:rPr>
        <w:t>，并且建立数据库以及应用系统，使其可以有效地存储数据，满足各类用户的应用需求</w:t>
      </w:r>
      <w:r w:rsidRPr="00F249DC">
        <w:rPr>
          <w:rFonts w:ascii="宋体" w:hAnsi="宋体"/>
          <w:color w:val="000000"/>
          <w:sz w:val="24"/>
        </w:rPr>
        <w:t>(</w:t>
      </w:r>
      <w:r w:rsidRPr="00F249DC">
        <w:rPr>
          <w:rFonts w:ascii="宋体" w:hAnsi="宋体" w:hint="eastAsia"/>
          <w:color w:val="000000"/>
          <w:sz w:val="24"/>
        </w:rPr>
        <w:t>处</w:t>
      </w:r>
      <w:r w:rsidRPr="00F249DC">
        <w:rPr>
          <w:rFonts w:ascii="宋体" w:hAnsi="宋体" w:hint="eastAsia"/>
          <w:color w:val="000000"/>
          <w:sz w:val="24"/>
        </w:rPr>
        <w:lastRenderedPageBreak/>
        <w:t>理要求与信息要求</w:t>
      </w:r>
      <w:r w:rsidRPr="00F249DC">
        <w:rPr>
          <w:rFonts w:ascii="宋体" w:hAnsi="宋体"/>
          <w:color w:val="000000"/>
          <w:sz w:val="24"/>
        </w:rPr>
        <w:t>)</w:t>
      </w:r>
      <w:r w:rsidRPr="00F249DC">
        <w:rPr>
          <w:rFonts w:ascii="宋体" w:hAnsi="宋体" w:hint="eastAsia"/>
          <w:color w:val="000000"/>
          <w:sz w:val="24"/>
        </w:rPr>
        <w:t>。在数据库领域，常把使用了数据库的各类系统统称为数据库应用系统。本系统使用关系型数据库，以各个角色的</w:t>
      </w:r>
      <w:r w:rsidRPr="00F249DC">
        <w:rPr>
          <w:color w:val="000000"/>
          <w:sz w:val="24"/>
        </w:rPr>
        <w:t>ID</w:t>
      </w:r>
      <w:r w:rsidRPr="00F249DC">
        <w:rPr>
          <w:rFonts w:ascii="宋体" w:hAnsi="宋体" w:hint="eastAsia"/>
          <w:color w:val="000000"/>
          <w:sz w:val="24"/>
        </w:rPr>
        <w:t>号作为主</w:t>
      </w:r>
      <w:proofErr w:type="gramStart"/>
      <w:r w:rsidRPr="00F249DC">
        <w:rPr>
          <w:rFonts w:ascii="宋体" w:hAnsi="宋体" w:hint="eastAsia"/>
          <w:color w:val="000000"/>
          <w:sz w:val="24"/>
        </w:rPr>
        <w:t>键联系</w:t>
      </w:r>
      <w:proofErr w:type="gramEnd"/>
      <w:r w:rsidRPr="00F249DC">
        <w:rPr>
          <w:rFonts w:ascii="宋体" w:hAnsi="宋体"/>
          <w:snapToGrid w:val="0"/>
          <w:color w:val="000000"/>
          <w:sz w:val="24"/>
          <w:vertAlign w:val="superscript"/>
        </w:rPr>
        <w:t xml:space="preserve"> </w:t>
      </w:r>
      <w:r w:rsidRPr="00F249DC">
        <w:rPr>
          <w:rFonts w:ascii="宋体" w:hAnsi="宋体" w:hint="eastAsia"/>
          <w:color w:val="000000"/>
          <w:sz w:val="24"/>
        </w:rPr>
        <w:t>。包括的内容如表3-1所示。</w:t>
      </w:r>
    </w:p>
    <w:p w:rsidR="00922420" w:rsidRPr="00F249DC" w:rsidRDefault="00922420" w:rsidP="00922420">
      <w:pPr>
        <w:pStyle w:val="p0"/>
        <w:spacing w:after="120" w:line="400" w:lineRule="exact"/>
        <w:jc w:val="center"/>
        <w:rPr>
          <w:b/>
          <w:color w:val="000000"/>
        </w:rPr>
      </w:pPr>
      <w:bookmarkStart w:id="127" w:name="_Toc491681925"/>
      <w:bookmarkStart w:id="128" w:name="_Toc491682329"/>
      <w:bookmarkStart w:id="129" w:name="_Toc492187613"/>
      <w:bookmarkStart w:id="130" w:name="_Toc302741031"/>
      <w:r w:rsidRPr="00F249DC">
        <w:rPr>
          <w:rFonts w:hint="eastAsia"/>
          <w:b/>
          <w:color w:val="000000"/>
        </w:rPr>
        <w:t>表</w:t>
      </w:r>
      <w:r w:rsidRPr="00F249DC">
        <w:rPr>
          <w:rFonts w:hint="eastAsia"/>
          <w:b/>
          <w:color w:val="000000"/>
        </w:rPr>
        <w:t xml:space="preserve">3-23 </w:t>
      </w:r>
      <w:bookmarkEnd w:id="127"/>
      <w:bookmarkEnd w:id="128"/>
      <w:bookmarkEnd w:id="129"/>
      <w:bookmarkEnd w:id="130"/>
      <w:r w:rsidRPr="00F249DC">
        <w:rPr>
          <w:rFonts w:hint="eastAsia"/>
          <w:b/>
          <w:color w:val="000000"/>
        </w:rPr>
        <w:t>数据库表汇总</w:t>
      </w:r>
    </w:p>
    <w:tbl>
      <w:tblPr>
        <w:tblW w:w="0" w:type="auto"/>
        <w:tblInd w:w="108" w:type="dxa"/>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830"/>
        <w:gridCol w:w="3134"/>
        <w:gridCol w:w="4715"/>
      </w:tblGrid>
      <w:tr w:rsidR="00922420" w:rsidRPr="00F249DC" w:rsidTr="00226B5F">
        <w:trPr>
          <w:cantSplit/>
        </w:trPr>
        <w:tc>
          <w:tcPr>
            <w:tcW w:w="836"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序号</w:t>
            </w:r>
          </w:p>
        </w:tc>
        <w:tc>
          <w:tcPr>
            <w:tcW w:w="3168"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4785"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功能说明</w:t>
            </w:r>
          </w:p>
        </w:tc>
      </w:tr>
      <w:tr w:rsidR="00922420" w:rsidRPr="00F249DC" w:rsidTr="00226B5F">
        <w:trPr>
          <w:cantSplit/>
        </w:trPr>
        <w:tc>
          <w:tcPr>
            <w:tcW w:w="836" w:type="dxa"/>
          </w:tcPr>
          <w:p w:rsidR="00922420" w:rsidRPr="00F249DC" w:rsidRDefault="00922420" w:rsidP="00226B5F">
            <w:pPr>
              <w:spacing w:line="440" w:lineRule="exact"/>
              <w:jc w:val="center"/>
              <w:rPr>
                <w:rFonts w:ascii="宋体" w:hAnsi="宋体"/>
                <w:color w:val="000000"/>
                <w:szCs w:val="21"/>
              </w:rPr>
            </w:pPr>
            <w:r w:rsidRPr="00F249DC">
              <w:rPr>
                <w:rFonts w:hint="eastAsia"/>
                <w:color w:val="000000"/>
                <w:szCs w:val="21"/>
              </w:rPr>
              <w:t>1</w:t>
            </w:r>
          </w:p>
        </w:tc>
        <w:tc>
          <w:tcPr>
            <w:tcW w:w="3168" w:type="dxa"/>
          </w:tcPr>
          <w:p w:rsidR="00922420" w:rsidRPr="00F249DC" w:rsidRDefault="00922420" w:rsidP="00226B5F">
            <w:pPr>
              <w:spacing w:line="440" w:lineRule="exact"/>
              <w:jc w:val="center"/>
              <w:rPr>
                <w:color w:val="000000"/>
                <w:szCs w:val="21"/>
              </w:rPr>
            </w:pPr>
            <w:bookmarkStart w:id="131" w:name="OLE_LINK10"/>
            <w:bookmarkStart w:id="132" w:name="OLE_LINK11"/>
            <w:r w:rsidRPr="00F249DC">
              <w:rPr>
                <w:rFonts w:hint="eastAsia"/>
                <w:color w:val="000000"/>
                <w:szCs w:val="21"/>
              </w:rPr>
              <w:t>utuser</w:t>
            </w:r>
          </w:p>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w:t>
            </w:r>
            <w:bookmarkStart w:id="133" w:name="OLE_LINK8"/>
            <w:bookmarkStart w:id="134" w:name="OLE_LINK9"/>
            <w:r w:rsidRPr="00F249DC">
              <w:rPr>
                <w:rFonts w:ascii="宋体" w:hAnsi="宋体" w:hint="eastAsia"/>
                <w:color w:val="000000"/>
                <w:szCs w:val="21"/>
              </w:rPr>
              <w:t>用户表</w:t>
            </w:r>
            <w:bookmarkEnd w:id="133"/>
            <w:bookmarkEnd w:id="134"/>
            <w:r w:rsidRPr="00F249DC">
              <w:rPr>
                <w:rFonts w:ascii="宋体" w:hAnsi="宋体" w:hint="eastAsia"/>
                <w:color w:val="000000"/>
                <w:szCs w:val="21"/>
              </w:rPr>
              <w:t>）</w:t>
            </w:r>
            <w:bookmarkEnd w:id="131"/>
            <w:bookmarkEnd w:id="132"/>
          </w:p>
        </w:tc>
        <w:tc>
          <w:tcPr>
            <w:tcW w:w="4785"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存放使用本系统的所有用户的登录账号信息</w:t>
            </w:r>
          </w:p>
        </w:tc>
      </w:tr>
      <w:tr w:rsidR="00922420" w:rsidRPr="00F249DC" w:rsidTr="00226B5F">
        <w:trPr>
          <w:cantSplit/>
        </w:trPr>
        <w:tc>
          <w:tcPr>
            <w:tcW w:w="836" w:type="dxa"/>
          </w:tcPr>
          <w:p w:rsidR="00922420" w:rsidRPr="00F249DC" w:rsidRDefault="00922420" w:rsidP="00226B5F">
            <w:pPr>
              <w:spacing w:line="440" w:lineRule="exact"/>
              <w:jc w:val="center"/>
              <w:rPr>
                <w:rFonts w:ascii="宋体" w:hAnsi="宋体"/>
                <w:color w:val="000000"/>
                <w:szCs w:val="21"/>
              </w:rPr>
            </w:pPr>
            <w:r w:rsidRPr="00F249DC">
              <w:rPr>
                <w:rFonts w:hint="eastAsia"/>
                <w:color w:val="000000"/>
                <w:szCs w:val="21"/>
              </w:rPr>
              <w:t>2</w:t>
            </w:r>
          </w:p>
        </w:tc>
        <w:tc>
          <w:tcPr>
            <w:tcW w:w="3168" w:type="dxa"/>
          </w:tcPr>
          <w:p w:rsidR="00922420" w:rsidRPr="00F249DC" w:rsidRDefault="00922420" w:rsidP="00226B5F">
            <w:pPr>
              <w:spacing w:line="440" w:lineRule="exact"/>
              <w:jc w:val="center"/>
              <w:rPr>
                <w:color w:val="000000"/>
                <w:szCs w:val="21"/>
              </w:rPr>
            </w:pPr>
            <w:r w:rsidRPr="00F249DC">
              <w:rPr>
                <w:rFonts w:hint="eastAsia"/>
                <w:color w:val="000000"/>
                <w:szCs w:val="21"/>
              </w:rPr>
              <w:t>department</w:t>
            </w:r>
          </w:p>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（部门表）</w:t>
            </w:r>
          </w:p>
        </w:tc>
        <w:tc>
          <w:tcPr>
            <w:tcW w:w="4785"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存放部门信息，用于教师和评委的部门信息管理</w:t>
            </w:r>
          </w:p>
        </w:tc>
      </w:tr>
      <w:tr w:rsidR="00922420" w:rsidRPr="00F249DC" w:rsidTr="00226B5F">
        <w:trPr>
          <w:cantSplit/>
        </w:trPr>
        <w:tc>
          <w:tcPr>
            <w:tcW w:w="836" w:type="dxa"/>
          </w:tcPr>
          <w:p w:rsidR="00922420" w:rsidRPr="00F249DC" w:rsidRDefault="00922420" w:rsidP="00226B5F">
            <w:pPr>
              <w:spacing w:line="440" w:lineRule="exact"/>
              <w:jc w:val="center"/>
              <w:rPr>
                <w:rFonts w:ascii="宋体" w:hAnsi="宋体"/>
                <w:color w:val="000000"/>
                <w:szCs w:val="21"/>
              </w:rPr>
            </w:pPr>
            <w:r w:rsidRPr="00F249DC">
              <w:rPr>
                <w:rFonts w:hint="eastAsia"/>
                <w:color w:val="000000"/>
                <w:szCs w:val="21"/>
              </w:rPr>
              <w:t>3</w:t>
            </w:r>
          </w:p>
        </w:tc>
        <w:tc>
          <w:tcPr>
            <w:tcW w:w="3168" w:type="dxa"/>
          </w:tcPr>
          <w:p w:rsidR="00922420" w:rsidRPr="00F249DC" w:rsidRDefault="00922420" w:rsidP="00226B5F">
            <w:pPr>
              <w:spacing w:line="440" w:lineRule="exact"/>
              <w:jc w:val="center"/>
              <w:rPr>
                <w:color w:val="000000"/>
                <w:szCs w:val="21"/>
              </w:rPr>
            </w:pPr>
            <w:r w:rsidRPr="00F249DC">
              <w:rPr>
                <w:color w:val="000000"/>
                <w:szCs w:val="21"/>
              </w:rPr>
              <w:t>subjects</w:t>
            </w:r>
          </w:p>
          <w:p w:rsidR="00922420" w:rsidRPr="00F249DC" w:rsidRDefault="00922420" w:rsidP="00226B5F">
            <w:pPr>
              <w:spacing w:line="440" w:lineRule="exact"/>
              <w:jc w:val="center"/>
              <w:rPr>
                <w:color w:val="000000"/>
                <w:szCs w:val="21"/>
              </w:rPr>
            </w:pPr>
            <w:r w:rsidRPr="00F249DC">
              <w:rPr>
                <w:rFonts w:hint="eastAsia"/>
                <w:color w:val="000000"/>
                <w:szCs w:val="21"/>
              </w:rPr>
              <w:t>（学科组表）</w:t>
            </w:r>
          </w:p>
        </w:tc>
        <w:tc>
          <w:tcPr>
            <w:tcW w:w="4785"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用于存放学科</w:t>
            </w:r>
            <w:proofErr w:type="gramStart"/>
            <w:r w:rsidRPr="00F249DC">
              <w:rPr>
                <w:rFonts w:ascii="宋体" w:hAnsi="宋体" w:hint="eastAsia"/>
                <w:color w:val="000000"/>
                <w:szCs w:val="21"/>
              </w:rPr>
              <w:t>组信息</w:t>
            </w:r>
            <w:proofErr w:type="gramEnd"/>
          </w:p>
        </w:tc>
      </w:tr>
      <w:tr w:rsidR="00922420" w:rsidRPr="00F249DC" w:rsidTr="00226B5F">
        <w:trPr>
          <w:cantSplit/>
        </w:trPr>
        <w:tc>
          <w:tcPr>
            <w:tcW w:w="836" w:type="dxa"/>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4</w:t>
            </w:r>
          </w:p>
        </w:tc>
        <w:tc>
          <w:tcPr>
            <w:tcW w:w="3168" w:type="dxa"/>
          </w:tcPr>
          <w:p w:rsidR="00922420" w:rsidRPr="00F249DC" w:rsidRDefault="00922420" w:rsidP="00226B5F">
            <w:pPr>
              <w:spacing w:line="440" w:lineRule="exact"/>
              <w:jc w:val="center"/>
              <w:rPr>
                <w:color w:val="000000"/>
                <w:szCs w:val="21"/>
              </w:rPr>
            </w:pPr>
            <w:r w:rsidRPr="00F249DC">
              <w:rPr>
                <w:rFonts w:hint="eastAsia"/>
                <w:color w:val="000000"/>
                <w:szCs w:val="21"/>
              </w:rPr>
              <w:t>attachment</w:t>
            </w:r>
          </w:p>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（附件表）</w:t>
            </w:r>
          </w:p>
        </w:tc>
        <w:tc>
          <w:tcPr>
            <w:tcW w:w="4785"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用于存放教师上传的附件材料信息</w:t>
            </w:r>
          </w:p>
        </w:tc>
      </w:tr>
      <w:tr w:rsidR="00922420" w:rsidRPr="00F249DC" w:rsidTr="00226B5F">
        <w:trPr>
          <w:cantSplit/>
        </w:trPr>
        <w:tc>
          <w:tcPr>
            <w:tcW w:w="836" w:type="dxa"/>
          </w:tcPr>
          <w:p w:rsidR="00922420" w:rsidRPr="00F249DC" w:rsidRDefault="00922420" w:rsidP="00226B5F">
            <w:pPr>
              <w:spacing w:line="440" w:lineRule="exact"/>
              <w:jc w:val="center"/>
              <w:rPr>
                <w:rFonts w:ascii="宋体" w:hAnsi="宋体"/>
                <w:color w:val="000000"/>
                <w:szCs w:val="21"/>
              </w:rPr>
            </w:pPr>
            <w:r w:rsidRPr="00F249DC">
              <w:rPr>
                <w:rFonts w:hint="eastAsia"/>
                <w:color w:val="000000"/>
                <w:szCs w:val="21"/>
              </w:rPr>
              <w:t>5</w:t>
            </w:r>
          </w:p>
        </w:tc>
        <w:tc>
          <w:tcPr>
            <w:tcW w:w="3168" w:type="dxa"/>
          </w:tcPr>
          <w:p w:rsidR="00922420" w:rsidRPr="00F249DC" w:rsidRDefault="00922420" w:rsidP="00226B5F">
            <w:pPr>
              <w:spacing w:line="440" w:lineRule="exact"/>
              <w:jc w:val="center"/>
              <w:rPr>
                <w:color w:val="000000"/>
                <w:szCs w:val="21"/>
              </w:rPr>
            </w:pPr>
            <w:bookmarkStart w:id="135" w:name="OLE_LINK54"/>
            <w:bookmarkStart w:id="136" w:name="OLE_LINK55"/>
            <w:r w:rsidRPr="00F249DC">
              <w:rPr>
                <w:rFonts w:hint="eastAsia"/>
                <w:color w:val="000000"/>
                <w:szCs w:val="21"/>
              </w:rPr>
              <w:t>judge</w:t>
            </w:r>
          </w:p>
          <w:p w:rsidR="00922420" w:rsidRPr="00F249DC" w:rsidRDefault="00922420" w:rsidP="00226B5F">
            <w:pPr>
              <w:spacing w:line="440" w:lineRule="exact"/>
              <w:jc w:val="center"/>
              <w:rPr>
                <w:color w:val="000000"/>
                <w:szCs w:val="21"/>
              </w:rPr>
            </w:pPr>
            <w:r w:rsidRPr="00F249DC">
              <w:rPr>
                <w:rFonts w:hint="eastAsia"/>
                <w:color w:val="000000"/>
                <w:szCs w:val="21"/>
              </w:rPr>
              <w:t>（评委表）</w:t>
            </w:r>
            <w:bookmarkEnd w:id="135"/>
            <w:bookmarkEnd w:id="136"/>
          </w:p>
        </w:tc>
        <w:tc>
          <w:tcPr>
            <w:tcW w:w="4785"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用于存放评委的基本信息</w:t>
            </w:r>
          </w:p>
        </w:tc>
      </w:tr>
      <w:tr w:rsidR="00922420" w:rsidRPr="00F249DC" w:rsidTr="00226B5F">
        <w:trPr>
          <w:cantSplit/>
        </w:trPr>
        <w:tc>
          <w:tcPr>
            <w:tcW w:w="836" w:type="dxa"/>
          </w:tcPr>
          <w:p w:rsidR="00922420" w:rsidRPr="00F249DC" w:rsidRDefault="00922420" w:rsidP="00226B5F">
            <w:pPr>
              <w:spacing w:line="440" w:lineRule="exact"/>
              <w:jc w:val="center"/>
              <w:rPr>
                <w:rFonts w:ascii="宋体" w:hAnsi="宋体"/>
                <w:color w:val="000000"/>
                <w:szCs w:val="21"/>
              </w:rPr>
            </w:pPr>
            <w:r w:rsidRPr="00F249DC">
              <w:rPr>
                <w:rFonts w:hint="eastAsia"/>
                <w:color w:val="000000"/>
                <w:szCs w:val="21"/>
              </w:rPr>
              <w:t>6</w:t>
            </w:r>
          </w:p>
        </w:tc>
        <w:tc>
          <w:tcPr>
            <w:tcW w:w="3168" w:type="dxa"/>
          </w:tcPr>
          <w:p w:rsidR="00922420" w:rsidRPr="00F249DC" w:rsidRDefault="00922420" w:rsidP="00226B5F">
            <w:pPr>
              <w:spacing w:line="440" w:lineRule="exact"/>
              <w:jc w:val="center"/>
              <w:rPr>
                <w:color w:val="000000"/>
                <w:szCs w:val="21"/>
              </w:rPr>
            </w:pPr>
            <w:r w:rsidRPr="00F249DC">
              <w:rPr>
                <w:rFonts w:hint="eastAsia"/>
                <w:color w:val="000000"/>
                <w:szCs w:val="21"/>
              </w:rPr>
              <w:t>general</w:t>
            </w:r>
          </w:p>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（简章表）</w:t>
            </w:r>
          </w:p>
        </w:tc>
        <w:tc>
          <w:tcPr>
            <w:tcW w:w="4785"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用于存放教师上传的《四川省高等学校申报评审高级专业技术职务人员情况简表》内容</w:t>
            </w:r>
          </w:p>
        </w:tc>
      </w:tr>
      <w:tr w:rsidR="00922420" w:rsidRPr="00F249DC" w:rsidTr="00226B5F">
        <w:trPr>
          <w:cantSplit/>
        </w:trPr>
        <w:tc>
          <w:tcPr>
            <w:tcW w:w="836" w:type="dxa"/>
          </w:tcPr>
          <w:p w:rsidR="00922420" w:rsidRPr="00F249DC" w:rsidRDefault="00922420" w:rsidP="00226B5F">
            <w:pPr>
              <w:spacing w:line="440" w:lineRule="exact"/>
              <w:jc w:val="center"/>
              <w:rPr>
                <w:color w:val="000000"/>
                <w:szCs w:val="21"/>
              </w:rPr>
            </w:pPr>
            <w:r w:rsidRPr="00F249DC">
              <w:rPr>
                <w:color w:val="000000"/>
                <w:szCs w:val="21"/>
              </w:rPr>
              <w:t>7</w:t>
            </w:r>
          </w:p>
        </w:tc>
        <w:tc>
          <w:tcPr>
            <w:tcW w:w="3168" w:type="dxa"/>
          </w:tcPr>
          <w:p w:rsidR="00922420" w:rsidRPr="00F249DC" w:rsidRDefault="00922420" w:rsidP="00226B5F">
            <w:pPr>
              <w:spacing w:line="440" w:lineRule="exact"/>
              <w:jc w:val="center"/>
              <w:rPr>
                <w:color w:val="000000"/>
                <w:szCs w:val="21"/>
              </w:rPr>
            </w:pPr>
            <w:r w:rsidRPr="00F249DC">
              <w:rPr>
                <w:rFonts w:hint="eastAsia"/>
                <w:color w:val="000000"/>
                <w:szCs w:val="21"/>
              </w:rPr>
              <w:t>teacher</w:t>
            </w:r>
          </w:p>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（教师表）</w:t>
            </w:r>
          </w:p>
        </w:tc>
        <w:tc>
          <w:tcPr>
            <w:tcW w:w="4785"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用于存放教师的基本信息</w:t>
            </w:r>
          </w:p>
        </w:tc>
      </w:tr>
      <w:tr w:rsidR="00922420" w:rsidRPr="00F249DC" w:rsidTr="00226B5F">
        <w:trPr>
          <w:cantSplit/>
        </w:trPr>
        <w:tc>
          <w:tcPr>
            <w:tcW w:w="836" w:type="dxa"/>
          </w:tcPr>
          <w:p w:rsidR="00922420" w:rsidRPr="00F249DC" w:rsidRDefault="00922420" w:rsidP="00226B5F">
            <w:pPr>
              <w:spacing w:line="440" w:lineRule="exact"/>
              <w:jc w:val="center"/>
              <w:rPr>
                <w:color w:val="000000"/>
                <w:szCs w:val="21"/>
              </w:rPr>
            </w:pPr>
            <w:r w:rsidRPr="00F249DC">
              <w:rPr>
                <w:color w:val="000000"/>
                <w:szCs w:val="21"/>
              </w:rPr>
              <w:t>8</w:t>
            </w:r>
          </w:p>
        </w:tc>
        <w:tc>
          <w:tcPr>
            <w:tcW w:w="3168" w:type="dxa"/>
          </w:tcPr>
          <w:p w:rsidR="00922420" w:rsidRPr="00F249DC" w:rsidRDefault="00922420" w:rsidP="00226B5F">
            <w:pPr>
              <w:spacing w:line="440" w:lineRule="exact"/>
              <w:jc w:val="center"/>
              <w:rPr>
                <w:color w:val="000000"/>
                <w:szCs w:val="21"/>
              </w:rPr>
            </w:pPr>
            <w:r w:rsidRPr="00F249DC">
              <w:rPr>
                <w:color w:val="000000"/>
                <w:szCs w:val="21"/>
              </w:rPr>
              <w:t>request</w:t>
            </w:r>
          </w:p>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（教师申报表）</w:t>
            </w:r>
          </w:p>
        </w:tc>
        <w:tc>
          <w:tcPr>
            <w:tcW w:w="4785"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用于存放教师的具体申报情况和状态</w:t>
            </w:r>
          </w:p>
        </w:tc>
      </w:tr>
      <w:tr w:rsidR="00922420" w:rsidRPr="00F249DC" w:rsidTr="00226B5F">
        <w:trPr>
          <w:cantSplit/>
        </w:trPr>
        <w:tc>
          <w:tcPr>
            <w:tcW w:w="836" w:type="dxa"/>
          </w:tcPr>
          <w:p w:rsidR="00922420" w:rsidRPr="00F249DC" w:rsidRDefault="00922420" w:rsidP="00226B5F">
            <w:pPr>
              <w:pStyle w:val="ac"/>
              <w:pBdr>
                <w:bottom w:val="none" w:sz="0" w:space="0" w:color="auto"/>
              </w:pBdr>
              <w:tabs>
                <w:tab w:val="clear" w:pos="4153"/>
                <w:tab w:val="clear" w:pos="8306"/>
              </w:tabs>
              <w:snapToGrid/>
              <w:rPr>
                <w:color w:val="000000"/>
                <w:szCs w:val="24"/>
              </w:rPr>
            </w:pPr>
            <w:r w:rsidRPr="00F249DC">
              <w:rPr>
                <w:rFonts w:hint="eastAsia"/>
                <w:color w:val="000000"/>
                <w:szCs w:val="24"/>
              </w:rPr>
              <w:t>9</w:t>
            </w:r>
          </w:p>
        </w:tc>
        <w:tc>
          <w:tcPr>
            <w:tcW w:w="3168" w:type="dxa"/>
          </w:tcPr>
          <w:p w:rsidR="00922420" w:rsidRPr="00F249DC" w:rsidRDefault="00922420" w:rsidP="00226B5F">
            <w:pPr>
              <w:pStyle w:val="ac"/>
              <w:pBdr>
                <w:bottom w:val="none" w:sz="0" w:space="0" w:color="auto"/>
              </w:pBdr>
              <w:tabs>
                <w:tab w:val="clear" w:pos="4153"/>
                <w:tab w:val="clear" w:pos="8306"/>
              </w:tabs>
              <w:snapToGrid/>
              <w:rPr>
                <w:color w:val="000000"/>
                <w:sz w:val="21"/>
                <w:szCs w:val="21"/>
              </w:rPr>
            </w:pPr>
            <w:r w:rsidRPr="00F249DC">
              <w:rPr>
                <w:color w:val="000000"/>
                <w:sz w:val="21"/>
                <w:szCs w:val="21"/>
              </w:rPr>
              <w:t>review</w:t>
            </w:r>
          </w:p>
          <w:p w:rsidR="00922420" w:rsidRPr="00F249DC" w:rsidRDefault="00922420" w:rsidP="00226B5F">
            <w:pPr>
              <w:pStyle w:val="ac"/>
              <w:pBdr>
                <w:bottom w:val="none" w:sz="0" w:space="0" w:color="auto"/>
              </w:pBdr>
              <w:tabs>
                <w:tab w:val="clear" w:pos="4153"/>
                <w:tab w:val="clear" w:pos="8306"/>
              </w:tabs>
              <w:snapToGrid/>
              <w:rPr>
                <w:color w:val="000000"/>
                <w:sz w:val="21"/>
                <w:szCs w:val="21"/>
              </w:rPr>
            </w:pPr>
            <w:r w:rsidRPr="00F249DC">
              <w:rPr>
                <w:rFonts w:hint="eastAsia"/>
                <w:color w:val="000000"/>
                <w:sz w:val="21"/>
                <w:szCs w:val="21"/>
              </w:rPr>
              <w:t>（评审过程表）</w:t>
            </w:r>
          </w:p>
        </w:tc>
        <w:tc>
          <w:tcPr>
            <w:tcW w:w="4785" w:type="dxa"/>
          </w:tcPr>
          <w:p w:rsidR="00922420" w:rsidRPr="00F249DC" w:rsidRDefault="00922420" w:rsidP="00226B5F">
            <w:pPr>
              <w:ind w:firstLineChars="50" w:firstLine="105"/>
              <w:jc w:val="left"/>
              <w:rPr>
                <w:color w:val="000000"/>
                <w:szCs w:val="21"/>
              </w:rPr>
            </w:pPr>
            <w:r w:rsidRPr="00F249DC">
              <w:rPr>
                <w:rFonts w:hint="eastAsia"/>
                <w:color w:val="000000"/>
                <w:szCs w:val="21"/>
              </w:rPr>
              <w:t>用于存放一次评审过程的详细情况</w:t>
            </w:r>
          </w:p>
        </w:tc>
      </w:tr>
      <w:tr w:rsidR="00922420" w:rsidRPr="00F249DC" w:rsidTr="00226B5F">
        <w:trPr>
          <w:cantSplit/>
        </w:trPr>
        <w:tc>
          <w:tcPr>
            <w:tcW w:w="836" w:type="dxa"/>
          </w:tcPr>
          <w:p w:rsidR="00922420" w:rsidRPr="00F249DC" w:rsidRDefault="00922420" w:rsidP="00226B5F">
            <w:pPr>
              <w:spacing w:line="440" w:lineRule="exact"/>
              <w:jc w:val="center"/>
              <w:rPr>
                <w:color w:val="000000"/>
                <w:szCs w:val="21"/>
              </w:rPr>
            </w:pPr>
            <w:r w:rsidRPr="00F249DC">
              <w:rPr>
                <w:rFonts w:hint="eastAsia"/>
                <w:color w:val="000000"/>
                <w:szCs w:val="21"/>
              </w:rPr>
              <w:t>10</w:t>
            </w:r>
          </w:p>
        </w:tc>
        <w:tc>
          <w:tcPr>
            <w:tcW w:w="3168" w:type="dxa"/>
          </w:tcPr>
          <w:p w:rsidR="00922420" w:rsidRPr="00F249DC" w:rsidRDefault="00922420" w:rsidP="00226B5F">
            <w:pPr>
              <w:spacing w:line="440" w:lineRule="exact"/>
              <w:jc w:val="center"/>
              <w:rPr>
                <w:color w:val="000000"/>
                <w:szCs w:val="21"/>
              </w:rPr>
            </w:pPr>
            <w:r w:rsidRPr="00F249DC">
              <w:rPr>
                <w:color w:val="000000"/>
                <w:szCs w:val="21"/>
              </w:rPr>
              <w:t>yearreview</w:t>
            </w:r>
          </w:p>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（年度评审表）</w:t>
            </w:r>
          </w:p>
        </w:tc>
        <w:tc>
          <w:tcPr>
            <w:tcW w:w="4785"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用于存放每个年度的教师职称评审的</w:t>
            </w:r>
            <w:proofErr w:type="gramStart"/>
            <w:r w:rsidRPr="00F249DC">
              <w:rPr>
                <w:rFonts w:ascii="宋体" w:hAnsi="宋体" w:hint="eastAsia"/>
                <w:color w:val="000000"/>
                <w:szCs w:val="21"/>
              </w:rPr>
              <w:t>总状态</w:t>
            </w:r>
            <w:proofErr w:type="gramEnd"/>
          </w:p>
        </w:tc>
      </w:tr>
    </w:tbl>
    <w:p w:rsidR="00922420" w:rsidRPr="00F249DC" w:rsidRDefault="00922420" w:rsidP="00922420">
      <w:pPr>
        <w:pStyle w:val="3"/>
        <w:spacing w:line="416" w:lineRule="auto"/>
        <w:rPr>
          <w:rFonts w:ascii="黑体" w:eastAsia="黑体" w:hAnsi="黑体"/>
          <w:b w:val="0"/>
          <w:color w:val="000000"/>
          <w:sz w:val="24"/>
          <w:szCs w:val="24"/>
        </w:rPr>
      </w:pPr>
      <w:bookmarkStart w:id="137" w:name="_Toc264224245"/>
      <w:bookmarkStart w:id="138" w:name="_Toc356381701"/>
      <w:bookmarkStart w:id="139" w:name="_Toc356990820"/>
      <w:r w:rsidRPr="00F249DC">
        <w:rPr>
          <w:rFonts w:ascii="黑体" w:eastAsia="黑体" w:hAnsi="黑体" w:hint="eastAsia"/>
          <w:b w:val="0"/>
          <w:color w:val="000000"/>
          <w:sz w:val="24"/>
          <w:szCs w:val="24"/>
        </w:rPr>
        <w:lastRenderedPageBreak/>
        <w:t>3.2.1  数据库逻辑建模</w:t>
      </w:r>
      <w:bookmarkEnd w:id="137"/>
      <w:bookmarkEnd w:id="138"/>
      <w:bookmarkEnd w:id="139"/>
    </w:p>
    <w:p w:rsidR="00922420" w:rsidRPr="00F249DC" w:rsidRDefault="00922420" w:rsidP="00922420">
      <w:pPr>
        <w:ind w:right="-2"/>
        <w:rPr>
          <w:noProof/>
          <w:color w:val="000000"/>
        </w:rPr>
      </w:pPr>
      <w:r>
        <w:object w:dxaOrig="15675" w:dyaOrig="17319">
          <v:shape id="_x0000_i1033" type="#_x0000_t75" style="width:438.75pt;height:485.25pt" o:ole="">
            <v:imagedata r:id="rId26" o:title=""/>
          </v:shape>
          <o:OLEObject Type="Embed" ProgID="Visio.Drawing.11" ShapeID="_x0000_i1033" DrawAspect="Content" ObjectID="_1493196459" r:id="rId27"/>
        </w:object>
      </w:r>
    </w:p>
    <w:p w:rsidR="00922420" w:rsidRDefault="00922420" w:rsidP="00922420">
      <w:pPr>
        <w:pStyle w:val="p0"/>
        <w:spacing w:line="400" w:lineRule="exact"/>
        <w:jc w:val="center"/>
        <w:rPr>
          <w:b/>
          <w:color w:val="000000"/>
        </w:rPr>
      </w:pPr>
      <w:r w:rsidRPr="00F249DC">
        <w:rPr>
          <w:b/>
          <w:color w:val="000000"/>
        </w:rPr>
        <w:t>图</w:t>
      </w:r>
      <w:r w:rsidRPr="00F249DC">
        <w:rPr>
          <w:b/>
          <w:color w:val="000000"/>
        </w:rPr>
        <w:t>3-</w:t>
      </w:r>
      <w:r w:rsidRPr="00F249DC">
        <w:rPr>
          <w:rFonts w:hint="eastAsia"/>
          <w:b/>
          <w:color w:val="000000"/>
        </w:rPr>
        <w:t xml:space="preserve">24 </w:t>
      </w:r>
      <w:r w:rsidRPr="00F249DC">
        <w:rPr>
          <w:rFonts w:hint="eastAsia"/>
          <w:b/>
          <w:color w:val="000000"/>
        </w:rPr>
        <w:t>数据库逻辑建模</w:t>
      </w:r>
      <w:r w:rsidRPr="00F249DC">
        <w:rPr>
          <w:b/>
          <w:color w:val="000000"/>
        </w:rPr>
        <w:t>图</w:t>
      </w:r>
    </w:p>
    <w:p w:rsidR="00922420" w:rsidRPr="00F249DC" w:rsidRDefault="00922420" w:rsidP="00922420">
      <w:pPr>
        <w:pStyle w:val="p0"/>
        <w:spacing w:line="400" w:lineRule="exact"/>
        <w:jc w:val="center"/>
        <w:rPr>
          <w:b/>
          <w:color w:val="000000"/>
        </w:rPr>
      </w:pPr>
    </w:p>
    <w:p w:rsidR="00922420" w:rsidRPr="00561D5E" w:rsidRDefault="00922420" w:rsidP="00922420">
      <w:pPr>
        <w:pStyle w:val="3"/>
        <w:spacing w:line="416" w:lineRule="auto"/>
        <w:rPr>
          <w:rFonts w:ascii="黑体" w:eastAsia="黑体" w:hAnsi="黑体"/>
          <w:b w:val="0"/>
          <w:color w:val="000000"/>
          <w:sz w:val="24"/>
          <w:szCs w:val="24"/>
        </w:rPr>
      </w:pPr>
      <w:bookmarkStart w:id="140" w:name="_Toc356381702"/>
      <w:bookmarkStart w:id="141" w:name="_Toc356990821"/>
      <w:r w:rsidRPr="00F249DC">
        <w:rPr>
          <w:rFonts w:ascii="黑体" w:eastAsia="黑体" w:hAnsi="黑体" w:hint="eastAsia"/>
          <w:b w:val="0"/>
          <w:color w:val="000000"/>
          <w:sz w:val="24"/>
          <w:szCs w:val="24"/>
        </w:rPr>
        <w:lastRenderedPageBreak/>
        <w:t>3.2.2  数据项结构设计</w:t>
      </w:r>
      <w:bookmarkEnd w:id="140"/>
      <w:bookmarkEnd w:id="141"/>
    </w:p>
    <w:p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3-25 </w:t>
      </w:r>
      <w:r w:rsidRPr="00F249DC">
        <w:rPr>
          <w:rFonts w:hint="eastAsia"/>
          <w:b/>
          <w:color w:val="000000"/>
        </w:rPr>
        <w:t>用户表</w:t>
      </w:r>
      <w:r w:rsidRPr="00F249DC">
        <w:rPr>
          <w:b/>
          <w:color w:val="000000"/>
          <w:sz w:val="24"/>
        </w:rPr>
        <w:t>utuser</w:t>
      </w:r>
    </w:p>
    <w:tbl>
      <w:tblPr>
        <w:tblW w:w="8624" w:type="dxa"/>
        <w:tblInd w:w="108"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1594"/>
        <w:gridCol w:w="1344"/>
        <w:gridCol w:w="1792"/>
        <w:gridCol w:w="1680"/>
      </w:tblGrid>
      <w:tr w:rsidR="00922420" w:rsidRPr="00F249DC" w:rsidTr="00226B5F">
        <w:trPr>
          <w:cantSplit/>
        </w:trPr>
        <w:tc>
          <w:tcPr>
            <w:tcW w:w="221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10" w:type="dxa"/>
            <w:gridSpan w:val="4"/>
          </w:tcPr>
          <w:p w:rsidR="00922420" w:rsidRPr="00F249DC" w:rsidRDefault="00922420" w:rsidP="00226B5F">
            <w:pPr>
              <w:spacing w:line="440" w:lineRule="exact"/>
              <w:jc w:val="center"/>
              <w:rPr>
                <w:rFonts w:ascii="宋体" w:hAnsi="宋体"/>
                <w:color w:val="000000"/>
                <w:szCs w:val="21"/>
              </w:rPr>
            </w:pPr>
            <w:r w:rsidRPr="00F249DC">
              <w:rPr>
                <w:rFonts w:hint="eastAsia"/>
                <w:color w:val="000000"/>
                <w:szCs w:val="21"/>
              </w:rPr>
              <w:t>User</w:t>
            </w:r>
            <w:r w:rsidRPr="00F249DC">
              <w:rPr>
                <w:rFonts w:hint="eastAsia"/>
                <w:color w:val="000000"/>
                <w:szCs w:val="21"/>
              </w:rPr>
              <w:t>（</w:t>
            </w:r>
            <w:bookmarkStart w:id="142" w:name="OLE_LINK12"/>
            <w:bookmarkStart w:id="143" w:name="OLE_LINK13"/>
            <w:r w:rsidRPr="00F249DC">
              <w:rPr>
                <w:rFonts w:ascii="宋体" w:hAnsi="宋体" w:hint="eastAsia"/>
                <w:color w:val="000000"/>
                <w:szCs w:val="21"/>
              </w:rPr>
              <w:t>用户</w:t>
            </w:r>
            <w:bookmarkEnd w:id="142"/>
            <w:bookmarkEnd w:id="143"/>
            <w:r w:rsidRPr="00F249DC">
              <w:rPr>
                <w:rFonts w:ascii="宋体" w:hAnsi="宋体" w:hint="eastAsia"/>
                <w:color w:val="000000"/>
                <w:szCs w:val="21"/>
              </w:rPr>
              <w:t>表）</w:t>
            </w:r>
          </w:p>
        </w:tc>
      </w:tr>
      <w:tr w:rsidR="00922420" w:rsidRPr="00F249DC" w:rsidTr="00226B5F">
        <w:tc>
          <w:tcPr>
            <w:tcW w:w="221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59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数据类型</w:t>
            </w:r>
          </w:p>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rsidTr="00226B5F">
        <w:tc>
          <w:tcPr>
            <w:tcW w:w="2214" w:type="dxa"/>
          </w:tcPr>
          <w:p w:rsidR="00922420" w:rsidRPr="00F249DC" w:rsidRDefault="00922420" w:rsidP="00226B5F">
            <w:pPr>
              <w:spacing w:line="440" w:lineRule="exact"/>
              <w:jc w:val="center"/>
              <w:rPr>
                <w:color w:val="000000"/>
                <w:szCs w:val="21"/>
              </w:rPr>
            </w:pPr>
            <w:r w:rsidRPr="00F249DC">
              <w:rPr>
                <w:rFonts w:hint="eastAsia"/>
                <w:color w:val="000000"/>
                <w:szCs w:val="21"/>
              </w:rPr>
              <w:t>user</w:t>
            </w:r>
            <w:r w:rsidRPr="00F249DC">
              <w:rPr>
                <w:color w:val="000000"/>
                <w:szCs w:val="21"/>
              </w:rPr>
              <w:t>_id</w:t>
            </w:r>
          </w:p>
        </w:tc>
        <w:tc>
          <w:tcPr>
            <w:tcW w:w="1594" w:type="dxa"/>
          </w:tcPr>
          <w:p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tcPr>
          <w:p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tcPr>
          <w:p w:rsidR="00922420" w:rsidRPr="00F249DC" w:rsidRDefault="00922420" w:rsidP="00226B5F">
            <w:pPr>
              <w:spacing w:line="440" w:lineRule="exact"/>
              <w:jc w:val="center"/>
              <w:rPr>
                <w:color w:val="000000"/>
                <w:szCs w:val="21"/>
              </w:rPr>
            </w:pPr>
            <w:bookmarkStart w:id="144" w:name="OLE_LINK19"/>
            <w:bookmarkStart w:id="145" w:name="OLE_LINK20"/>
            <w:r w:rsidRPr="00F249DC">
              <w:rPr>
                <w:rFonts w:hint="eastAsia"/>
                <w:color w:val="000000"/>
                <w:szCs w:val="21"/>
              </w:rPr>
              <w:t>PRIMARY KEY</w:t>
            </w:r>
            <w:bookmarkEnd w:id="144"/>
            <w:bookmarkEnd w:id="145"/>
          </w:p>
        </w:tc>
        <w:tc>
          <w:tcPr>
            <w:tcW w:w="1680"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w:t>
            </w:r>
            <w:r w:rsidRPr="00F249DC">
              <w:rPr>
                <w:rFonts w:hint="eastAsia"/>
                <w:color w:val="000000"/>
                <w:szCs w:val="21"/>
              </w:rPr>
              <w:t>ID</w:t>
            </w:r>
          </w:p>
        </w:tc>
      </w:tr>
      <w:tr w:rsidR="00922420" w:rsidRPr="00F249DC" w:rsidTr="00226B5F">
        <w:tc>
          <w:tcPr>
            <w:tcW w:w="2214" w:type="dxa"/>
          </w:tcPr>
          <w:p w:rsidR="00922420" w:rsidRPr="00F249DC" w:rsidRDefault="00922420" w:rsidP="00226B5F">
            <w:pPr>
              <w:spacing w:line="440" w:lineRule="exact"/>
              <w:jc w:val="center"/>
              <w:rPr>
                <w:color w:val="000000"/>
                <w:szCs w:val="21"/>
              </w:rPr>
            </w:pPr>
            <w:r w:rsidRPr="00F249DC">
              <w:rPr>
                <w:color w:val="000000"/>
                <w:szCs w:val="21"/>
              </w:rPr>
              <w:t>user</w:t>
            </w:r>
            <w:r w:rsidRPr="00F249DC">
              <w:rPr>
                <w:rFonts w:hint="eastAsia"/>
                <w:color w:val="000000"/>
                <w:szCs w:val="21"/>
              </w:rPr>
              <w:t>_num</w:t>
            </w:r>
          </w:p>
        </w:tc>
        <w:tc>
          <w:tcPr>
            <w:tcW w:w="1594" w:type="dxa"/>
          </w:tcPr>
          <w:p w:rsidR="00922420" w:rsidRPr="00F249DC" w:rsidRDefault="00922420" w:rsidP="00226B5F">
            <w:pPr>
              <w:spacing w:line="440" w:lineRule="exact"/>
              <w:jc w:val="center"/>
              <w:rPr>
                <w:color w:val="000000"/>
                <w:szCs w:val="21"/>
              </w:rPr>
            </w:pPr>
            <w:r w:rsidRPr="00F249DC">
              <w:rPr>
                <w:rFonts w:hint="eastAsia"/>
                <w:color w:val="000000"/>
                <w:szCs w:val="21"/>
              </w:rPr>
              <w:t>VARCHAR</w:t>
            </w:r>
            <w:r w:rsidRPr="00F249DC">
              <w:rPr>
                <w:color w:val="000000"/>
                <w:szCs w:val="21"/>
              </w:rPr>
              <w:t>(</w:t>
            </w:r>
            <w:r w:rsidRPr="00F249DC">
              <w:rPr>
                <w:rFonts w:hint="eastAsia"/>
                <w:color w:val="000000"/>
                <w:szCs w:val="21"/>
              </w:rPr>
              <w:t>50</w:t>
            </w:r>
            <w:r w:rsidRPr="00F249DC">
              <w:rPr>
                <w:color w:val="000000"/>
                <w:szCs w:val="21"/>
              </w:rPr>
              <w:t>)</w:t>
            </w:r>
          </w:p>
        </w:tc>
        <w:tc>
          <w:tcPr>
            <w:tcW w:w="1344" w:type="dxa"/>
          </w:tcPr>
          <w:p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tcPr>
          <w:p w:rsidR="00922420" w:rsidRPr="00F249DC" w:rsidRDefault="00922420" w:rsidP="00226B5F">
            <w:pPr>
              <w:spacing w:line="440" w:lineRule="exact"/>
              <w:jc w:val="center"/>
              <w:rPr>
                <w:color w:val="000000"/>
                <w:szCs w:val="21"/>
              </w:rPr>
            </w:pPr>
          </w:p>
        </w:tc>
        <w:tc>
          <w:tcPr>
            <w:tcW w:w="1680"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登录账号</w:t>
            </w:r>
          </w:p>
        </w:tc>
      </w:tr>
      <w:tr w:rsidR="00922420" w:rsidRPr="00F249DC" w:rsidTr="00226B5F">
        <w:tc>
          <w:tcPr>
            <w:tcW w:w="2214" w:type="dxa"/>
          </w:tcPr>
          <w:p w:rsidR="00922420" w:rsidRPr="00F249DC" w:rsidRDefault="00922420" w:rsidP="00226B5F">
            <w:pPr>
              <w:spacing w:line="440" w:lineRule="exact"/>
              <w:jc w:val="center"/>
              <w:rPr>
                <w:color w:val="000000"/>
                <w:szCs w:val="21"/>
              </w:rPr>
            </w:pPr>
            <w:r w:rsidRPr="00F249DC">
              <w:rPr>
                <w:rFonts w:hint="eastAsia"/>
                <w:color w:val="000000"/>
                <w:szCs w:val="21"/>
              </w:rPr>
              <w:t>user_pwd</w:t>
            </w:r>
          </w:p>
        </w:tc>
        <w:tc>
          <w:tcPr>
            <w:tcW w:w="1594" w:type="dxa"/>
          </w:tcPr>
          <w:p w:rsidR="00922420" w:rsidRPr="00F249DC" w:rsidRDefault="00922420" w:rsidP="00226B5F">
            <w:pPr>
              <w:spacing w:line="440" w:lineRule="exact"/>
              <w:jc w:val="center"/>
              <w:rPr>
                <w:color w:val="000000"/>
                <w:szCs w:val="21"/>
              </w:rPr>
            </w:pPr>
            <w:r w:rsidRPr="00F249DC">
              <w:rPr>
                <w:color w:val="000000"/>
                <w:szCs w:val="21"/>
              </w:rPr>
              <w:t>VARCHAR(</w:t>
            </w:r>
            <w:r w:rsidRPr="00F249DC">
              <w:rPr>
                <w:rFonts w:hint="eastAsia"/>
                <w:color w:val="000000"/>
                <w:szCs w:val="21"/>
              </w:rPr>
              <w:t>45)</w:t>
            </w:r>
          </w:p>
        </w:tc>
        <w:tc>
          <w:tcPr>
            <w:tcW w:w="1344" w:type="dxa"/>
          </w:tcPr>
          <w:p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tcPr>
          <w:p w:rsidR="00922420" w:rsidRPr="00F249DC" w:rsidRDefault="00922420" w:rsidP="00226B5F">
            <w:pPr>
              <w:spacing w:line="440" w:lineRule="exact"/>
              <w:jc w:val="center"/>
              <w:rPr>
                <w:color w:val="000000"/>
                <w:szCs w:val="21"/>
              </w:rPr>
            </w:pPr>
          </w:p>
        </w:tc>
        <w:tc>
          <w:tcPr>
            <w:tcW w:w="1680"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登录密码</w:t>
            </w:r>
          </w:p>
        </w:tc>
      </w:tr>
      <w:tr w:rsidR="00922420" w:rsidRPr="00F249DC" w:rsidTr="00226B5F">
        <w:tc>
          <w:tcPr>
            <w:tcW w:w="2214" w:type="dxa"/>
          </w:tcPr>
          <w:p w:rsidR="00922420" w:rsidRPr="00F249DC" w:rsidRDefault="00922420" w:rsidP="00226B5F">
            <w:pPr>
              <w:spacing w:line="440" w:lineRule="exact"/>
              <w:jc w:val="center"/>
              <w:rPr>
                <w:color w:val="000000"/>
                <w:szCs w:val="21"/>
              </w:rPr>
            </w:pPr>
            <w:r w:rsidRPr="00F249DC">
              <w:rPr>
                <w:rFonts w:hint="eastAsia"/>
                <w:color w:val="000000"/>
                <w:szCs w:val="21"/>
              </w:rPr>
              <w:t>user_roleid</w:t>
            </w:r>
          </w:p>
        </w:tc>
        <w:tc>
          <w:tcPr>
            <w:tcW w:w="1594" w:type="dxa"/>
          </w:tcPr>
          <w:p w:rsidR="00922420" w:rsidRPr="00F249DC" w:rsidRDefault="00922420" w:rsidP="00226B5F">
            <w:pPr>
              <w:spacing w:line="440" w:lineRule="exact"/>
              <w:jc w:val="center"/>
              <w:rPr>
                <w:color w:val="000000"/>
                <w:szCs w:val="21"/>
              </w:rPr>
            </w:pPr>
            <w:r w:rsidRPr="00F249DC">
              <w:rPr>
                <w:rFonts w:hint="eastAsia"/>
                <w:color w:val="000000"/>
                <w:szCs w:val="21"/>
              </w:rPr>
              <w:t>INT</w:t>
            </w:r>
            <w:r w:rsidRPr="00F249DC">
              <w:rPr>
                <w:color w:val="000000"/>
                <w:szCs w:val="21"/>
              </w:rPr>
              <w:t>(</w:t>
            </w:r>
            <w:r w:rsidRPr="00F249DC">
              <w:rPr>
                <w:rFonts w:hint="eastAsia"/>
                <w:color w:val="000000"/>
                <w:szCs w:val="21"/>
              </w:rPr>
              <w:t>10)</w:t>
            </w:r>
          </w:p>
        </w:tc>
        <w:tc>
          <w:tcPr>
            <w:tcW w:w="1344" w:type="dxa"/>
          </w:tcPr>
          <w:p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tcPr>
          <w:p w:rsidR="00922420" w:rsidRPr="00F249DC" w:rsidRDefault="00922420" w:rsidP="00226B5F">
            <w:pPr>
              <w:spacing w:line="440" w:lineRule="exact"/>
              <w:jc w:val="center"/>
              <w:rPr>
                <w:color w:val="000000"/>
                <w:szCs w:val="21"/>
              </w:rPr>
            </w:pPr>
            <w:r w:rsidRPr="00F249DC">
              <w:rPr>
                <w:rFonts w:hint="eastAsia"/>
                <w:color w:val="000000"/>
                <w:szCs w:val="21"/>
              </w:rPr>
              <w:t>FOREIGN KEY</w:t>
            </w:r>
          </w:p>
        </w:tc>
        <w:tc>
          <w:tcPr>
            <w:tcW w:w="1680"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角色</w:t>
            </w:r>
            <w:r w:rsidRPr="00F249DC">
              <w:rPr>
                <w:rFonts w:hint="eastAsia"/>
                <w:color w:val="000000"/>
                <w:szCs w:val="21"/>
              </w:rPr>
              <w:t>ID</w:t>
            </w:r>
          </w:p>
        </w:tc>
      </w:tr>
      <w:tr w:rsidR="00922420" w:rsidRPr="00F249DC" w:rsidTr="00226B5F">
        <w:tc>
          <w:tcPr>
            <w:tcW w:w="2214" w:type="dxa"/>
          </w:tcPr>
          <w:p w:rsidR="00922420" w:rsidRPr="00F249DC" w:rsidRDefault="00922420" w:rsidP="00226B5F">
            <w:pPr>
              <w:spacing w:line="440" w:lineRule="exact"/>
              <w:jc w:val="center"/>
              <w:rPr>
                <w:color w:val="000000"/>
                <w:szCs w:val="21"/>
              </w:rPr>
            </w:pPr>
            <w:r w:rsidRPr="00F249DC">
              <w:rPr>
                <w:rFonts w:hint="eastAsia"/>
                <w:color w:val="000000"/>
                <w:szCs w:val="21"/>
              </w:rPr>
              <w:t>user_truename</w:t>
            </w:r>
          </w:p>
        </w:tc>
        <w:tc>
          <w:tcPr>
            <w:tcW w:w="1594" w:type="dxa"/>
          </w:tcPr>
          <w:p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tcPr>
          <w:p w:rsidR="00922420" w:rsidRPr="00F249DC" w:rsidRDefault="00922420" w:rsidP="00226B5F">
            <w:pPr>
              <w:spacing w:line="440" w:lineRule="exact"/>
              <w:jc w:val="center"/>
              <w:rPr>
                <w:color w:val="000000"/>
                <w:szCs w:val="21"/>
              </w:rPr>
            </w:pPr>
          </w:p>
        </w:tc>
        <w:tc>
          <w:tcPr>
            <w:tcW w:w="1792" w:type="dxa"/>
          </w:tcPr>
          <w:p w:rsidR="00922420" w:rsidRPr="00F249DC" w:rsidRDefault="00922420" w:rsidP="00226B5F">
            <w:pPr>
              <w:spacing w:line="440" w:lineRule="exact"/>
              <w:jc w:val="center"/>
              <w:rPr>
                <w:color w:val="000000"/>
                <w:szCs w:val="21"/>
              </w:rPr>
            </w:pPr>
          </w:p>
        </w:tc>
        <w:tc>
          <w:tcPr>
            <w:tcW w:w="1680" w:type="dxa"/>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真实名称</w:t>
            </w:r>
          </w:p>
        </w:tc>
      </w:tr>
      <w:tr w:rsidR="00922420" w:rsidRPr="00F249DC" w:rsidTr="00226B5F">
        <w:trPr>
          <w:cantSplit/>
        </w:trPr>
        <w:tc>
          <w:tcPr>
            <w:tcW w:w="2214"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6410" w:type="dxa"/>
            <w:gridSpan w:val="4"/>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因为登录的实体用户有多个分类，而每类的实体用户所具有的属性和功能都不相同，所以这里用户表只记录登录用户的账号密码信息，其具体分类属性放在了相应的实体用户表中，使用角色表将两者联系在一起</w:t>
            </w:r>
          </w:p>
        </w:tc>
      </w:tr>
    </w:tbl>
    <w:p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3-26 </w:t>
      </w:r>
      <w:r w:rsidRPr="00F249DC">
        <w:rPr>
          <w:rFonts w:hint="eastAsia"/>
          <w:b/>
          <w:color w:val="000000"/>
        </w:rPr>
        <w:t>部门表</w:t>
      </w:r>
      <w:r w:rsidRPr="00F249DC">
        <w:rPr>
          <w:b/>
          <w:color w:val="000000"/>
        </w:rPr>
        <w:t>department</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1792"/>
        <w:gridCol w:w="1680"/>
      </w:tblGrid>
      <w:tr w:rsidR="00922420" w:rsidRPr="00F249DC" w:rsidTr="00226B5F">
        <w:trPr>
          <w:cantSplit/>
        </w:trPr>
        <w:tc>
          <w:tcPr>
            <w:tcW w:w="2127"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rsidR="00922420" w:rsidRPr="00F249DC" w:rsidRDefault="00922420" w:rsidP="00226B5F">
            <w:pPr>
              <w:pStyle w:val="ac"/>
              <w:pBdr>
                <w:bottom w:val="none" w:sz="0" w:space="0" w:color="auto"/>
              </w:pBdr>
              <w:tabs>
                <w:tab w:val="clear" w:pos="4153"/>
                <w:tab w:val="clear" w:pos="8306"/>
              </w:tabs>
              <w:snapToGrid/>
              <w:rPr>
                <w:rFonts w:ascii="宋体" w:hAnsi="宋体"/>
                <w:color w:val="000000"/>
                <w:sz w:val="21"/>
                <w:szCs w:val="21"/>
              </w:rPr>
            </w:pPr>
            <w:r w:rsidRPr="00F249DC">
              <w:rPr>
                <w:rFonts w:hint="eastAsia"/>
                <w:color w:val="000000"/>
                <w:sz w:val="21"/>
                <w:szCs w:val="21"/>
              </w:rPr>
              <w:t>department</w:t>
            </w:r>
            <w:r w:rsidRPr="00F249DC">
              <w:rPr>
                <w:rFonts w:ascii="宋体" w:hAnsi="宋体" w:hint="eastAsia"/>
                <w:color w:val="000000"/>
                <w:sz w:val="21"/>
                <w:szCs w:val="21"/>
              </w:rPr>
              <w:t>（部门表）</w:t>
            </w:r>
          </w:p>
        </w:tc>
      </w:tr>
      <w:tr w:rsidR="00922420" w:rsidRPr="00F249DC" w:rsidTr="00226B5F">
        <w:tc>
          <w:tcPr>
            <w:tcW w:w="2127"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数据类型</w:t>
            </w:r>
          </w:p>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dep_id</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PRIMARY KEY</w:t>
            </w: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bookmarkStart w:id="146" w:name="OLE_LINK78"/>
            <w:bookmarkStart w:id="147" w:name="OLE_LINK79"/>
            <w:r w:rsidRPr="00F249DC">
              <w:rPr>
                <w:rFonts w:ascii="宋体" w:hAnsi="宋体" w:hint="eastAsia"/>
                <w:color w:val="000000"/>
                <w:szCs w:val="21"/>
              </w:rPr>
              <w:t>部门ID</w:t>
            </w:r>
            <w:bookmarkEnd w:id="146"/>
            <w:bookmarkEnd w:id="147"/>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dep_name</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VARCHAR(</w:t>
            </w:r>
            <w:r w:rsidRPr="00F249DC">
              <w:rPr>
                <w:rFonts w:hint="eastAsia"/>
                <w:color w:val="000000"/>
                <w:szCs w:val="21"/>
              </w:rPr>
              <w:t>45</w:t>
            </w:r>
            <w:r w:rsidRPr="00F249DC">
              <w:rPr>
                <w:color w:val="000000"/>
                <w:szCs w:val="21"/>
              </w:rPr>
              <w:t>)</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部门名称</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dep_desc</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VARCHAR(</w:t>
            </w:r>
            <w:r w:rsidRPr="00F249DC">
              <w:rPr>
                <w:rFonts w:hint="eastAsia"/>
                <w:color w:val="000000"/>
                <w:szCs w:val="21"/>
              </w:rPr>
              <w:t>255</w:t>
            </w:r>
            <w:r w:rsidRPr="00F249DC">
              <w:rPr>
                <w:color w:val="000000"/>
                <w:szCs w:val="21"/>
              </w:rPr>
              <w:t>)</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部门描述</w:t>
            </w:r>
          </w:p>
        </w:tc>
      </w:tr>
    </w:tbl>
    <w:p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3-27 </w:t>
      </w:r>
      <w:proofErr w:type="gramStart"/>
      <w:r w:rsidRPr="00F249DC">
        <w:rPr>
          <w:rFonts w:hint="eastAsia"/>
          <w:b/>
          <w:color w:val="000000"/>
        </w:rPr>
        <w:t>学科组表</w:t>
      </w:r>
      <w:proofErr w:type="gramEnd"/>
      <w:r w:rsidRPr="00F249DC">
        <w:rPr>
          <w:b/>
          <w:color w:val="000000"/>
        </w:rPr>
        <w:t>subjects</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701"/>
        <w:gridCol w:w="1324"/>
        <w:gridCol w:w="1792"/>
        <w:gridCol w:w="1680"/>
      </w:tblGrid>
      <w:tr w:rsidR="00922420" w:rsidRPr="00F249DC" w:rsidTr="00226B5F">
        <w:trPr>
          <w:cantSplit/>
        </w:trPr>
        <w:tc>
          <w:tcPr>
            <w:tcW w:w="2127"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rsidR="00922420" w:rsidRPr="00F249DC" w:rsidRDefault="00922420" w:rsidP="00226B5F">
            <w:pPr>
              <w:spacing w:line="440" w:lineRule="exact"/>
              <w:jc w:val="center"/>
              <w:rPr>
                <w:rFonts w:ascii="宋体" w:hAnsi="宋体"/>
                <w:color w:val="000000"/>
                <w:szCs w:val="21"/>
              </w:rPr>
            </w:pPr>
            <w:r w:rsidRPr="00F249DC">
              <w:rPr>
                <w:color w:val="000000"/>
                <w:szCs w:val="21"/>
              </w:rPr>
              <w:t>subjects</w:t>
            </w:r>
            <w:r w:rsidRPr="00F249DC">
              <w:rPr>
                <w:rFonts w:ascii="宋体" w:hAnsi="宋体" w:hint="eastAsia"/>
                <w:color w:val="000000"/>
                <w:szCs w:val="21"/>
              </w:rPr>
              <w:t>（学科组表）</w:t>
            </w:r>
          </w:p>
        </w:tc>
      </w:tr>
      <w:tr w:rsidR="00922420" w:rsidRPr="00F249DC" w:rsidTr="00226B5F">
        <w:tc>
          <w:tcPr>
            <w:tcW w:w="2127"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701"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数据类型</w:t>
            </w:r>
          </w:p>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2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subj_id</w:t>
            </w:r>
          </w:p>
        </w:tc>
        <w:tc>
          <w:tcPr>
            <w:tcW w:w="170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2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PRIMARY KEY</w:t>
            </w: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学科组ID</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subj_name</w:t>
            </w:r>
          </w:p>
        </w:tc>
        <w:tc>
          <w:tcPr>
            <w:tcW w:w="170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VARCHAR</w:t>
            </w:r>
            <w:r w:rsidRPr="00F249DC">
              <w:rPr>
                <w:rFonts w:hint="eastAsia"/>
                <w:color w:val="000000"/>
                <w:szCs w:val="21"/>
              </w:rPr>
              <w:t>(45)</w:t>
            </w:r>
          </w:p>
        </w:tc>
        <w:tc>
          <w:tcPr>
            <w:tcW w:w="132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学科组名称</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subj_desc</w:t>
            </w:r>
          </w:p>
        </w:tc>
        <w:tc>
          <w:tcPr>
            <w:tcW w:w="170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VARCHAR</w:t>
            </w:r>
            <w:r w:rsidRPr="00F249DC">
              <w:rPr>
                <w:rFonts w:hint="eastAsia"/>
                <w:color w:val="000000"/>
                <w:szCs w:val="21"/>
              </w:rPr>
              <w:t>(45)</w:t>
            </w:r>
          </w:p>
        </w:tc>
        <w:tc>
          <w:tcPr>
            <w:tcW w:w="132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学科组描述</w:t>
            </w:r>
          </w:p>
        </w:tc>
      </w:tr>
      <w:tr w:rsidR="00922420" w:rsidRPr="00F249DC" w:rsidTr="00226B5F">
        <w:trPr>
          <w:trHeight w:val="479"/>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lastRenderedPageBreak/>
              <w:t>sub_revperm</w:t>
            </w:r>
          </w:p>
        </w:tc>
        <w:tc>
          <w:tcPr>
            <w:tcW w:w="170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2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评议权限状态（1含校内</w:t>
            </w:r>
            <w:proofErr w:type="gramStart"/>
            <w:r w:rsidRPr="00F249DC">
              <w:rPr>
                <w:rFonts w:ascii="宋体" w:hAnsi="宋体" w:hint="eastAsia"/>
                <w:color w:val="000000"/>
                <w:szCs w:val="21"/>
              </w:rPr>
              <w:t>破格有</w:t>
            </w:r>
            <w:proofErr w:type="gramEnd"/>
            <w:r w:rsidRPr="00F249DC">
              <w:rPr>
                <w:rFonts w:ascii="宋体" w:hAnsi="宋体" w:hint="eastAsia"/>
                <w:color w:val="000000"/>
                <w:szCs w:val="21"/>
              </w:rPr>
              <w:t>评议权 2校内无评议权)</w:t>
            </w:r>
          </w:p>
        </w:tc>
      </w:tr>
      <w:tr w:rsidR="00922420" w:rsidRPr="00F249DC" w:rsidTr="00226B5F">
        <w:trPr>
          <w:cantSplit/>
          <w:trHeight w:val="172"/>
        </w:trPr>
        <w:tc>
          <w:tcPr>
            <w:tcW w:w="2127"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6497" w:type="dxa"/>
            <w:gridSpan w:val="4"/>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统计的类别主要分为教务处上传的历年科研情况一览表，科技处上传的历年教学情况一览表，以及历年来评审结果的统计表</w:t>
            </w:r>
          </w:p>
        </w:tc>
      </w:tr>
    </w:tbl>
    <w:p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3-28 </w:t>
      </w:r>
      <w:r w:rsidRPr="00F249DC">
        <w:rPr>
          <w:rFonts w:hint="eastAsia"/>
          <w:b/>
          <w:color w:val="000000"/>
        </w:rPr>
        <w:t>附件表</w:t>
      </w:r>
      <w:r w:rsidRPr="00F249DC">
        <w:rPr>
          <w:b/>
          <w:color w:val="000000"/>
        </w:rPr>
        <w:t>attachment</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1792"/>
        <w:gridCol w:w="1680"/>
      </w:tblGrid>
      <w:tr w:rsidR="00922420" w:rsidRPr="00F249DC" w:rsidTr="00226B5F">
        <w:trPr>
          <w:cantSplit/>
        </w:trPr>
        <w:tc>
          <w:tcPr>
            <w:tcW w:w="2127"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rsidR="00922420" w:rsidRPr="00F249DC" w:rsidRDefault="00922420" w:rsidP="00226B5F">
            <w:pPr>
              <w:spacing w:line="440" w:lineRule="exact"/>
              <w:jc w:val="center"/>
              <w:rPr>
                <w:rFonts w:ascii="宋体" w:hAnsi="宋体"/>
                <w:color w:val="000000"/>
                <w:szCs w:val="21"/>
              </w:rPr>
            </w:pPr>
            <w:r w:rsidRPr="00F249DC">
              <w:rPr>
                <w:color w:val="000000"/>
                <w:szCs w:val="21"/>
              </w:rPr>
              <w:t>attachment</w:t>
            </w:r>
            <w:r w:rsidRPr="00F249DC">
              <w:rPr>
                <w:rFonts w:ascii="宋体" w:hAnsi="宋体" w:hint="eastAsia"/>
                <w:color w:val="000000"/>
                <w:szCs w:val="21"/>
              </w:rPr>
              <w:t>（附件表）</w:t>
            </w:r>
          </w:p>
        </w:tc>
      </w:tr>
      <w:tr w:rsidR="00922420" w:rsidRPr="00F249DC" w:rsidTr="00226B5F">
        <w:tc>
          <w:tcPr>
            <w:tcW w:w="2127"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数据类型</w:t>
            </w:r>
          </w:p>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att_id</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8</w:t>
            </w:r>
            <w:r w:rsidRPr="00F249DC">
              <w:rPr>
                <w:color w:val="000000"/>
                <w:szCs w:val="21"/>
              </w:rPr>
              <w:t>)</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PRIMARY KEY</w:t>
            </w: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附件ID</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att_teaid</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INT(10)</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FOREIGN KEY</w:t>
            </w: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教师ID</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att_name</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附件名称</w:t>
            </w:r>
          </w:p>
        </w:tc>
      </w:tr>
      <w:tr w:rsidR="00922420" w:rsidRPr="00F249DC" w:rsidTr="00226B5F">
        <w:trPr>
          <w:trHeight w:val="353"/>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att_time</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DATETIME</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上</w:t>
            </w:r>
            <w:proofErr w:type="gramStart"/>
            <w:r w:rsidRPr="00F249DC">
              <w:rPr>
                <w:rFonts w:ascii="宋体" w:hAnsi="宋体" w:hint="eastAsia"/>
                <w:color w:val="000000"/>
                <w:szCs w:val="21"/>
              </w:rPr>
              <w:t>传时间</w:t>
            </w:r>
            <w:proofErr w:type="gramEnd"/>
          </w:p>
        </w:tc>
      </w:tr>
      <w:tr w:rsidR="00922420" w:rsidRPr="00F249DC" w:rsidTr="00226B5F">
        <w:trPr>
          <w:trHeight w:val="352"/>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att_filename</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上传地址</w:t>
            </w:r>
          </w:p>
        </w:tc>
      </w:tr>
      <w:tr w:rsidR="00922420" w:rsidRPr="00F249DC" w:rsidTr="00226B5F">
        <w:trPr>
          <w:trHeight w:val="352"/>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att_type</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附件类型</w:t>
            </w:r>
          </w:p>
        </w:tc>
      </w:tr>
    </w:tbl>
    <w:p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3-29 </w:t>
      </w:r>
      <w:r w:rsidRPr="00F249DC">
        <w:rPr>
          <w:rFonts w:hint="eastAsia"/>
          <w:b/>
          <w:color w:val="000000"/>
        </w:rPr>
        <w:t>评委表</w:t>
      </w:r>
      <w:r w:rsidRPr="00F249DC">
        <w:rPr>
          <w:rFonts w:hint="eastAsia"/>
          <w:b/>
          <w:color w:val="000000"/>
        </w:rPr>
        <w:t>judge</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1792"/>
        <w:gridCol w:w="1680"/>
      </w:tblGrid>
      <w:tr w:rsidR="00922420" w:rsidRPr="00F249DC" w:rsidTr="00226B5F">
        <w:trPr>
          <w:cantSplit/>
        </w:trPr>
        <w:tc>
          <w:tcPr>
            <w:tcW w:w="2127"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hint="eastAsia"/>
                <w:color w:val="000000"/>
                <w:szCs w:val="21"/>
              </w:rPr>
              <w:t>jude</w:t>
            </w:r>
            <w:r w:rsidRPr="00F249DC">
              <w:rPr>
                <w:rFonts w:ascii="宋体" w:hAnsi="宋体" w:hint="eastAsia"/>
                <w:color w:val="000000"/>
                <w:szCs w:val="21"/>
              </w:rPr>
              <w:t>（</w:t>
            </w:r>
            <w:bookmarkStart w:id="148" w:name="OLE_LINK56"/>
            <w:bookmarkStart w:id="149" w:name="OLE_LINK57"/>
            <w:r w:rsidRPr="00F249DC">
              <w:rPr>
                <w:rFonts w:ascii="宋体" w:hAnsi="宋体" w:hint="eastAsia"/>
                <w:color w:val="000000"/>
                <w:szCs w:val="21"/>
              </w:rPr>
              <w:t>评委表</w:t>
            </w:r>
            <w:bookmarkEnd w:id="148"/>
            <w:bookmarkEnd w:id="149"/>
            <w:r w:rsidRPr="00F249DC">
              <w:rPr>
                <w:rFonts w:ascii="宋体" w:hAnsi="宋体" w:hint="eastAsia"/>
                <w:color w:val="000000"/>
                <w:szCs w:val="21"/>
              </w:rPr>
              <w:t>）</w:t>
            </w:r>
          </w:p>
        </w:tc>
      </w:tr>
      <w:tr w:rsidR="00922420" w:rsidRPr="00F249DC" w:rsidTr="00226B5F">
        <w:tc>
          <w:tcPr>
            <w:tcW w:w="2127"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数据类型</w:t>
            </w:r>
          </w:p>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jud_id</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INT(10)</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226B5F">
            <w:pPr>
              <w:spacing w:line="440" w:lineRule="exact"/>
              <w:jc w:val="center"/>
              <w:rPr>
                <w:color w:val="000000"/>
                <w:szCs w:val="21"/>
              </w:rPr>
            </w:pPr>
            <w:bookmarkStart w:id="150" w:name="OLE_LINK59"/>
            <w:r w:rsidRPr="00F249DC">
              <w:rPr>
                <w:color w:val="000000"/>
                <w:szCs w:val="21"/>
              </w:rPr>
              <w:t>PRIMARY KEY</w:t>
            </w:r>
            <w:bookmarkEnd w:id="150"/>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评委ID</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jud_name</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评委姓名</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jud_sex</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评委性别</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jud_</w:t>
            </w:r>
            <w:r w:rsidRPr="00F249DC">
              <w:rPr>
                <w:rFonts w:hint="eastAsia"/>
                <w:color w:val="000000"/>
                <w:szCs w:val="21"/>
              </w:rPr>
              <w:t>age</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评委出生年月</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jud_subj</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hint="eastAsia"/>
                <w:color w:val="000000"/>
                <w:szCs w:val="21"/>
              </w:rPr>
              <w:t>FOREIGN KEY</w:t>
            </w: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所属学科组</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jud_depatid</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FOREIGN KEY</w:t>
            </w: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部门</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jud_education</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学历</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jud_degree</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学位</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jud_worktime</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参加工作时间</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lastRenderedPageBreak/>
              <w:t>jud_systemtime</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进入本系统工作时间</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jud_workprof</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从事专业</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jud_studyprof</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所学专业</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jud_level</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级别</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jud_title</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职称级别</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jud_profession</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专业技术资格名称</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jud_proftime</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取得资格时间</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jud_engage</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聘任专业技术职务名称</w:t>
            </w:r>
          </w:p>
        </w:tc>
      </w:tr>
    </w:tbl>
    <w:p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3-30 </w:t>
      </w:r>
      <w:r w:rsidRPr="00F249DC">
        <w:rPr>
          <w:rFonts w:hint="eastAsia"/>
          <w:b/>
          <w:color w:val="000000"/>
        </w:rPr>
        <w:t>简章表</w:t>
      </w:r>
      <w:r w:rsidRPr="00F249DC">
        <w:rPr>
          <w:b/>
          <w:color w:val="000000"/>
        </w:rPr>
        <w:t>general</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559"/>
        <w:gridCol w:w="1417"/>
        <w:gridCol w:w="1701"/>
        <w:gridCol w:w="1820"/>
      </w:tblGrid>
      <w:tr w:rsidR="00922420" w:rsidRPr="00F249DC" w:rsidTr="00226B5F">
        <w:trPr>
          <w:cantSplit/>
        </w:trPr>
        <w:tc>
          <w:tcPr>
            <w:tcW w:w="2127"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rsidR="00922420" w:rsidRPr="00F249DC" w:rsidRDefault="00922420" w:rsidP="00226B5F">
            <w:pPr>
              <w:spacing w:line="440" w:lineRule="exact"/>
              <w:jc w:val="center"/>
              <w:rPr>
                <w:rFonts w:ascii="宋体" w:hAnsi="宋体"/>
                <w:color w:val="000000"/>
                <w:szCs w:val="21"/>
              </w:rPr>
            </w:pPr>
            <w:r w:rsidRPr="00F249DC">
              <w:rPr>
                <w:color w:val="000000"/>
                <w:szCs w:val="21"/>
              </w:rPr>
              <w:t>general</w:t>
            </w:r>
            <w:r w:rsidRPr="00F249DC">
              <w:rPr>
                <w:rFonts w:ascii="宋体" w:hAnsi="宋体" w:hint="eastAsia"/>
                <w:color w:val="000000"/>
                <w:szCs w:val="21"/>
              </w:rPr>
              <w:t>（简章表）</w:t>
            </w:r>
          </w:p>
        </w:tc>
      </w:tr>
      <w:tr w:rsidR="00922420" w:rsidRPr="00F249DC" w:rsidTr="00226B5F">
        <w:tc>
          <w:tcPr>
            <w:tcW w:w="2127"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559"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数据类型</w:t>
            </w:r>
          </w:p>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417"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01"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820"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gen_id</w:t>
            </w:r>
          </w:p>
        </w:tc>
        <w:tc>
          <w:tcPr>
            <w:tcW w:w="1559"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INT(10)</w:t>
            </w:r>
          </w:p>
        </w:tc>
        <w:tc>
          <w:tcPr>
            <w:tcW w:w="141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NOT NULL</w:t>
            </w:r>
          </w:p>
        </w:tc>
        <w:tc>
          <w:tcPr>
            <w:tcW w:w="170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PRIMARY KEY</w:t>
            </w:r>
          </w:p>
        </w:tc>
        <w:tc>
          <w:tcPr>
            <w:tcW w:w="182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简章ID</w:t>
            </w:r>
          </w:p>
        </w:tc>
      </w:tr>
      <w:tr w:rsidR="00922420" w:rsidRPr="00F249DC" w:rsidTr="00226B5F">
        <w:trPr>
          <w:trHeight w:val="173"/>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gen_teaching</w:t>
            </w:r>
          </w:p>
        </w:tc>
        <w:tc>
          <w:tcPr>
            <w:tcW w:w="1559"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1701" w:type="dxa"/>
            <w:shd w:val="clear" w:color="auto" w:fill="FFFFFF"/>
          </w:tcPr>
          <w:p w:rsidR="00922420" w:rsidRPr="00F249DC" w:rsidRDefault="00922420" w:rsidP="00226B5F">
            <w:pPr>
              <w:spacing w:line="440" w:lineRule="exact"/>
              <w:jc w:val="center"/>
              <w:rPr>
                <w:color w:val="000000"/>
                <w:szCs w:val="21"/>
              </w:rPr>
            </w:pPr>
          </w:p>
        </w:tc>
        <w:tc>
          <w:tcPr>
            <w:tcW w:w="182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任现职以来承担的教学、实验等业务工作及完成情况</w:t>
            </w:r>
          </w:p>
        </w:tc>
      </w:tr>
      <w:tr w:rsidR="00922420" w:rsidRPr="00F249DC" w:rsidTr="00226B5F">
        <w:trPr>
          <w:trHeight w:val="172"/>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gen_research</w:t>
            </w:r>
          </w:p>
        </w:tc>
        <w:tc>
          <w:tcPr>
            <w:tcW w:w="1559"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NOT NULL</w:t>
            </w:r>
          </w:p>
        </w:tc>
        <w:tc>
          <w:tcPr>
            <w:tcW w:w="1701" w:type="dxa"/>
            <w:shd w:val="clear" w:color="auto" w:fill="FFFFFF"/>
          </w:tcPr>
          <w:p w:rsidR="00922420" w:rsidRPr="00F249DC" w:rsidRDefault="00922420" w:rsidP="00226B5F">
            <w:pPr>
              <w:spacing w:line="440" w:lineRule="exact"/>
              <w:jc w:val="center"/>
              <w:rPr>
                <w:color w:val="000000"/>
                <w:szCs w:val="21"/>
              </w:rPr>
            </w:pPr>
          </w:p>
        </w:tc>
        <w:tc>
          <w:tcPr>
            <w:tcW w:w="182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任现职以来发表的主要科研论文（著)及承担的科研项目和获奖情况</w:t>
            </w:r>
          </w:p>
        </w:tc>
      </w:tr>
      <w:tr w:rsidR="00922420" w:rsidRPr="00F249DC" w:rsidTr="00226B5F">
        <w:trPr>
          <w:trHeight w:val="172"/>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gen_teaid</w:t>
            </w:r>
          </w:p>
        </w:tc>
        <w:tc>
          <w:tcPr>
            <w:tcW w:w="1559"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INT(10)</w:t>
            </w:r>
          </w:p>
        </w:tc>
        <w:tc>
          <w:tcPr>
            <w:tcW w:w="141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NOT NULL</w:t>
            </w:r>
          </w:p>
        </w:tc>
        <w:tc>
          <w:tcPr>
            <w:tcW w:w="170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FOREIGN KEY</w:t>
            </w:r>
          </w:p>
        </w:tc>
        <w:tc>
          <w:tcPr>
            <w:tcW w:w="182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教师ID</w:t>
            </w:r>
          </w:p>
        </w:tc>
      </w:tr>
      <w:tr w:rsidR="00922420" w:rsidRPr="00F249DC" w:rsidTr="00226B5F">
        <w:trPr>
          <w:trHeight w:val="172"/>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gen_activity</w:t>
            </w:r>
          </w:p>
        </w:tc>
        <w:tc>
          <w:tcPr>
            <w:tcW w:w="1559"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1701" w:type="dxa"/>
            <w:shd w:val="clear" w:color="auto" w:fill="FFFFFF"/>
          </w:tcPr>
          <w:p w:rsidR="00922420" w:rsidRPr="00F249DC" w:rsidRDefault="00922420" w:rsidP="00226B5F">
            <w:pPr>
              <w:spacing w:line="440" w:lineRule="exact"/>
              <w:jc w:val="center"/>
              <w:rPr>
                <w:color w:val="000000"/>
                <w:szCs w:val="21"/>
              </w:rPr>
            </w:pPr>
          </w:p>
        </w:tc>
        <w:tc>
          <w:tcPr>
            <w:tcW w:w="182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参加何种学术团体及职务</w:t>
            </w:r>
          </w:p>
        </w:tc>
      </w:tr>
      <w:tr w:rsidR="00922420" w:rsidRPr="00F249DC" w:rsidTr="00226B5F">
        <w:trPr>
          <w:trHeight w:val="172"/>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gen_parttime</w:t>
            </w:r>
          </w:p>
        </w:tc>
        <w:tc>
          <w:tcPr>
            <w:tcW w:w="1559"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1701" w:type="dxa"/>
            <w:shd w:val="clear" w:color="auto" w:fill="FFFFFF"/>
          </w:tcPr>
          <w:p w:rsidR="00922420" w:rsidRPr="00F249DC" w:rsidRDefault="00922420" w:rsidP="00226B5F">
            <w:pPr>
              <w:spacing w:line="440" w:lineRule="exact"/>
              <w:jc w:val="center"/>
              <w:rPr>
                <w:color w:val="000000"/>
                <w:szCs w:val="21"/>
              </w:rPr>
            </w:pPr>
          </w:p>
        </w:tc>
        <w:tc>
          <w:tcPr>
            <w:tcW w:w="182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主要社会兼职</w:t>
            </w:r>
          </w:p>
        </w:tc>
      </w:tr>
      <w:tr w:rsidR="00922420" w:rsidRPr="00F249DC" w:rsidTr="00226B5F">
        <w:trPr>
          <w:trHeight w:val="172"/>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lastRenderedPageBreak/>
              <w:t>gen_honour</w:t>
            </w:r>
          </w:p>
        </w:tc>
        <w:tc>
          <w:tcPr>
            <w:tcW w:w="1559"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1701" w:type="dxa"/>
            <w:shd w:val="clear" w:color="auto" w:fill="FFFFFF"/>
          </w:tcPr>
          <w:p w:rsidR="00922420" w:rsidRPr="00F249DC" w:rsidRDefault="00922420" w:rsidP="00226B5F">
            <w:pPr>
              <w:spacing w:line="440" w:lineRule="exact"/>
              <w:jc w:val="center"/>
              <w:rPr>
                <w:color w:val="000000"/>
                <w:szCs w:val="21"/>
              </w:rPr>
            </w:pPr>
          </w:p>
        </w:tc>
        <w:tc>
          <w:tcPr>
            <w:tcW w:w="182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何时荣获荣誉称号</w:t>
            </w:r>
          </w:p>
        </w:tc>
      </w:tr>
      <w:tr w:rsidR="00922420" w:rsidRPr="00F249DC" w:rsidTr="00226B5F">
        <w:trPr>
          <w:trHeight w:val="172"/>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gen_resume</w:t>
            </w:r>
          </w:p>
        </w:tc>
        <w:tc>
          <w:tcPr>
            <w:tcW w:w="1559"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1701" w:type="dxa"/>
            <w:shd w:val="clear" w:color="auto" w:fill="FFFFFF"/>
          </w:tcPr>
          <w:p w:rsidR="00922420" w:rsidRPr="00F249DC" w:rsidRDefault="00922420" w:rsidP="00226B5F">
            <w:pPr>
              <w:spacing w:line="440" w:lineRule="exact"/>
              <w:jc w:val="center"/>
              <w:rPr>
                <w:color w:val="000000"/>
                <w:szCs w:val="21"/>
              </w:rPr>
            </w:pPr>
          </w:p>
        </w:tc>
        <w:tc>
          <w:tcPr>
            <w:tcW w:w="182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主要业务工作、进修简历</w:t>
            </w:r>
          </w:p>
        </w:tc>
      </w:tr>
    </w:tbl>
    <w:p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3-31 </w:t>
      </w:r>
      <w:r w:rsidRPr="00F249DC">
        <w:rPr>
          <w:rFonts w:hint="eastAsia"/>
          <w:b/>
          <w:color w:val="000000"/>
        </w:rPr>
        <w:t>教师表</w:t>
      </w:r>
      <w:r w:rsidRPr="00F249DC">
        <w:rPr>
          <w:rFonts w:hint="eastAsia"/>
          <w:b/>
          <w:color w:val="000000"/>
        </w:rPr>
        <w:t>teacher</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1792"/>
        <w:gridCol w:w="1680"/>
      </w:tblGrid>
      <w:tr w:rsidR="00922420" w:rsidRPr="00F249DC" w:rsidTr="00226B5F">
        <w:trPr>
          <w:cantSplit/>
        </w:trPr>
        <w:tc>
          <w:tcPr>
            <w:tcW w:w="2127"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hint="eastAsia"/>
                <w:color w:val="000000"/>
                <w:szCs w:val="21"/>
              </w:rPr>
              <w:t>teacher</w:t>
            </w:r>
            <w:r w:rsidRPr="00F249DC">
              <w:rPr>
                <w:rFonts w:ascii="宋体" w:hAnsi="宋体" w:hint="eastAsia"/>
                <w:color w:val="000000"/>
                <w:szCs w:val="21"/>
              </w:rPr>
              <w:t>（</w:t>
            </w:r>
            <w:bookmarkStart w:id="151" w:name="OLE_LINK64"/>
            <w:bookmarkStart w:id="152" w:name="OLE_LINK65"/>
            <w:r w:rsidRPr="00F249DC">
              <w:rPr>
                <w:rFonts w:ascii="宋体" w:hAnsi="宋体" w:hint="eastAsia"/>
                <w:color w:val="000000"/>
                <w:szCs w:val="21"/>
              </w:rPr>
              <w:t>教师表</w:t>
            </w:r>
            <w:bookmarkEnd w:id="151"/>
            <w:bookmarkEnd w:id="152"/>
            <w:r w:rsidRPr="00F249DC">
              <w:rPr>
                <w:rFonts w:ascii="宋体" w:hAnsi="宋体" w:hint="eastAsia"/>
                <w:color w:val="000000"/>
                <w:szCs w:val="21"/>
              </w:rPr>
              <w:t>）</w:t>
            </w:r>
          </w:p>
        </w:tc>
      </w:tr>
      <w:tr w:rsidR="00922420" w:rsidRPr="00F249DC" w:rsidTr="00226B5F">
        <w:tc>
          <w:tcPr>
            <w:tcW w:w="2127"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数据类型</w:t>
            </w:r>
          </w:p>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tea_id</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226B5F">
            <w:pPr>
              <w:spacing w:line="440" w:lineRule="exact"/>
              <w:jc w:val="center"/>
              <w:rPr>
                <w:color w:val="000000"/>
                <w:szCs w:val="21"/>
              </w:rPr>
            </w:pPr>
            <w:bookmarkStart w:id="153" w:name="OLE_LINK68"/>
            <w:bookmarkStart w:id="154" w:name="OLE_LINK69"/>
            <w:r w:rsidRPr="00F249DC">
              <w:rPr>
                <w:rFonts w:hint="eastAsia"/>
                <w:color w:val="000000"/>
                <w:szCs w:val="21"/>
              </w:rPr>
              <w:t>PRIMARY KEY</w:t>
            </w:r>
            <w:bookmarkEnd w:id="153"/>
            <w:bookmarkEnd w:id="154"/>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教师ID</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tea_name</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教师姓名</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tea_sex</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性别</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tea_birthday</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出生年月</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tea_nation</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民族</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tea_part</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政治面貌</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tea_highdegree</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最高学历及毕业时间、学校、专业</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tea_nextdegree</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下一级学历及毕业时间、学校、专业</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tea_cometime</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参加工作时间</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tea_workpart</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工作部门及党政职务</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tea_nowtech</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proofErr w:type="gramStart"/>
            <w:r w:rsidRPr="00F249DC">
              <w:rPr>
                <w:rFonts w:ascii="宋体" w:hAnsi="宋体" w:hint="eastAsia"/>
                <w:color w:val="000000"/>
                <w:szCs w:val="21"/>
              </w:rPr>
              <w:t>现专业</w:t>
            </w:r>
            <w:proofErr w:type="gramEnd"/>
            <w:r w:rsidRPr="00F249DC">
              <w:rPr>
                <w:rFonts w:ascii="宋体" w:hAnsi="宋体" w:hint="eastAsia"/>
                <w:color w:val="000000"/>
                <w:szCs w:val="21"/>
              </w:rPr>
              <w:t>技术职务及时间</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tea_nowprof</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现从事专业及专长</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tea_wantpost</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拟评审专业职务</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lastRenderedPageBreak/>
              <w:t>tea_userid</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用户ID</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tea_yearexam</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年度考核结论</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tea_foreign</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外语考试语种、级别、时间</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tea_computer</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计算机考试级别、时间及成绩</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tea_depaid</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226B5F">
            <w:pPr>
              <w:spacing w:line="440" w:lineRule="exact"/>
              <w:jc w:val="center"/>
              <w:rPr>
                <w:color w:val="000000"/>
                <w:szCs w:val="21"/>
              </w:rPr>
            </w:pPr>
            <w:bookmarkStart w:id="155" w:name="OLE_LINK72"/>
            <w:bookmarkStart w:id="156" w:name="OLE_LINK73"/>
            <w:r w:rsidRPr="00F249DC">
              <w:rPr>
                <w:rFonts w:hint="eastAsia"/>
                <w:color w:val="000000"/>
                <w:szCs w:val="21"/>
              </w:rPr>
              <w:t>FOREIGN KEY</w:t>
            </w:r>
            <w:bookmarkEnd w:id="155"/>
            <w:bookmarkEnd w:id="156"/>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部门</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tea_level</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级别</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tea_subject</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tea_subjects</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FOREIGN KEY</w:t>
            </w: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学科组ID</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tea_prof</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226B5F">
            <w:pPr>
              <w:spacing w:line="440" w:lineRule="exact"/>
              <w:jc w:val="center"/>
              <w:rPr>
                <w:color w:val="000000"/>
                <w:szCs w:val="21"/>
              </w:rPr>
            </w:pPr>
          </w:p>
        </w:tc>
        <w:tc>
          <w:tcPr>
            <w:tcW w:w="1680"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专业</w:t>
            </w:r>
          </w:p>
        </w:tc>
      </w:tr>
    </w:tbl>
    <w:p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3-32 </w:t>
      </w:r>
      <w:r w:rsidRPr="00F249DC">
        <w:rPr>
          <w:rFonts w:hint="eastAsia"/>
          <w:b/>
          <w:color w:val="000000"/>
        </w:rPr>
        <w:t>教师申报表</w:t>
      </w:r>
      <w:r w:rsidRPr="00F249DC">
        <w:rPr>
          <w:b/>
          <w:color w:val="000000"/>
        </w:rPr>
        <w:t>request</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2078"/>
        <w:gridCol w:w="1394"/>
      </w:tblGrid>
      <w:tr w:rsidR="00922420" w:rsidRPr="00F249DC" w:rsidTr="00226B5F">
        <w:trPr>
          <w:cantSplit/>
        </w:trPr>
        <w:tc>
          <w:tcPr>
            <w:tcW w:w="2127"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rsidR="00922420" w:rsidRPr="00F249DC" w:rsidRDefault="00922420" w:rsidP="00226B5F">
            <w:pPr>
              <w:spacing w:line="440" w:lineRule="exact"/>
              <w:jc w:val="center"/>
              <w:rPr>
                <w:rFonts w:ascii="宋体" w:hAnsi="宋体"/>
                <w:color w:val="000000"/>
                <w:szCs w:val="21"/>
              </w:rPr>
            </w:pPr>
            <w:r w:rsidRPr="00F249DC">
              <w:rPr>
                <w:color w:val="000000"/>
                <w:szCs w:val="21"/>
              </w:rPr>
              <w:t>request</w:t>
            </w:r>
            <w:r w:rsidRPr="00F249DC">
              <w:rPr>
                <w:rFonts w:ascii="宋体" w:hAnsi="宋体" w:hint="eastAsia"/>
                <w:color w:val="000000"/>
                <w:szCs w:val="21"/>
              </w:rPr>
              <w:t>（教师申报表）</w:t>
            </w:r>
          </w:p>
        </w:tc>
      </w:tr>
      <w:tr w:rsidR="00922420" w:rsidRPr="00F249DC" w:rsidTr="00226B5F">
        <w:tc>
          <w:tcPr>
            <w:tcW w:w="2127"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数据类型</w:t>
            </w:r>
          </w:p>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2078"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39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req_id</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NOT NULL</w:t>
            </w:r>
          </w:p>
        </w:tc>
        <w:tc>
          <w:tcPr>
            <w:tcW w:w="2078"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PRIMARY KEY</w:t>
            </w:r>
          </w:p>
        </w:tc>
        <w:tc>
          <w:tcPr>
            <w:tcW w:w="1394"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申报ID</w:t>
            </w:r>
          </w:p>
        </w:tc>
      </w:tr>
      <w:tr w:rsidR="00922420" w:rsidRPr="00F249DC" w:rsidTr="00226B5F">
        <w:trPr>
          <w:trHeight w:val="173"/>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req_teaid</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NOT NULL</w:t>
            </w:r>
          </w:p>
        </w:tc>
        <w:tc>
          <w:tcPr>
            <w:tcW w:w="2078"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FOREIGN KEY</w:t>
            </w:r>
          </w:p>
        </w:tc>
        <w:tc>
          <w:tcPr>
            <w:tcW w:w="1394"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教师ID</w:t>
            </w:r>
          </w:p>
        </w:tc>
      </w:tr>
      <w:tr w:rsidR="00922420" w:rsidRPr="00F249DC" w:rsidTr="00226B5F">
        <w:trPr>
          <w:trHeight w:val="173"/>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req_status</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NOT NULL</w:t>
            </w:r>
          </w:p>
        </w:tc>
        <w:tc>
          <w:tcPr>
            <w:tcW w:w="2078" w:type="dxa"/>
            <w:shd w:val="clear" w:color="auto" w:fill="FFFFFF"/>
          </w:tcPr>
          <w:p w:rsidR="00922420" w:rsidRPr="00F249DC" w:rsidRDefault="00922420" w:rsidP="00226B5F">
            <w:pPr>
              <w:spacing w:line="440" w:lineRule="exact"/>
              <w:jc w:val="center"/>
              <w:rPr>
                <w:color w:val="000000"/>
                <w:szCs w:val="21"/>
              </w:rPr>
            </w:pPr>
          </w:p>
        </w:tc>
        <w:tc>
          <w:tcPr>
            <w:tcW w:w="1394"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申报状态</w:t>
            </w:r>
          </w:p>
        </w:tc>
      </w:tr>
      <w:tr w:rsidR="00922420" w:rsidRPr="00F249DC" w:rsidTr="00226B5F">
        <w:trPr>
          <w:trHeight w:val="173"/>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req_modview</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TEXT</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材料修改意见</w:t>
            </w:r>
          </w:p>
        </w:tc>
      </w:tr>
      <w:tr w:rsidR="00922420" w:rsidRPr="00F249DC" w:rsidTr="00226B5F">
        <w:trPr>
          <w:trHeight w:val="173"/>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req_reply</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答辩结论</w:t>
            </w:r>
          </w:p>
        </w:tc>
      </w:tr>
      <w:tr w:rsidR="00922420" w:rsidRPr="00F249DC" w:rsidTr="00226B5F">
        <w:trPr>
          <w:trHeight w:val="173"/>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req_publicity</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公示情况</w:t>
            </w:r>
          </w:p>
        </w:tc>
      </w:tr>
      <w:tr w:rsidR="00922420" w:rsidRPr="00F249DC" w:rsidTr="00226B5F">
        <w:trPr>
          <w:trHeight w:val="173"/>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req_sameview</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同行专家意见</w:t>
            </w:r>
          </w:p>
        </w:tc>
      </w:tr>
      <w:tr w:rsidR="00922420" w:rsidRPr="00F249DC" w:rsidTr="00226B5F">
        <w:trPr>
          <w:trHeight w:val="173"/>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req_schsubjview</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校学科组意见及表决结果</w:t>
            </w:r>
          </w:p>
        </w:tc>
      </w:tr>
      <w:tr w:rsidR="00922420" w:rsidRPr="00F249DC" w:rsidTr="00226B5F">
        <w:trPr>
          <w:trHeight w:val="173"/>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lastRenderedPageBreak/>
              <w:t>req_schjudview</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校评委会意见及表决</w:t>
            </w:r>
            <w:r>
              <w:rPr>
                <w:rFonts w:ascii="宋体" w:hAnsi="宋体" w:hint="eastAsia"/>
                <w:color w:val="000000"/>
                <w:szCs w:val="21"/>
              </w:rPr>
              <w:t>--</w:t>
            </w:r>
          </w:p>
        </w:tc>
      </w:tr>
      <w:tr w:rsidR="00922420" w:rsidRPr="00F249DC" w:rsidTr="00226B5F">
        <w:trPr>
          <w:trHeight w:val="173"/>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req_prosubjview</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省学科组意见及表决结果</w:t>
            </w:r>
          </w:p>
        </w:tc>
      </w:tr>
      <w:tr w:rsidR="00922420" w:rsidRPr="00F249DC" w:rsidTr="00226B5F">
        <w:trPr>
          <w:trHeight w:val="173"/>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req_projudview</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省评委会意见及表决结果</w:t>
            </w:r>
          </w:p>
        </w:tc>
      </w:tr>
      <w:tr w:rsidR="00922420" w:rsidRPr="00F249DC" w:rsidTr="00226B5F">
        <w:trPr>
          <w:trHeight w:val="173"/>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req_reqtime</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DATETIME</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材料提交时间</w:t>
            </w:r>
          </w:p>
        </w:tc>
      </w:tr>
      <w:tr w:rsidR="00922420" w:rsidRPr="00F249DC" w:rsidTr="00226B5F">
        <w:trPr>
          <w:trHeight w:val="173"/>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req_upstatus</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晋升状态（1省上破格/2正常晋升）</w:t>
            </w:r>
          </w:p>
        </w:tc>
      </w:tr>
    </w:tbl>
    <w:p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3-33 </w:t>
      </w:r>
      <w:r w:rsidRPr="00F249DC">
        <w:rPr>
          <w:rFonts w:hint="eastAsia"/>
          <w:b/>
          <w:color w:val="000000"/>
        </w:rPr>
        <w:t>评审过程表</w:t>
      </w:r>
      <w:r w:rsidRPr="00F249DC">
        <w:rPr>
          <w:b/>
          <w:color w:val="000000"/>
        </w:rPr>
        <w:t>review</w:t>
      </w:r>
    </w:p>
    <w:tbl>
      <w:tblPr>
        <w:tblW w:w="8647"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214"/>
        <w:gridCol w:w="1594"/>
        <w:gridCol w:w="1344"/>
        <w:gridCol w:w="2078"/>
        <w:gridCol w:w="1417"/>
      </w:tblGrid>
      <w:tr w:rsidR="00922420" w:rsidRPr="00F249DC" w:rsidTr="00226B5F">
        <w:trPr>
          <w:cantSplit/>
        </w:trPr>
        <w:tc>
          <w:tcPr>
            <w:tcW w:w="2214" w:type="dxa"/>
            <w:shd w:val="clear" w:color="auto" w:fill="FFFFFF"/>
          </w:tcPr>
          <w:p w:rsidR="00922420" w:rsidRPr="00F249DC" w:rsidRDefault="00922420" w:rsidP="00226B5F">
            <w:pPr>
              <w:pStyle w:val="ac"/>
              <w:pBdr>
                <w:bottom w:val="none" w:sz="0" w:space="0" w:color="auto"/>
              </w:pBdr>
              <w:tabs>
                <w:tab w:val="clear" w:pos="4153"/>
                <w:tab w:val="clear" w:pos="8306"/>
              </w:tabs>
              <w:snapToGrid/>
              <w:rPr>
                <w:color w:val="000000"/>
                <w:sz w:val="21"/>
                <w:szCs w:val="21"/>
              </w:rPr>
            </w:pPr>
            <w:r w:rsidRPr="00F249DC">
              <w:rPr>
                <w:rFonts w:hint="eastAsia"/>
                <w:color w:val="000000"/>
                <w:sz w:val="21"/>
                <w:szCs w:val="21"/>
              </w:rPr>
              <w:t>表名</w:t>
            </w:r>
          </w:p>
        </w:tc>
        <w:tc>
          <w:tcPr>
            <w:tcW w:w="6433" w:type="dxa"/>
            <w:gridSpan w:val="4"/>
            <w:shd w:val="clear" w:color="auto" w:fill="FFFFFF"/>
          </w:tcPr>
          <w:p w:rsidR="00922420" w:rsidRPr="00F249DC" w:rsidRDefault="00922420" w:rsidP="00226B5F">
            <w:pPr>
              <w:pStyle w:val="ac"/>
              <w:pBdr>
                <w:bottom w:val="none" w:sz="0" w:space="0" w:color="auto"/>
              </w:pBdr>
              <w:tabs>
                <w:tab w:val="clear" w:pos="4153"/>
                <w:tab w:val="clear" w:pos="8306"/>
              </w:tabs>
              <w:snapToGrid/>
              <w:rPr>
                <w:color w:val="000000"/>
                <w:sz w:val="21"/>
                <w:szCs w:val="21"/>
              </w:rPr>
            </w:pPr>
            <w:r w:rsidRPr="00F249DC">
              <w:rPr>
                <w:color w:val="000000"/>
                <w:sz w:val="21"/>
                <w:szCs w:val="21"/>
              </w:rPr>
              <w:t>review</w:t>
            </w:r>
            <w:r w:rsidRPr="00F249DC">
              <w:rPr>
                <w:rFonts w:hint="eastAsia"/>
                <w:color w:val="000000"/>
                <w:sz w:val="21"/>
                <w:szCs w:val="21"/>
              </w:rPr>
              <w:t>（评审过程表）</w:t>
            </w:r>
          </w:p>
        </w:tc>
      </w:tr>
      <w:tr w:rsidR="00922420" w:rsidRPr="00F249DC" w:rsidTr="00226B5F">
        <w:tc>
          <w:tcPr>
            <w:tcW w:w="2214" w:type="dxa"/>
            <w:shd w:val="clear" w:color="auto" w:fill="FFFFFF"/>
            <w:vAlign w:val="center"/>
          </w:tcPr>
          <w:p w:rsidR="00922420" w:rsidRPr="00F249DC" w:rsidRDefault="00922420" w:rsidP="00226B5F">
            <w:pPr>
              <w:jc w:val="center"/>
              <w:rPr>
                <w:color w:val="000000"/>
                <w:szCs w:val="21"/>
              </w:rPr>
            </w:pPr>
            <w:r w:rsidRPr="00F249DC">
              <w:rPr>
                <w:rFonts w:hint="eastAsia"/>
                <w:color w:val="000000"/>
                <w:szCs w:val="21"/>
              </w:rPr>
              <w:t>列名</w:t>
            </w:r>
          </w:p>
        </w:tc>
        <w:tc>
          <w:tcPr>
            <w:tcW w:w="1594" w:type="dxa"/>
            <w:shd w:val="clear" w:color="auto" w:fill="FFFFFF"/>
            <w:vAlign w:val="center"/>
          </w:tcPr>
          <w:p w:rsidR="00922420" w:rsidRPr="00F249DC" w:rsidRDefault="00922420" w:rsidP="00226B5F">
            <w:pPr>
              <w:jc w:val="center"/>
              <w:rPr>
                <w:color w:val="000000"/>
                <w:szCs w:val="21"/>
              </w:rPr>
            </w:pPr>
            <w:r w:rsidRPr="00F249DC">
              <w:rPr>
                <w:rFonts w:hint="eastAsia"/>
                <w:color w:val="000000"/>
                <w:szCs w:val="21"/>
              </w:rPr>
              <w:t>数据类型</w:t>
            </w:r>
          </w:p>
          <w:p w:rsidR="00922420" w:rsidRPr="00F249DC" w:rsidRDefault="00922420" w:rsidP="00226B5F">
            <w:pPr>
              <w:jc w:val="center"/>
              <w:rPr>
                <w:color w:val="000000"/>
                <w:szCs w:val="21"/>
              </w:rPr>
            </w:pPr>
            <w:r w:rsidRPr="00F249DC">
              <w:rPr>
                <w:rFonts w:hint="eastAsia"/>
                <w:color w:val="000000"/>
                <w:szCs w:val="21"/>
              </w:rPr>
              <w:t>（精度范围）</w:t>
            </w:r>
          </w:p>
        </w:tc>
        <w:tc>
          <w:tcPr>
            <w:tcW w:w="1344" w:type="dxa"/>
            <w:shd w:val="clear" w:color="auto" w:fill="FFFFFF"/>
            <w:vAlign w:val="center"/>
          </w:tcPr>
          <w:p w:rsidR="00922420" w:rsidRPr="00F249DC" w:rsidRDefault="00922420" w:rsidP="00226B5F">
            <w:pPr>
              <w:jc w:val="center"/>
              <w:rPr>
                <w:color w:val="000000"/>
                <w:szCs w:val="21"/>
              </w:rPr>
            </w:pPr>
            <w:r w:rsidRPr="00F249DC">
              <w:rPr>
                <w:rFonts w:hint="eastAsia"/>
                <w:color w:val="000000"/>
                <w:szCs w:val="21"/>
              </w:rPr>
              <w:t>空</w:t>
            </w:r>
            <w:r w:rsidRPr="00F249DC">
              <w:rPr>
                <w:rFonts w:hint="eastAsia"/>
                <w:color w:val="000000"/>
                <w:szCs w:val="21"/>
              </w:rPr>
              <w:t>/</w:t>
            </w:r>
            <w:r w:rsidRPr="00F249DC">
              <w:rPr>
                <w:rFonts w:hint="eastAsia"/>
                <w:color w:val="000000"/>
                <w:szCs w:val="21"/>
              </w:rPr>
              <w:t>非空</w:t>
            </w:r>
          </w:p>
        </w:tc>
        <w:tc>
          <w:tcPr>
            <w:tcW w:w="2078" w:type="dxa"/>
            <w:shd w:val="clear" w:color="auto" w:fill="FFFFFF"/>
            <w:vAlign w:val="center"/>
          </w:tcPr>
          <w:p w:rsidR="00922420" w:rsidRPr="00F249DC" w:rsidRDefault="00922420" w:rsidP="00226B5F">
            <w:pPr>
              <w:jc w:val="center"/>
              <w:rPr>
                <w:color w:val="000000"/>
                <w:szCs w:val="21"/>
              </w:rPr>
            </w:pPr>
            <w:r w:rsidRPr="00F249DC">
              <w:rPr>
                <w:rFonts w:hint="eastAsia"/>
                <w:color w:val="000000"/>
                <w:szCs w:val="21"/>
              </w:rPr>
              <w:t>约束条件</w:t>
            </w:r>
          </w:p>
        </w:tc>
        <w:tc>
          <w:tcPr>
            <w:tcW w:w="1417" w:type="dxa"/>
            <w:shd w:val="clear" w:color="auto" w:fill="FFFFFF"/>
            <w:vAlign w:val="center"/>
          </w:tcPr>
          <w:p w:rsidR="00922420" w:rsidRPr="00F249DC" w:rsidRDefault="00922420" w:rsidP="00226B5F">
            <w:pPr>
              <w:jc w:val="center"/>
              <w:rPr>
                <w:color w:val="000000"/>
                <w:szCs w:val="21"/>
              </w:rPr>
            </w:pPr>
            <w:r w:rsidRPr="00F249DC">
              <w:rPr>
                <w:rFonts w:hint="eastAsia"/>
                <w:color w:val="000000"/>
                <w:szCs w:val="21"/>
              </w:rPr>
              <w:t>说明</w:t>
            </w:r>
          </w:p>
        </w:tc>
      </w:tr>
      <w:tr w:rsidR="00922420" w:rsidRPr="00F249DC" w:rsidTr="00226B5F">
        <w:tc>
          <w:tcPr>
            <w:tcW w:w="2214" w:type="dxa"/>
            <w:shd w:val="clear" w:color="auto" w:fill="FFFFFF"/>
          </w:tcPr>
          <w:p w:rsidR="00922420" w:rsidRPr="00F249DC" w:rsidRDefault="00922420" w:rsidP="00226B5F">
            <w:pPr>
              <w:jc w:val="center"/>
              <w:rPr>
                <w:color w:val="000000"/>
                <w:szCs w:val="21"/>
              </w:rPr>
            </w:pPr>
            <w:r w:rsidRPr="00F249DC">
              <w:rPr>
                <w:color w:val="000000"/>
                <w:szCs w:val="21"/>
              </w:rPr>
              <w:t>revp_id</w:t>
            </w:r>
          </w:p>
        </w:tc>
        <w:tc>
          <w:tcPr>
            <w:tcW w:w="1594" w:type="dxa"/>
            <w:shd w:val="clear" w:color="auto" w:fill="FFFFFF"/>
          </w:tcPr>
          <w:p w:rsidR="00922420" w:rsidRPr="00F249DC" w:rsidRDefault="00922420" w:rsidP="00226B5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226B5F">
            <w:pPr>
              <w:jc w:val="center"/>
              <w:rPr>
                <w:color w:val="000000"/>
                <w:szCs w:val="21"/>
              </w:rPr>
            </w:pPr>
            <w:r w:rsidRPr="00F249DC">
              <w:rPr>
                <w:color w:val="000000"/>
                <w:szCs w:val="21"/>
              </w:rPr>
              <w:t>NOT NULL</w:t>
            </w:r>
          </w:p>
        </w:tc>
        <w:tc>
          <w:tcPr>
            <w:tcW w:w="2078" w:type="dxa"/>
            <w:shd w:val="clear" w:color="auto" w:fill="FFFFFF"/>
          </w:tcPr>
          <w:p w:rsidR="00922420" w:rsidRPr="00F249DC" w:rsidRDefault="00922420" w:rsidP="00226B5F">
            <w:pPr>
              <w:jc w:val="center"/>
              <w:rPr>
                <w:color w:val="000000"/>
                <w:szCs w:val="21"/>
              </w:rPr>
            </w:pPr>
            <w:r w:rsidRPr="00F249DC">
              <w:rPr>
                <w:rFonts w:hint="eastAsia"/>
                <w:color w:val="000000"/>
                <w:szCs w:val="21"/>
              </w:rPr>
              <w:t>PRIMARY KEY</w:t>
            </w:r>
          </w:p>
        </w:tc>
        <w:tc>
          <w:tcPr>
            <w:tcW w:w="1417" w:type="dxa"/>
            <w:shd w:val="clear" w:color="auto" w:fill="FFFFFF"/>
          </w:tcPr>
          <w:p w:rsidR="00922420" w:rsidRPr="00F249DC" w:rsidRDefault="00922420" w:rsidP="00226B5F">
            <w:pPr>
              <w:ind w:firstLineChars="50" w:firstLine="105"/>
              <w:jc w:val="left"/>
              <w:rPr>
                <w:color w:val="000000"/>
                <w:szCs w:val="21"/>
              </w:rPr>
            </w:pPr>
            <w:r w:rsidRPr="00F249DC">
              <w:rPr>
                <w:rFonts w:hint="eastAsia"/>
                <w:color w:val="000000"/>
                <w:szCs w:val="21"/>
              </w:rPr>
              <w:t>评审过程</w:t>
            </w:r>
            <w:r w:rsidRPr="00F249DC">
              <w:rPr>
                <w:rFonts w:hint="eastAsia"/>
                <w:color w:val="000000"/>
                <w:szCs w:val="21"/>
              </w:rPr>
              <w:t>ID</w:t>
            </w:r>
          </w:p>
        </w:tc>
      </w:tr>
      <w:tr w:rsidR="00922420" w:rsidRPr="00F249DC" w:rsidTr="00226B5F">
        <w:trPr>
          <w:trHeight w:val="173"/>
        </w:trPr>
        <w:tc>
          <w:tcPr>
            <w:tcW w:w="2214" w:type="dxa"/>
            <w:shd w:val="clear" w:color="auto" w:fill="FFFFFF"/>
          </w:tcPr>
          <w:p w:rsidR="00922420" w:rsidRPr="00F249DC" w:rsidRDefault="00922420" w:rsidP="00226B5F">
            <w:pPr>
              <w:jc w:val="center"/>
              <w:rPr>
                <w:color w:val="000000"/>
                <w:szCs w:val="21"/>
              </w:rPr>
            </w:pPr>
            <w:r w:rsidRPr="00F249DC">
              <w:rPr>
                <w:color w:val="000000"/>
                <w:kern w:val="0"/>
                <w:szCs w:val="21"/>
              </w:rPr>
              <w:t>revp_revlevel</w:t>
            </w:r>
          </w:p>
        </w:tc>
        <w:tc>
          <w:tcPr>
            <w:tcW w:w="1594" w:type="dxa"/>
            <w:shd w:val="clear" w:color="auto" w:fill="FFFFFF"/>
          </w:tcPr>
          <w:p w:rsidR="00922420" w:rsidRPr="00F249DC" w:rsidRDefault="00922420" w:rsidP="00226B5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226B5F">
            <w:pPr>
              <w:jc w:val="center"/>
              <w:rPr>
                <w:color w:val="000000"/>
                <w:szCs w:val="21"/>
              </w:rPr>
            </w:pPr>
            <w:r w:rsidRPr="00F249DC">
              <w:rPr>
                <w:color w:val="000000"/>
                <w:szCs w:val="21"/>
              </w:rPr>
              <w:t>NOT NULL</w:t>
            </w:r>
          </w:p>
        </w:tc>
        <w:tc>
          <w:tcPr>
            <w:tcW w:w="2078" w:type="dxa"/>
            <w:shd w:val="clear" w:color="auto" w:fill="FFFFFF"/>
          </w:tcPr>
          <w:p w:rsidR="00922420" w:rsidRPr="00F249DC" w:rsidRDefault="00922420" w:rsidP="00226B5F">
            <w:pPr>
              <w:jc w:val="center"/>
              <w:rPr>
                <w:color w:val="000000"/>
                <w:szCs w:val="21"/>
              </w:rPr>
            </w:pPr>
          </w:p>
        </w:tc>
        <w:tc>
          <w:tcPr>
            <w:tcW w:w="1417" w:type="dxa"/>
            <w:shd w:val="clear" w:color="auto" w:fill="FFFFFF"/>
          </w:tcPr>
          <w:p w:rsidR="00922420" w:rsidRPr="00F249DC" w:rsidRDefault="00922420" w:rsidP="00226B5F">
            <w:pPr>
              <w:ind w:firstLineChars="50" w:firstLine="105"/>
              <w:jc w:val="left"/>
              <w:rPr>
                <w:color w:val="000000"/>
                <w:szCs w:val="21"/>
              </w:rPr>
            </w:pPr>
            <w:r w:rsidRPr="00F249DC">
              <w:rPr>
                <w:rFonts w:hint="eastAsia"/>
                <w:color w:val="000000"/>
                <w:szCs w:val="21"/>
              </w:rPr>
              <w:t>评审级别</w:t>
            </w:r>
          </w:p>
        </w:tc>
      </w:tr>
      <w:tr w:rsidR="00922420" w:rsidRPr="00F249DC" w:rsidTr="00226B5F">
        <w:trPr>
          <w:trHeight w:val="173"/>
        </w:trPr>
        <w:tc>
          <w:tcPr>
            <w:tcW w:w="2214" w:type="dxa"/>
            <w:shd w:val="clear" w:color="auto" w:fill="FFFFFF"/>
          </w:tcPr>
          <w:p w:rsidR="00922420" w:rsidRPr="00F249DC" w:rsidRDefault="00922420" w:rsidP="00226B5F">
            <w:pPr>
              <w:jc w:val="center"/>
              <w:rPr>
                <w:color w:val="000000"/>
                <w:kern w:val="0"/>
                <w:szCs w:val="21"/>
              </w:rPr>
            </w:pPr>
            <w:r w:rsidRPr="00F249DC">
              <w:rPr>
                <w:color w:val="000000"/>
                <w:kern w:val="0"/>
                <w:szCs w:val="21"/>
              </w:rPr>
              <w:t>revp_reqstatime</w:t>
            </w:r>
          </w:p>
        </w:tc>
        <w:tc>
          <w:tcPr>
            <w:tcW w:w="1594" w:type="dxa"/>
            <w:shd w:val="clear" w:color="auto" w:fill="FFFFFF"/>
          </w:tcPr>
          <w:p w:rsidR="00922420" w:rsidRPr="00F249DC" w:rsidRDefault="00922420" w:rsidP="00226B5F">
            <w:pPr>
              <w:jc w:val="center"/>
              <w:rPr>
                <w:color w:val="000000"/>
                <w:szCs w:val="21"/>
              </w:rPr>
            </w:pPr>
            <w:r w:rsidRPr="00F249DC">
              <w:rPr>
                <w:color w:val="000000"/>
                <w:szCs w:val="21"/>
              </w:rPr>
              <w:t>DATETIME</w:t>
            </w:r>
          </w:p>
        </w:tc>
        <w:tc>
          <w:tcPr>
            <w:tcW w:w="1344" w:type="dxa"/>
            <w:shd w:val="clear" w:color="auto" w:fill="FFFFFF"/>
          </w:tcPr>
          <w:p w:rsidR="00922420" w:rsidRPr="00F249DC" w:rsidRDefault="00922420" w:rsidP="00226B5F">
            <w:pPr>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226B5F">
            <w:pPr>
              <w:jc w:val="center"/>
              <w:rPr>
                <w:color w:val="000000"/>
                <w:szCs w:val="21"/>
              </w:rPr>
            </w:pPr>
          </w:p>
        </w:tc>
        <w:tc>
          <w:tcPr>
            <w:tcW w:w="1417" w:type="dxa"/>
            <w:shd w:val="clear" w:color="auto" w:fill="FFFFFF"/>
          </w:tcPr>
          <w:p w:rsidR="00922420" w:rsidRPr="00F249DC" w:rsidRDefault="00922420" w:rsidP="00226B5F">
            <w:pPr>
              <w:ind w:firstLineChars="50" w:firstLine="105"/>
              <w:jc w:val="left"/>
              <w:rPr>
                <w:color w:val="000000"/>
                <w:szCs w:val="21"/>
              </w:rPr>
            </w:pPr>
            <w:r w:rsidRPr="00F249DC">
              <w:rPr>
                <w:rFonts w:hint="eastAsia"/>
                <w:color w:val="000000"/>
                <w:szCs w:val="21"/>
              </w:rPr>
              <w:t>申报开始时间</w:t>
            </w:r>
          </w:p>
        </w:tc>
      </w:tr>
      <w:tr w:rsidR="00922420" w:rsidRPr="00F249DC" w:rsidTr="00226B5F">
        <w:trPr>
          <w:trHeight w:val="173"/>
        </w:trPr>
        <w:tc>
          <w:tcPr>
            <w:tcW w:w="2214" w:type="dxa"/>
            <w:shd w:val="clear" w:color="auto" w:fill="FFFFFF"/>
          </w:tcPr>
          <w:p w:rsidR="00922420" w:rsidRPr="00F249DC" w:rsidRDefault="00922420" w:rsidP="00226B5F">
            <w:pPr>
              <w:jc w:val="center"/>
              <w:rPr>
                <w:color w:val="000000"/>
                <w:kern w:val="0"/>
                <w:szCs w:val="21"/>
              </w:rPr>
            </w:pPr>
            <w:r w:rsidRPr="00F249DC">
              <w:rPr>
                <w:color w:val="000000"/>
                <w:kern w:val="0"/>
                <w:szCs w:val="21"/>
              </w:rPr>
              <w:t>revp_revstatime</w:t>
            </w:r>
          </w:p>
        </w:tc>
        <w:tc>
          <w:tcPr>
            <w:tcW w:w="1594" w:type="dxa"/>
            <w:shd w:val="clear" w:color="auto" w:fill="FFFFFF"/>
          </w:tcPr>
          <w:p w:rsidR="00922420" w:rsidRPr="00F249DC" w:rsidRDefault="00922420" w:rsidP="00226B5F">
            <w:pPr>
              <w:jc w:val="center"/>
              <w:rPr>
                <w:color w:val="000000"/>
                <w:szCs w:val="21"/>
              </w:rPr>
            </w:pPr>
            <w:r w:rsidRPr="00F249DC">
              <w:rPr>
                <w:color w:val="000000"/>
                <w:szCs w:val="21"/>
              </w:rPr>
              <w:t>DATETIME</w:t>
            </w:r>
          </w:p>
        </w:tc>
        <w:tc>
          <w:tcPr>
            <w:tcW w:w="1344" w:type="dxa"/>
            <w:shd w:val="clear" w:color="auto" w:fill="FFFFFF"/>
          </w:tcPr>
          <w:p w:rsidR="00922420" w:rsidRPr="00F249DC" w:rsidRDefault="00922420" w:rsidP="00226B5F">
            <w:pPr>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226B5F">
            <w:pPr>
              <w:jc w:val="center"/>
              <w:rPr>
                <w:color w:val="000000"/>
                <w:szCs w:val="21"/>
              </w:rPr>
            </w:pPr>
          </w:p>
        </w:tc>
        <w:tc>
          <w:tcPr>
            <w:tcW w:w="1417" w:type="dxa"/>
            <w:shd w:val="clear" w:color="auto" w:fill="FFFFFF"/>
          </w:tcPr>
          <w:p w:rsidR="00922420" w:rsidRPr="00F249DC" w:rsidRDefault="00922420" w:rsidP="00226B5F">
            <w:pPr>
              <w:ind w:firstLineChars="50" w:firstLine="105"/>
              <w:jc w:val="left"/>
              <w:rPr>
                <w:color w:val="000000"/>
                <w:szCs w:val="21"/>
              </w:rPr>
            </w:pPr>
            <w:r w:rsidRPr="00F249DC">
              <w:rPr>
                <w:rFonts w:hint="eastAsia"/>
                <w:color w:val="000000"/>
                <w:szCs w:val="21"/>
              </w:rPr>
              <w:t>评审开始时间</w:t>
            </w:r>
          </w:p>
        </w:tc>
      </w:tr>
      <w:tr w:rsidR="00922420" w:rsidRPr="00F249DC" w:rsidTr="00226B5F">
        <w:trPr>
          <w:trHeight w:val="173"/>
        </w:trPr>
        <w:tc>
          <w:tcPr>
            <w:tcW w:w="2214" w:type="dxa"/>
            <w:shd w:val="clear" w:color="auto" w:fill="FFFFFF"/>
          </w:tcPr>
          <w:p w:rsidR="00922420" w:rsidRPr="00F249DC" w:rsidRDefault="00922420" w:rsidP="00226B5F">
            <w:pPr>
              <w:jc w:val="center"/>
              <w:rPr>
                <w:color w:val="000000"/>
                <w:kern w:val="0"/>
                <w:szCs w:val="21"/>
              </w:rPr>
            </w:pPr>
            <w:r w:rsidRPr="00F249DC">
              <w:rPr>
                <w:color w:val="000000"/>
                <w:kern w:val="0"/>
                <w:szCs w:val="21"/>
              </w:rPr>
              <w:t>revp_revcount</w:t>
            </w:r>
          </w:p>
        </w:tc>
        <w:tc>
          <w:tcPr>
            <w:tcW w:w="1594" w:type="dxa"/>
            <w:shd w:val="clear" w:color="auto" w:fill="FFFFFF"/>
          </w:tcPr>
          <w:p w:rsidR="00922420" w:rsidRPr="00F249DC" w:rsidRDefault="00922420" w:rsidP="00226B5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226B5F">
            <w:pPr>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226B5F">
            <w:pPr>
              <w:jc w:val="center"/>
              <w:rPr>
                <w:color w:val="000000"/>
                <w:szCs w:val="21"/>
              </w:rPr>
            </w:pPr>
          </w:p>
        </w:tc>
        <w:tc>
          <w:tcPr>
            <w:tcW w:w="1417" w:type="dxa"/>
            <w:shd w:val="clear" w:color="auto" w:fill="FFFFFF"/>
          </w:tcPr>
          <w:p w:rsidR="00922420" w:rsidRPr="00F249DC" w:rsidRDefault="00922420" w:rsidP="00226B5F">
            <w:pPr>
              <w:ind w:firstLineChars="50" w:firstLine="105"/>
              <w:jc w:val="left"/>
              <w:rPr>
                <w:color w:val="000000"/>
                <w:szCs w:val="21"/>
              </w:rPr>
            </w:pPr>
            <w:r w:rsidRPr="00F249DC">
              <w:rPr>
                <w:rFonts w:hint="eastAsia"/>
                <w:color w:val="000000"/>
                <w:szCs w:val="21"/>
              </w:rPr>
              <w:t>评委人数</w:t>
            </w:r>
          </w:p>
        </w:tc>
      </w:tr>
      <w:tr w:rsidR="00922420" w:rsidRPr="00F249DC" w:rsidTr="00226B5F">
        <w:trPr>
          <w:trHeight w:val="173"/>
        </w:trPr>
        <w:tc>
          <w:tcPr>
            <w:tcW w:w="2214" w:type="dxa"/>
            <w:shd w:val="clear" w:color="auto" w:fill="FFFFFF"/>
          </w:tcPr>
          <w:p w:rsidR="00922420" w:rsidRPr="00F249DC" w:rsidRDefault="00922420" w:rsidP="00226B5F">
            <w:pPr>
              <w:jc w:val="center"/>
              <w:rPr>
                <w:color w:val="000000"/>
                <w:kern w:val="0"/>
                <w:szCs w:val="21"/>
              </w:rPr>
            </w:pPr>
            <w:r w:rsidRPr="00F249DC">
              <w:rPr>
                <w:color w:val="000000"/>
                <w:kern w:val="0"/>
                <w:szCs w:val="21"/>
              </w:rPr>
              <w:t>revp_reqendtime</w:t>
            </w:r>
          </w:p>
        </w:tc>
        <w:tc>
          <w:tcPr>
            <w:tcW w:w="1594" w:type="dxa"/>
            <w:shd w:val="clear" w:color="auto" w:fill="FFFFFF"/>
          </w:tcPr>
          <w:p w:rsidR="00922420" w:rsidRPr="00F249DC" w:rsidRDefault="00922420" w:rsidP="00226B5F">
            <w:pPr>
              <w:jc w:val="center"/>
              <w:rPr>
                <w:color w:val="000000"/>
                <w:szCs w:val="21"/>
              </w:rPr>
            </w:pPr>
            <w:r w:rsidRPr="00F249DC">
              <w:rPr>
                <w:color w:val="000000"/>
                <w:szCs w:val="21"/>
              </w:rPr>
              <w:t>DATETIME</w:t>
            </w:r>
          </w:p>
        </w:tc>
        <w:tc>
          <w:tcPr>
            <w:tcW w:w="1344" w:type="dxa"/>
            <w:shd w:val="clear" w:color="auto" w:fill="FFFFFF"/>
          </w:tcPr>
          <w:p w:rsidR="00922420" w:rsidRPr="00F249DC" w:rsidRDefault="00922420" w:rsidP="00226B5F">
            <w:pPr>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226B5F">
            <w:pPr>
              <w:jc w:val="center"/>
              <w:rPr>
                <w:color w:val="000000"/>
                <w:szCs w:val="21"/>
              </w:rPr>
            </w:pPr>
          </w:p>
        </w:tc>
        <w:tc>
          <w:tcPr>
            <w:tcW w:w="1417" w:type="dxa"/>
            <w:shd w:val="clear" w:color="auto" w:fill="FFFFFF"/>
          </w:tcPr>
          <w:p w:rsidR="00922420" w:rsidRPr="00F249DC" w:rsidRDefault="00922420" w:rsidP="00226B5F">
            <w:pPr>
              <w:ind w:firstLineChars="50" w:firstLine="105"/>
              <w:jc w:val="left"/>
              <w:rPr>
                <w:color w:val="000000"/>
                <w:szCs w:val="21"/>
              </w:rPr>
            </w:pPr>
            <w:r w:rsidRPr="00F249DC">
              <w:rPr>
                <w:rFonts w:hint="eastAsia"/>
                <w:color w:val="000000"/>
                <w:szCs w:val="21"/>
              </w:rPr>
              <w:t>申报结束时间</w:t>
            </w:r>
          </w:p>
        </w:tc>
      </w:tr>
      <w:tr w:rsidR="00922420" w:rsidRPr="00F249DC" w:rsidTr="00226B5F">
        <w:trPr>
          <w:trHeight w:val="173"/>
        </w:trPr>
        <w:tc>
          <w:tcPr>
            <w:tcW w:w="2214" w:type="dxa"/>
            <w:shd w:val="clear" w:color="auto" w:fill="FFFFFF"/>
          </w:tcPr>
          <w:p w:rsidR="00922420" w:rsidRPr="00F249DC" w:rsidRDefault="00922420" w:rsidP="00226B5F">
            <w:pPr>
              <w:jc w:val="center"/>
              <w:rPr>
                <w:color w:val="000000"/>
                <w:kern w:val="0"/>
                <w:szCs w:val="21"/>
              </w:rPr>
            </w:pPr>
            <w:r w:rsidRPr="00F249DC">
              <w:rPr>
                <w:color w:val="000000"/>
                <w:kern w:val="0"/>
                <w:szCs w:val="21"/>
              </w:rPr>
              <w:t>revp_revendtime</w:t>
            </w:r>
          </w:p>
        </w:tc>
        <w:tc>
          <w:tcPr>
            <w:tcW w:w="1594" w:type="dxa"/>
            <w:shd w:val="clear" w:color="auto" w:fill="FFFFFF"/>
          </w:tcPr>
          <w:p w:rsidR="00922420" w:rsidRPr="00F249DC" w:rsidRDefault="00922420" w:rsidP="00226B5F">
            <w:pPr>
              <w:jc w:val="center"/>
              <w:rPr>
                <w:color w:val="000000"/>
                <w:szCs w:val="21"/>
              </w:rPr>
            </w:pPr>
            <w:r w:rsidRPr="00F249DC">
              <w:rPr>
                <w:color w:val="000000"/>
                <w:szCs w:val="21"/>
              </w:rPr>
              <w:t>DATETIME</w:t>
            </w:r>
          </w:p>
        </w:tc>
        <w:tc>
          <w:tcPr>
            <w:tcW w:w="1344" w:type="dxa"/>
            <w:shd w:val="clear" w:color="auto" w:fill="FFFFFF"/>
          </w:tcPr>
          <w:p w:rsidR="00922420" w:rsidRPr="00F249DC" w:rsidRDefault="00922420" w:rsidP="00226B5F">
            <w:pPr>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226B5F">
            <w:pPr>
              <w:jc w:val="center"/>
              <w:rPr>
                <w:color w:val="000000"/>
                <w:szCs w:val="21"/>
              </w:rPr>
            </w:pPr>
          </w:p>
        </w:tc>
        <w:tc>
          <w:tcPr>
            <w:tcW w:w="1417" w:type="dxa"/>
            <w:shd w:val="clear" w:color="auto" w:fill="FFFFFF"/>
          </w:tcPr>
          <w:p w:rsidR="00922420" w:rsidRPr="00F249DC" w:rsidRDefault="00922420" w:rsidP="00226B5F">
            <w:pPr>
              <w:tabs>
                <w:tab w:val="left" w:pos="448"/>
              </w:tabs>
              <w:ind w:firstLineChars="50" w:firstLine="105"/>
              <w:jc w:val="left"/>
              <w:rPr>
                <w:color w:val="000000"/>
                <w:szCs w:val="21"/>
              </w:rPr>
            </w:pPr>
            <w:r w:rsidRPr="00F249DC">
              <w:rPr>
                <w:rFonts w:hint="eastAsia"/>
                <w:color w:val="000000"/>
                <w:szCs w:val="21"/>
              </w:rPr>
              <w:t>评审结束时</w:t>
            </w:r>
            <w:r w:rsidRPr="00F249DC">
              <w:rPr>
                <w:rFonts w:hint="eastAsia"/>
                <w:color w:val="000000"/>
                <w:szCs w:val="21"/>
              </w:rPr>
              <w:lastRenderedPageBreak/>
              <w:t>间</w:t>
            </w:r>
          </w:p>
        </w:tc>
      </w:tr>
      <w:tr w:rsidR="00922420" w:rsidRPr="00F249DC" w:rsidTr="00226B5F">
        <w:trPr>
          <w:trHeight w:val="173"/>
        </w:trPr>
        <w:tc>
          <w:tcPr>
            <w:tcW w:w="2214" w:type="dxa"/>
            <w:shd w:val="clear" w:color="auto" w:fill="FFFFFF"/>
          </w:tcPr>
          <w:p w:rsidR="00922420" w:rsidRPr="00F249DC" w:rsidRDefault="00922420" w:rsidP="00226B5F">
            <w:pPr>
              <w:jc w:val="center"/>
              <w:rPr>
                <w:color w:val="000000"/>
                <w:kern w:val="0"/>
                <w:szCs w:val="21"/>
              </w:rPr>
            </w:pPr>
            <w:r w:rsidRPr="00F249DC">
              <w:rPr>
                <w:color w:val="000000"/>
                <w:kern w:val="0"/>
                <w:szCs w:val="21"/>
              </w:rPr>
              <w:lastRenderedPageBreak/>
              <w:t>revp_secrid</w:t>
            </w:r>
          </w:p>
        </w:tc>
        <w:tc>
          <w:tcPr>
            <w:tcW w:w="1594" w:type="dxa"/>
            <w:shd w:val="clear" w:color="auto" w:fill="FFFFFF"/>
          </w:tcPr>
          <w:p w:rsidR="00922420" w:rsidRPr="00F249DC" w:rsidRDefault="00922420" w:rsidP="00226B5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226B5F">
            <w:pPr>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226B5F">
            <w:pPr>
              <w:jc w:val="center"/>
              <w:rPr>
                <w:color w:val="000000"/>
                <w:szCs w:val="21"/>
              </w:rPr>
            </w:pPr>
            <w:r w:rsidRPr="00F249DC">
              <w:rPr>
                <w:rFonts w:hint="eastAsia"/>
                <w:color w:val="000000"/>
                <w:szCs w:val="21"/>
              </w:rPr>
              <w:t>FOREIGN KEY</w:t>
            </w:r>
          </w:p>
        </w:tc>
        <w:tc>
          <w:tcPr>
            <w:tcW w:w="1417" w:type="dxa"/>
            <w:shd w:val="clear" w:color="auto" w:fill="FFFFFF"/>
          </w:tcPr>
          <w:p w:rsidR="00922420" w:rsidRPr="00F249DC" w:rsidRDefault="00922420" w:rsidP="00226B5F">
            <w:pPr>
              <w:tabs>
                <w:tab w:val="left" w:pos="448"/>
              </w:tabs>
              <w:ind w:firstLineChars="50" w:firstLine="105"/>
              <w:jc w:val="left"/>
              <w:rPr>
                <w:color w:val="000000"/>
                <w:szCs w:val="21"/>
              </w:rPr>
            </w:pPr>
            <w:r w:rsidRPr="00F249DC">
              <w:rPr>
                <w:rFonts w:hint="eastAsia"/>
                <w:color w:val="000000"/>
                <w:szCs w:val="21"/>
              </w:rPr>
              <w:t>负责秘书</w:t>
            </w:r>
          </w:p>
        </w:tc>
      </w:tr>
      <w:tr w:rsidR="00922420" w:rsidRPr="00F249DC" w:rsidTr="00226B5F">
        <w:trPr>
          <w:trHeight w:val="173"/>
        </w:trPr>
        <w:tc>
          <w:tcPr>
            <w:tcW w:w="2214" w:type="dxa"/>
            <w:shd w:val="clear" w:color="auto" w:fill="FFFFFF"/>
          </w:tcPr>
          <w:p w:rsidR="00922420" w:rsidRPr="00F249DC" w:rsidRDefault="00922420" w:rsidP="00226B5F">
            <w:pPr>
              <w:jc w:val="center"/>
              <w:rPr>
                <w:color w:val="000000"/>
                <w:kern w:val="0"/>
                <w:szCs w:val="21"/>
              </w:rPr>
            </w:pPr>
            <w:r w:rsidRPr="00F249DC">
              <w:rPr>
                <w:color w:val="000000"/>
                <w:kern w:val="0"/>
                <w:szCs w:val="21"/>
              </w:rPr>
              <w:t>revp_status</w:t>
            </w:r>
          </w:p>
        </w:tc>
        <w:tc>
          <w:tcPr>
            <w:tcW w:w="1594" w:type="dxa"/>
            <w:shd w:val="clear" w:color="auto" w:fill="FFFFFF"/>
          </w:tcPr>
          <w:p w:rsidR="00922420" w:rsidRPr="00F249DC" w:rsidRDefault="00922420" w:rsidP="00226B5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226B5F">
            <w:pPr>
              <w:jc w:val="center"/>
              <w:rPr>
                <w:color w:val="000000"/>
                <w:szCs w:val="21"/>
              </w:rPr>
            </w:pPr>
            <w:r w:rsidRPr="00F249DC">
              <w:rPr>
                <w:color w:val="000000"/>
                <w:szCs w:val="21"/>
              </w:rPr>
              <w:t>NOT NULL</w:t>
            </w:r>
          </w:p>
        </w:tc>
        <w:tc>
          <w:tcPr>
            <w:tcW w:w="2078" w:type="dxa"/>
            <w:shd w:val="clear" w:color="auto" w:fill="FFFFFF"/>
          </w:tcPr>
          <w:p w:rsidR="00922420" w:rsidRPr="00F249DC" w:rsidRDefault="00922420" w:rsidP="00226B5F">
            <w:pPr>
              <w:jc w:val="center"/>
              <w:rPr>
                <w:color w:val="000000"/>
                <w:szCs w:val="21"/>
              </w:rPr>
            </w:pPr>
          </w:p>
        </w:tc>
        <w:tc>
          <w:tcPr>
            <w:tcW w:w="1417" w:type="dxa"/>
            <w:shd w:val="clear" w:color="auto" w:fill="FFFFFF"/>
          </w:tcPr>
          <w:p w:rsidR="00922420" w:rsidRPr="00F249DC" w:rsidRDefault="00922420" w:rsidP="00226B5F">
            <w:pPr>
              <w:tabs>
                <w:tab w:val="left" w:pos="448"/>
              </w:tabs>
              <w:ind w:firstLineChars="50" w:firstLine="105"/>
              <w:jc w:val="left"/>
              <w:rPr>
                <w:color w:val="000000"/>
                <w:szCs w:val="21"/>
              </w:rPr>
            </w:pPr>
            <w:r w:rsidRPr="00F249DC">
              <w:rPr>
                <w:rFonts w:hint="eastAsia"/>
                <w:color w:val="000000"/>
                <w:szCs w:val="21"/>
              </w:rPr>
              <w:t>评审过程状态</w:t>
            </w:r>
          </w:p>
        </w:tc>
      </w:tr>
      <w:tr w:rsidR="00922420" w:rsidRPr="00F249DC" w:rsidTr="00226B5F">
        <w:trPr>
          <w:trHeight w:val="173"/>
        </w:trPr>
        <w:tc>
          <w:tcPr>
            <w:tcW w:w="2214" w:type="dxa"/>
            <w:shd w:val="clear" w:color="auto" w:fill="FFFFFF"/>
          </w:tcPr>
          <w:p w:rsidR="00922420" w:rsidRPr="00F249DC" w:rsidRDefault="00922420" w:rsidP="00226B5F">
            <w:pPr>
              <w:jc w:val="center"/>
              <w:rPr>
                <w:color w:val="000000"/>
                <w:kern w:val="0"/>
                <w:szCs w:val="21"/>
              </w:rPr>
            </w:pPr>
            <w:r w:rsidRPr="00F249DC">
              <w:rPr>
                <w:color w:val="000000"/>
                <w:kern w:val="0"/>
                <w:szCs w:val="21"/>
              </w:rPr>
              <w:t>revp_yearid</w:t>
            </w:r>
          </w:p>
        </w:tc>
        <w:tc>
          <w:tcPr>
            <w:tcW w:w="1594" w:type="dxa"/>
            <w:shd w:val="clear" w:color="auto" w:fill="FFFFFF"/>
          </w:tcPr>
          <w:p w:rsidR="00922420" w:rsidRPr="00F249DC" w:rsidRDefault="00922420" w:rsidP="00226B5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226B5F">
            <w:pPr>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226B5F">
            <w:pPr>
              <w:jc w:val="center"/>
              <w:rPr>
                <w:color w:val="000000"/>
                <w:szCs w:val="21"/>
              </w:rPr>
            </w:pPr>
            <w:r w:rsidRPr="00F249DC">
              <w:rPr>
                <w:rFonts w:hint="eastAsia"/>
                <w:color w:val="000000"/>
                <w:szCs w:val="21"/>
              </w:rPr>
              <w:t>FOREIGN KEY</w:t>
            </w:r>
          </w:p>
        </w:tc>
        <w:tc>
          <w:tcPr>
            <w:tcW w:w="1417" w:type="dxa"/>
            <w:shd w:val="clear" w:color="auto" w:fill="FFFFFF"/>
          </w:tcPr>
          <w:p w:rsidR="00922420" w:rsidRPr="00F249DC" w:rsidRDefault="00922420" w:rsidP="00226B5F">
            <w:pPr>
              <w:tabs>
                <w:tab w:val="left" w:pos="448"/>
              </w:tabs>
              <w:ind w:firstLineChars="50" w:firstLine="105"/>
              <w:jc w:val="left"/>
              <w:rPr>
                <w:color w:val="000000"/>
                <w:szCs w:val="21"/>
              </w:rPr>
            </w:pPr>
            <w:r w:rsidRPr="00F249DC">
              <w:rPr>
                <w:rFonts w:hint="eastAsia"/>
                <w:color w:val="000000"/>
                <w:szCs w:val="21"/>
              </w:rPr>
              <w:t>年度评审</w:t>
            </w:r>
            <w:r w:rsidRPr="00F249DC">
              <w:rPr>
                <w:rFonts w:hint="eastAsia"/>
                <w:color w:val="000000"/>
                <w:szCs w:val="21"/>
              </w:rPr>
              <w:t>ID</w:t>
            </w:r>
          </w:p>
        </w:tc>
      </w:tr>
      <w:tr w:rsidR="00922420" w:rsidRPr="00F249DC" w:rsidTr="00226B5F">
        <w:trPr>
          <w:trHeight w:val="173"/>
        </w:trPr>
        <w:tc>
          <w:tcPr>
            <w:tcW w:w="2214" w:type="dxa"/>
            <w:shd w:val="clear" w:color="auto" w:fill="FFFFFF"/>
          </w:tcPr>
          <w:p w:rsidR="00922420" w:rsidRPr="00F249DC" w:rsidRDefault="00922420" w:rsidP="00226B5F">
            <w:pPr>
              <w:jc w:val="center"/>
              <w:rPr>
                <w:color w:val="000000"/>
                <w:kern w:val="0"/>
                <w:szCs w:val="21"/>
              </w:rPr>
            </w:pPr>
            <w:r w:rsidRPr="00F249DC">
              <w:rPr>
                <w:color w:val="000000"/>
                <w:kern w:val="0"/>
                <w:szCs w:val="21"/>
              </w:rPr>
              <w:t>revp_subsid</w:t>
            </w:r>
          </w:p>
        </w:tc>
        <w:tc>
          <w:tcPr>
            <w:tcW w:w="1594" w:type="dxa"/>
            <w:shd w:val="clear" w:color="auto" w:fill="FFFFFF"/>
          </w:tcPr>
          <w:p w:rsidR="00922420" w:rsidRPr="00F249DC" w:rsidRDefault="00922420" w:rsidP="00226B5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226B5F">
            <w:pPr>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226B5F">
            <w:pPr>
              <w:jc w:val="center"/>
              <w:rPr>
                <w:color w:val="000000"/>
                <w:szCs w:val="21"/>
              </w:rPr>
            </w:pPr>
            <w:r w:rsidRPr="00F249DC">
              <w:rPr>
                <w:rFonts w:hint="eastAsia"/>
                <w:color w:val="000000"/>
                <w:szCs w:val="21"/>
              </w:rPr>
              <w:t>FOREIGN KEY</w:t>
            </w:r>
          </w:p>
        </w:tc>
        <w:tc>
          <w:tcPr>
            <w:tcW w:w="1417" w:type="dxa"/>
            <w:shd w:val="clear" w:color="auto" w:fill="FFFFFF"/>
          </w:tcPr>
          <w:p w:rsidR="00922420" w:rsidRPr="00F249DC" w:rsidRDefault="00922420" w:rsidP="00226B5F">
            <w:pPr>
              <w:tabs>
                <w:tab w:val="left" w:pos="448"/>
              </w:tabs>
              <w:ind w:firstLineChars="50" w:firstLine="105"/>
              <w:jc w:val="left"/>
              <w:rPr>
                <w:color w:val="000000"/>
                <w:szCs w:val="21"/>
              </w:rPr>
            </w:pPr>
            <w:r w:rsidRPr="00F249DC">
              <w:rPr>
                <w:rFonts w:hint="eastAsia"/>
                <w:color w:val="000000"/>
                <w:szCs w:val="21"/>
              </w:rPr>
              <w:t>学科组</w:t>
            </w:r>
            <w:r w:rsidRPr="00F249DC">
              <w:rPr>
                <w:rFonts w:hint="eastAsia"/>
                <w:color w:val="000000"/>
                <w:szCs w:val="21"/>
              </w:rPr>
              <w:t>ID</w:t>
            </w:r>
          </w:p>
        </w:tc>
      </w:tr>
    </w:tbl>
    <w:p w:rsidR="00922420" w:rsidRPr="00F249DC" w:rsidRDefault="00922420" w:rsidP="00922420">
      <w:pPr>
        <w:pStyle w:val="p0"/>
        <w:spacing w:after="120" w:line="400" w:lineRule="exact"/>
        <w:ind w:firstLine="420"/>
        <w:jc w:val="center"/>
        <w:rPr>
          <w:b/>
          <w:color w:val="000000"/>
        </w:rPr>
      </w:pPr>
    </w:p>
    <w:p w:rsidR="00922420" w:rsidRPr="00F249DC" w:rsidRDefault="00922420" w:rsidP="00922420">
      <w:pPr>
        <w:pStyle w:val="p0"/>
        <w:spacing w:after="120" w:line="400" w:lineRule="exact"/>
        <w:ind w:firstLine="420"/>
        <w:jc w:val="center"/>
        <w:rPr>
          <w:b/>
          <w:color w:val="000000"/>
        </w:rPr>
      </w:pPr>
      <w:r w:rsidRPr="00F249DC">
        <w:rPr>
          <w:rFonts w:hint="eastAsia"/>
          <w:b/>
          <w:color w:val="000000"/>
        </w:rPr>
        <w:t>表</w:t>
      </w:r>
      <w:r w:rsidRPr="00F249DC">
        <w:rPr>
          <w:rFonts w:hint="eastAsia"/>
          <w:b/>
          <w:color w:val="000000"/>
        </w:rPr>
        <w:t xml:space="preserve">3-34 </w:t>
      </w:r>
      <w:r w:rsidRPr="00F249DC">
        <w:rPr>
          <w:rFonts w:hint="eastAsia"/>
          <w:b/>
          <w:color w:val="000000"/>
        </w:rPr>
        <w:t>年度评审表</w:t>
      </w:r>
      <w:r w:rsidRPr="00F249DC">
        <w:rPr>
          <w:b/>
          <w:color w:val="000000"/>
        </w:rPr>
        <w:t>yearreview</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2078"/>
        <w:gridCol w:w="1394"/>
      </w:tblGrid>
      <w:tr w:rsidR="00922420" w:rsidRPr="00F249DC" w:rsidTr="00226B5F">
        <w:trPr>
          <w:cantSplit/>
        </w:trPr>
        <w:tc>
          <w:tcPr>
            <w:tcW w:w="2127"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rsidR="00922420" w:rsidRPr="00F249DC" w:rsidRDefault="00922420" w:rsidP="00226B5F">
            <w:pPr>
              <w:pStyle w:val="ac"/>
              <w:pBdr>
                <w:bottom w:val="none" w:sz="0" w:space="0" w:color="auto"/>
              </w:pBdr>
              <w:tabs>
                <w:tab w:val="clear" w:pos="4153"/>
                <w:tab w:val="clear" w:pos="8306"/>
              </w:tabs>
              <w:snapToGrid/>
              <w:rPr>
                <w:rFonts w:ascii="宋体" w:hAnsi="宋体"/>
                <w:color w:val="000000"/>
                <w:sz w:val="21"/>
                <w:szCs w:val="21"/>
              </w:rPr>
            </w:pPr>
            <w:r w:rsidRPr="00F249DC">
              <w:rPr>
                <w:color w:val="000000"/>
                <w:sz w:val="21"/>
                <w:szCs w:val="21"/>
              </w:rPr>
              <w:t>yearreview</w:t>
            </w:r>
            <w:r w:rsidRPr="00F249DC">
              <w:rPr>
                <w:rFonts w:ascii="宋体" w:hAnsi="宋体" w:hint="eastAsia"/>
                <w:color w:val="000000"/>
                <w:sz w:val="21"/>
                <w:szCs w:val="21"/>
              </w:rPr>
              <w:t>（年度评审表）</w:t>
            </w:r>
          </w:p>
        </w:tc>
      </w:tr>
      <w:tr w:rsidR="00922420" w:rsidRPr="00F249DC" w:rsidTr="00226B5F">
        <w:tc>
          <w:tcPr>
            <w:tcW w:w="2127"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数据类型</w:t>
            </w:r>
          </w:p>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2078"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39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rsidTr="00226B5F">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year_id</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NOT NULL</w:t>
            </w:r>
          </w:p>
        </w:tc>
        <w:tc>
          <w:tcPr>
            <w:tcW w:w="2078"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PRIMARY KEY</w:t>
            </w:r>
          </w:p>
        </w:tc>
        <w:tc>
          <w:tcPr>
            <w:tcW w:w="1394" w:type="dxa"/>
            <w:shd w:val="clear" w:color="auto" w:fill="FFFFFF"/>
          </w:tcPr>
          <w:p w:rsidR="00922420" w:rsidRPr="00F249DC" w:rsidRDefault="00922420" w:rsidP="00226B5F">
            <w:pPr>
              <w:spacing w:line="440" w:lineRule="exact"/>
              <w:jc w:val="left"/>
              <w:rPr>
                <w:rFonts w:ascii="宋体" w:hAnsi="宋体"/>
                <w:color w:val="000000"/>
                <w:szCs w:val="21"/>
              </w:rPr>
            </w:pPr>
            <w:r w:rsidRPr="00F249DC">
              <w:rPr>
                <w:rFonts w:ascii="宋体" w:hAnsi="宋体" w:hint="eastAsia"/>
                <w:color w:val="000000"/>
                <w:szCs w:val="21"/>
              </w:rPr>
              <w:t>年度评审ID</w:t>
            </w:r>
          </w:p>
        </w:tc>
      </w:tr>
      <w:tr w:rsidR="00922420" w:rsidRPr="00F249DC" w:rsidTr="00226B5F">
        <w:trPr>
          <w:trHeight w:val="173"/>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year_status</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 xml:space="preserve"> NULL</w:t>
            </w:r>
          </w:p>
        </w:tc>
        <w:tc>
          <w:tcPr>
            <w:tcW w:w="2078" w:type="dxa"/>
            <w:shd w:val="clear" w:color="auto" w:fill="FFFFFF"/>
          </w:tcPr>
          <w:p w:rsidR="00922420" w:rsidRPr="00F249DC" w:rsidRDefault="00922420" w:rsidP="00226B5F">
            <w:pPr>
              <w:spacing w:line="440" w:lineRule="exact"/>
              <w:jc w:val="center"/>
              <w:rPr>
                <w:color w:val="000000"/>
                <w:szCs w:val="21"/>
              </w:rPr>
            </w:pPr>
          </w:p>
        </w:tc>
        <w:tc>
          <w:tcPr>
            <w:tcW w:w="1394"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年度评审状态</w:t>
            </w:r>
          </w:p>
        </w:tc>
      </w:tr>
      <w:tr w:rsidR="00922420" w:rsidRPr="00F249DC" w:rsidTr="00226B5F">
        <w:trPr>
          <w:trHeight w:val="173"/>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year_yearstatime</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DATETIME</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 xml:space="preserve"> NULL</w:t>
            </w:r>
          </w:p>
        </w:tc>
        <w:tc>
          <w:tcPr>
            <w:tcW w:w="2078" w:type="dxa"/>
            <w:shd w:val="clear" w:color="auto" w:fill="FFFFFF"/>
          </w:tcPr>
          <w:p w:rsidR="00922420" w:rsidRPr="00F249DC" w:rsidRDefault="00922420" w:rsidP="00226B5F">
            <w:pPr>
              <w:spacing w:line="440" w:lineRule="exact"/>
              <w:jc w:val="center"/>
              <w:rPr>
                <w:color w:val="000000"/>
                <w:szCs w:val="21"/>
              </w:rPr>
            </w:pPr>
          </w:p>
        </w:tc>
        <w:tc>
          <w:tcPr>
            <w:tcW w:w="1394"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年度评审开始时间</w:t>
            </w:r>
          </w:p>
        </w:tc>
      </w:tr>
      <w:tr w:rsidR="00922420" w:rsidRPr="00F249DC" w:rsidTr="00226B5F">
        <w:trPr>
          <w:trHeight w:val="173"/>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year_academic</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w:t>
            </w:r>
            <w:r w:rsidRPr="00F249DC">
              <w:rPr>
                <w:color w:val="000000"/>
                <w:szCs w:val="21"/>
              </w:rPr>
              <w:t>(</w:t>
            </w:r>
            <w:r w:rsidRPr="00F249DC">
              <w:rPr>
                <w:rFonts w:hint="eastAsia"/>
                <w:color w:val="000000"/>
                <w:szCs w:val="21"/>
              </w:rPr>
              <w:t>100</w:t>
            </w:r>
            <w:r w:rsidRPr="00F249DC">
              <w:rPr>
                <w:color w:val="000000"/>
                <w:szCs w:val="21"/>
              </w:rPr>
              <w:t>)</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226B5F">
            <w:pPr>
              <w:spacing w:line="440" w:lineRule="exact"/>
              <w:jc w:val="center"/>
              <w:rPr>
                <w:color w:val="000000"/>
                <w:szCs w:val="21"/>
              </w:rPr>
            </w:pPr>
          </w:p>
        </w:tc>
        <w:tc>
          <w:tcPr>
            <w:tcW w:w="1394"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教务处上</w:t>
            </w:r>
            <w:proofErr w:type="gramStart"/>
            <w:r w:rsidRPr="00F249DC">
              <w:rPr>
                <w:rFonts w:ascii="宋体" w:hAnsi="宋体" w:hint="eastAsia"/>
                <w:color w:val="000000"/>
                <w:szCs w:val="21"/>
              </w:rPr>
              <w:t>传材料</w:t>
            </w:r>
            <w:proofErr w:type="gramEnd"/>
            <w:r w:rsidRPr="00F249DC">
              <w:rPr>
                <w:rFonts w:ascii="宋体" w:hAnsi="宋体" w:hint="eastAsia"/>
                <w:color w:val="000000"/>
                <w:szCs w:val="21"/>
              </w:rPr>
              <w:t>地址，为空表示未上传</w:t>
            </w:r>
          </w:p>
        </w:tc>
      </w:tr>
      <w:tr w:rsidR="00922420" w:rsidRPr="00F249DC" w:rsidTr="00226B5F">
        <w:trPr>
          <w:trHeight w:val="173"/>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year_science</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w:t>
            </w:r>
            <w:r w:rsidRPr="00F249DC">
              <w:rPr>
                <w:color w:val="000000"/>
                <w:szCs w:val="21"/>
              </w:rPr>
              <w:t>(</w:t>
            </w:r>
            <w:r w:rsidRPr="00F249DC">
              <w:rPr>
                <w:rFonts w:hint="eastAsia"/>
                <w:color w:val="000000"/>
                <w:szCs w:val="21"/>
              </w:rPr>
              <w:t>100</w:t>
            </w:r>
            <w:r w:rsidRPr="00F249DC">
              <w:rPr>
                <w:color w:val="000000"/>
                <w:szCs w:val="21"/>
              </w:rPr>
              <w:t>)</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226B5F">
            <w:pPr>
              <w:spacing w:line="440" w:lineRule="exact"/>
              <w:jc w:val="center"/>
              <w:rPr>
                <w:color w:val="000000"/>
                <w:szCs w:val="21"/>
              </w:rPr>
            </w:pPr>
          </w:p>
        </w:tc>
        <w:tc>
          <w:tcPr>
            <w:tcW w:w="1394"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科技处上</w:t>
            </w:r>
            <w:proofErr w:type="gramStart"/>
            <w:r w:rsidRPr="00F249DC">
              <w:rPr>
                <w:rFonts w:ascii="宋体" w:hAnsi="宋体" w:hint="eastAsia"/>
                <w:color w:val="000000"/>
                <w:szCs w:val="21"/>
              </w:rPr>
              <w:t>传材料</w:t>
            </w:r>
            <w:proofErr w:type="gramEnd"/>
            <w:r w:rsidRPr="00F249DC">
              <w:rPr>
                <w:rFonts w:ascii="宋体" w:hAnsi="宋体" w:hint="eastAsia"/>
                <w:color w:val="000000"/>
                <w:szCs w:val="21"/>
              </w:rPr>
              <w:t>地址，为空表示未上传</w:t>
            </w:r>
          </w:p>
        </w:tc>
      </w:tr>
      <w:tr w:rsidR="00922420" w:rsidRPr="00F249DC" w:rsidTr="00226B5F">
        <w:trPr>
          <w:trHeight w:val="173"/>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year_endstatime</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DATETIME</w:t>
            </w:r>
          </w:p>
        </w:tc>
        <w:tc>
          <w:tcPr>
            <w:tcW w:w="1344"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226B5F">
            <w:pPr>
              <w:spacing w:line="440" w:lineRule="exact"/>
              <w:ind w:firstLineChars="200" w:firstLine="420"/>
              <w:jc w:val="center"/>
              <w:rPr>
                <w:color w:val="000000"/>
                <w:szCs w:val="21"/>
              </w:rPr>
            </w:pPr>
          </w:p>
        </w:tc>
        <w:tc>
          <w:tcPr>
            <w:tcW w:w="1394"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年度评审结束时间</w:t>
            </w:r>
          </w:p>
        </w:tc>
      </w:tr>
      <w:tr w:rsidR="00922420" w:rsidRPr="00F249DC" w:rsidTr="00226B5F">
        <w:trPr>
          <w:trHeight w:val="173"/>
        </w:trPr>
        <w:tc>
          <w:tcPr>
            <w:tcW w:w="2127"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year_name</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VARCHAR(50)</w:t>
            </w:r>
          </w:p>
        </w:tc>
        <w:tc>
          <w:tcPr>
            <w:tcW w:w="1344" w:type="dxa"/>
            <w:shd w:val="clear" w:color="auto" w:fill="FFFFFF"/>
          </w:tcPr>
          <w:p w:rsidR="00922420" w:rsidRPr="00F249DC" w:rsidRDefault="00922420" w:rsidP="00226B5F">
            <w:pPr>
              <w:spacing w:line="440" w:lineRule="exact"/>
              <w:jc w:val="center"/>
              <w:rPr>
                <w:color w:val="000000"/>
                <w:szCs w:val="21"/>
              </w:rPr>
            </w:pPr>
          </w:p>
        </w:tc>
        <w:tc>
          <w:tcPr>
            <w:tcW w:w="2078" w:type="dxa"/>
            <w:shd w:val="clear" w:color="auto" w:fill="FFFFFF"/>
          </w:tcPr>
          <w:p w:rsidR="00922420" w:rsidRPr="00F249DC" w:rsidRDefault="00922420" w:rsidP="00226B5F">
            <w:pPr>
              <w:spacing w:line="440" w:lineRule="exact"/>
              <w:ind w:firstLineChars="200" w:firstLine="420"/>
              <w:jc w:val="center"/>
              <w:rPr>
                <w:color w:val="000000"/>
                <w:szCs w:val="21"/>
              </w:rPr>
            </w:pPr>
          </w:p>
        </w:tc>
        <w:tc>
          <w:tcPr>
            <w:tcW w:w="1394"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年度评审名称</w:t>
            </w:r>
          </w:p>
        </w:tc>
      </w:tr>
      <w:tr w:rsidR="00922420" w:rsidRPr="00F249DC" w:rsidTr="00226B5F">
        <w:trPr>
          <w:trHeight w:val="173"/>
        </w:trPr>
        <w:tc>
          <w:tcPr>
            <w:tcW w:w="2127"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lastRenderedPageBreak/>
              <w:t>year_reqstatime</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DATETIME</w:t>
            </w:r>
          </w:p>
        </w:tc>
        <w:tc>
          <w:tcPr>
            <w:tcW w:w="1344" w:type="dxa"/>
            <w:shd w:val="clear" w:color="auto" w:fill="FFFFFF"/>
          </w:tcPr>
          <w:p w:rsidR="00922420" w:rsidRPr="00F249DC" w:rsidRDefault="00922420" w:rsidP="00226B5F">
            <w:pPr>
              <w:spacing w:line="440" w:lineRule="exact"/>
              <w:jc w:val="center"/>
              <w:rPr>
                <w:color w:val="000000"/>
                <w:szCs w:val="21"/>
              </w:rPr>
            </w:pPr>
          </w:p>
        </w:tc>
        <w:tc>
          <w:tcPr>
            <w:tcW w:w="2078" w:type="dxa"/>
            <w:shd w:val="clear" w:color="auto" w:fill="FFFFFF"/>
          </w:tcPr>
          <w:p w:rsidR="00922420" w:rsidRPr="00F249DC" w:rsidRDefault="00922420" w:rsidP="00226B5F">
            <w:pPr>
              <w:spacing w:line="440" w:lineRule="exact"/>
              <w:ind w:firstLineChars="200" w:firstLine="420"/>
              <w:jc w:val="center"/>
              <w:rPr>
                <w:color w:val="000000"/>
                <w:szCs w:val="21"/>
              </w:rPr>
            </w:pPr>
          </w:p>
        </w:tc>
        <w:tc>
          <w:tcPr>
            <w:tcW w:w="1394" w:type="dxa"/>
            <w:shd w:val="clear" w:color="auto" w:fill="FFFFFF"/>
          </w:tcPr>
          <w:p w:rsidR="00922420" w:rsidRPr="00F249DC" w:rsidRDefault="00922420" w:rsidP="00226B5F">
            <w:pPr>
              <w:spacing w:line="440" w:lineRule="exact"/>
              <w:jc w:val="left"/>
              <w:rPr>
                <w:rFonts w:ascii="宋体" w:hAnsi="宋体"/>
                <w:color w:val="000000"/>
                <w:szCs w:val="21"/>
              </w:rPr>
            </w:pPr>
            <w:r w:rsidRPr="00F249DC">
              <w:rPr>
                <w:rFonts w:ascii="宋体" w:hAnsi="宋体" w:hint="eastAsia"/>
                <w:color w:val="000000"/>
                <w:szCs w:val="21"/>
              </w:rPr>
              <w:t>申报起始时间</w:t>
            </w:r>
          </w:p>
        </w:tc>
      </w:tr>
      <w:tr w:rsidR="00922420" w:rsidRPr="00F249DC" w:rsidTr="00226B5F">
        <w:trPr>
          <w:trHeight w:val="173"/>
        </w:trPr>
        <w:tc>
          <w:tcPr>
            <w:tcW w:w="2127" w:type="dxa"/>
            <w:shd w:val="clear" w:color="auto" w:fill="FFFFFF"/>
          </w:tcPr>
          <w:p w:rsidR="00922420" w:rsidRPr="00F249DC" w:rsidRDefault="00922420" w:rsidP="00226B5F">
            <w:pPr>
              <w:spacing w:line="440" w:lineRule="exact"/>
              <w:jc w:val="center"/>
              <w:rPr>
                <w:color w:val="000000"/>
                <w:szCs w:val="21"/>
              </w:rPr>
            </w:pPr>
            <w:r w:rsidRPr="00F249DC">
              <w:rPr>
                <w:color w:val="000000"/>
                <w:szCs w:val="21"/>
              </w:rPr>
              <w:t>year_reqendtime</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DATETIME</w:t>
            </w:r>
          </w:p>
        </w:tc>
        <w:tc>
          <w:tcPr>
            <w:tcW w:w="1344" w:type="dxa"/>
            <w:shd w:val="clear" w:color="auto" w:fill="FFFFFF"/>
          </w:tcPr>
          <w:p w:rsidR="00922420" w:rsidRPr="00F249DC" w:rsidRDefault="00922420" w:rsidP="00226B5F">
            <w:pPr>
              <w:spacing w:line="440" w:lineRule="exact"/>
              <w:jc w:val="center"/>
              <w:rPr>
                <w:color w:val="000000"/>
                <w:szCs w:val="21"/>
              </w:rPr>
            </w:pPr>
          </w:p>
        </w:tc>
        <w:tc>
          <w:tcPr>
            <w:tcW w:w="2078" w:type="dxa"/>
            <w:shd w:val="clear" w:color="auto" w:fill="FFFFFF"/>
          </w:tcPr>
          <w:p w:rsidR="00922420" w:rsidRPr="00F249DC" w:rsidRDefault="00922420" w:rsidP="00226B5F">
            <w:pPr>
              <w:spacing w:line="440" w:lineRule="exact"/>
              <w:ind w:firstLineChars="200" w:firstLine="420"/>
              <w:jc w:val="center"/>
              <w:rPr>
                <w:color w:val="000000"/>
                <w:szCs w:val="21"/>
              </w:rPr>
            </w:pPr>
          </w:p>
        </w:tc>
        <w:tc>
          <w:tcPr>
            <w:tcW w:w="1394"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申报结束时间</w:t>
            </w:r>
          </w:p>
        </w:tc>
      </w:tr>
      <w:tr w:rsidR="00922420" w:rsidRPr="00F249DC" w:rsidTr="00226B5F">
        <w:trPr>
          <w:trHeight w:val="173"/>
        </w:trPr>
        <w:tc>
          <w:tcPr>
            <w:tcW w:w="2127"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year_notice</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TEXT</w:t>
            </w:r>
          </w:p>
        </w:tc>
        <w:tc>
          <w:tcPr>
            <w:tcW w:w="1344" w:type="dxa"/>
            <w:shd w:val="clear" w:color="auto" w:fill="FFFFFF"/>
          </w:tcPr>
          <w:p w:rsidR="00922420" w:rsidRPr="00F249DC" w:rsidRDefault="00922420" w:rsidP="00226B5F">
            <w:pPr>
              <w:spacing w:line="440" w:lineRule="exact"/>
              <w:jc w:val="center"/>
              <w:rPr>
                <w:color w:val="000000"/>
                <w:szCs w:val="21"/>
              </w:rPr>
            </w:pPr>
          </w:p>
        </w:tc>
        <w:tc>
          <w:tcPr>
            <w:tcW w:w="2078" w:type="dxa"/>
            <w:shd w:val="clear" w:color="auto" w:fill="FFFFFF"/>
          </w:tcPr>
          <w:p w:rsidR="00922420" w:rsidRPr="00F249DC" w:rsidRDefault="00922420" w:rsidP="00226B5F">
            <w:pPr>
              <w:spacing w:line="440" w:lineRule="exact"/>
              <w:ind w:firstLineChars="200" w:firstLine="420"/>
              <w:jc w:val="center"/>
              <w:rPr>
                <w:color w:val="000000"/>
                <w:szCs w:val="21"/>
              </w:rPr>
            </w:pPr>
          </w:p>
        </w:tc>
        <w:tc>
          <w:tcPr>
            <w:tcW w:w="1394"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公告内容</w:t>
            </w:r>
          </w:p>
        </w:tc>
      </w:tr>
      <w:tr w:rsidR="00922420" w:rsidRPr="00F249DC" w:rsidTr="00226B5F">
        <w:trPr>
          <w:trHeight w:val="173"/>
        </w:trPr>
        <w:tc>
          <w:tcPr>
            <w:tcW w:w="2127"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year_attach</w:t>
            </w:r>
          </w:p>
        </w:tc>
        <w:tc>
          <w:tcPr>
            <w:tcW w:w="1681" w:type="dxa"/>
            <w:shd w:val="clear" w:color="auto" w:fill="FFFFFF"/>
          </w:tcPr>
          <w:p w:rsidR="00922420" w:rsidRPr="00F249DC" w:rsidRDefault="00922420" w:rsidP="00226B5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rsidR="00922420" w:rsidRPr="00F249DC" w:rsidRDefault="00922420" w:rsidP="00226B5F">
            <w:pPr>
              <w:spacing w:line="440" w:lineRule="exact"/>
              <w:jc w:val="center"/>
              <w:rPr>
                <w:color w:val="000000"/>
                <w:szCs w:val="21"/>
              </w:rPr>
            </w:pPr>
          </w:p>
        </w:tc>
        <w:tc>
          <w:tcPr>
            <w:tcW w:w="2078" w:type="dxa"/>
            <w:shd w:val="clear" w:color="auto" w:fill="FFFFFF"/>
          </w:tcPr>
          <w:p w:rsidR="00922420" w:rsidRPr="00F249DC" w:rsidRDefault="00922420" w:rsidP="00226B5F">
            <w:pPr>
              <w:spacing w:line="440" w:lineRule="exact"/>
              <w:ind w:firstLineChars="200" w:firstLine="420"/>
              <w:jc w:val="center"/>
              <w:rPr>
                <w:color w:val="000000"/>
                <w:szCs w:val="21"/>
              </w:rPr>
            </w:pPr>
          </w:p>
        </w:tc>
        <w:tc>
          <w:tcPr>
            <w:tcW w:w="1394" w:type="dxa"/>
            <w:shd w:val="clear" w:color="auto" w:fill="FFFFFF"/>
          </w:tcPr>
          <w:p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公告附件地址，可以多个，以分号隔开</w:t>
            </w:r>
          </w:p>
        </w:tc>
      </w:tr>
    </w:tbl>
    <w:p w:rsidR="00922420" w:rsidRPr="00F249DC" w:rsidRDefault="00922420" w:rsidP="00922420">
      <w:pPr>
        <w:pStyle w:val="2"/>
        <w:rPr>
          <w:rFonts w:ascii="黑体" w:eastAsia="黑体" w:hAnsi="黑体"/>
          <w:b w:val="0"/>
          <w:color w:val="000000"/>
          <w:sz w:val="28"/>
          <w:szCs w:val="28"/>
        </w:rPr>
      </w:pPr>
      <w:bookmarkStart w:id="157" w:name="_Toc356336389"/>
      <w:bookmarkStart w:id="158" w:name="_Toc356337275"/>
      <w:bookmarkStart w:id="159" w:name="_Toc356381703"/>
      <w:bookmarkStart w:id="160" w:name="_Toc356990822"/>
      <w:bookmarkStart w:id="161" w:name="_Toc332181937"/>
      <w:r w:rsidRPr="00F249DC">
        <w:rPr>
          <w:rFonts w:ascii="黑体" w:eastAsia="黑体" w:hAnsi="黑体" w:hint="eastAsia"/>
          <w:b w:val="0"/>
          <w:color w:val="000000"/>
          <w:sz w:val="28"/>
          <w:szCs w:val="28"/>
        </w:rPr>
        <w:t>3.3 用户界面设计</w:t>
      </w:r>
      <w:bookmarkEnd w:id="157"/>
      <w:bookmarkEnd w:id="158"/>
      <w:bookmarkEnd w:id="159"/>
      <w:bookmarkEnd w:id="160"/>
    </w:p>
    <w:p w:rsidR="00922420" w:rsidRPr="00F249DC" w:rsidRDefault="00922420" w:rsidP="00922420">
      <w:pPr>
        <w:pStyle w:val="3"/>
        <w:spacing w:line="416" w:lineRule="auto"/>
        <w:rPr>
          <w:rFonts w:ascii="黑体" w:eastAsia="黑体" w:hAnsi="黑体"/>
          <w:b w:val="0"/>
          <w:color w:val="000000"/>
          <w:sz w:val="24"/>
          <w:szCs w:val="24"/>
        </w:rPr>
      </w:pPr>
      <w:bookmarkStart w:id="162" w:name="_Toc356381704"/>
      <w:bookmarkStart w:id="163" w:name="_Toc356990823"/>
      <w:r w:rsidRPr="00F249DC">
        <w:rPr>
          <w:rFonts w:ascii="黑体" w:eastAsia="黑体" w:hAnsi="黑体" w:hint="eastAsia"/>
          <w:b w:val="0"/>
          <w:color w:val="000000"/>
          <w:sz w:val="24"/>
          <w:szCs w:val="24"/>
        </w:rPr>
        <w:t>3.3.1界面的关系图与工作流程图</w:t>
      </w:r>
      <w:bookmarkEnd w:id="162"/>
      <w:bookmarkEnd w:id="163"/>
    </w:p>
    <w:p w:rsidR="00922420" w:rsidRPr="00F249DC" w:rsidRDefault="00922420" w:rsidP="00922420">
      <w:pPr>
        <w:ind w:firstLine="420"/>
        <w:rPr>
          <w:rFonts w:ascii="宋体" w:hAnsi="宋体"/>
          <w:color w:val="000000"/>
          <w:sz w:val="24"/>
        </w:rPr>
      </w:pPr>
      <w:r w:rsidRPr="00F249DC">
        <w:rPr>
          <w:rFonts w:ascii="宋体" w:hAnsi="宋体" w:hint="eastAsia"/>
          <w:color w:val="000000"/>
          <w:sz w:val="24"/>
        </w:rPr>
        <w:t>只有用户成功登录后才能使用该系统，所以用户界面就分为用户登录界面和功能界面，本系统四种角色使用统一的登陆界面，根据选择的角色类型来判断登录成功后的跳转页面，他们的关系图和工作流程图如下图所示：</w:t>
      </w:r>
    </w:p>
    <w:p w:rsidR="00922420" w:rsidRPr="00F249DC" w:rsidRDefault="00922420" w:rsidP="00922420">
      <w:pPr>
        <w:rPr>
          <w:rFonts w:ascii="宋体" w:hAnsi="宋体"/>
          <w:color w:val="000000"/>
          <w:sz w:val="24"/>
        </w:rPr>
      </w:pPr>
      <w:r w:rsidRPr="00F249DC">
        <w:rPr>
          <w:rFonts w:ascii="宋体" w:hAnsi="宋体" w:hint="eastAsia"/>
          <w:color w:val="000000"/>
          <w:sz w:val="24"/>
        </w:rPr>
        <w:t>总体关系图和工作流程图如下：</w:t>
      </w:r>
    </w:p>
    <w:p w:rsidR="00922420" w:rsidRPr="00F249DC" w:rsidRDefault="00922420" w:rsidP="00922420">
      <w:pPr>
        <w:rPr>
          <w:color w:val="000000"/>
        </w:rPr>
      </w:pPr>
      <w:r w:rsidRPr="00F249DC">
        <w:rPr>
          <w:color w:val="000000"/>
        </w:rPr>
        <w:object w:dxaOrig="9722" w:dyaOrig="3688">
          <v:shape id="_x0000_i1034" type="#_x0000_t75" style="width:438.75pt;height:166.5pt" o:ole="">
            <v:imagedata r:id="rId28" o:title=""/>
          </v:shape>
          <o:OLEObject Type="Embed" ProgID="Visio.Drawing.11" ShapeID="_x0000_i1034" DrawAspect="Content" ObjectID="_1493196460" r:id="rId29"/>
        </w:object>
      </w:r>
    </w:p>
    <w:p w:rsidR="00922420" w:rsidRPr="00F249DC" w:rsidRDefault="00922420" w:rsidP="00922420">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3-35 </w:t>
      </w:r>
      <w:r w:rsidRPr="00F249DC">
        <w:rPr>
          <w:rFonts w:hint="eastAsia"/>
          <w:b/>
          <w:color w:val="000000"/>
        </w:rPr>
        <w:t>用户登录界面关系及工作流程</w:t>
      </w:r>
    </w:p>
    <w:p w:rsidR="00922420" w:rsidRPr="00F249DC" w:rsidRDefault="00922420" w:rsidP="00922420">
      <w:pPr>
        <w:pStyle w:val="p0"/>
        <w:spacing w:line="400" w:lineRule="exact"/>
        <w:rPr>
          <w:b/>
          <w:color w:val="000000"/>
        </w:rPr>
      </w:pPr>
      <w:r w:rsidRPr="00F249DC">
        <w:rPr>
          <w:rFonts w:ascii="宋体" w:hAnsi="宋体" w:hint="eastAsia"/>
          <w:color w:val="000000"/>
          <w:sz w:val="24"/>
          <w:szCs w:val="24"/>
        </w:rPr>
        <w:t>（</w:t>
      </w:r>
      <w:r w:rsidRPr="00F249DC">
        <w:rPr>
          <w:color w:val="000000"/>
          <w:sz w:val="24"/>
          <w:szCs w:val="24"/>
        </w:rPr>
        <w:t>1</w:t>
      </w:r>
      <w:r w:rsidRPr="00F249DC">
        <w:rPr>
          <w:rFonts w:ascii="宋体" w:hAnsi="宋体" w:hint="eastAsia"/>
          <w:color w:val="000000"/>
          <w:sz w:val="24"/>
          <w:szCs w:val="24"/>
        </w:rPr>
        <w:t>）人事处：</w:t>
      </w:r>
    </w:p>
    <w:p w:rsidR="00922420" w:rsidRPr="00F249DC" w:rsidRDefault="00922420" w:rsidP="00922420">
      <w:pPr>
        <w:spacing w:before="100" w:after="50" w:line="440" w:lineRule="exact"/>
        <w:ind w:firstLine="420"/>
        <w:rPr>
          <w:rFonts w:ascii="宋体" w:hAnsi="宋体"/>
          <w:color w:val="000000"/>
          <w:sz w:val="24"/>
        </w:rPr>
      </w:pPr>
      <w:r w:rsidRPr="00F249DC">
        <w:rPr>
          <w:rFonts w:ascii="宋体" w:hAnsi="宋体" w:hint="eastAsia"/>
          <w:color w:val="000000"/>
          <w:sz w:val="24"/>
        </w:rPr>
        <w:t>“授权用户访问界面”各个子界面间是对等关系，各子界面之间能够相互访问；用户通过登录可以访问和操作所有子界面，在各个子界面中都可以通过“退出”返回</w:t>
      </w:r>
      <w:r w:rsidRPr="00F249DC">
        <w:rPr>
          <w:rFonts w:ascii="宋体" w:hAnsi="宋体" w:hint="eastAsia"/>
          <w:color w:val="000000"/>
          <w:sz w:val="24"/>
        </w:rPr>
        <w:lastRenderedPageBreak/>
        <w:t>到登录界面。具体界面样式如下图所示：</w:t>
      </w:r>
    </w:p>
    <w:p w:rsidR="00922420" w:rsidRPr="00F249DC" w:rsidRDefault="00922420" w:rsidP="00922420">
      <w:pPr>
        <w:jc w:val="left"/>
        <w:rPr>
          <w:color w:val="000000"/>
        </w:rPr>
      </w:pPr>
      <w:r w:rsidRPr="00F249DC">
        <w:rPr>
          <w:color w:val="000000"/>
        </w:rPr>
        <w:object w:dxaOrig="8871" w:dyaOrig="4765">
          <v:shape id="_x0000_i1035" type="#_x0000_t75" style="width:438.75pt;height:235.5pt" o:ole="">
            <v:imagedata r:id="rId30" o:title=""/>
          </v:shape>
          <o:OLEObject Type="Embed" ProgID="Visio.Drawing.11" ShapeID="_x0000_i1035" DrawAspect="Content" ObjectID="_1493196461" r:id="rId31"/>
        </w:object>
      </w:r>
    </w:p>
    <w:p w:rsidR="00922420" w:rsidRPr="00F249DC" w:rsidRDefault="00922420" w:rsidP="00922420">
      <w:pPr>
        <w:ind w:firstLine="420"/>
        <w:jc w:val="center"/>
        <w:rPr>
          <w:color w:val="000000"/>
        </w:rPr>
      </w:pPr>
      <w:r w:rsidRPr="00F249DC">
        <w:rPr>
          <w:rFonts w:hint="eastAsia"/>
          <w:b/>
          <w:color w:val="000000"/>
        </w:rPr>
        <w:t>图</w:t>
      </w:r>
      <w:r w:rsidRPr="00F249DC">
        <w:rPr>
          <w:rFonts w:hint="eastAsia"/>
          <w:b/>
          <w:color w:val="000000"/>
        </w:rPr>
        <w:t xml:space="preserve">3-36 </w:t>
      </w:r>
      <w:r w:rsidRPr="00F249DC">
        <w:rPr>
          <w:rFonts w:hint="eastAsia"/>
          <w:b/>
          <w:color w:val="000000"/>
        </w:rPr>
        <w:t>人事处界面关系及工作流程</w:t>
      </w:r>
    </w:p>
    <w:p w:rsidR="00922420" w:rsidRPr="00F249DC" w:rsidRDefault="00922420" w:rsidP="00922420">
      <w:pPr>
        <w:jc w:val="left"/>
        <w:rPr>
          <w:rFonts w:ascii="黑体" w:eastAsia="黑体" w:hAnsi="黑体"/>
          <w:color w:val="000000"/>
          <w:sz w:val="24"/>
        </w:rPr>
      </w:pPr>
      <w:r w:rsidRPr="00F249DC">
        <w:rPr>
          <w:rFonts w:ascii="宋体" w:hAnsi="宋体" w:hint="eastAsia"/>
          <w:color w:val="000000"/>
          <w:sz w:val="24"/>
        </w:rPr>
        <w:t>(</w:t>
      </w:r>
      <w:r w:rsidRPr="00F249DC">
        <w:rPr>
          <w:color w:val="000000"/>
          <w:sz w:val="24"/>
        </w:rPr>
        <w:t>2</w:t>
      </w:r>
      <w:r w:rsidRPr="00F249DC">
        <w:rPr>
          <w:rFonts w:ascii="宋体" w:hAnsi="宋体" w:hint="eastAsia"/>
          <w:color w:val="000000"/>
          <w:sz w:val="24"/>
        </w:rPr>
        <w:t>)教师：</w:t>
      </w:r>
    </w:p>
    <w:p w:rsidR="00922420" w:rsidRPr="00F249DC" w:rsidRDefault="00922420" w:rsidP="00922420">
      <w:pPr>
        <w:spacing w:before="100" w:after="50" w:line="440" w:lineRule="exact"/>
        <w:ind w:firstLine="420"/>
        <w:rPr>
          <w:iCs/>
          <w:color w:val="000000"/>
          <w:sz w:val="24"/>
        </w:rPr>
      </w:pPr>
      <w:r w:rsidRPr="00F249DC">
        <w:rPr>
          <w:rFonts w:hint="eastAsia"/>
          <w:iCs/>
          <w:color w:val="000000"/>
          <w:sz w:val="24"/>
        </w:rPr>
        <w:t>“授权用户访问界面”时，未提交申请的老师登录后进入首页，通过“填写资料”进入填写申报资料页面，一次操作进入到上传附件页面，完成后，通过“提交”进入到人事处审核阶段。再次登录直接展示查看页面，在人事处为审核之前，不能进行任何操作。审核退修后，才能进行修改操作，其他任何情况均不能进行任何操作。</w:t>
      </w:r>
    </w:p>
    <w:p w:rsidR="00922420" w:rsidRPr="00F249DC" w:rsidRDefault="00922420" w:rsidP="00922420">
      <w:pPr>
        <w:spacing w:before="100" w:after="50" w:line="440" w:lineRule="exact"/>
        <w:rPr>
          <w:iCs/>
          <w:color w:val="000000"/>
          <w:sz w:val="24"/>
        </w:rPr>
      </w:pPr>
      <w:r w:rsidRPr="00F249DC">
        <w:rPr>
          <w:rFonts w:hint="eastAsia"/>
          <w:iCs/>
          <w:color w:val="000000"/>
          <w:sz w:val="24"/>
        </w:rPr>
        <w:t>具体界面样式如下图所示：</w:t>
      </w:r>
    </w:p>
    <w:p w:rsidR="00922420" w:rsidRPr="00F249DC" w:rsidRDefault="00922420" w:rsidP="00922420">
      <w:pPr>
        <w:rPr>
          <w:color w:val="000000"/>
        </w:rPr>
      </w:pPr>
      <w:r w:rsidRPr="00F249DC">
        <w:rPr>
          <w:color w:val="000000"/>
        </w:rPr>
        <w:object w:dxaOrig="8567" w:dyaOrig="4288">
          <v:shape id="_x0000_i1036" type="#_x0000_t75" style="width:428.25pt;height:214.5pt" o:ole="">
            <v:imagedata r:id="rId32" o:title=""/>
          </v:shape>
          <o:OLEObject Type="Embed" ProgID="Visio.Drawing.11" ShapeID="_x0000_i1036" DrawAspect="Content" ObjectID="_1493196462" r:id="rId33"/>
        </w:object>
      </w:r>
    </w:p>
    <w:p w:rsidR="00922420" w:rsidRPr="00F249DC" w:rsidRDefault="00922420" w:rsidP="00922420">
      <w:pPr>
        <w:ind w:firstLine="420"/>
        <w:jc w:val="center"/>
        <w:rPr>
          <w:b/>
          <w:color w:val="000000"/>
        </w:rPr>
      </w:pPr>
      <w:r w:rsidRPr="00F249DC">
        <w:rPr>
          <w:rFonts w:hint="eastAsia"/>
          <w:b/>
          <w:color w:val="000000"/>
        </w:rPr>
        <w:t>图</w:t>
      </w:r>
      <w:r w:rsidRPr="00F249DC">
        <w:rPr>
          <w:rFonts w:hint="eastAsia"/>
          <w:b/>
          <w:color w:val="000000"/>
        </w:rPr>
        <w:t>3-37</w:t>
      </w:r>
      <w:r>
        <w:rPr>
          <w:rFonts w:hint="eastAsia"/>
          <w:b/>
          <w:color w:val="000000"/>
        </w:rPr>
        <w:t xml:space="preserve"> </w:t>
      </w:r>
      <w:r w:rsidRPr="00F249DC">
        <w:rPr>
          <w:rFonts w:hint="eastAsia"/>
          <w:b/>
          <w:color w:val="000000"/>
        </w:rPr>
        <w:t>教师界面关系及工作流程</w:t>
      </w:r>
    </w:p>
    <w:p w:rsidR="00922420" w:rsidRPr="00F249DC" w:rsidRDefault="00922420" w:rsidP="00922420">
      <w:pPr>
        <w:jc w:val="left"/>
        <w:rPr>
          <w:rFonts w:ascii="宋体" w:hAnsi="宋体"/>
          <w:color w:val="000000"/>
          <w:sz w:val="24"/>
        </w:rPr>
      </w:pPr>
    </w:p>
    <w:p w:rsidR="00922420" w:rsidRPr="00F249DC" w:rsidRDefault="00922420" w:rsidP="00922420">
      <w:pPr>
        <w:jc w:val="left"/>
        <w:rPr>
          <w:rFonts w:ascii="黑体" w:eastAsia="黑体" w:hAnsi="黑体"/>
          <w:color w:val="000000"/>
          <w:sz w:val="24"/>
        </w:rPr>
      </w:pPr>
      <w:r w:rsidRPr="00F249DC">
        <w:rPr>
          <w:rFonts w:ascii="宋体" w:hAnsi="宋体" w:hint="eastAsia"/>
          <w:color w:val="000000"/>
          <w:sz w:val="24"/>
        </w:rPr>
        <w:t>（</w:t>
      </w:r>
      <w:r w:rsidRPr="00F249DC">
        <w:rPr>
          <w:rFonts w:hint="eastAsia"/>
          <w:color w:val="000000"/>
          <w:sz w:val="24"/>
        </w:rPr>
        <w:t>3</w:t>
      </w:r>
      <w:r w:rsidRPr="00F249DC">
        <w:rPr>
          <w:rFonts w:ascii="宋体" w:hAnsi="宋体" w:hint="eastAsia"/>
          <w:color w:val="000000"/>
          <w:sz w:val="24"/>
        </w:rPr>
        <w:t>）教务处/科技处：</w:t>
      </w:r>
    </w:p>
    <w:p w:rsidR="00922420" w:rsidRPr="00F249DC" w:rsidRDefault="00922420" w:rsidP="00922420">
      <w:pPr>
        <w:spacing w:before="100" w:after="50" w:line="440" w:lineRule="exact"/>
        <w:ind w:firstLine="420"/>
        <w:rPr>
          <w:rFonts w:ascii="宋体" w:hAnsi="宋体"/>
          <w:color w:val="000000"/>
          <w:sz w:val="24"/>
        </w:rPr>
      </w:pPr>
      <w:r w:rsidRPr="00F249DC">
        <w:rPr>
          <w:rFonts w:hint="eastAsia"/>
          <w:iCs/>
          <w:color w:val="000000"/>
          <w:sz w:val="24"/>
        </w:rPr>
        <w:t>“</w:t>
      </w:r>
      <w:r w:rsidRPr="00F249DC">
        <w:rPr>
          <w:rFonts w:ascii="宋体" w:hAnsi="宋体" w:hint="eastAsia"/>
          <w:color w:val="000000"/>
          <w:sz w:val="24"/>
        </w:rPr>
        <w:t>授权用户访问界面”登录操作成功后，可看到系统默认显示条数的数据，用户可以按照不同类型的</w:t>
      </w:r>
      <w:proofErr w:type="gramStart"/>
      <w:r w:rsidRPr="00F249DC">
        <w:rPr>
          <w:rFonts w:ascii="宋体" w:hAnsi="宋体" w:hint="eastAsia"/>
          <w:color w:val="000000"/>
          <w:sz w:val="24"/>
        </w:rPr>
        <w:t>的</w:t>
      </w:r>
      <w:proofErr w:type="gramEnd"/>
      <w:r w:rsidRPr="00F249DC">
        <w:rPr>
          <w:rFonts w:ascii="宋体" w:hAnsi="宋体" w:hint="eastAsia"/>
          <w:color w:val="000000"/>
          <w:sz w:val="24"/>
        </w:rPr>
        <w:t>数据来查询对应老师，并可查看他们的申请资料信息，包括</w:t>
      </w:r>
      <w:r w:rsidRPr="00F249DC">
        <w:rPr>
          <w:rFonts w:hint="eastAsia"/>
          <w:iCs/>
          <w:color w:val="000000"/>
          <w:sz w:val="24"/>
        </w:rPr>
        <w:t>其</w:t>
      </w:r>
      <w:r w:rsidRPr="00F249DC">
        <w:rPr>
          <w:rFonts w:ascii="宋体" w:hAnsi="宋体" w:hint="eastAsia"/>
          <w:color w:val="000000"/>
          <w:sz w:val="24"/>
        </w:rPr>
        <w:t>上传的附件。上</w:t>
      </w:r>
      <w:proofErr w:type="gramStart"/>
      <w:r w:rsidRPr="00F249DC">
        <w:rPr>
          <w:rFonts w:ascii="宋体" w:hAnsi="宋体" w:hint="eastAsia"/>
          <w:color w:val="000000"/>
          <w:sz w:val="24"/>
        </w:rPr>
        <w:t>传相关</w:t>
      </w:r>
      <w:proofErr w:type="gramEnd"/>
      <w:r w:rsidRPr="00F249DC">
        <w:rPr>
          <w:rFonts w:ascii="宋体" w:hAnsi="宋体" w:hint="eastAsia"/>
          <w:color w:val="000000"/>
          <w:sz w:val="24"/>
        </w:rPr>
        <w:t>规定指定的科研报表。</w:t>
      </w:r>
    </w:p>
    <w:p w:rsidR="00922420" w:rsidRPr="00F249DC" w:rsidRDefault="00922420" w:rsidP="00922420">
      <w:pPr>
        <w:spacing w:before="100" w:after="50" w:line="440" w:lineRule="exact"/>
        <w:rPr>
          <w:rFonts w:ascii="宋体" w:hAnsi="宋体"/>
          <w:color w:val="000000"/>
          <w:sz w:val="24"/>
        </w:rPr>
      </w:pPr>
      <w:r w:rsidRPr="00F249DC">
        <w:rPr>
          <w:rFonts w:ascii="宋体" w:hAnsi="宋体" w:hint="eastAsia"/>
          <w:color w:val="000000"/>
          <w:sz w:val="24"/>
        </w:rPr>
        <w:t>具体界面样式如下图所示：</w:t>
      </w:r>
    </w:p>
    <w:p w:rsidR="00922420" w:rsidRPr="00F249DC" w:rsidRDefault="00922420" w:rsidP="00922420">
      <w:pPr>
        <w:pStyle w:val="af8"/>
        <w:ind w:firstLineChars="0" w:firstLine="0"/>
        <w:jc w:val="left"/>
        <w:rPr>
          <w:color w:val="000000"/>
        </w:rPr>
      </w:pPr>
      <w:r w:rsidRPr="00F249DC">
        <w:rPr>
          <w:color w:val="000000"/>
        </w:rPr>
        <w:object w:dxaOrig="8567" w:dyaOrig="4288">
          <v:shape id="_x0000_i1037" type="#_x0000_t75" style="width:428.25pt;height:214.5pt" o:ole="">
            <v:imagedata r:id="rId34" o:title=""/>
          </v:shape>
          <o:OLEObject Type="Embed" ProgID="Visio.Drawing.11" ShapeID="_x0000_i1037" DrawAspect="Content" ObjectID="_1493196463" r:id="rId35"/>
        </w:object>
      </w:r>
    </w:p>
    <w:p w:rsidR="00922420" w:rsidRPr="00F249DC" w:rsidRDefault="00922420" w:rsidP="00922420">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3-38 </w:t>
      </w:r>
      <w:r w:rsidRPr="00F249DC">
        <w:rPr>
          <w:rFonts w:hint="eastAsia"/>
          <w:b/>
          <w:color w:val="000000"/>
        </w:rPr>
        <w:t>教务处</w:t>
      </w:r>
      <w:r w:rsidRPr="00F249DC">
        <w:rPr>
          <w:rFonts w:hint="eastAsia"/>
          <w:b/>
          <w:color w:val="000000"/>
        </w:rPr>
        <w:t>/</w:t>
      </w:r>
      <w:r w:rsidRPr="00F249DC">
        <w:rPr>
          <w:rFonts w:hint="eastAsia"/>
          <w:b/>
          <w:color w:val="000000"/>
        </w:rPr>
        <w:t>科技处界面关系及工作流程</w:t>
      </w:r>
    </w:p>
    <w:p w:rsidR="00922420" w:rsidRPr="00F249DC" w:rsidRDefault="00922420" w:rsidP="00922420">
      <w:pPr>
        <w:pStyle w:val="2"/>
        <w:rPr>
          <w:rFonts w:ascii="黑体" w:eastAsia="黑体" w:hAnsi="黑体"/>
          <w:b w:val="0"/>
          <w:color w:val="000000"/>
          <w:sz w:val="28"/>
          <w:szCs w:val="28"/>
        </w:rPr>
      </w:pPr>
      <w:bookmarkStart w:id="164" w:name="_Toc356381705"/>
      <w:bookmarkStart w:id="165" w:name="_Toc356990824"/>
      <w:r w:rsidRPr="00F249DC">
        <w:rPr>
          <w:rFonts w:ascii="黑体" w:eastAsia="黑体" w:hAnsi="黑体" w:hint="eastAsia"/>
          <w:b w:val="0"/>
          <w:color w:val="000000"/>
          <w:sz w:val="28"/>
          <w:szCs w:val="28"/>
        </w:rPr>
        <w:t>3.4数据库安全性设计</w:t>
      </w:r>
      <w:bookmarkStart w:id="166" w:name="_Toc332181938"/>
      <w:bookmarkEnd w:id="161"/>
      <w:bookmarkEnd w:id="164"/>
      <w:bookmarkEnd w:id="165"/>
    </w:p>
    <w:p w:rsidR="00922420" w:rsidRPr="00F249DC" w:rsidRDefault="00922420" w:rsidP="00922420">
      <w:pPr>
        <w:pStyle w:val="3"/>
        <w:spacing w:line="416" w:lineRule="auto"/>
        <w:rPr>
          <w:rFonts w:ascii="黑体" w:eastAsia="黑体" w:hAnsi="黑体"/>
          <w:b w:val="0"/>
          <w:color w:val="000000"/>
          <w:sz w:val="24"/>
          <w:szCs w:val="24"/>
        </w:rPr>
      </w:pPr>
      <w:bookmarkStart w:id="167" w:name="_Toc356381706"/>
      <w:bookmarkStart w:id="168" w:name="_Toc356990825"/>
      <w:r w:rsidRPr="00F249DC">
        <w:rPr>
          <w:rFonts w:ascii="黑体" w:eastAsia="黑体" w:hAnsi="黑体" w:hint="eastAsia"/>
          <w:b w:val="0"/>
          <w:color w:val="000000"/>
          <w:sz w:val="24"/>
          <w:szCs w:val="24"/>
        </w:rPr>
        <w:t>3.4.1 防止用户直接操作数据库的方法</w:t>
      </w:r>
      <w:bookmarkEnd w:id="166"/>
      <w:bookmarkEnd w:id="167"/>
      <w:bookmarkEnd w:id="168"/>
    </w:p>
    <w:p w:rsidR="00922420" w:rsidRPr="00F249DC" w:rsidRDefault="00922420" w:rsidP="00922420">
      <w:pPr>
        <w:spacing w:before="100" w:after="50" w:line="440" w:lineRule="exact"/>
        <w:ind w:firstLine="420"/>
        <w:rPr>
          <w:rFonts w:ascii="宋体" w:hAnsi="宋体"/>
          <w:color w:val="000000"/>
          <w:sz w:val="24"/>
        </w:rPr>
      </w:pPr>
      <w:r w:rsidRPr="00F249DC">
        <w:rPr>
          <w:rFonts w:hint="eastAsia"/>
          <w:color w:val="000000"/>
          <w:sz w:val="24"/>
        </w:rPr>
        <w:t>1</w:t>
      </w:r>
      <w:r w:rsidRPr="00F249DC">
        <w:rPr>
          <w:rFonts w:ascii="宋体" w:hAnsi="宋体" w:hint="eastAsia"/>
          <w:color w:val="000000"/>
          <w:sz w:val="24"/>
        </w:rPr>
        <w:t>）数据库操作权限限制。为访问数据库创建一个专用账户，设置该账户只能对指定数据库进行操作。</w:t>
      </w:r>
    </w:p>
    <w:p w:rsidR="00922420" w:rsidRPr="00F249DC" w:rsidRDefault="00922420" w:rsidP="00922420">
      <w:pPr>
        <w:spacing w:before="100" w:after="50" w:line="440" w:lineRule="exact"/>
        <w:ind w:firstLine="420"/>
        <w:rPr>
          <w:rFonts w:ascii="宋体" w:hAnsi="宋体"/>
          <w:color w:val="000000"/>
          <w:sz w:val="24"/>
        </w:rPr>
      </w:pPr>
      <w:r w:rsidRPr="00F249DC">
        <w:rPr>
          <w:rFonts w:hint="eastAsia"/>
          <w:color w:val="000000"/>
          <w:sz w:val="24"/>
        </w:rPr>
        <w:t>2</w:t>
      </w:r>
      <w:r w:rsidRPr="00F249DC">
        <w:rPr>
          <w:rFonts w:ascii="宋体" w:hAnsi="宋体" w:hint="eastAsia"/>
          <w:color w:val="000000"/>
          <w:sz w:val="24"/>
        </w:rPr>
        <w:t>）网络访问限制。为运行数据库的服务器设置防火墙规则，不允许远程访问数据库端口，或者只能指定主机远程访问。</w:t>
      </w:r>
    </w:p>
    <w:p w:rsidR="00922420" w:rsidRPr="00F249DC" w:rsidRDefault="00922420" w:rsidP="00922420">
      <w:pPr>
        <w:spacing w:before="100" w:after="50" w:line="440" w:lineRule="exact"/>
        <w:ind w:firstLine="420"/>
        <w:rPr>
          <w:rFonts w:ascii="宋体" w:hAnsi="宋体"/>
          <w:color w:val="000000"/>
          <w:sz w:val="24"/>
        </w:rPr>
      </w:pPr>
    </w:p>
    <w:p w:rsidR="00922420" w:rsidRPr="00F249DC" w:rsidRDefault="00922420" w:rsidP="00922420">
      <w:pPr>
        <w:spacing w:before="100" w:after="50" w:line="440" w:lineRule="exact"/>
        <w:ind w:firstLine="420"/>
        <w:rPr>
          <w:rFonts w:ascii="宋体" w:hAnsi="宋体"/>
          <w:color w:val="000000"/>
          <w:sz w:val="24"/>
        </w:rPr>
      </w:pPr>
    </w:p>
    <w:p w:rsidR="00922420" w:rsidRPr="00F249DC" w:rsidRDefault="00922420" w:rsidP="00922420">
      <w:pPr>
        <w:spacing w:before="100" w:after="50" w:line="440" w:lineRule="exact"/>
        <w:ind w:firstLine="420"/>
        <w:rPr>
          <w:rFonts w:ascii="宋体" w:hAnsi="宋体"/>
          <w:color w:val="000000"/>
          <w:sz w:val="24"/>
        </w:rPr>
      </w:pPr>
    </w:p>
    <w:p w:rsidR="00922420" w:rsidRPr="00F249DC" w:rsidRDefault="00922420" w:rsidP="00922420">
      <w:pPr>
        <w:pStyle w:val="1"/>
        <w:jc w:val="center"/>
        <w:rPr>
          <w:rFonts w:ascii="黑体" w:eastAsia="黑体" w:hAnsi="黑体"/>
          <w:b w:val="0"/>
          <w:color w:val="000000"/>
          <w:sz w:val="36"/>
          <w:szCs w:val="36"/>
        </w:rPr>
      </w:pPr>
      <w:bookmarkStart w:id="169" w:name="_Toc263610212"/>
      <w:bookmarkStart w:id="170" w:name="_Toc326931557"/>
      <w:bookmarkStart w:id="171" w:name="_Toc356378579"/>
      <w:bookmarkStart w:id="172" w:name="_Toc356381707"/>
      <w:bookmarkStart w:id="173" w:name="_Toc356990826"/>
      <w:r w:rsidRPr="00F249DC">
        <w:rPr>
          <w:rFonts w:ascii="黑体" w:eastAsia="黑体" w:hAnsi="黑体" w:hint="eastAsia"/>
          <w:b w:val="0"/>
          <w:color w:val="000000"/>
          <w:sz w:val="36"/>
          <w:szCs w:val="36"/>
        </w:rPr>
        <w:t>第四章 教师职称申报系统详细设计与实现</w:t>
      </w:r>
      <w:bookmarkEnd w:id="169"/>
      <w:bookmarkEnd w:id="170"/>
      <w:bookmarkEnd w:id="171"/>
      <w:bookmarkEnd w:id="172"/>
      <w:bookmarkEnd w:id="173"/>
    </w:p>
    <w:p w:rsidR="00922420" w:rsidRPr="00F249DC" w:rsidRDefault="00922420" w:rsidP="00922420">
      <w:pPr>
        <w:pStyle w:val="2"/>
        <w:rPr>
          <w:rFonts w:ascii="黑体" w:eastAsia="黑体" w:hAnsi="黑体"/>
          <w:b w:val="0"/>
          <w:color w:val="000000"/>
          <w:sz w:val="28"/>
          <w:szCs w:val="28"/>
        </w:rPr>
      </w:pPr>
      <w:bookmarkStart w:id="174" w:name="_Toc326931558"/>
      <w:bookmarkStart w:id="175" w:name="_Toc356381708"/>
      <w:bookmarkStart w:id="176" w:name="_Toc356990827"/>
      <w:r w:rsidRPr="00F249DC">
        <w:rPr>
          <w:rFonts w:ascii="黑体" w:eastAsia="黑体" w:hAnsi="黑体" w:hint="eastAsia"/>
          <w:b w:val="0"/>
          <w:color w:val="000000"/>
          <w:sz w:val="28"/>
          <w:szCs w:val="28"/>
        </w:rPr>
        <w:t>4.1</w:t>
      </w:r>
      <w:r>
        <w:rPr>
          <w:rFonts w:ascii="黑体" w:eastAsia="黑体" w:hAnsi="黑体" w:hint="eastAsia"/>
          <w:b w:val="0"/>
          <w:color w:val="000000"/>
          <w:sz w:val="28"/>
          <w:szCs w:val="28"/>
        </w:rPr>
        <w:t xml:space="preserve"> </w:t>
      </w:r>
      <w:r w:rsidRPr="00F249DC">
        <w:rPr>
          <w:rFonts w:ascii="Times New Roman" w:hAnsi="Times New Roman" w:hint="eastAsia"/>
          <w:b w:val="0"/>
          <w:bCs w:val="0"/>
          <w:color w:val="000000"/>
          <w:sz w:val="28"/>
          <w:szCs w:val="28"/>
        </w:rPr>
        <w:t>Struts2+Spring+</w:t>
      </w:r>
      <w:r w:rsidRPr="00F249DC">
        <w:rPr>
          <w:rFonts w:ascii="Times New Roman" w:hAnsi="Times New Roman"/>
          <w:b w:val="0"/>
          <w:bCs w:val="0"/>
          <w:color w:val="000000"/>
          <w:sz w:val="28"/>
          <w:szCs w:val="28"/>
        </w:rPr>
        <w:t>hibernate</w:t>
      </w:r>
      <w:r w:rsidRPr="00F249DC">
        <w:rPr>
          <w:rFonts w:ascii="黑体" w:eastAsia="黑体" w:hAnsi="黑体" w:hint="eastAsia"/>
          <w:b w:val="0"/>
          <w:color w:val="000000"/>
          <w:sz w:val="28"/>
          <w:szCs w:val="28"/>
        </w:rPr>
        <w:t>框架搭建</w:t>
      </w:r>
      <w:bookmarkEnd w:id="174"/>
      <w:bookmarkEnd w:id="175"/>
      <w:bookmarkEnd w:id="176"/>
    </w:p>
    <w:p w:rsidR="00922420" w:rsidRPr="00F249DC" w:rsidRDefault="00922420" w:rsidP="00922420">
      <w:pPr>
        <w:pStyle w:val="3"/>
        <w:spacing w:line="416" w:lineRule="auto"/>
        <w:rPr>
          <w:rFonts w:ascii="黑体" w:eastAsia="黑体" w:hAnsi="黑体"/>
          <w:b w:val="0"/>
          <w:color w:val="000000"/>
          <w:sz w:val="24"/>
          <w:szCs w:val="24"/>
        </w:rPr>
      </w:pPr>
      <w:bookmarkStart w:id="177" w:name="_Toc356990828"/>
      <w:r w:rsidRPr="00F249DC">
        <w:rPr>
          <w:rFonts w:ascii="黑体" w:eastAsia="黑体" w:hAnsi="黑体" w:hint="eastAsia"/>
          <w:b w:val="0"/>
          <w:color w:val="000000"/>
          <w:sz w:val="24"/>
          <w:szCs w:val="24"/>
        </w:rPr>
        <w:t>4.1.1框架搭建的步骤</w:t>
      </w:r>
      <w:bookmarkEnd w:id="177"/>
    </w:p>
    <w:p w:rsidR="00922420" w:rsidRPr="00F249DC" w:rsidRDefault="00922420" w:rsidP="00922420">
      <w:pPr>
        <w:ind w:firstLine="480"/>
        <w:rPr>
          <w:rFonts w:ascii="宋体" w:hAnsi="宋体"/>
          <w:color w:val="000000"/>
          <w:sz w:val="24"/>
        </w:rPr>
      </w:pPr>
      <w:r w:rsidRPr="00F249DC">
        <w:rPr>
          <w:rFonts w:ascii="宋体" w:hAnsi="宋体" w:hint="eastAsia"/>
          <w:color w:val="000000"/>
          <w:sz w:val="24"/>
        </w:rPr>
        <w:t>第一步：在</w:t>
      </w:r>
      <w:r w:rsidRPr="00F249DC">
        <w:rPr>
          <w:color w:val="000000"/>
          <w:sz w:val="24"/>
        </w:rPr>
        <w:t>Myeclipse</w:t>
      </w:r>
      <w:r w:rsidRPr="00F249DC">
        <w:rPr>
          <w:rFonts w:ascii="宋体" w:hAnsi="宋体" w:hint="eastAsia"/>
          <w:color w:val="000000"/>
          <w:sz w:val="24"/>
        </w:rPr>
        <w:t>中创建一个新的</w:t>
      </w:r>
      <w:r w:rsidRPr="00F249DC">
        <w:rPr>
          <w:rFonts w:hint="eastAsia"/>
          <w:color w:val="000000"/>
          <w:sz w:val="24"/>
        </w:rPr>
        <w:t>WEB</w:t>
      </w:r>
      <w:r w:rsidRPr="00F249DC">
        <w:rPr>
          <w:rFonts w:ascii="宋体" w:hAnsi="宋体" w:hint="eastAsia"/>
          <w:color w:val="000000"/>
          <w:sz w:val="24"/>
        </w:rPr>
        <w:t>工程，命名为</w:t>
      </w:r>
      <w:r w:rsidRPr="00F249DC">
        <w:rPr>
          <w:rFonts w:hint="eastAsia"/>
          <w:color w:val="000000"/>
          <w:sz w:val="24"/>
        </w:rPr>
        <w:t>UTASProject</w:t>
      </w:r>
      <w:r w:rsidRPr="00F249DC">
        <w:rPr>
          <w:rFonts w:ascii="宋体" w:hAnsi="宋体" w:hint="eastAsia"/>
          <w:color w:val="000000"/>
          <w:sz w:val="24"/>
        </w:rPr>
        <w:t>。</w:t>
      </w:r>
    </w:p>
    <w:p w:rsidR="00922420" w:rsidRPr="00F249DC" w:rsidRDefault="00922420" w:rsidP="00922420">
      <w:pPr>
        <w:ind w:firstLine="480"/>
        <w:rPr>
          <w:rFonts w:ascii="宋体" w:hAnsi="宋体"/>
          <w:color w:val="000000"/>
          <w:sz w:val="24"/>
        </w:rPr>
      </w:pPr>
      <w:r w:rsidRPr="00F249DC">
        <w:rPr>
          <w:rFonts w:ascii="宋体" w:hAnsi="宋体" w:hint="eastAsia"/>
          <w:color w:val="000000"/>
          <w:sz w:val="24"/>
        </w:rPr>
        <w:t>第二步：</w:t>
      </w:r>
      <w:r w:rsidRPr="00F249DC">
        <w:rPr>
          <w:rFonts w:ascii="宋体" w:hAnsi="宋体"/>
          <w:color w:val="000000"/>
          <w:sz w:val="24"/>
        </w:rPr>
        <w:t>为项目</w:t>
      </w:r>
      <w:r>
        <w:rPr>
          <w:rFonts w:ascii="宋体" w:hAnsi="宋体"/>
          <w:snapToGrid w:val="0"/>
          <w:color w:val="000000"/>
          <w:sz w:val="24"/>
          <w:vertAlign w:val="superscript"/>
        </w:rPr>
        <w:t>[</w:t>
      </w:r>
      <w:r>
        <w:rPr>
          <w:rFonts w:ascii="宋体" w:hAnsi="宋体" w:hint="eastAsia"/>
          <w:snapToGrid w:val="0"/>
          <w:color w:val="000000"/>
          <w:sz w:val="24"/>
          <w:vertAlign w:val="superscript"/>
        </w:rPr>
        <w:t>7</w:t>
      </w:r>
      <w:r w:rsidRPr="00F249DC">
        <w:rPr>
          <w:rFonts w:ascii="宋体" w:hAnsi="宋体"/>
          <w:snapToGrid w:val="0"/>
          <w:color w:val="000000"/>
          <w:sz w:val="24"/>
          <w:vertAlign w:val="superscript"/>
        </w:rPr>
        <w:t>]</w:t>
      </w:r>
      <w:r w:rsidRPr="00F249DC">
        <w:rPr>
          <w:rFonts w:ascii="宋体" w:hAnsi="宋体"/>
          <w:color w:val="000000"/>
          <w:sz w:val="24"/>
        </w:rPr>
        <w:t>添加</w:t>
      </w:r>
      <w:r w:rsidRPr="00F249DC">
        <w:rPr>
          <w:color w:val="000000"/>
          <w:sz w:val="24"/>
        </w:rPr>
        <w:t>Struts</w:t>
      </w:r>
      <w:r w:rsidRPr="00F249DC">
        <w:rPr>
          <w:rFonts w:ascii="宋体" w:hAnsi="宋体"/>
          <w:color w:val="000000"/>
          <w:sz w:val="24"/>
        </w:rPr>
        <w:t>支持</w:t>
      </w:r>
      <w:r w:rsidRPr="00F249DC">
        <w:rPr>
          <w:rFonts w:ascii="宋体" w:hAnsi="宋体" w:hint="eastAsia"/>
          <w:color w:val="000000"/>
          <w:sz w:val="24"/>
        </w:rPr>
        <w:t>成功后</w:t>
      </w:r>
      <w:r w:rsidRPr="00F249DC">
        <w:rPr>
          <w:color w:val="000000"/>
          <w:sz w:val="24"/>
        </w:rPr>
        <w:t>src</w:t>
      </w:r>
      <w:r w:rsidRPr="00F249DC">
        <w:rPr>
          <w:rFonts w:ascii="宋体" w:hAnsi="宋体"/>
          <w:color w:val="000000"/>
          <w:sz w:val="24"/>
        </w:rPr>
        <w:t>目录下多了</w:t>
      </w:r>
      <w:r w:rsidRPr="00F249DC">
        <w:rPr>
          <w:color w:val="000000"/>
          <w:sz w:val="24"/>
        </w:rPr>
        <w:t>struts.xml</w:t>
      </w:r>
      <w:r w:rsidRPr="00F249DC">
        <w:rPr>
          <w:rFonts w:ascii="宋体" w:hAnsi="宋体"/>
          <w:color w:val="000000"/>
          <w:sz w:val="24"/>
        </w:rPr>
        <w:t>配置文件。使用</w:t>
      </w:r>
      <w:r w:rsidRPr="00F249DC">
        <w:rPr>
          <w:color w:val="000000"/>
          <w:sz w:val="24"/>
        </w:rPr>
        <w:t>MyEclipse DataBase Explorer</w:t>
      </w:r>
      <w:r w:rsidRPr="00F249DC">
        <w:rPr>
          <w:rFonts w:ascii="宋体" w:hAnsi="宋体"/>
          <w:color w:val="000000"/>
          <w:sz w:val="24"/>
        </w:rPr>
        <w:t>建立数据源。</w:t>
      </w:r>
    </w:p>
    <w:p w:rsidR="00922420" w:rsidRPr="00F249DC" w:rsidRDefault="00922420" w:rsidP="00922420">
      <w:pPr>
        <w:ind w:firstLine="480"/>
        <w:rPr>
          <w:rFonts w:ascii="宋体" w:hAnsi="宋体"/>
          <w:color w:val="000000"/>
          <w:sz w:val="24"/>
        </w:rPr>
      </w:pPr>
      <w:r w:rsidRPr="00F249DC">
        <w:rPr>
          <w:rFonts w:ascii="宋体" w:hAnsi="宋体" w:hint="eastAsia"/>
          <w:color w:val="000000"/>
          <w:sz w:val="24"/>
        </w:rPr>
        <w:t>第三步：为项目添加</w:t>
      </w:r>
      <w:r w:rsidRPr="00F249DC">
        <w:rPr>
          <w:rFonts w:hint="eastAsia"/>
          <w:color w:val="000000"/>
          <w:sz w:val="24"/>
        </w:rPr>
        <w:t>Spring</w:t>
      </w:r>
      <w:r w:rsidRPr="00F249DC">
        <w:rPr>
          <w:rFonts w:ascii="宋体" w:hAnsi="宋体" w:hint="eastAsia"/>
          <w:color w:val="000000"/>
          <w:sz w:val="24"/>
        </w:rPr>
        <w:t>支持和</w:t>
      </w:r>
      <w:r w:rsidRPr="00F249DC">
        <w:rPr>
          <w:color w:val="000000"/>
          <w:sz w:val="24"/>
        </w:rPr>
        <w:t>hibernate</w:t>
      </w:r>
      <w:r w:rsidRPr="00F249DC">
        <w:rPr>
          <w:rFonts w:ascii="宋体" w:hAnsi="宋体"/>
          <w:snapToGrid w:val="0"/>
          <w:color w:val="000000"/>
          <w:sz w:val="24"/>
          <w:vertAlign w:val="superscript"/>
        </w:rPr>
        <w:t>[1</w:t>
      </w:r>
      <w:r>
        <w:rPr>
          <w:rFonts w:ascii="宋体" w:hAnsi="宋体" w:hint="eastAsia"/>
          <w:snapToGrid w:val="0"/>
          <w:color w:val="000000"/>
          <w:sz w:val="24"/>
          <w:vertAlign w:val="superscript"/>
        </w:rPr>
        <w:t>0</w:t>
      </w:r>
      <w:r w:rsidRPr="00F249DC">
        <w:rPr>
          <w:rFonts w:ascii="宋体" w:hAnsi="宋体"/>
          <w:snapToGrid w:val="0"/>
          <w:color w:val="000000"/>
          <w:sz w:val="24"/>
          <w:vertAlign w:val="superscript"/>
        </w:rPr>
        <w:t>]</w:t>
      </w:r>
      <w:r w:rsidRPr="00F249DC">
        <w:rPr>
          <w:rFonts w:ascii="宋体" w:hAnsi="宋体" w:hint="eastAsia"/>
          <w:color w:val="000000"/>
          <w:sz w:val="24"/>
        </w:rPr>
        <w:t>支持</w:t>
      </w:r>
      <w:r w:rsidRPr="00F249DC">
        <w:rPr>
          <w:rFonts w:ascii="宋体" w:hAnsi="宋体"/>
          <w:color w:val="000000"/>
          <w:sz w:val="24"/>
        </w:rPr>
        <w:t>。</w:t>
      </w:r>
    </w:p>
    <w:p w:rsidR="00922420" w:rsidRPr="00F249DC" w:rsidRDefault="00922420" w:rsidP="00922420">
      <w:pPr>
        <w:pStyle w:val="3"/>
        <w:spacing w:line="416" w:lineRule="auto"/>
        <w:rPr>
          <w:rFonts w:ascii="黑体" w:eastAsia="黑体" w:hAnsi="黑体"/>
          <w:b w:val="0"/>
          <w:color w:val="000000"/>
          <w:sz w:val="24"/>
          <w:szCs w:val="24"/>
        </w:rPr>
      </w:pPr>
      <w:bookmarkStart w:id="178" w:name="_Toc356990829"/>
      <w:r>
        <w:rPr>
          <w:rFonts w:ascii="黑体" w:eastAsia="黑体" w:hAnsi="黑体" w:hint="eastAsia"/>
          <w:b w:val="0"/>
          <w:color w:val="000000"/>
          <w:sz w:val="24"/>
          <w:szCs w:val="24"/>
        </w:rPr>
        <w:t xml:space="preserve">4.1.2 </w:t>
      </w:r>
      <w:r w:rsidRPr="00F249DC">
        <w:rPr>
          <w:rFonts w:ascii="黑体" w:eastAsia="黑体" w:hAnsi="黑体"/>
          <w:b w:val="0"/>
          <w:color w:val="000000"/>
          <w:sz w:val="24"/>
          <w:szCs w:val="24"/>
        </w:rPr>
        <w:t>Spring</w:t>
      </w:r>
      <w:r w:rsidRPr="00F249DC">
        <w:rPr>
          <w:rFonts w:ascii="黑体" w:eastAsia="黑体" w:hAnsi="黑体" w:hint="eastAsia"/>
          <w:b w:val="0"/>
          <w:color w:val="000000"/>
          <w:sz w:val="24"/>
          <w:szCs w:val="24"/>
        </w:rPr>
        <w:t>整合</w:t>
      </w:r>
      <w:r w:rsidRPr="00F249DC">
        <w:rPr>
          <w:rFonts w:ascii="黑体" w:eastAsia="黑体" w:hAnsi="黑体"/>
          <w:b w:val="0"/>
          <w:color w:val="000000"/>
          <w:sz w:val="24"/>
          <w:szCs w:val="24"/>
        </w:rPr>
        <w:t>Struts</w:t>
      </w:r>
      <w:r w:rsidRPr="00F249DC">
        <w:rPr>
          <w:rFonts w:ascii="黑体" w:eastAsia="黑体" w:hAnsi="黑体" w:hint="eastAsia"/>
          <w:b w:val="0"/>
          <w:color w:val="000000"/>
          <w:sz w:val="24"/>
          <w:szCs w:val="24"/>
        </w:rPr>
        <w:t>2</w:t>
      </w:r>
      <w:bookmarkEnd w:id="178"/>
    </w:p>
    <w:p w:rsidR="00922420" w:rsidRPr="00F249DC" w:rsidRDefault="00922420" w:rsidP="00922420">
      <w:pPr>
        <w:ind w:firstLine="420"/>
        <w:rPr>
          <w:rFonts w:ascii="宋体" w:hAnsi="宋体"/>
          <w:color w:val="000000"/>
          <w:sz w:val="24"/>
          <w:shd w:val="clear" w:color="auto" w:fill="FFFFFF"/>
        </w:rPr>
      </w:pPr>
      <w:r w:rsidRPr="00F249DC">
        <w:rPr>
          <w:rFonts w:ascii="宋体" w:hAnsi="宋体" w:hint="eastAsia"/>
          <w:color w:val="000000"/>
          <w:sz w:val="24"/>
        </w:rPr>
        <w:t>第一步：</w:t>
      </w:r>
      <w:r w:rsidRPr="00F249DC">
        <w:rPr>
          <w:rFonts w:ascii="宋体" w:hAnsi="宋体"/>
          <w:color w:val="000000"/>
          <w:sz w:val="24"/>
          <w:shd w:val="clear" w:color="auto" w:fill="FFFFFF"/>
        </w:rPr>
        <w:t>修改</w:t>
      </w:r>
      <w:r w:rsidRPr="00F249DC">
        <w:rPr>
          <w:color w:val="000000"/>
          <w:sz w:val="24"/>
        </w:rPr>
        <w:t>WEB-INF</w:t>
      </w:r>
      <w:r w:rsidRPr="00F249DC">
        <w:rPr>
          <w:rFonts w:ascii="宋体" w:hAnsi="宋体"/>
          <w:color w:val="000000"/>
          <w:sz w:val="24"/>
          <w:shd w:val="clear" w:color="auto" w:fill="FFFFFF"/>
        </w:rPr>
        <w:t>下的</w:t>
      </w:r>
      <w:r w:rsidRPr="00F249DC">
        <w:rPr>
          <w:color w:val="000000"/>
          <w:sz w:val="24"/>
        </w:rPr>
        <w:t>web.xml</w:t>
      </w:r>
      <w:r w:rsidRPr="00F249DC">
        <w:rPr>
          <w:rFonts w:ascii="宋体" w:hAnsi="宋体"/>
          <w:color w:val="000000"/>
          <w:sz w:val="24"/>
          <w:shd w:val="clear" w:color="auto" w:fill="FFFFFF"/>
        </w:rPr>
        <w:t>文件，增加</w:t>
      </w:r>
      <w:r w:rsidRPr="00F249DC">
        <w:rPr>
          <w:color w:val="000000"/>
          <w:sz w:val="24"/>
        </w:rPr>
        <w:t>struts2</w:t>
      </w:r>
      <w:r>
        <w:rPr>
          <w:rFonts w:ascii="宋体" w:hAnsi="宋体"/>
          <w:snapToGrid w:val="0"/>
          <w:color w:val="000000"/>
          <w:sz w:val="24"/>
          <w:vertAlign w:val="superscript"/>
        </w:rPr>
        <w:t>[</w:t>
      </w:r>
      <w:r>
        <w:rPr>
          <w:rFonts w:ascii="宋体" w:hAnsi="宋体" w:hint="eastAsia"/>
          <w:snapToGrid w:val="0"/>
          <w:color w:val="000000"/>
          <w:sz w:val="24"/>
          <w:vertAlign w:val="superscript"/>
        </w:rPr>
        <w:t>8</w:t>
      </w:r>
      <w:r w:rsidRPr="00F249DC">
        <w:rPr>
          <w:rFonts w:ascii="宋体" w:hAnsi="宋体"/>
          <w:snapToGrid w:val="0"/>
          <w:color w:val="000000"/>
          <w:sz w:val="24"/>
          <w:vertAlign w:val="superscript"/>
        </w:rPr>
        <w:t>]</w:t>
      </w:r>
      <w:r w:rsidRPr="00F249DC">
        <w:rPr>
          <w:rFonts w:ascii="宋体" w:hAnsi="宋体"/>
          <w:color w:val="000000"/>
          <w:sz w:val="24"/>
          <w:shd w:val="clear" w:color="auto" w:fill="FFFFFF"/>
        </w:rPr>
        <w:t>的配置。</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922420" w:rsidRPr="00F249DC" w:rsidTr="00226B5F">
        <w:tc>
          <w:tcPr>
            <w:tcW w:w="8505" w:type="dxa"/>
            <w:shd w:val="clear" w:color="auto" w:fill="auto"/>
          </w:tcPr>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&lt;web-app version="2.5" </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xmlns="http://java.sun.com/xml/ns/javaee" </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xmlns:xsi="http://www.w3.org/2001/XMLSchema-instance" </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xsi:schemaLocation="http://java.sun.com/xml/ns/javaee </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http://java.sun.com/xml/ns/javaee/web-app_2_5.xsd"&gt;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&lt;!--struts2</w:t>
            </w:r>
            <w:r w:rsidRPr="00F249DC">
              <w:rPr>
                <w:rFonts w:ascii="Courier New" w:hAnsi="Courier New" w:cs="Courier New"/>
                <w:color w:val="000000"/>
                <w:kern w:val="0"/>
                <w:sz w:val="20"/>
                <w:szCs w:val="20"/>
              </w:rPr>
              <w:t>相关的过滤器配置</w:t>
            </w:r>
            <w:r w:rsidRPr="00F249DC">
              <w:rPr>
                <w:rFonts w:ascii="Courier New" w:hAnsi="Courier New" w:cs="Courier New"/>
                <w:color w:val="000000"/>
                <w:kern w:val="0"/>
                <w:sz w:val="20"/>
                <w:szCs w:val="20"/>
              </w:rPr>
              <w:t xml:space="preserve"> --&gt;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&lt;filter-name&gt;struts-cleanup&lt;/filter-name&gt;  &lt;filter-class&gt;org.apache.struts2.dispatcher.ActionContextCleanUp&lt;/filter-class&gt;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&lt;filter-name&gt;struts2&lt;/filter-name&gt;  &lt;filter-</w:t>
            </w:r>
            <w:r w:rsidRPr="00F249DC">
              <w:rPr>
                <w:rFonts w:ascii="Courier New" w:hAnsi="Courier New" w:cs="Courier New"/>
                <w:color w:val="000000"/>
                <w:kern w:val="0"/>
                <w:sz w:val="20"/>
                <w:szCs w:val="20"/>
              </w:rPr>
              <w:lastRenderedPageBreak/>
              <w:t>class&gt;org.apache.struts2.dispatcher.ng.filter.StrutsPrepareAndExecuteFilter&lt;/filter-class&gt;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&lt;filter-name&gt;struts-cleanup&lt;/filter-name&gt;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&lt;url-pattern&gt;/*&lt;/url-pattern&gt;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&lt;filter-name&gt;struts2&lt;/filter-name&gt;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&lt;url-pattern&gt;/*&lt;/url-pattern&gt;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&lt;welcome-file-list&gt;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&lt;welcome-file&gt;login.html&lt;/welcome-file&gt;&lt;/welcome-file-list&gt;</w:t>
            </w:r>
          </w:p>
          <w:p w:rsidR="00922420" w:rsidRPr="00F249DC" w:rsidRDefault="00922420" w:rsidP="00226B5F">
            <w:pPr>
              <w:ind w:firstLine="400"/>
              <w:rPr>
                <w:rFonts w:ascii="Courier New" w:hAnsi="Courier New" w:cs="Courier New"/>
                <w:color w:val="000000"/>
                <w:kern w:val="0"/>
                <w:sz w:val="20"/>
                <w:szCs w:val="20"/>
              </w:rPr>
            </w:pPr>
            <w:r w:rsidRPr="00F249DC">
              <w:rPr>
                <w:rFonts w:ascii="Courier New" w:hAnsi="Courier New" w:cs="Courier New"/>
                <w:color w:val="000000"/>
                <w:kern w:val="0"/>
                <w:sz w:val="20"/>
                <w:szCs w:val="20"/>
              </w:rPr>
              <w:t>&lt;/web-app&gt;</w:t>
            </w:r>
          </w:p>
        </w:tc>
      </w:tr>
    </w:tbl>
    <w:p w:rsidR="00922420" w:rsidRPr="00F249DC" w:rsidRDefault="00922420" w:rsidP="00922420">
      <w:pPr>
        <w:ind w:firstLine="420"/>
        <w:rPr>
          <w:rFonts w:ascii="宋体" w:hAnsi="宋体"/>
          <w:color w:val="000000"/>
          <w:sz w:val="24"/>
        </w:rPr>
      </w:pPr>
      <w:r w:rsidRPr="00F249DC">
        <w:rPr>
          <w:rFonts w:ascii="宋体" w:hAnsi="宋体" w:hint="eastAsia"/>
          <w:color w:val="000000"/>
          <w:sz w:val="24"/>
        </w:rPr>
        <w:lastRenderedPageBreak/>
        <w:t>第二步：</w:t>
      </w:r>
      <w:r w:rsidRPr="00F249DC">
        <w:rPr>
          <w:rFonts w:ascii="宋体" w:hAnsi="宋体"/>
          <w:color w:val="000000"/>
          <w:sz w:val="24"/>
        </w:rPr>
        <w:t>在</w:t>
      </w:r>
      <w:r w:rsidRPr="00F249DC">
        <w:rPr>
          <w:color w:val="000000"/>
          <w:sz w:val="24"/>
        </w:rPr>
        <w:t>WEB-INF/classes</w:t>
      </w:r>
      <w:r w:rsidRPr="00F249DC">
        <w:rPr>
          <w:rFonts w:ascii="宋体" w:hAnsi="宋体"/>
          <w:color w:val="000000"/>
          <w:sz w:val="24"/>
        </w:rPr>
        <w:t>目录下添加</w:t>
      </w:r>
      <w:r w:rsidRPr="00F249DC">
        <w:rPr>
          <w:color w:val="000000"/>
          <w:sz w:val="24"/>
        </w:rPr>
        <w:t>struts.xml</w:t>
      </w:r>
      <w:r w:rsidRPr="00F249DC">
        <w:rPr>
          <w:rFonts w:ascii="宋体" w:hAnsi="宋体"/>
          <w:color w:val="000000"/>
          <w:sz w:val="24"/>
        </w:rPr>
        <w:t>配置文件：</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5"/>
      </w:tblGrid>
      <w:tr w:rsidR="00922420" w:rsidRPr="00F249DC" w:rsidTr="00226B5F">
        <w:tc>
          <w:tcPr>
            <w:tcW w:w="8505" w:type="dxa"/>
            <w:shd w:val="clear" w:color="auto" w:fill="auto"/>
          </w:tcPr>
          <w:p w:rsidR="00922420" w:rsidRPr="00BD0B88" w:rsidRDefault="00922420" w:rsidP="00226B5F">
            <w:pPr>
              <w:ind w:firstLine="480"/>
              <w:rPr>
                <w:rFonts w:ascii="Courier New" w:hAnsi="Courier New" w:cs="Courier New"/>
                <w:color w:val="000000"/>
                <w:kern w:val="0"/>
                <w:sz w:val="20"/>
                <w:szCs w:val="20"/>
              </w:rPr>
            </w:pPr>
            <w:proofErr w:type="gramStart"/>
            <w:r w:rsidRPr="00BD0B88">
              <w:rPr>
                <w:rFonts w:ascii="Courier New" w:hAnsi="Courier New" w:cs="Courier New"/>
                <w:color w:val="000000"/>
                <w:kern w:val="0"/>
                <w:sz w:val="20"/>
                <w:szCs w:val="20"/>
              </w:rPr>
              <w:t>&lt;?xml</w:t>
            </w:r>
            <w:proofErr w:type="gramEnd"/>
            <w:r w:rsidRPr="00BD0B88">
              <w:rPr>
                <w:rFonts w:ascii="Courier New" w:hAnsi="Courier New" w:cs="Courier New"/>
                <w:color w:val="000000"/>
                <w:kern w:val="0"/>
                <w:sz w:val="20"/>
                <w:szCs w:val="20"/>
              </w:rPr>
              <w:t xml:space="preserve"> version="1.0" encoding="UTF-8" ?&gt;</w:t>
            </w:r>
          </w:p>
          <w:p w:rsidR="00922420" w:rsidRPr="00BD0B88" w:rsidRDefault="00922420" w:rsidP="00226B5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&lt;!DOCTYPE struts PUBLIC "-//Apache Software Foundation//DTD Struts Configuration 2.1//EN" "http://struts.apache.org/dtds/struts-2.1.dtd"&gt;</w:t>
            </w:r>
          </w:p>
          <w:p w:rsidR="00922420" w:rsidRPr="00BD0B88" w:rsidRDefault="00922420" w:rsidP="00226B5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&lt;struts&gt;</w:t>
            </w:r>
          </w:p>
          <w:p w:rsidR="00922420" w:rsidRPr="00BD0B88" w:rsidRDefault="00922420" w:rsidP="00226B5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t>&lt;constant name="struts.i18n.encoding" value="UTF-8" /&gt;</w:t>
            </w:r>
          </w:p>
          <w:p w:rsidR="00922420" w:rsidRPr="00BD0B88" w:rsidRDefault="00922420" w:rsidP="00226B5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t>&lt;constant name="struts.multipart.maxSize" value="30000000"/&gt;</w:t>
            </w:r>
          </w:p>
          <w:p w:rsidR="00922420" w:rsidRDefault="00922420" w:rsidP="00226B5F">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tab/>
              <w:t>&lt;constant</w:t>
            </w:r>
          </w:p>
          <w:p w:rsidR="00922420" w:rsidRPr="00BD0B88" w:rsidRDefault="00922420" w:rsidP="00226B5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name="struts.multipart.saveDir" value="/tmp"&gt;&lt;/constant&gt;</w:t>
            </w:r>
          </w:p>
          <w:p w:rsidR="00922420" w:rsidRDefault="00922420" w:rsidP="00226B5F">
            <w:pPr>
              <w:ind w:leftChars="50" w:left="305" w:hangingChars="100" w:hanging="200"/>
              <w:rPr>
                <w:rFonts w:ascii="Courier New" w:hAnsi="Courier New" w:cs="Courier New"/>
                <w:color w:val="000000"/>
                <w:kern w:val="0"/>
                <w:sz w:val="20"/>
                <w:szCs w:val="20"/>
              </w:rPr>
            </w:pPr>
            <w:r>
              <w:rPr>
                <w:rFonts w:ascii="Courier New" w:hAnsi="Courier New" w:cs="Courier New"/>
                <w:color w:val="000000"/>
                <w:kern w:val="0"/>
                <w:sz w:val="20"/>
                <w:szCs w:val="20"/>
              </w:rPr>
              <w:tab/>
              <w:t>&lt;package</w:t>
            </w:r>
            <w:r>
              <w:rPr>
                <w:rFonts w:ascii="Courier New" w:hAnsi="Courier New" w:cs="Courier New" w:hint="eastAsia"/>
                <w:color w:val="000000"/>
                <w:kern w:val="0"/>
                <w:sz w:val="20"/>
                <w:szCs w:val="20"/>
              </w:rPr>
              <w:t xml:space="preserve"> </w:t>
            </w:r>
            <w:r>
              <w:rPr>
                <w:rFonts w:ascii="Courier New" w:hAnsi="Courier New" w:cs="Courier New"/>
                <w:color w:val="000000"/>
                <w:kern w:val="0"/>
                <w:sz w:val="20"/>
                <w:szCs w:val="20"/>
              </w:rPr>
              <w:t>name="UTAS"</w:t>
            </w:r>
            <w:r>
              <w:rPr>
                <w:rFonts w:ascii="Courier New" w:hAnsi="Courier New" w:cs="Courier New" w:hint="eastAsia"/>
                <w:color w:val="000000"/>
                <w:kern w:val="0"/>
                <w:sz w:val="20"/>
                <w:szCs w:val="20"/>
              </w:rPr>
              <w:t xml:space="preserve"> </w:t>
            </w:r>
          </w:p>
          <w:p w:rsidR="00922420" w:rsidRDefault="00922420" w:rsidP="00226B5F">
            <w:pPr>
              <w:ind w:leftChars="50" w:left="305" w:hangingChars="100" w:hanging="200"/>
              <w:rPr>
                <w:rFonts w:ascii="Courier New" w:hAnsi="Courier New" w:cs="Courier New"/>
                <w:color w:val="000000"/>
                <w:kern w:val="0"/>
                <w:sz w:val="20"/>
                <w:szCs w:val="20"/>
              </w:rPr>
            </w:pPr>
            <w:r>
              <w:rPr>
                <w:rFonts w:ascii="Courier New" w:hAnsi="Courier New" w:cs="Courier New"/>
                <w:color w:val="000000"/>
                <w:kern w:val="0"/>
                <w:sz w:val="20"/>
                <w:szCs w:val="20"/>
              </w:rPr>
              <w:t>namespace="/"</w:t>
            </w:r>
          </w:p>
          <w:p w:rsidR="00922420" w:rsidRPr="00BD0B88" w:rsidRDefault="00922420" w:rsidP="00226B5F">
            <w:pPr>
              <w:ind w:leftChars="50" w:left="305" w:hangingChars="100" w:hanging="200"/>
              <w:rPr>
                <w:rFonts w:ascii="Courier New" w:hAnsi="Courier New" w:cs="Courier New"/>
                <w:color w:val="000000"/>
                <w:kern w:val="0"/>
                <w:sz w:val="20"/>
                <w:szCs w:val="20"/>
              </w:rPr>
            </w:pPr>
            <w:r w:rsidRPr="00BD0B88">
              <w:rPr>
                <w:rFonts w:ascii="Courier New" w:hAnsi="Courier New" w:cs="Courier New"/>
                <w:color w:val="000000"/>
                <w:kern w:val="0"/>
                <w:sz w:val="20"/>
                <w:szCs w:val="20"/>
              </w:rPr>
              <w:t>extends="json-default,spring-default,convention-default"&gt;</w:t>
            </w:r>
          </w:p>
          <w:p w:rsidR="00922420" w:rsidRPr="00BD0B88" w:rsidRDefault="00922420" w:rsidP="00226B5F">
            <w:pPr>
              <w:rPr>
                <w:rFonts w:ascii="Courier New" w:hAnsi="Courier New" w:cs="Courier New"/>
                <w:color w:val="000000"/>
                <w:kern w:val="0"/>
                <w:sz w:val="20"/>
                <w:szCs w:val="20"/>
              </w:rPr>
            </w:pPr>
            <w:r w:rsidRPr="00BD0B88">
              <w:rPr>
                <w:rFonts w:ascii="Courier New" w:hAnsi="Courier New" w:cs="Courier New"/>
                <w:color w:val="000000"/>
                <w:kern w:val="0"/>
                <w:sz w:val="20"/>
                <w:szCs w:val="20"/>
              </w:rPr>
              <w:t>&lt;global-results&gt;</w:t>
            </w:r>
          </w:p>
          <w:p w:rsidR="00922420" w:rsidRPr="00BD0B88" w:rsidRDefault="00922420" w:rsidP="00226B5F">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t>&lt;result</w:t>
            </w:r>
            <w:r>
              <w:rPr>
                <w:rFonts w:ascii="Courier New" w:hAnsi="Courier New" w:cs="Courier New" w:hint="eastAsia"/>
                <w:color w:val="000000"/>
                <w:kern w:val="0"/>
                <w:sz w:val="20"/>
                <w:szCs w:val="20"/>
              </w:rPr>
              <w:t xml:space="preserve"> </w:t>
            </w:r>
            <w:r w:rsidRPr="00BD0B88">
              <w:rPr>
                <w:rFonts w:ascii="Courier New" w:hAnsi="Courier New" w:cs="Courier New"/>
                <w:color w:val="000000"/>
                <w:kern w:val="0"/>
                <w:sz w:val="20"/>
                <w:szCs w:val="20"/>
              </w:rPr>
              <w:t>name="login" type="redirect"&gt;/login.html&lt;/result&gt;</w:t>
            </w:r>
          </w:p>
          <w:p w:rsidR="00922420" w:rsidRPr="00BD0B88" w:rsidRDefault="00922420" w:rsidP="00226B5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r>
            <w:r w:rsidRPr="00BD0B88">
              <w:rPr>
                <w:rFonts w:ascii="Courier New" w:hAnsi="Courier New" w:cs="Courier New"/>
                <w:color w:val="000000"/>
                <w:kern w:val="0"/>
                <w:sz w:val="20"/>
                <w:szCs w:val="20"/>
              </w:rPr>
              <w:tab/>
              <w:t xml:space="preserve">    &lt;result name="success" type="json"/&gt;</w:t>
            </w:r>
          </w:p>
          <w:p w:rsidR="00922420" w:rsidRPr="00BD0B88" w:rsidRDefault="00922420" w:rsidP="00226B5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lastRenderedPageBreak/>
              <w:tab/>
            </w:r>
            <w:r w:rsidRPr="00BD0B88">
              <w:rPr>
                <w:rFonts w:ascii="Courier New" w:hAnsi="Courier New" w:cs="Courier New"/>
                <w:color w:val="000000"/>
                <w:kern w:val="0"/>
                <w:sz w:val="20"/>
                <w:szCs w:val="20"/>
              </w:rPr>
              <w:tab/>
              <w:t>&lt;/global-results&gt;</w:t>
            </w:r>
          </w:p>
          <w:p w:rsidR="00922420" w:rsidRPr="00BD0B88" w:rsidRDefault="00922420" w:rsidP="00226B5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t>&lt;/package&gt;&lt;/struts&gt;</w:t>
            </w:r>
          </w:p>
        </w:tc>
      </w:tr>
    </w:tbl>
    <w:p w:rsidR="00922420" w:rsidRPr="00F249DC" w:rsidRDefault="00922420" w:rsidP="00922420">
      <w:pPr>
        <w:pStyle w:val="af4"/>
        <w:shd w:val="clear" w:color="auto" w:fill="FFFFFF"/>
        <w:spacing w:before="0" w:beforeAutospacing="0" w:after="0" w:afterAutospacing="0" w:line="378" w:lineRule="atLeast"/>
        <w:ind w:firstLine="420"/>
        <w:rPr>
          <w:color w:val="000000"/>
        </w:rPr>
      </w:pPr>
      <w:r w:rsidRPr="00F249DC">
        <w:rPr>
          <w:rFonts w:hint="eastAsia"/>
          <w:color w:val="000000"/>
        </w:rPr>
        <w:lastRenderedPageBreak/>
        <w:t>第三步：</w:t>
      </w:r>
    </w:p>
    <w:p w:rsidR="00922420" w:rsidRPr="00F249DC" w:rsidRDefault="00922420" w:rsidP="00922420">
      <w:pPr>
        <w:pStyle w:val="af4"/>
        <w:shd w:val="clear" w:color="auto" w:fill="FFFFFF"/>
        <w:spacing w:before="0" w:beforeAutospacing="0" w:after="0" w:afterAutospacing="0" w:line="378" w:lineRule="atLeast"/>
        <w:ind w:firstLine="420"/>
        <w:rPr>
          <w:color w:val="000000"/>
        </w:rPr>
      </w:pPr>
      <w:r w:rsidRPr="00F249DC">
        <w:rPr>
          <w:rFonts w:hint="eastAsia"/>
          <w:color w:val="000000"/>
        </w:rPr>
        <w:t>（</w:t>
      </w:r>
      <w:r w:rsidRPr="00F249DC">
        <w:rPr>
          <w:rFonts w:ascii="Times New Roman" w:hAnsi="Times New Roman" w:cs="Times New Roman"/>
          <w:color w:val="000000"/>
        </w:rPr>
        <w:t>1</w:t>
      </w:r>
      <w:r w:rsidRPr="00F249DC">
        <w:rPr>
          <w:rFonts w:hint="eastAsia"/>
          <w:color w:val="000000"/>
        </w:rPr>
        <w:t>）</w:t>
      </w:r>
      <w:r w:rsidRPr="00F249DC">
        <w:rPr>
          <w:color w:val="000000"/>
        </w:rPr>
        <w:t>配置</w:t>
      </w:r>
      <w:r w:rsidRPr="00F249DC">
        <w:rPr>
          <w:rFonts w:ascii="Times New Roman" w:hAnsi="Times New Roman" w:cs="Times New Roman"/>
          <w:color w:val="000000"/>
        </w:rPr>
        <w:t>Spring</w:t>
      </w:r>
      <w:r w:rsidRPr="00F249DC">
        <w:rPr>
          <w:rFonts w:hint="eastAsia"/>
          <w:color w:val="000000"/>
        </w:rPr>
        <w:t>，</w:t>
      </w:r>
      <w:r w:rsidRPr="00F249DC">
        <w:rPr>
          <w:color w:val="000000"/>
        </w:rPr>
        <w:t>导入</w:t>
      </w:r>
      <w:r w:rsidRPr="00F249DC">
        <w:rPr>
          <w:rFonts w:ascii="Times New Roman" w:hAnsi="Times New Roman" w:cs="Times New Roman"/>
          <w:color w:val="000000"/>
        </w:rPr>
        <w:t>spring</w:t>
      </w:r>
      <w:r w:rsidRPr="00F249DC">
        <w:rPr>
          <w:color w:val="000000"/>
        </w:rPr>
        <w:t>包</w:t>
      </w:r>
      <w:r w:rsidRPr="00F249DC">
        <w:rPr>
          <w:rFonts w:hint="eastAsia"/>
          <w:color w:val="000000"/>
        </w:rPr>
        <w:t>，</w:t>
      </w:r>
      <w:r w:rsidRPr="00F249DC">
        <w:rPr>
          <w:color w:val="000000"/>
        </w:rPr>
        <w:t>配置</w:t>
      </w:r>
      <w:r w:rsidRPr="00F249DC">
        <w:rPr>
          <w:rFonts w:ascii="Times New Roman" w:hAnsi="Times New Roman" w:cs="Times New Roman"/>
          <w:color w:val="000000"/>
        </w:rPr>
        <w:t>web.xml</w:t>
      </w:r>
      <w:r w:rsidRPr="00F249DC">
        <w:rPr>
          <w:color w:val="000000"/>
        </w:rPr>
        <w:t>文件。</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922420" w:rsidRPr="00F249DC" w:rsidTr="00226B5F">
        <w:tc>
          <w:tcPr>
            <w:tcW w:w="8505" w:type="dxa"/>
            <w:shd w:val="clear" w:color="auto" w:fill="auto"/>
          </w:tcPr>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 spring</w:t>
            </w:r>
            <w:r w:rsidRPr="00F249DC">
              <w:rPr>
                <w:rFonts w:ascii="Courier New" w:hAnsi="Courier New" w:cs="Courier New"/>
                <w:color w:val="000000"/>
                <w:kern w:val="0"/>
                <w:sz w:val="20"/>
                <w:szCs w:val="20"/>
              </w:rPr>
              <w:t>相关配置</w:t>
            </w:r>
            <w:r w:rsidRPr="00F249DC">
              <w:rPr>
                <w:rFonts w:ascii="Courier New" w:hAnsi="Courier New" w:cs="Courier New"/>
                <w:color w:val="000000"/>
                <w:kern w:val="0"/>
                <w:sz w:val="20"/>
                <w:szCs w:val="20"/>
              </w:rPr>
              <w:t xml:space="preserve">  --&gt;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&lt;!-- </w:t>
            </w:r>
            <w:r w:rsidRPr="00F249DC">
              <w:rPr>
                <w:rFonts w:ascii="Courier New" w:hAnsi="Courier New" w:cs="Courier New"/>
                <w:color w:val="000000"/>
                <w:kern w:val="0"/>
                <w:sz w:val="20"/>
                <w:szCs w:val="20"/>
              </w:rPr>
              <w:t>设定</w:t>
            </w:r>
            <w:r w:rsidRPr="00F249DC">
              <w:rPr>
                <w:rFonts w:ascii="Courier New" w:hAnsi="Courier New" w:cs="Courier New"/>
                <w:color w:val="000000"/>
                <w:kern w:val="0"/>
                <w:sz w:val="20"/>
                <w:szCs w:val="20"/>
              </w:rPr>
              <w:t>spring</w:t>
            </w:r>
            <w:r w:rsidRPr="00F249DC">
              <w:rPr>
                <w:rFonts w:ascii="Courier New" w:hAnsi="Courier New" w:cs="Courier New"/>
                <w:color w:val="000000"/>
                <w:kern w:val="0"/>
                <w:sz w:val="20"/>
                <w:szCs w:val="20"/>
              </w:rPr>
              <w:t>配置文件的地址</w:t>
            </w:r>
            <w:r w:rsidRPr="00F249DC">
              <w:rPr>
                <w:rFonts w:ascii="Courier New" w:hAnsi="Courier New" w:cs="Courier New"/>
                <w:color w:val="000000"/>
                <w:kern w:val="0"/>
                <w:sz w:val="20"/>
                <w:szCs w:val="20"/>
              </w:rPr>
              <w:t xml:space="preserve"> --&gt;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&lt;context-param&gt;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w:t>
            </w:r>
            <w:r w:rsidRPr="00F249DC">
              <w:rPr>
                <w:rFonts w:ascii="Courier New" w:hAnsi="Courier New" w:cs="Courier New"/>
                <w:color w:val="000000"/>
                <w:kern w:val="0"/>
                <w:sz w:val="20"/>
                <w:szCs w:val="20"/>
              </w:rPr>
              <w:tab/>
              <w:t xml:space="preserve">&lt;param-name&gt;contextConfigLocation&lt;/param-name&gt; </w:t>
            </w:r>
            <w:r w:rsidRPr="00F249DC">
              <w:rPr>
                <w:rFonts w:ascii="Courier New" w:hAnsi="Courier New" w:cs="Courier New"/>
                <w:color w:val="000000"/>
                <w:kern w:val="0"/>
                <w:sz w:val="20"/>
                <w:szCs w:val="20"/>
              </w:rPr>
              <w:tab/>
              <w:t>&lt;param-value&gt;classpath:applicationContext.xml&lt;/param-value&gt;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&lt;/context-param&gt;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 spring</w:t>
            </w:r>
            <w:r w:rsidRPr="00F249DC">
              <w:rPr>
                <w:rFonts w:ascii="Courier New" w:hAnsi="Courier New" w:cs="Courier New"/>
                <w:color w:val="000000"/>
                <w:kern w:val="0"/>
                <w:sz w:val="20"/>
                <w:szCs w:val="20"/>
              </w:rPr>
              <w:t>相关的三个监听器</w:t>
            </w:r>
            <w:r w:rsidRPr="00F249DC">
              <w:rPr>
                <w:rFonts w:ascii="Courier New" w:hAnsi="Courier New" w:cs="Courier New"/>
                <w:color w:val="000000"/>
                <w:kern w:val="0"/>
                <w:sz w:val="20"/>
                <w:szCs w:val="20"/>
              </w:rPr>
              <w:t xml:space="preserve"> --&gt;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 &lt;listener-class&gt;org.springframework.web.util.IntrospectorCleanupListener&lt;/listener-class&gt;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 &lt;listener-class&gt;org.springframework.web.context.ContextLoaderListener&lt;/listener-class&gt;&lt;/listener&gt;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  &lt;listener-class&gt;org.springframework.web.context.request.RequestContextListener&lt;/listener-class&gt;</w:t>
            </w:r>
          </w:p>
          <w:p w:rsidR="00922420" w:rsidRPr="00F249DC" w:rsidRDefault="00922420" w:rsidP="00226B5F">
            <w:pPr>
              <w:autoSpaceDE w:val="0"/>
              <w:autoSpaceDN w:val="0"/>
              <w:adjustRightInd w:val="0"/>
              <w:jc w:val="left"/>
              <w:rPr>
                <w:color w:val="000000"/>
              </w:rPr>
            </w:pPr>
            <w:r w:rsidRPr="00F249DC">
              <w:rPr>
                <w:rFonts w:ascii="Courier New" w:hAnsi="Courier New" w:cs="Courier New"/>
                <w:color w:val="000000"/>
                <w:kern w:val="0"/>
                <w:sz w:val="20"/>
                <w:szCs w:val="20"/>
              </w:rPr>
              <w:t>&lt;/listener&gt;</w:t>
            </w:r>
          </w:p>
        </w:tc>
      </w:tr>
    </w:tbl>
    <w:p w:rsidR="00922420" w:rsidRPr="00F249DC" w:rsidRDefault="00922420" w:rsidP="00922420">
      <w:pPr>
        <w:ind w:firstLine="420"/>
        <w:rPr>
          <w:rFonts w:ascii="宋体" w:hAnsi="宋体"/>
          <w:color w:val="000000"/>
          <w:sz w:val="24"/>
          <w:shd w:val="clear" w:color="auto" w:fill="FFFFFF"/>
        </w:rPr>
      </w:pPr>
      <w:r w:rsidRPr="00F249DC">
        <w:rPr>
          <w:rFonts w:ascii="宋体" w:hAnsi="宋体" w:hint="eastAsia"/>
          <w:color w:val="000000"/>
          <w:sz w:val="24"/>
          <w:shd w:val="clear" w:color="auto" w:fill="FFFFFF"/>
        </w:rPr>
        <w:t>（</w:t>
      </w:r>
      <w:r w:rsidRPr="00F249DC">
        <w:rPr>
          <w:color w:val="000000"/>
          <w:sz w:val="24"/>
          <w:shd w:val="clear" w:color="auto" w:fill="FFFFFF"/>
        </w:rPr>
        <w:t>2</w:t>
      </w:r>
      <w:r w:rsidRPr="00F249DC">
        <w:rPr>
          <w:rFonts w:ascii="宋体" w:hAnsi="宋体" w:hint="eastAsia"/>
          <w:color w:val="000000"/>
          <w:sz w:val="24"/>
          <w:shd w:val="clear" w:color="auto" w:fill="FFFFFF"/>
        </w:rPr>
        <w:t>）</w:t>
      </w:r>
      <w:r w:rsidRPr="00F249DC">
        <w:rPr>
          <w:rFonts w:ascii="宋体" w:hAnsi="宋体"/>
          <w:color w:val="000000"/>
          <w:sz w:val="24"/>
          <w:shd w:val="clear" w:color="auto" w:fill="FFFFFF"/>
        </w:rPr>
        <w:t>添加</w:t>
      </w:r>
      <w:r w:rsidRPr="00F249DC">
        <w:rPr>
          <w:color w:val="000000"/>
          <w:sz w:val="24"/>
          <w:shd w:val="clear" w:color="auto" w:fill="FFFFFF"/>
        </w:rPr>
        <w:t>applicationContext.xml</w:t>
      </w:r>
      <w:r w:rsidRPr="00F249DC">
        <w:rPr>
          <w:rFonts w:ascii="宋体" w:hAnsi="宋体" w:hint="eastAsia"/>
          <w:color w:val="000000"/>
          <w:sz w:val="24"/>
          <w:shd w:val="clear" w:color="auto" w:fill="FFFFFF"/>
        </w:rPr>
        <w:t>的</w:t>
      </w:r>
      <w:r w:rsidRPr="00F249DC">
        <w:rPr>
          <w:rFonts w:ascii="宋体" w:hAnsi="宋体"/>
          <w:color w:val="000000"/>
          <w:sz w:val="24"/>
          <w:shd w:val="clear" w:color="auto" w:fill="FFFFFF"/>
        </w:rPr>
        <w:t>文件。</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7"/>
      </w:tblGrid>
      <w:tr w:rsidR="00922420" w:rsidRPr="00F249DC" w:rsidTr="00226B5F">
        <w:tc>
          <w:tcPr>
            <w:tcW w:w="8548" w:type="dxa"/>
            <w:shd w:val="clear" w:color="auto" w:fill="auto"/>
          </w:tcPr>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proofErr w:type="gramStart"/>
            <w:r w:rsidRPr="00F249DC">
              <w:rPr>
                <w:rFonts w:ascii="Courier New" w:hAnsi="Courier New" w:cs="Courier New"/>
                <w:color w:val="000000"/>
                <w:kern w:val="0"/>
                <w:sz w:val="20"/>
                <w:szCs w:val="20"/>
              </w:rPr>
              <w:t>&lt;?xml</w:t>
            </w:r>
            <w:proofErr w:type="gramEnd"/>
            <w:r w:rsidRPr="00F249DC">
              <w:rPr>
                <w:rFonts w:ascii="Courier New" w:hAnsi="Courier New" w:cs="Courier New"/>
                <w:color w:val="000000"/>
                <w:kern w:val="0"/>
                <w:sz w:val="20"/>
                <w:szCs w:val="20"/>
              </w:rPr>
              <w:t xml:space="preserve"> version="1.0" encoding="UTF-8"?&gt;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&lt;beans</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xmlns="http://www.springframework.org/schema/beans"</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xmlns:xsi="http://www.w3.org/2001/XMLSchema-instance"</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xmlns:p="http://www.springframework.org/schema/p"</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xmlns:context="http://www.springframework.org/schema/context"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xmlns:tx="http://www.springframework.org/schema/tx"</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lastRenderedPageBreak/>
              <w:tab/>
              <w:t xml:space="preserve">xmlns:aop="http://www.springframework.org/schema/aop" </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xsi:schemaLocation="</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http://www.springframework.org/schema/beans </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http://www.springframework.org/schema/beans/spring-beans-3.0.xsd</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http://www.springframework.org/schema/context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http://www.springframework.org/schema/context/spring-context-3.0.xsd</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http://www.springframework.org/schema/tx</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http://www.springframework.org/schema/tx/spring-tx-3.0.xsd</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http://www.springframework.org/schema/aop </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http://www.springframework.org/schema/aop/spring-aop-3.0.xsd</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default-autowire="byName"&gt;</w:t>
            </w:r>
          </w:p>
          <w:p w:rsidR="00922420" w:rsidRPr="00F249DC" w:rsidRDefault="00922420" w:rsidP="00226B5F">
            <w:pPr>
              <w:ind w:firstLine="400"/>
              <w:rPr>
                <w:rFonts w:ascii="Courier New" w:hAnsi="Courier New" w:cs="Courier New"/>
                <w:color w:val="000000"/>
                <w:kern w:val="0"/>
                <w:sz w:val="20"/>
                <w:szCs w:val="20"/>
              </w:rPr>
            </w:pPr>
            <w:r w:rsidRPr="00F249DC">
              <w:rPr>
                <w:rFonts w:ascii="Courier New" w:hAnsi="Courier New" w:cs="Courier New"/>
                <w:color w:val="000000"/>
                <w:kern w:val="0"/>
                <w:sz w:val="20"/>
                <w:szCs w:val="20"/>
              </w:rPr>
              <w:tab/>
              <w:t>&lt;context:annotation-config /&gt;</w:t>
            </w:r>
          </w:p>
        </w:tc>
      </w:tr>
    </w:tbl>
    <w:p w:rsidR="00922420" w:rsidRPr="00F249DC" w:rsidRDefault="00922420" w:rsidP="00922420">
      <w:pPr>
        <w:ind w:firstLine="420"/>
        <w:rPr>
          <w:rFonts w:ascii="宋体" w:hAnsi="宋体"/>
          <w:color w:val="000000"/>
          <w:sz w:val="24"/>
        </w:rPr>
      </w:pPr>
      <w:r w:rsidRPr="00F249DC">
        <w:rPr>
          <w:rFonts w:ascii="宋体" w:hAnsi="宋体" w:hint="eastAsia"/>
          <w:color w:val="000000"/>
          <w:sz w:val="24"/>
        </w:rPr>
        <w:lastRenderedPageBreak/>
        <w:t>第四步：数据库的连接都通过数据源（</w:t>
      </w:r>
      <w:r w:rsidRPr="00F249DC">
        <w:rPr>
          <w:color w:val="000000"/>
          <w:sz w:val="24"/>
        </w:rPr>
        <w:t>dataSource</w:t>
      </w:r>
      <w:r w:rsidRPr="00F249DC">
        <w:rPr>
          <w:rFonts w:ascii="宋体" w:hAnsi="宋体" w:hint="eastAsia"/>
          <w:color w:val="000000"/>
          <w:sz w:val="24"/>
        </w:rPr>
        <w:t>）来进行，系统在</w:t>
      </w:r>
      <w:r w:rsidRPr="00F249DC">
        <w:rPr>
          <w:color w:val="000000"/>
          <w:sz w:val="24"/>
        </w:rPr>
        <w:t>applicationContext.xml</w:t>
      </w:r>
      <w:r w:rsidRPr="00F249DC">
        <w:rPr>
          <w:rFonts w:ascii="宋体" w:hAnsi="宋体" w:hint="eastAsia"/>
          <w:color w:val="000000"/>
          <w:sz w:val="24"/>
        </w:rPr>
        <w:t>中进行配置</w:t>
      </w:r>
      <w:r w:rsidRPr="00F249DC">
        <w:rPr>
          <w:rFonts w:ascii="宋体" w:hAnsi="宋体"/>
          <w:snapToGrid w:val="0"/>
          <w:color w:val="000000"/>
          <w:sz w:val="24"/>
          <w:vertAlign w:val="superscript"/>
        </w:rPr>
        <w:t>[</w:t>
      </w:r>
      <w:r w:rsidRPr="00F249DC">
        <w:rPr>
          <w:rFonts w:ascii="宋体" w:hAnsi="宋体" w:hint="eastAsia"/>
          <w:snapToGrid w:val="0"/>
          <w:color w:val="000000"/>
          <w:sz w:val="24"/>
          <w:vertAlign w:val="superscript"/>
        </w:rPr>
        <w:t>9</w:t>
      </w:r>
      <w:r w:rsidRPr="00F249DC">
        <w:rPr>
          <w:rFonts w:ascii="宋体" w:hAnsi="宋体"/>
          <w:snapToGrid w:val="0"/>
          <w:color w:val="000000"/>
          <w:sz w:val="24"/>
          <w:vertAlign w:val="superscript"/>
        </w:rPr>
        <w:t>]</w:t>
      </w:r>
      <w:r w:rsidRPr="00F249DC">
        <w:rPr>
          <w:rFonts w:ascii="宋体" w:hAnsi="宋体" w:hint="eastAsia"/>
          <w:color w:val="000000"/>
          <w:sz w:val="24"/>
        </w:rPr>
        <w:t>，配置如下：</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07"/>
      </w:tblGrid>
      <w:tr w:rsidR="00922420" w:rsidRPr="00F249DC" w:rsidTr="00226B5F">
        <w:trPr>
          <w:trHeight w:val="2095"/>
          <w:jc w:val="center"/>
        </w:trPr>
        <w:tc>
          <w:tcPr>
            <w:tcW w:w="8607" w:type="dxa"/>
          </w:tcPr>
          <w:p w:rsidR="00922420" w:rsidRPr="00F249DC" w:rsidRDefault="00922420" w:rsidP="00226B5F">
            <w:pPr>
              <w:autoSpaceDE w:val="0"/>
              <w:autoSpaceDN w:val="0"/>
              <w:adjustRightInd w:val="0"/>
              <w:ind w:firstLine="560"/>
              <w:jc w:val="left"/>
              <w:rPr>
                <w:rFonts w:ascii="Courier New" w:hAnsi="Courier New" w:cs="Courier New"/>
                <w:color w:val="000000"/>
                <w:kern w:val="0"/>
                <w:sz w:val="20"/>
                <w:szCs w:val="20"/>
              </w:rPr>
            </w:pPr>
            <w:r w:rsidRPr="00F249DC">
              <w:rPr>
                <w:rFonts w:ascii="Courier New" w:hAnsi="Courier New" w:cs="Courier New"/>
                <w:color w:val="000000"/>
                <w:kern w:val="0"/>
                <w:sz w:val="28"/>
                <w:szCs w:val="28"/>
              </w:rPr>
              <w:tab/>
            </w:r>
            <w:r w:rsidRPr="00F249DC">
              <w:rPr>
                <w:rFonts w:ascii="Courier New" w:hAnsi="Courier New" w:cs="Courier New"/>
                <w:color w:val="000000"/>
                <w:kern w:val="0"/>
                <w:sz w:val="20"/>
                <w:szCs w:val="20"/>
              </w:rPr>
              <w:t>&lt;bean id="dataSource" class="com.mchange.v2.c3p0.ComboPooledDataSource"</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destroy-method="close"&gt;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name="driverClass" value="${jdbc.driver}" /&gt;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name="jdbcUrl" value="${jdbc.url}" /&gt;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name="user" value="${jdbc.username}" /&gt;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name="password" value="${jdbc.password}" /&gt;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name="initialPoolSize" value="${c3p0.initialPoolSize}" /&gt;</w:t>
            </w:r>
            <w:r w:rsidRPr="00F249DC">
              <w:rPr>
                <w:rFonts w:ascii="Courier New" w:hAnsi="Courier New" w:cs="Courier New" w:hint="eastAsia"/>
                <w:color w:val="000000"/>
                <w:kern w:val="0"/>
                <w:sz w:val="20"/>
                <w:szCs w:val="20"/>
              </w:rPr>
              <w:t xml:space="preserve">      </w:t>
            </w:r>
            <w:r w:rsidRPr="00F249DC">
              <w:rPr>
                <w:rFonts w:ascii="Courier New" w:hAnsi="Courier New" w:cs="Courier New"/>
                <w:color w:val="000000"/>
                <w:kern w:val="0"/>
                <w:sz w:val="20"/>
                <w:szCs w:val="20"/>
              </w:rPr>
              <w:t>&lt;property name="minPoolSize" value="${c3p0.minPoolSize}" /&gt;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name="maxPoolSize" value="${c3p0.maxPoolSize}" /&gt;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name="maxIdleTime" value="${c3p0.maxIdleTime}" /&gt;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name="acquireIncrement" value="${c3p0.acquireIncrement}" /&gt;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 xml:space="preserve">&lt;property name="idleConnectionTestPeriod" </w:t>
            </w:r>
            <w:r w:rsidRPr="00F249DC">
              <w:rPr>
                <w:rFonts w:ascii="Courier New" w:hAnsi="Courier New" w:cs="Courier New"/>
                <w:color w:val="000000"/>
                <w:kern w:val="0"/>
                <w:sz w:val="20"/>
                <w:szCs w:val="20"/>
              </w:rPr>
              <w:lastRenderedPageBreak/>
              <w:t>value="${c3p0.idleConnectionTestPeriod}" /&gt;&lt;/bean&gt;</w:t>
            </w:r>
          </w:p>
        </w:tc>
      </w:tr>
    </w:tbl>
    <w:p w:rsidR="00922420" w:rsidRPr="00F249DC" w:rsidRDefault="00922420" w:rsidP="00922420">
      <w:pPr>
        <w:ind w:firstLine="420"/>
        <w:rPr>
          <w:rStyle w:val="apple-converted-space"/>
          <w:rFonts w:ascii="宋体" w:hAnsi="宋体"/>
          <w:color w:val="000000"/>
          <w:sz w:val="24"/>
          <w:shd w:val="clear" w:color="auto" w:fill="FFFFFF"/>
        </w:rPr>
      </w:pPr>
      <w:r w:rsidRPr="00F249DC">
        <w:rPr>
          <w:rFonts w:ascii="宋体" w:hAnsi="宋体" w:hint="eastAsia"/>
          <w:color w:val="000000"/>
          <w:sz w:val="24"/>
        </w:rPr>
        <w:lastRenderedPageBreak/>
        <w:t>第五步：</w:t>
      </w:r>
      <w:r w:rsidRPr="00F249DC">
        <w:rPr>
          <w:rFonts w:ascii="宋体" w:hAnsi="宋体" w:hint="eastAsia"/>
          <w:color w:val="000000"/>
          <w:sz w:val="24"/>
          <w:shd w:val="clear" w:color="auto" w:fill="FFFFFF"/>
        </w:rPr>
        <w:t>配置</w:t>
      </w:r>
      <w:r w:rsidRPr="00F249DC">
        <w:rPr>
          <w:color w:val="000000"/>
          <w:sz w:val="24"/>
          <w:shd w:val="clear" w:color="auto" w:fill="FFFFFF"/>
        </w:rPr>
        <w:t>hibernate</w:t>
      </w:r>
      <w:r w:rsidRPr="00F249DC">
        <w:rPr>
          <w:rFonts w:ascii="宋体" w:hAnsi="宋体" w:hint="eastAsia"/>
          <w:color w:val="000000"/>
          <w:sz w:val="24"/>
          <w:shd w:val="clear" w:color="auto" w:fill="FFFFFF"/>
        </w:rPr>
        <w:t>的</w:t>
      </w:r>
      <w:r w:rsidRPr="00F249DC">
        <w:rPr>
          <w:color w:val="000000"/>
          <w:sz w:val="24"/>
          <w:shd w:val="clear" w:color="auto" w:fill="FFFFFF"/>
        </w:rPr>
        <w:t>SessionFactory</w:t>
      </w:r>
      <w:r w:rsidRPr="00F249DC">
        <w:rPr>
          <w:rStyle w:val="apple-converted-space"/>
          <w:rFonts w:ascii="宋体" w:hAnsi="宋体" w:hint="eastAsia"/>
          <w:color w:val="000000"/>
          <w:sz w:val="24"/>
          <w:shd w:val="clear" w:color="auto" w:fill="FFFFFF"/>
        </w:rPr>
        <w: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7"/>
      </w:tblGrid>
      <w:tr w:rsidR="00922420" w:rsidRPr="00F249DC" w:rsidTr="00226B5F">
        <w:trPr>
          <w:trHeight w:val="2117"/>
        </w:trPr>
        <w:tc>
          <w:tcPr>
            <w:tcW w:w="8647" w:type="dxa"/>
            <w:shd w:val="clear" w:color="auto" w:fill="auto"/>
          </w:tcPr>
          <w:p w:rsidR="00922420" w:rsidRPr="00F249DC" w:rsidRDefault="00922420" w:rsidP="00226B5F">
            <w:pPr>
              <w:autoSpaceDE w:val="0"/>
              <w:autoSpaceDN w:val="0"/>
              <w:adjustRightInd w:val="0"/>
              <w:ind w:firstLine="560"/>
              <w:jc w:val="left"/>
              <w:rPr>
                <w:rFonts w:ascii="Courier New" w:hAnsi="Courier New" w:cs="Courier New"/>
                <w:color w:val="000000"/>
                <w:kern w:val="0"/>
                <w:sz w:val="20"/>
                <w:szCs w:val="20"/>
              </w:rPr>
            </w:pPr>
            <w:r w:rsidRPr="00F249DC">
              <w:rPr>
                <w:rFonts w:ascii="Courier New" w:hAnsi="Courier New" w:cs="Courier New"/>
                <w:color w:val="000000"/>
                <w:kern w:val="0"/>
                <w:sz w:val="28"/>
                <w:szCs w:val="28"/>
              </w:rPr>
              <w:tab/>
            </w:r>
            <w:r w:rsidRPr="00F249DC">
              <w:rPr>
                <w:rFonts w:ascii="Courier New" w:hAnsi="Courier New" w:cs="Courier New"/>
                <w:color w:val="000000"/>
                <w:kern w:val="0"/>
                <w:sz w:val="20"/>
                <w:szCs w:val="20"/>
              </w:rPr>
              <w:t>&lt;bean id="sessionFactory"</w:t>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class="org.springframework.orm.hibernate3.annotation.AnnotationSessionFactoryBean"&gt;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name="dataSource"&gt;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&lt;ref bean="dataSource" /&gt;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name="hibernateProperties"&gt;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&lt;props&gt;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 key="hibernate.dialect"&gt;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${hibernate.dialect}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&lt;prop key="hibernate.show_sql"&gt;${hibernate.show_sql}&lt;/prop&gt;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 key="hibernate.format_sql"&gt;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${hibernate.format_sql}</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&lt;/prop&gt;&lt;/props&gt;&lt;/property&gt;</w:t>
            </w:r>
          </w:p>
          <w:p w:rsidR="00922420" w:rsidRPr="00F249DC" w:rsidRDefault="00922420" w:rsidP="00226B5F">
            <w:pPr>
              <w:autoSpaceDE w:val="0"/>
              <w:autoSpaceDN w:val="0"/>
              <w:adjustRightInd w:val="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&lt;property name="packagesToScan"&gt;&lt;list&gt;&lt;/list&gt;&lt;/property&gt;</w:t>
            </w:r>
          </w:p>
          <w:p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name="annotatedClasses"&gt;</w:t>
            </w:r>
          </w:p>
          <w:p w:rsidR="00922420" w:rsidRPr="00F249DC" w:rsidRDefault="00922420" w:rsidP="00226B5F">
            <w:pPr>
              <w:autoSpaceDE w:val="0"/>
              <w:autoSpaceDN w:val="0"/>
              <w:adjustRightInd w:val="0"/>
              <w:ind w:firstLineChars="200"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&lt;/property&gt;&lt;/bean&gt;</w:t>
            </w:r>
          </w:p>
        </w:tc>
      </w:tr>
    </w:tbl>
    <w:p w:rsidR="00922420" w:rsidRPr="00F249DC" w:rsidRDefault="00922420" w:rsidP="00922420">
      <w:pPr>
        <w:ind w:firstLine="420"/>
        <w:rPr>
          <w:rFonts w:ascii="宋体" w:hAnsi="宋体"/>
          <w:color w:val="000000"/>
          <w:sz w:val="24"/>
        </w:rPr>
      </w:pPr>
      <w:r w:rsidRPr="00F249DC">
        <w:rPr>
          <w:rFonts w:ascii="宋体" w:hAnsi="宋体" w:hint="eastAsia"/>
          <w:bCs/>
          <w:color w:val="000000"/>
          <w:sz w:val="24"/>
        </w:rPr>
        <w:t>第六步</w:t>
      </w:r>
      <w:r w:rsidRPr="00F249DC">
        <w:rPr>
          <w:rFonts w:ascii="宋体" w:hAnsi="宋体" w:hint="eastAsia"/>
          <w:color w:val="000000"/>
          <w:sz w:val="24"/>
        </w:rPr>
        <w:t>：配置</w:t>
      </w:r>
      <w:r w:rsidRPr="00F249DC">
        <w:rPr>
          <w:color w:val="000000"/>
          <w:sz w:val="24"/>
        </w:rPr>
        <w:t>spring</w:t>
      </w:r>
      <w:r w:rsidRPr="00F249DC">
        <w:rPr>
          <w:rFonts w:ascii="宋体" w:hAnsi="宋体" w:hint="eastAsia"/>
          <w:color w:val="000000"/>
          <w:sz w:val="24"/>
        </w:rPr>
        <w:t>事物，将事物托管给</w:t>
      </w:r>
      <w:r w:rsidRPr="00F249DC">
        <w:rPr>
          <w:color w:val="000000"/>
          <w:sz w:val="24"/>
        </w:rPr>
        <w:t>spring</w:t>
      </w:r>
      <w:r w:rsidRPr="00F249DC">
        <w:rPr>
          <w:rFonts w:ascii="宋体" w:hAnsi="宋体" w:hint="eastAsia"/>
          <w:color w:val="000000"/>
          <w:sz w:val="24"/>
        </w:rPr>
        <w:t>。配置如下：</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7"/>
      </w:tblGrid>
      <w:tr w:rsidR="00922420" w:rsidRPr="00F249DC" w:rsidTr="00226B5F">
        <w:tc>
          <w:tcPr>
            <w:tcW w:w="8647" w:type="dxa"/>
            <w:shd w:val="clear" w:color="auto" w:fill="auto"/>
          </w:tcPr>
          <w:p w:rsidR="00922420" w:rsidRPr="00AE30FB" w:rsidRDefault="00922420" w:rsidP="00226B5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&lt;tx:annotation-driven transaction-manager="txManager"/&gt;</w:t>
            </w:r>
          </w:p>
          <w:p w:rsidR="00922420" w:rsidRPr="00F249DC" w:rsidRDefault="00922420" w:rsidP="00226B5F">
            <w:pPr>
              <w:autoSpaceDE w:val="0"/>
              <w:autoSpaceDN w:val="0"/>
              <w:adjustRightInd w:val="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&lt;bean</w:t>
            </w:r>
            <w:r w:rsidRPr="00F249DC">
              <w:rPr>
                <w:rFonts w:ascii="Courier New" w:hAnsi="Courier New" w:cs="Courier New" w:hint="eastAsia"/>
                <w:color w:val="000000"/>
                <w:kern w:val="0"/>
                <w:sz w:val="20"/>
                <w:szCs w:val="20"/>
              </w:rPr>
              <w:t xml:space="preserve"> </w:t>
            </w:r>
            <w:r w:rsidRPr="00F249DC">
              <w:rPr>
                <w:rFonts w:ascii="Courier New" w:hAnsi="Courier New" w:cs="Courier New"/>
                <w:color w:val="000000"/>
                <w:kern w:val="0"/>
                <w:sz w:val="20"/>
                <w:szCs w:val="20"/>
              </w:rPr>
              <w:t>id="txManager" class="org.springframework.orm.hibernate3.HibernateTransactionManager"&gt;</w:t>
            </w:r>
            <w:r w:rsidRPr="00F249DC">
              <w:rPr>
                <w:rFonts w:ascii="Courier New" w:hAnsi="Courier New" w:cs="Courier New" w:hint="eastAsia"/>
                <w:color w:val="000000"/>
                <w:kern w:val="0"/>
                <w:sz w:val="20"/>
                <w:szCs w:val="20"/>
              </w:rPr>
              <w:t xml:space="preserve">  </w:t>
            </w:r>
            <w:r w:rsidRPr="00F249DC">
              <w:rPr>
                <w:rFonts w:ascii="Courier New" w:hAnsi="Courier New" w:cs="Courier New"/>
                <w:color w:val="000000"/>
                <w:kern w:val="0"/>
                <w:sz w:val="20"/>
                <w:szCs w:val="20"/>
              </w:rPr>
              <w:t>&lt;property name="sessionFactory" ref="sessionFactory" /&gt;</w:t>
            </w:r>
          </w:p>
          <w:p w:rsidR="00922420" w:rsidRPr="00F249DC" w:rsidRDefault="00922420" w:rsidP="00226B5F">
            <w:pPr>
              <w:ind w:firstLineChars="200" w:firstLine="420"/>
              <w:rPr>
                <w:color w:val="000000"/>
              </w:rPr>
            </w:pPr>
            <w:r w:rsidRPr="00F249DC">
              <w:rPr>
                <w:color w:val="000000"/>
              </w:rPr>
              <w:tab/>
            </w:r>
            <w:r w:rsidRPr="00AE30FB">
              <w:rPr>
                <w:rFonts w:ascii="Courier New" w:hAnsi="Courier New" w:cs="Courier New"/>
                <w:color w:val="000000"/>
                <w:kern w:val="0"/>
                <w:sz w:val="20"/>
                <w:szCs w:val="20"/>
              </w:rPr>
              <w:t>&lt;/bean</w:t>
            </w:r>
            <w:r w:rsidRPr="00F249DC">
              <w:rPr>
                <w:color w:val="000000"/>
              </w:rPr>
              <w:t>&gt;</w:t>
            </w:r>
          </w:p>
        </w:tc>
      </w:tr>
    </w:tbl>
    <w:p w:rsidR="00922420" w:rsidRPr="00F249DC" w:rsidRDefault="00922420" w:rsidP="00922420">
      <w:pPr>
        <w:pStyle w:val="3"/>
        <w:spacing w:line="416" w:lineRule="auto"/>
        <w:rPr>
          <w:rFonts w:ascii="黑体" w:eastAsia="黑体" w:hAnsi="黑体"/>
          <w:b w:val="0"/>
          <w:color w:val="000000"/>
          <w:sz w:val="24"/>
          <w:szCs w:val="24"/>
        </w:rPr>
      </w:pPr>
      <w:bookmarkStart w:id="179" w:name="_Toc356990830"/>
      <w:r w:rsidRPr="00F249DC">
        <w:rPr>
          <w:rFonts w:ascii="黑体" w:eastAsia="黑体" w:hAnsi="黑体" w:hint="eastAsia"/>
          <w:b w:val="0"/>
          <w:color w:val="000000"/>
          <w:sz w:val="24"/>
          <w:szCs w:val="24"/>
        </w:rPr>
        <w:lastRenderedPageBreak/>
        <w:t>4.1.3 Spring整合Struts的基本配置</w:t>
      </w:r>
      <w:bookmarkEnd w:id="179"/>
    </w:p>
    <w:p w:rsidR="00922420" w:rsidRPr="00F249DC" w:rsidRDefault="00922420" w:rsidP="00922420">
      <w:pPr>
        <w:ind w:firstLine="480"/>
        <w:rPr>
          <w:rFonts w:ascii="宋体" w:hAnsi="宋体"/>
          <w:color w:val="000000"/>
          <w:sz w:val="24"/>
        </w:rPr>
      </w:pPr>
      <w:r w:rsidRPr="00F249DC">
        <w:rPr>
          <w:color w:val="000000"/>
          <w:sz w:val="24"/>
        </w:rPr>
        <w:t>Spring</w:t>
      </w:r>
      <w:r w:rsidRPr="00F249DC">
        <w:rPr>
          <w:rFonts w:ascii="宋体" w:hAnsi="宋体" w:hint="eastAsia"/>
          <w:color w:val="000000"/>
          <w:sz w:val="24"/>
        </w:rPr>
        <w:t>整合</w:t>
      </w:r>
      <w:r w:rsidRPr="00F249DC">
        <w:rPr>
          <w:rFonts w:hint="eastAsia"/>
          <w:color w:val="000000"/>
          <w:sz w:val="24"/>
        </w:rPr>
        <w:t>Struts</w:t>
      </w:r>
      <w:r w:rsidRPr="00F249DC">
        <w:rPr>
          <w:rFonts w:ascii="宋体" w:hAnsi="宋体" w:hint="eastAsia"/>
          <w:color w:val="000000"/>
          <w:sz w:val="24"/>
        </w:rPr>
        <w:t>以实现对控制器</w:t>
      </w:r>
      <w:r w:rsidRPr="00F249DC">
        <w:rPr>
          <w:rFonts w:hint="eastAsia"/>
          <w:color w:val="000000"/>
          <w:sz w:val="24"/>
        </w:rPr>
        <w:t>Action</w:t>
      </w:r>
      <w:r w:rsidRPr="00F249DC">
        <w:rPr>
          <w:rFonts w:ascii="宋体" w:hAnsi="宋体" w:hint="eastAsia"/>
          <w:color w:val="000000"/>
          <w:sz w:val="24"/>
        </w:rPr>
        <w:t>的托管，同时也是为了让</w:t>
      </w:r>
      <w:r w:rsidRPr="00F249DC">
        <w:rPr>
          <w:rFonts w:hint="eastAsia"/>
          <w:color w:val="000000"/>
          <w:sz w:val="24"/>
        </w:rPr>
        <w:t>Action</w:t>
      </w:r>
      <w:r w:rsidRPr="00F249DC">
        <w:rPr>
          <w:rFonts w:ascii="宋体" w:hAnsi="宋体" w:hint="eastAsia"/>
          <w:color w:val="000000"/>
          <w:sz w:val="24"/>
        </w:rPr>
        <w:t>能访问到</w:t>
      </w:r>
      <w:r w:rsidRPr="00F249DC">
        <w:rPr>
          <w:rFonts w:hint="eastAsia"/>
          <w:color w:val="000000"/>
          <w:sz w:val="24"/>
        </w:rPr>
        <w:t>Spring</w:t>
      </w:r>
      <w:r>
        <w:rPr>
          <w:rFonts w:ascii="宋体" w:hAnsi="宋体"/>
          <w:snapToGrid w:val="0"/>
          <w:color w:val="000000"/>
          <w:sz w:val="24"/>
          <w:vertAlign w:val="superscript"/>
        </w:rPr>
        <w:t>[</w:t>
      </w:r>
      <w:r>
        <w:rPr>
          <w:rFonts w:ascii="宋体" w:hAnsi="宋体" w:hint="eastAsia"/>
          <w:snapToGrid w:val="0"/>
          <w:color w:val="000000"/>
          <w:sz w:val="24"/>
          <w:vertAlign w:val="superscript"/>
        </w:rPr>
        <w:t>9</w:t>
      </w:r>
      <w:r w:rsidRPr="00F249DC">
        <w:rPr>
          <w:rFonts w:ascii="宋体" w:hAnsi="宋体"/>
          <w:snapToGrid w:val="0"/>
          <w:color w:val="000000"/>
          <w:sz w:val="24"/>
          <w:vertAlign w:val="superscript"/>
        </w:rPr>
        <w:t>]</w:t>
      </w:r>
      <w:r w:rsidRPr="00F249DC">
        <w:rPr>
          <w:rFonts w:ascii="宋体" w:hAnsi="宋体" w:hint="eastAsia"/>
          <w:color w:val="000000"/>
          <w:sz w:val="24"/>
        </w:rPr>
        <w:t>管理的业务逻辑组件。具体实现步骤如下：</w:t>
      </w:r>
    </w:p>
    <w:p w:rsidR="00922420" w:rsidRPr="00F249DC" w:rsidRDefault="00922420" w:rsidP="00922420">
      <w:pPr>
        <w:ind w:firstLine="480"/>
        <w:rPr>
          <w:rFonts w:ascii="宋体" w:hAnsi="宋体"/>
          <w:color w:val="000000"/>
          <w:sz w:val="24"/>
        </w:rPr>
      </w:pPr>
      <w:r w:rsidRPr="00F249DC">
        <w:rPr>
          <w:rFonts w:hint="eastAsia"/>
          <w:color w:val="000000"/>
          <w:sz w:val="24"/>
        </w:rPr>
        <w:t>1</w:t>
      </w:r>
      <w:r w:rsidRPr="00F249DC">
        <w:rPr>
          <w:rFonts w:ascii="宋体" w:hAnsi="宋体" w:hint="eastAsia"/>
          <w:color w:val="000000"/>
          <w:sz w:val="24"/>
        </w:rPr>
        <w:t>、</w:t>
      </w:r>
      <w:r w:rsidRPr="00F249DC">
        <w:rPr>
          <w:rFonts w:hint="eastAsia"/>
          <w:color w:val="000000"/>
          <w:sz w:val="24"/>
        </w:rPr>
        <w:t>Struts</w:t>
      </w:r>
      <w:r w:rsidRPr="00F249DC">
        <w:rPr>
          <w:rFonts w:ascii="宋体" w:hAnsi="宋体" w:hint="eastAsia"/>
          <w:color w:val="000000"/>
          <w:sz w:val="24"/>
        </w:rPr>
        <w:t>能控制前后台之前的通话，首先需要配置的是消息过滤器，它通过查找</w:t>
      </w:r>
      <w:r w:rsidRPr="00F249DC">
        <w:rPr>
          <w:rFonts w:hint="eastAsia"/>
          <w:color w:val="000000"/>
          <w:sz w:val="24"/>
        </w:rPr>
        <w:t>ActionMapper</w:t>
      </w:r>
      <w:r w:rsidRPr="00F249DC">
        <w:rPr>
          <w:rFonts w:ascii="宋体" w:hAnsi="宋体" w:hint="eastAsia"/>
          <w:color w:val="000000"/>
          <w:sz w:val="24"/>
        </w:rPr>
        <w:t>以过滤无用的用户请求，配置如下：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77"/>
      </w:tblGrid>
      <w:tr w:rsidR="00922420" w:rsidRPr="00F249DC" w:rsidTr="00226B5F">
        <w:trPr>
          <w:trHeight w:val="2757"/>
          <w:jc w:val="center"/>
        </w:trPr>
        <w:tc>
          <w:tcPr>
            <w:tcW w:w="8789" w:type="dxa"/>
          </w:tcPr>
          <w:p w:rsidR="00922420" w:rsidRDefault="00922420" w:rsidP="00226B5F">
            <w:pPr>
              <w:ind w:firstLine="480"/>
              <w:rPr>
                <w:color w:val="000000"/>
              </w:rPr>
            </w:pPr>
            <w:r w:rsidRPr="00F249DC">
              <w:rPr>
                <w:rFonts w:hint="eastAsia"/>
                <w:color w:val="000000"/>
              </w:rPr>
              <w:t xml:space="preserve">&lt;!-- </w:t>
            </w:r>
            <w:r w:rsidRPr="00F249DC">
              <w:rPr>
                <w:rFonts w:hint="eastAsia"/>
                <w:color w:val="000000"/>
              </w:rPr>
              <w:t>拦截器定义</w:t>
            </w:r>
            <w:r w:rsidRPr="00F249DC">
              <w:rPr>
                <w:rFonts w:hint="eastAsia"/>
                <w:color w:val="000000"/>
              </w:rPr>
              <w:t xml:space="preserve"> --&gt;</w:t>
            </w:r>
          </w:p>
          <w:p w:rsidR="00922420" w:rsidRPr="00AE30FB" w:rsidRDefault="00922420" w:rsidP="00226B5F">
            <w:pPr>
              <w:ind w:firstLine="480"/>
              <w:rPr>
                <w:color w:val="000000"/>
              </w:rPr>
            </w:pPr>
            <w:r w:rsidRPr="00AE30FB">
              <w:rPr>
                <w:rFonts w:ascii="Courier New" w:hAnsi="Courier New" w:cs="Courier New"/>
                <w:color w:val="000000"/>
                <w:kern w:val="0"/>
                <w:sz w:val="20"/>
                <w:szCs w:val="20"/>
              </w:rPr>
              <w:t>&lt;interceptors&gt;</w:t>
            </w:r>
            <w:r>
              <w:rPr>
                <w:rFonts w:ascii="Courier New" w:hAnsi="Courier New" w:cs="Courier New" w:hint="eastAsia"/>
                <w:color w:val="000000"/>
                <w:kern w:val="0"/>
                <w:sz w:val="20"/>
                <w:szCs w:val="20"/>
              </w:rPr>
              <w:t xml:space="preserve"> </w:t>
            </w:r>
          </w:p>
          <w:p w:rsidR="00922420" w:rsidRPr="00AE30FB" w:rsidRDefault="00922420" w:rsidP="00226B5F">
            <w:pPr>
              <w:ind w:leftChars="350" w:left="2935" w:hangingChars="1100" w:hanging="2200"/>
              <w:rPr>
                <w:rFonts w:ascii="Courier New" w:hAnsi="Courier New" w:cs="Courier New"/>
                <w:color w:val="000000"/>
                <w:kern w:val="0"/>
                <w:sz w:val="20"/>
                <w:szCs w:val="20"/>
              </w:rPr>
            </w:pPr>
            <w:r w:rsidRPr="00AE30FB">
              <w:rPr>
                <w:rFonts w:ascii="Courier New" w:hAnsi="Courier New" w:cs="Courier New"/>
                <w:color w:val="000000"/>
                <w:kern w:val="0"/>
                <w:sz w:val="20"/>
                <w:szCs w:val="20"/>
              </w:rPr>
              <w:t>&lt;interceptorname="LoginInter"  class="utas.interceptor.LoginInterceptor"/&gt;</w:t>
            </w:r>
          </w:p>
          <w:p w:rsidR="00922420" w:rsidRPr="00AE30FB" w:rsidRDefault="00922420" w:rsidP="00226B5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&lt;interceptor-stack name="permissionStack"&gt;</w:t>
            </w:r>
          </w:p>
          <w:p w:rsidR="00922420" w:rsidRPr="00AE30FB" w:rsidRDefault="00922420" w:rsidP="00226B5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    &lt;interceptor-ref name="LoginInter" &gt;</w:t>
            </w:r>
          </w:p>
          <w:p w:rsidR="00922420" w:rsidRPr="00AE30FB" w:rsidRDefault="00922420" w:rsidP="00226B5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       &lt;param name="excludeMethods"&gt;loginIs,logout&lt;/param&gt;</w:t>
            </w:r>
          </w:p>
          <w:p w:rsidR="00922420" w:rsidRPr="00AE30FB" w:rsidRDefault="00922420" w:rsidP="00226B5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    &lt;/interceptor-ref&gt;</w:t>
            </w:r>
          </w:p>
          <w:p w:rsidR="00922420" w:rsidRPr="00AE30FB" w:rsidRDefault="00922420" w:rsidP="00226B5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Pr>
                <w:rFonts w:ascii="Courier New" w:hAnsi="Courier New" w:cs="Courier New"/>
                <w:color w:val="000000"/>
                <w:kern w:val="0"/>
                <w:sz w:val="20"/>
                <w:szCs w:val="20"/>
              </w:rPr>
              <w:tab/>
            </w:r>
            <w:r w:rsidRPr="00AE30FB">
              <w:rPr>
                <w:rFonts w:ascii="Courier New" w:hAnsi="Courier New" w:cs="Courier New"/>
                <w:color w:val="000000"/>
                <w:kern w:val="0"/>
                <w:sz w:val="20"/>
                <w:szCs w:val="20"/>
              </w:rPr>
              <w:t>&lt;interceptor-ref name="defaultStack" /&gt;&lt;/interceptor-stack&gt;</w:t>
            </w:r>
          </w:p>
          <w:p w:rsidR="00922420" w:rsidRPr="00AE30FB" w:rsidRDefault="00922420" w:rsidP="00226B5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&lt;/interceptors&gt;</w:t>
            </w:r>
          </w:p>
          <w:p w:rsidR="00922420" w:rsidRPr="00F249DC" w:rsidRDefault="00922420" w:rsidP="00226B5F">
            <w:pPr>
              <w:ind w:firstLineChars="200" w:firstLine="400"/>
              <w:rPr>
                <w:color w:val="000000"/>
                <w:sz w:val="24"/>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&lt;default-interceptor-ref name="permissionStack" /&gt; </w:t>
            </w:r>
            <w:r w:rsidRPr="00F249DC">
              <w:rPr>
                <w:color w:val="000000"/>
              </w:rPr>
              <w:t xml:space="preserve"> </w:t>
            </w:r>
            <w:r w:rsidRPr="00F249DC">
              <w:rPr>
                <w:color w:val="000000"/>
              </w:rPr>
              <w:tab/>
            </w:r>
          </w:p>
        </w:tc>
      </w:tr>
    </w:tbl>
    <w:p w:rsidR="00922420" w:rsidRPr="00F249DC" w:rsidRDefault="00922420" w:rsidP="00922420">
      <w:pPr>
        <w:ind w:firstLine="480"/>
        <w:rPr>
          <w:rFonts w:ascii="宋体" w:hAnsi="宋体"/>
          <w:color w:val="000000"/>
          <w:sz w:val="24"/>
        </w:rPr>
      </w:pPr>
      <w:r w:rsidRPr="00F249DC">
        <w:rPr>
          <w:rFonts w:hint="eastAsia"/>
          <w:color w:val="000000"/>
          <w:sz w:val="24"/>
        </w:rPr>
        <w:t>2</w:t>
      </w:r>
      <w:r w:rsidRPr="00F249DC">
        <w:rPr>
          <w:rFonts w:ascii="宋体" w:hAnsi="宋体" w:hint="eastAsia"/>
          <w:color w:val="000000"/>
          <w:sz w:val="24"/>
        </w:rPr>
        <w:t>、</w:t>
      </w:r>
      <w:r w:rsidRPr="00F249DC">
        <w:rPr>
          <w:rFonts w:ascii="宋体" w:hAnsi="宋体"/>
          <w:color w:val="000000"/>
          <w:sz w:val="24"/>
        </w:rPr>
        <w:t>复制</w:t>
      </w:r>
      <w:r w:rsidRPr="00F249DC">
        <w:rPr>
          <w:color w:val="000000"/>
          <w:sz w:val="24"/>
        </w:rPr>
        <w:t>struts2-spring-plugin-x-x-x.jar</w:t>
      </w:r>
      <w:r w:rsidRPr="00F249DC">
        <w:rPr>
          <w:rFonts w:ascii="宋体" w:hAnsi="宋体"/>
          <w:color w:val="000000"/>
          <w:sz w:val="24"/>
        </w:rPr>
        <w:t>到</w:t>
      </w:r>
      <w:r w:rsidRPr="00F249DC">
        <w:rPr>
          <w:color w:val="000000"/>
          <w:sz w:val="24"/>
        </w:rPr>
        <w:t>/WEB-INF/lib</w:t>
      </w:r>
      <w:r w:rsidRPr="00F249DC">
        <w:rPr>
          <w:rFonts w:ascii="宋体" w:hAnsi="宋体"/>
          <w:color w:val="000000"/>
          <w:sz w:val="24"/>
        </w:rPr>
        <w:t>目录下。当引入这个插件后，原先</w:t>
      </w:r>
      <w:r w:rsidRPr="00F249DC">
        <w:rPr>
          <w:rFonts w:ascii="宋体" w:hAnsi="宋体" w:hint="eastAsia"/>
          <w:color w:val="000000"/>
          <w:sz w:val="24"/>
        </w:rPr>
        <w:t>由</w:t>
      </w:r>
      <w:r w:rsidRPr="00F249DC">
        <w:rPr>
          <w:color w:val="000000"/>
          <w:sz w:val="24"/>
        </w:rPr>
        <w:t>struts</w:t>
      </w:r>
      <w:r w:rsidRPr="00F249DC">
        <w:rPr>
          <w:rFonts w:ascii="宋体" w:hAnsi="宋体"/>
          <w:color w:val="000000"/>
          <w:sz w:val="24"/>
        </w:rPr>
        <w:t>创建的</w:t>
      </w:r>
      <w:r w:rsidRPr="00F249DC">
        <w:rPr>
          <w:color w:val="000000"/>
          <w:sz w:val="24"/>
        </w:rPr>
        <w:t>action</w:t>
      </w:r>
      <w:r w:rsidRPr="00F249DC">
        <w:rPr>
          <w:rFonts w:ascii="宋体" w:hAnsi="宋体"/>
          <w:color w:val="000000"/>
          <w:sz w:val="24"/>
        </w:rPr>
        <w:t>类，交给了</w:t>
      </w:r>
      <w:r w:rsidRPr="00F249DC">
        <w:rPr>
          <w:color w:val="000000"/>
          <w:sz w:val="24"/>
        </w:rPr>
        <w:t>spring</w:t>
      </w:r>
      <w:r w:rsidRPr="00F249DC">
        <w:rPr>
          <w:rFonts w:ascii="宋体" w:hAnsi="宋体"/>
          <w:color w:val="000000"/>
          <w:sz w:val="24"/>
        </w:rPr>
        <w:t>创建。</w:t>
      </w:r>
    </w:p>
    <w:p w:rsidR="00922420" w:rsidRPr="00F249DC" w:rsidRDefault="00922420" w:rsidP="00922420">
      <w:pPr>
        <w:ind w:firstLine="480"/>
        <w:rPr>
          <w:rFonts w:ascii="宋体" w:hAnsi="宋体"/>
          <w:color w:val="000000"/>
          <w:sz w:val="24"/>
        </w:rPr>
      </w:pPr>
      <w:r w:rsidRPr="00F249DC">
        <w:rPr>
          <w:rFonts w:hint="eastAsia"/>
          <w:color w:val="000000"/>
          <w:sz w:val="24"/>
        </w:rPr>
        <w:t>3</w:t>
      </w:r>
      <w:r w:rsidRPr="00F249DC">
        <w:rPr>
          <w:rFonts w:ascii="宋体" w:hAnsi="宋体" w:hint="eastAsia"/>
          <w:color w:val="000000"/>
          <w:sz w:val="24"/>
        </w:rPr>
        <w:t>、然后只需在</w:t>
      </w:r>
      <w:r w:rsidRPr="00F249DC">
        <w:rPr>
          <w:rFonts w:hint="eastAsia"/>
          <w:color w:val="000000"/>
          <w:sz w:val="24"/>
        </w:rPr>
        <w:t>struts.xml</w:t>
      </w:r>
      <w:r w:rsidRPr="00F249DC">
        <w:rPr>
          <w:rFonts w:ascii="宋体" w:hAnsi="宋体" w:hint="eastAsia"/>
          <w:color w:val="000000"/>
          <w:sz w:val="24"/>
        </w:rPr>
        <w:t>中让创建包继承</w:t>
      </w:r>
      <w:r w:rsidRPr="00F249DC">
        <w:rPr>
          <w:rFonts w:hint="eastAsia"/>
          <w:color w:val="000000"/>
          <w:sz w:val="24"/>
        </w:rPr>
        <w:t>spring_default</w:t>
      </w:r>
      <w:r w:rsidRPr="00F249DC">
        <w:rPr>
          <w:rFonts w:ascii="宋体" w:hAnsi="宋体" w:hint="eastAsia"/>
          <w:color w:val="000000"/>
          <w:sz w:val="24"/>
        </w:rPr>
        <w:t>包</w:t>
      </w:r>
    </w:p>
    <w:p w:rsidR="00922420" w:rsidRPr="00F249DC" w:rsidRDefault="00922420" w:rsidP="00922420">
      <w:pPr>
        <w:pStyle w:val="2"/>
        <w:rPr>
          <w:rFonts w:ascii="黑体" w:eastAsia="黑体" w:hAnsi="黑体"/>
          <w:b w:val="0"/>
          <w:color w:val="000000"/>
          <w:sz w:val="28"/>
          <w:szCs w:val="28"/>
        </w:rPr>
      </w:pPr>
      <w:bookmarkStart w:id="180" w:name="_Toc326931562"/>
      <w:bookmarkStart w:id="181" w:name="_Toc356381711"/>
      <w:bookmarkStart w:id="182" w:name="_Toc356990831"/>
      <w:r w:rsidRPr="00F249DC">
        <w:rPr>
          <w:rFonts w:ascii="黑体" w:eastAsia="黑体" w:hAnsi="黑体" w:hint="eastAsia"/>
          <w:b w:val="0"/>
          <w:color w:val="000000"/>
          <w:sz w:val="28"/>
          <w:szCs w:val="28"/>
        </w:rPr>
        <w:t>4.2 系统公共功能的实现</w:t>
      </w:r>
      <w:bookmarkEnd w:id="180"/>
      <w:bookmarkEnd w:id="181"/>
      <w:bookmarkEnd w:id="182"/>
    </w:p>
    <w:p w:rsidR="00922420" w:rsidRPr="00F249DC" w:rsidRDefault="00922420" w:rsidP="00922420">
      <w:pPr>
        <w:pStyle w:val="3"/>
        <w:spacing w:line="416" w:lineRule="auto"/>
        <w:rPr>
          <w:rFonts w:ascii="黑体" w:eastAsia="黑体" w:hAnsi="黑体"/>
          <w:b w:val="0"/>
          <w:color w:val="000000"/>
          <w:sz w:val="24"/>
          <w:szCs w:val="24"/>
        </w:rPr>
      </w:pPr>
      <w:bookmarkStart w:id="183" w:name="_Toc326931563"/>
      <w:bookmarkStart w:id="184" w:name="_Toc356381712"/>
      <w:bookmarkStart w:id="185" w:name="_Toc356990832"/>
      <w:r w:rsidRPr="00F249DC">
        <w:rPr>
          <w:rFonts w:ascii="黑体" w:eastAsia="黑体" w:hAnsi="黑体" w:hint="eastAsia"/>
          <w:b w:val="0"/>
          <w:color w:val="000000"/>
          <w:sz w:val="24"/>
          <w:szCs w:val="24"/>
        </w:rPr>
        <w:t>4.2.1 公共类的实现</w:t>
      </w:r>
      <w:bookmarkEnd w:id="183"/>
      <w:bookmarkEnd w:id="184"/>
      <w:bookmarkEnd w:id="185"/>
    </w:p>
    <w:p w:rsidR="00922420" w:rsidRPr="00F249DC" w:rsidRDefault="00922420" w:rsidP="00922420">
      <w:pPr>
        <w:spacing w:before="100" w:after="50" w:line="440" w:lineRule="exact"/>
        <w:ind w:firstLine="482"/>
        <w:rPr>
          <w:rFonts w:ascii="宋体" w:hAnsi="宋体"/>
          <w:color w:val="000000"/>
          <w:sz w:val="24"/>
        </w:rPr>
      </w:pPr>
      <w:r w:rsidRPr="00F249DC">
        <w:rPr>
          <w:color w:val="000000"/>
          <w:sz w:val="24"/>
        </w:rPr>
        <w:t>1</w:t>
      </w:r>
      <w:r w:rsidRPr="00F249DC">
        <w:rPr>
          <w:rFonts w:ascii="宋体" w:hAnsi="宋体" w:hint="eastAsia"/>
          <w:color w:val="000000"/>
          <w:sz w:val="24"/>
        </w:rPr>
        <w:t>、</w:t>
      </w:r>
      <w:r w:rsidRPr="00F249DC">
        <w:rPr>
          <w:rFonts w:hint="eastAsia"/>
          <w:color w:val="000000"/>
          <w:sz w:val="24"/>
        </w:rPr>
        <w:t>AuthImg.java</w:t>
      </w:r>
      <w:r w:rsidRPr="00F249DC">
        <w:rPr>
          <w:rFonts w:ascii="宋体" w:hAnsi="宋体" w:hint="eastAsia"/>
          <w:color w:val="000000"/>
          <w:sz w:val="24"/>
        </w:rPr>
        <w:t>。定义</w:t>
      </w:r>
      <w:r w:rsidRPr="00F249DC">
        <w:rPr>
          <w:rFonts w:ascii="宋体" w:hAnsi="宋体"/>
          <w:color w:val="000000"/>
          <w:sz w:val="24"/>
        </w:rPr>
        <w:t>图形验证码</w:t>
      </w:r>
      <w:r w:rsidRPr="00F249DC">
        <w:rPr>
          <w:rFonts w:ascii="宋体" w:hAnsi="宋体" w:hint="eastAsia"/>
          <w:color w:val="000000"/>
          <w:sz w:val="24"/>
        </w:rPr>
        <w:t>，包括颜色、边框、字符等随机生成。供用户登录时使用，用户登录模块为了防止非人为的频繁登录，采用了图片验证码的方式。该类定义了产生验证图片的方法，页面设计时只需要调用</w:t>
      </w:r>
      <w:r w:rsidRPr="00F249DC">
        <w:rPr>
          <w:rFonts w:hint="eastAsia"/>
          <w:color w:val="000000"/>
          <w:sz w:val="24"/>
        </w:rPr>
        <w:t>generateCode()</w:t>
      </w:r>
      <w:r w:rsidRPr="00F249DC">
        <w:rPr>
          <w:rFonts w:ascii="宋体" w:hAnsi="宋体" w:hint="eastAsia"/>
          <w:color w:val="000000"/>
          <w:sz w:val="24"/>
        </w:rPr>
        <w:t>方法便可以获得。</w:t>
      </w:r>
    </w:p>
    <w:p w:rsidR="00922420" w:rsidRPr="00F249DC" w:rsidRDefault="00922420" w:rsidP="00922420">
      <w:pPr>
        <w:spacing w:before="100" w:after="50" w:line="440" w:lineRule="exact"/>
        <w:ind w:firstLine="482"/>
        <w:rPr>
          <w:rFonts w:ascii="宋体" w:hAnsi="宋体"/>
          <w:color w:val="000000"/>
          <w:sz w:val="24"/>
        </w:rPr>
      </w:pPr>
      <w:r w:rsidRPr="00F249DC">
        <w:rPr>
          <w:color w:val="000000"/>
          <w:sz w:val="24"/>
        </w:rPr>
        <w:lastRenderedPageBreak/>
        <w:t>2</w:t>
      </w:r>
      <w:r w:rsidRPr="00F249DC">
        <w:rPr>
          <w:rFonts w:ascii="宋体" w:hAnsi="宋体" w:hint="eastAsia"/>
          <w:color w:val="000000"/>
          <w:sz w:val="24"/>
        </w:rPr>
        <w:t>、</w:t>
      </w:r>
      <w:r w:rsidRPr="00F249DC">
        <w:rPr>
          <w:rFonts w:hint="eastAsia"/>
          <w:color w:val="000000"/>
          <w:sz w:val="24"/>
        </w:rPr>
        <w:t>PagingQuery.java</w:t>
      </w:r>
      <w:r w:rsidRPr="00F249DC">
        <w:rPr>
          <w:rFonts w:ascii="宋体" w:hAnsi="宋体" w:hint="eastAsia"/>
          <w:color w:val="000000"/>
          <w:sz w:val="24"/>
        </w:rPr>
        <w:t>。实现通用的分页查询功能。</w:t>
      </w:r>
    </w:p>
    <w:p w:rsidR="00922420" w:rsidRPr="00F249DC" w:rsidRDefault="00922420" w:rsidP="00922420">
      <w:pPr>
        <w:spacing w:before="100" w:after="50" w:line="440" w:lineRule="exact"/>
        <w:ind w:firstLine="482"/>
        <w:rPr>
          <w:rFonts w:ascii="宋体" w:hAnsi="宋体"/>
          <w:color w:val="000000"/>
          <w:sz w:val="24"/>
        </w:rPr>
      </w:pPr>
      <w:r w:rsidRPr="00F249DC">
        <w:rPr>
          <w:rFonts w:hint="eastAsia"/>
          <w:color w:val="000000"/>
          <w:sz w:val="24"/>
        </w:rPr>
        <w:t>3</w:t>
      </w:r>
      <w:r w:rsidRPr="00F249DC">
        <w:rPr>
          <w:rFonts w:ascii="宋体" w:hAnsi="宋体" w:hint="eastAsia"/>
          <w:color w:val="000000"/>
          <w:sz w:val="24"/>
        </w:rPr>
        <w:t>、</w:t>
      </w:r>
      <w:r w:rsidRPr="00F249DC">
        <w:rPr>
          <w:rFonts w:hint="eastAsia"/>
          <w:color w:val="000000"/>
          <w:sz w:val="24"/>
        </w:rPr>
        <w:t>MD5.java</w:t>
      </w:r>
      <w:r w:rsidRPr="00F249DC">
        <w:rPr>
          <w:rFonts w:ascii="宋体" w:hAnsi="宋体" w:hint="eastAsia"/>
          <w:color w:val="000000"/>
          <w:sz w:val="24"/>
        </w:rPr>
        <w:t>。用户密码等机密信息不能以明文的形式存储于数据库中，该类用</w:t>
      </w:r>
      <w:r w:rsidRPr="00F249DC">
        <w:rPr>
          <w:color w:val="000000"/>
          <w:sz w:val="24"/>
        </w:rPr>
        <w:t>java.security.MessageDigest</w:t>
      </w:r>
      <w:r w:rsidRPr="00F249DC">
        <w:rPr>
          <w:rFonts w:ascii="宋体" w:hAnsi="宋体" w:hint="eastAsia"/>
          <w:color w:val="000000"/>
          <w:sz w:val="24"/>
        </w:rPr>
        <w:t>提供的</w:t>
      </w:r>
      <w:r w:rsidRPr="00F249DC">
        <w:rPr>
          <w:color w:val="000000"/>
          <w:sz w:val="24"/>
        </w:rPr>
        <w:t>MD5</w:t>
      </w:r>
      <w:r w:rsidRPr="00F249DC">
        <w:rPr>
          <w:rFonts w:ascii="宋体" w:hAnsi="宋体" w:hint="eastAsia"/>
          <w:color w:val="000000"/>
          <w:sz w:val="24"/>
        </w:rPr>
        <w:t>加密算法进行不可逆加密，编码过程中只需要调用它的</w:t>
      </w:r>
      <w:r w:rsidRPr="00F249DC">
        <w:rPr>
          <w:color w:val="000000"/>
          <w:sz w:val="24"/>
        </w:rPr>
        <w:t>getMD5</w:t>
      </w:r>
      <w:r w:rsidRPr="00F249DC">
        <w:rPr>
          <w:rFonts w:hint="eastAsia"/>
          <w:color w:val="000000"/>
          <w:sz w:val="24"/>
        </w:rPr>
        <w:t xml:space="preserve"> ()</w:t>
      </w:r>
      <w:r w:rsidRPr="00F249DC">
        <w:rPr>
          <w:rFonts w:ascii="宋体" w:hAnsi="宋体" w:hint="eastAsia"/>
          <w:color w:val="000000"/>
          <w:sz w:val="24"/>
        </w:rPr>
        <w:t>便可以实现。</w:t>
      </w:r>
    </w:p>
    <w:p w:rsidR="00922420" w:rsidRPr="00F249DC" w:rsidRDefault="00922420" w:rsidP="00922420">
      <w:pPr>
        <w:pStyle w:val="3"/>
        <w:spacing w:line="416" w:lineRule="auto"/>
        <w:rPr>
          <w:rFonts w:ascii="黑体" w:eastAsia="黑体" w:hAnsi="黑体"/>
          <w:b w:val="0"/>
          <w:color w:val="000000"/>
          <w:sz w:val="24"/>
          <w:szCs w:val="24"/>
        </w:rPr>
      </w:pPr>
      <w:bookmarkStart w:id="186" w:name="_Toc326931565"/>
      <w:bookmarkStart w:id="187" w:name="_Toc356381713"/>
      <w:bookmarkStart w:id="188" w:name="_Toc356990833"/>
      <w:r w:rsidRPr="00F249DC">
        <w:rPr>
          <w:rFonts w:ascii="黑体" w:eastAsia="黑体" w:hAnsi="黑体" w:hint="eastAsia"/>
          <w:b w:val="0"/>
          <w:color w:val="000000"/>
          <w:sz w:val="24"/>
          <w:szCs w:val="24"/>
        </w:rPr>
        <w:t>4.2.2 异常处理的实现</w:t>
      </w:r>
      <w:bookmarkEnd w:id="186"/>
      <w:bookmarkEnd w:id="187"/>
      <w:bookmarkEnd w:id="188"/>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系统运行中潜在一些出错情况，如与服务器断开、数据转换错误、</w:t>
      </w:r>
      <w:proofErr w:type="gramStart"/>
      <w:r w:rsidRPr="00F249DC">
        <w:rPr>
          <w:rFonts w:ascii="宋体" w:hAnsi="宋体" w:hint="eastAsia"/>
          <w:color w:val="000000"/>
          <w:sz w:val="24"/>
        </w:rPr>
        <w:t>事务回滚等</w:t>
      </w:r>
      <w:proofErr w:type="gramEnd"/>
      <w:r w:rsidRPr="00F249DC">
        <w:rPr>
          <w:rFonts w:ascii="宋体" w:hAnsi="宋体" w:hint="eastAsia"/>
          <w:color w:val="000000"/>
          <w:sz w:val="24"/>
        </w:rPr>
        <w:t>。出于人性化考虑，软件必须向用户告知出错的原因，也就是错误处理。</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本系统中控制器</w:t>
      </w:r>
      <w:r w:rsidRPr="00F249DC">
        <w:rPr>
          <w:rFonts w:hint="eastAsia"/>
          <w:color w:val="000000"/>
          <w:sz w:val="24"/>
        </w:rPr>
        <w:t>Action</w:t>
      </w:r>
      <w:r w:rsidRPr="00F249DC">
        <w:rPr>
          <w:rFonts w:ascii="宋体" w:hAnsi="宋体" w:hint="eastAsia"/>
          <w:color w:val="000000"/>
          <w:sz w:val="24"/>
        </w:rPr>
        <w:t>调用业务逻辑组件</w:t>
      </w:r>
      <w:r w:rsidRPr="00F249DC">
        <w:rPr>
          <w:rFonts w:hint="eastAsia"/>
          <w:color w:val="000000"/>
          <w:sz w:val="24"/>
        </w:rPr>
        <w:t>service</w:t>
      </w:r>
      <w:r w:rsidRPr="00F249DC">
        <w:rPr>
          <w:rFonts w:hint="eastAsia"/>
          <w:color w:val="000000"/>
          <w:sz w:val="24"/>
        </w:rPr>
        <w:t>，</w:t>
      </w:r>
      <w:r w:rsidRPr="00F249DC">
        <w:rPr>
          <w:rFonts w:hint="eastAsia"/>
          <w:color w:val="000000"/>
          <w:sz w:val="24"/>
        </w:rPr>
        <w:t>service</w:t>
      </w:r>
      <w:r w:rsidRPr="00F249DC">
        <w:rPr>
          <w:rFonts w:ascii="宋体" w:hAnsi="宋体" w:hint="eastAsia"/>
          <w:color w:val="000000"/>
          <w:sz w:val="24"/>
        </w:rPr>
        <w:t>再调用数据访问对象</w:t>
      </w:r>
      <w:r w:rsidRPr="00F249DC">
        <w:rPr>
          <w:rFonts w:hint="eastAsia"/>
          <w:color w:val="000000"/>
          <w:sz w:val="24"/>
        </w:rPr>
        <w:t>DAO</w:t>
      </w:r>
      <w:r w:rsidRPr="00F249DC">
        <w:rPr>
          <w:rFonts w:hint="eastAsia"/>
          <w:color w:val="000000"/>
          <w:sz w:val="24"/>
        </w:rPr>
        <w:t>，</w:t>
      </w:r>
      <w:r w:rsidRPr="00F249DC">
        <w:rPr>
          <w:rFonts w:hint="eastAsia"/>
          <w:color w:val="000000"/>
          <w:sz w:val="24"/>
        </w:rPr>
        <w:t>Action</w:t>
      </w:r>
      <w:r w:rsidRPr="00F249DC">
        <w:rPr>
          <w:rFonts w:ascii="宋体" w:hAnsi="宋体" w:hint="eastAsia"/>
          <w:color w:val="000000"/>
          <w:sz w:val="24"/>
        </w:rPr>
        <w:t>以下的每一层的任何方法都采用</w:t>
      </w:r>
      <w:r w:rsidRPr="00F249DC">
        <w:rPr>
          <w:rFonts w:hint="eastAsia"/>
          <w:color w:val="000000"/>
          <w:sz w:val="24"/>
        </w:rPr>
        <w:t>thorws Exception</w:t>
      </w:r>
      <w:r w:rsidRPr="00F249DC">
        <w:rPr>
          <w:rFonts w:ascii="宋体" w:hAnsi="宋体" w:hint="eastAsia"/>
          <w:color w:val="000000"/>
          <w:sz w:val="24"/>
        </w:rPr>
        <w:t>的方式将错误抛向上一层调用者。编码封装了一个错误处理的公共类</w:t>
      </w:r>
      <w:r w:rsidRPr="00F249DC">
        <w:rPr>
          <w:rFonts w:hint="eastAsia"/>
          <w:color w:val="000000"/>
          <w:sz w:val="24"/>
        </w:rPr>
        <w:t>ErrorHandle.java</w:t>
      </w:r>
      <w:r w:rsidRPr="00F249DC">
        <w:rPr>
          <w:rFonts w:ascii="宋体" w:hAnsi="宋体" w:hint="eastAsia"/>
          <w:color w:val="000000"/>
          <w:sz w:val="24"/>
        </w:rPr>
        <w:t>，处理控制器接收下一层传来的</w:t>
      </w:r>
      <w:r w:rsidRPr="00F249DC">
        <w:rPr>
          <w:rFonts w:hint="eastAsia"/>
          <w:color w:val="000000"/>
          <w:sz w:val="24"/>
        </w:rPr>
        <w:t>Exception</w:t>
      </w:r>
      <w:r w:rsidRPr="00F249DC">
        <w:rPr>
          <w:rFonts w:ascii="宋体" w:hAnsi="宋体" w:hint="eastAsia"/>
          <w:color w:val="000000"/>
          <w:sz w:val="24"/>
        </w:rPr>
        <w:t>，将错误消息发送给用户。</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编码时考虑各种出错原因，统计成一个错误属性</w:t>
      </w:r>
      <w:r w:rsidRPr="00F249DC">
        <w:rPr>
          <w:rFonts w:hint="eastAsia"/>
          <w:color w:val="000000"/>
          <w:sz w:val="24"/>
        </w:rPr>
        <w:t>properties</w:t>
      </w:r>
      <w:r w:rsidRPr="00F249DC">
        <w:rPr>
          <w:rFonts w:ascii="宋体" w:hAnsi="宋体" w:hint="eastAsia"/>
          <w:color w:val="000000"/>
          <w:sz w:val="24"/>
        </w:rPr>
        <w:t>文件。由于</w:t>
      </w:r>
      <w:r w:rsidRPr="00F249DC">
        <w:rPr>
          <w:rFonts w:hint="eastAsia"/>
          <w:color w:val="000000"/>
          <w:sz w:val="24"/>
        </w:rPr>
        <w:t>java</w:t>
      </w:r>
      <w:r w:rsidRPr="00F249DC">
        <w:rPr>
          <w:rFonts w:ascii="宋体" w:hAnsi="宋体" w:hint="eastAsia"/>
          <w:color w:val="000000"/>
          <w:sz w:val="24"/>
        </w:rPr>
        <w:t>读取</w:t>
      </w:r>
      <w:r w:rsidRPr="00F249DC">
        <w:rPr>
          <w:rFonts w:hint="eastAsia"/>
          <w:color w:val="000000"/>
          <w:sz w:val="24"/>
        </w:rPr>
        <w:t>properties</w:t>
      </w:r>
      <w:r w:rsidRPr="00F249DC">
        <w:rPr>
          <w:rFonts w:ascii="宋体" w:hAnsi="宋体" w:hint="eastAsia"/>
          <w:color w:val="000000"/>
          <w:sz w:val="24"/>
        </w:rPr>
        <w:t>文件时不能识别汉字，汉字需要用</w:t>
      </w:r>
      <w:r w:rsidRPr="00F249DC">
        <w:rPr>
          <w:rFonts w:hint="eastAsia"/>
          <w:color w:val="000000"/>
          <w:sz w:val="24"/>
        </w:rPr>
        <w:t>native2ascii</w:t>
      </w:r>
      <w:r w:rsidRPr="00F249DC">
        <w:rPr>
          <w:rFonts w:ascii="宋体" w:hAnsi="宋体" w:hint="eastAsia"/>
          <w:color w:val="000000"/>
          <w:sz w:val="24"/>
        </w:rPr>
        <w:t>工具转换成</w:t>
      </w:r>
      <w:r w:rsidRPr="00F249DC">
        <w:rPr>
          <w:rFonts w:hint="eastAsia"/>
          <w:color w:val="000000"/>
          <w:sz w:val="24"/>
        </w:rPr>
        <w:t>ASCII</w:t>
      </w:r>
      <w:r w:rsidRPr="00F249DC">
        <w:rPr>
          <w:rFonts w:ascii="宋体" w:hAnsi="宋体" w:hint="eastAsia"/>
          <w:color w:val="000000"/>
          <w:sz w:val="24"/>
        </w:rPr>
        <w:t>码值。</w:t>
      </w:r>
      <w:r w:rsidRPr="00F249DC">
        <w:rPr>
          <w:rFonts w:hint="eastAsia"/>
          <w:color w:val="000000"/>
          <w:sz w:val="24"/>
        </w:rPr>
        <w:t>ErrorHandle.java</w:t>
      </w:r>
      <w:r w:rsidRPr="00F249DC">
        <w:rPr>
          <w:rFonts w:ascii="宋体" w:hAnsi="宋体" w:hint="eastAsia"/>
          <w:color w:val="000000"/>
          <w:sz w:val="24"/>
        </w:rPr>
        <w:t>类首先判断</w:t>
      </w:r>
      <w:r w:rsidRPr="00F249DC">
        <w:rPr>
          <w:color w:val="000000"/>
          <w:sz w:val="24"/>
        </w:rPr>
        <w:t>Exception</w:t>
      </w:r>
      <w:r w:rsidRPr="00F249DC">
        <w:rPr>
          <w:rFonts w:ascii="宋体" w:hAnsi="宋体" w:hint="eastAsia"/>
          <w:color w:val="000000"/>
          <w:sz w:val="24"/>
        </w:rPr>
        <w:t>是否为自定义错误，若是则通过读取错误属性文件获取错误消息，这种方式可以解决硬编码所带来的代码结构混乱。</w:t>
      </w:r>
      <w:bookmarkStart w:id="189" w:name="_Toc326931566"/>
    </w:p>
    <w:p w:rsidR="00922420" w:rsidRPr="00F249DC" w:rsidRDefault="00922420" w:rsidP="00922420">
      <w:pPr>
        <w:pStyle w:val="2"/>
        <w:rPr>
          <w:rFonts w:ascii="黑体" w:eastAsia="黑体" w:hAnsi="黑体"/>
          <w:b w:val="0"/>
          <w:color w:val="000000"/>
          <w:sz w:val="28"/>
          <w:szCs w:val="28"/>
        </w:rPr>
      </w:pPr>
      <w:bookmarkStart w:id="190" w:name="_Toc356381714"/>
      <w:bookmarkStart w:id="191" w:name="_Toc356990834"/>
      <w:r w:rsidRPr="00F249DC">
        <w:rPr>
          <w:rFonts w:ascii="黑体" w:eastAsia="黑体" w:hAnsi="黑体" w:hint="eastAsia"/>
          <w:b w:val="0"/>
          <w:color w:val="000000"/>
          <w:sz w:val="28"/>
          <w:szCs w:val="28"/>
        </w:rPr>
        <w:t>4.3 用户登录功能的实现</w:t>
      </w:r>
      <w:bookmarkEnd w:id="189"/>
      <w:bookmarkEnd w:id="190"/>
      <w:bookmarkEnd w:id="191"/>
    </w:p>
    <w:p w:rsidR="00922420" w:rsidRPr="00F249DC" w:rsidRDefault="00922420" w:rsidP="00922420">
      <w:pPr>
        <w:pStyle w:val="3"/>
        <w:spacing w:line="416" w:lineRule="auto"/>
        <w:rPr>
          <w:rFonts w:ascii="黑体" w:eastAsia="黑体" w:hAnsi="黑体"/>
          <w:b w:val="0"/>
          <w:color w:val="000000"/>
          <w:sz w:val="24"/>
          <w:szCs w:val="24"/>
        </w:rPr>
      </w:pPr>
      <w:bookmarkStart w:id="192" w:name="_Toc326931567"/>
      <w:bookmarkStart w:id="193" w:name="_Toc356381715"/>
      <w:bookmarkStart w:id="194" w:name="_Toc356990835"/>
      <w:r w:rsidRPr="00F249DC">
        <w:rPr>
          <w:rFonts w:ascii="黑体" w:eastAsia="黑体" w:hAnsi="黑体" w:hint="eastAsia"/>
          <w:b w:val="0"/>
          <w:color w:val="000000"/>
          <w:sz w:val="24"/>
          <w:szCs w:val="24"/>
        </w:rPr>
        <w:t>4.3.1 用户登录界面的设计</w:t>
      </w:r>
      <w:bookmarkEnd w:id="192"/>
      <w:bookmarkEnd w:id="193"/>
      <w:bookmarkEnd w:id="194"/>
    </w:p>
    <w:p w:rsidR="00922420" w:rsidRPr="00B152E9"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输入链接</w:t>
      </w:r>
      <w:r w:rsidRPr="00F249DC">
        <w:rPr>
          <w:color w:val="000000"/>
          <w:sz w:val="24"/>
        </w:rPr>
        <w:t>/utas/login.html</w:t>
      </w:r>
      <w:r w:rsidRPr="00F249DC">
        <w:rPr>
          <w:rFonts w:ascii="宋体" w:hAnsi="宋体" w:hint="eastAsia"/>
          <w:color w:val="000000"/>
          <w:sz w:val="24"/>
        </w:rPr>
        <w:t>进入用户登录界面,</w:t>
      </w:r>
      <w:r w:rsidRPr="00F249DC">
        <w:rPr>
          <w:rFonts w:ascii="宋体" w:hAnsi="宋体"/>
          <w:snapToGrid w:val="0"/>
          <w:color w:val="000000"/>
          <w:sz w:val="24"/>
          <w:vertAlign w:val="superscript"/>
        </w:rPr>
        <w:t xml:space="preserve"> </w:t>
      </w:r>
      <w:r w:rsidRPr="00F249DC">
        <w:rPr>
          <w:rFonts w:ascii="宋体" w:hAnsi="宋体" w:hint="eastAsia"/>
          <w:color w:val="000000"/>
          <w:sz w:val="24"/>
        </w:rPr>
        <w:t>用户登录界面效果如图</w:t>
      </w:r>
      <w:r w:rsidRPr="00F249DC">
        <w:rPr>
          <w:color w:val="000000"/>
          <w:sz w:val="24"/>
        </w:rPr>
        <w:t>4-</w:t>
      </w:r>
      <w:r>
        <w:rPr>
          <w:rFonts w:hint="eastAsia"/>
          <w:color w:val="000000"/>
          <w:sz w:val="24"/>
        </w:rPr>
        <w:t>1</w:t>
      </w:r>
      <w:r w:rsidRPr="00F249DC">
        <w:rPr>
          <w:rFonts w:ascii="宋体" w:hAnsi="宋体" w:hint="eastAsia"/>
          <w:color w:val="000000"/>
          <w:sz w:val="24"/>
        </w:rPr>
        <w:t>。内容主要包括用户名、密码、身份以及防止非人为操作的验证码。</w:t>
      </w:r>
    </w:p>
    <w:p w:rsidR="00922420" w:rsidRDefault="00922420" w:rsidP="00922420">
      <w:pPr>
        <w:jc w:val="center"/>
        <w:rPr>
          <w:noProof/>
        </w:rPr>
      </w:pPr>
      <w:r w:rsidRPr="004A6767">
        <w:rPr>
          <w:noProof/>
        </w:rPr>
        <w:lastRenderedPageBreak/>
        <w:drawing>
          <wp:inline distT="0" distB="0" distL="0" distR="0">
            <wp:extent cx="5048250" cy="2381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8250" cy="2381250"/>
                    </a:xfrm>
                    <a:prstGeom prst="rect">
                      <a:avLst/>
                    </a:prstGeom>
                    <a:noFill/>
                    <a:ln>
                      <a:noFill/>
                    </a:ln>
                  </pic:spPr>
                </pic:pic>
              </a:graphicData>
            </a:graphic>
          </wp:inline>
        </w:drawing>
      </w:r>
    </w:p>
    <w:p w:rsidR="00922420" w:rsidRPr="00B152E9" w:rsidRDefault="00922420" w:rsidP="00922420">
      <w:pPr>
        <w:jc w:val="center"/>
        <w:rPr>
          <w:b/>
          <w:noProof/>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1</w:t>
      </w:r>
      <w:r w:rsidRPr="00F249DC">
        <w:rPr>
          <w:rFonts w:hint="eastAsia"/>
          <w:b/>
          <w:color w:val="000000"/>
          <w:szCs w:val="21"/>
        </w:rPr>
        <w:t xml:space="preserve"> </w:t>
      </w:r>
      <w:r w:rsidRPr="00F249DC">
        <w:rPr>
          <w:rFonts w:hint="eastAsia"/>
          <w:b/>
          <w:noProof/>
          <w:color w:val="000000"/>
          <w:szCs w:val="21"/>
        </w:rPr>
        <w:t>用户登录界面</w:t>
      </w:r>
    </w:p>
    <w:p w:rsidR="00922420" w:rsidRPr="00F249DC" w:rsidRDefault="00922420" w:rsidP="00922420">
      <w:pPr>
        <w:pStyle w:val="3"/>
        <w:spacing w:line="416" w:lineRule="auto"/>
        <w:rPr>
          <w:rFonts w:ascii="黑体" w:eastAsia="黑体" w:hAnsi="黑体"/>
          <w:b w:val="0"/>
          <w:color w:val="000000"/>
          <w:sz w:val="24"/>
          <w:szCs w:val="24"/>
        </w:rPr>
      </w:pPr>
      <w:bookmarkStart w:id="195" w:name="_Toc326931568"/>
      <w:bookmarkStart w:id="196" w:name="_Toc356381716"/>
      <w:bookmarkStart w:id="197" w:name="_Toc356990836"/>
      <w:r w:rsidRPr="00F249DC">
        <w:rPr>
          <w:rFonts w:ascii="黑体" w:eastAsia="黑体" w:hAnsi="黑体" w:hint="eastAsia"/>
          <w:b w:val="0"/>
          <w:color w:val="000000"/>
          <w:sz w:val="24"/>
          <w:szCs w:val="24"/>
        </w:rPr>
        <w:t>4.3.2 统一认证中心的实现</w:t>
      </w:r>
      <w:bookmarkEnd w:id="195"/>
      <w:bookmarkEnd w:id="196"/>
      <w:bookmarkEnd w:id="197"/>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系统设计了统一的认证中心，在用户登录的时候进行身份认证，是系统用户权限判断的重要环节。图</w:t>
      </w:r>
      <w:r w:rsidRPr="00F249DC">
        <w:rPr>
          <w:rFonts w:hint="eastAsia"/>
          <w:color w:val="000000"/>
          <w:sz w:val="24"/>
        </w:rPr>
        <w:t>4-</w:t>
      </w:r>
      <w:r>
        <w:rPr>
          <w:rFonts w:hint="eastAsia"/>
          <w:color w:val="000000"/>
          <w:sz w:val="24"/>
        </w:rPr>
        <w:t>2</w:t>
      </w:r>
      <w:r w:rsidRPr="00F249DC">
        <w:rPr>
          <w:rFonts w:ascii="宋体" w:hAnsi="宋体" w:hint="eastAsia"/>
          <w:color w:val="000000"/>
          <w:sz w:val="24"/>
        </w:rPr>
        <w:t>为统一认证中心认证活动图。</w:t>
      </w:r>
    </w:p>
    <w:p w:rsidR="00922420" w:rsidRPr="00F249DC" w:rsidRDefault="00922420" w:rsidP="00922420">
      <w:pPr>
        <w:rPr>
          <w:color w:val="000000"/>
        </w:rPr>
      </w:pPr>
      <w:r w:rsidRPr="00F249DC">
        <w:rPr>
          <w:color w:val="000000"/>
        </w:rPr>
        <w:object w:dxaOrig="8083" w:dyaOrig="7750">
          <v:shape id="_x0000_i1038" type="#_x0000_t75" style="width:404.25pt;height:387.75pt" o:ole="">
            <v:imagedata r:id="rId37" o:title=""/>
          </v:shape>
          <o:OLEObject Type="Embed" ProgID="Visio.Drawing.11" ShapeID="_x0000_i1038" DrawAspect="Content" ObjectID="_1493196464" r:id="rId38"/>
        </w:object>
      </w:r>
    </w:p>
    <w:p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2</w:t>
      </w:r>
      <w:r w:rsidRPr="00F249DC">
        <w:rPr>
          <w:rFonts w:hint="eastAsia"/>
          <w:b/>
          <w:color w:val="000000"/>
          <w:szCs w:val="21"/>
        </w:rPr>
        <w:t xml:space="preserve"> </w:t>
      </w:r>
      <w:r w:rsidRPr="00F249DC">
        <w:rPr>
          <w:rFonts w:hint="eastAsia"/>
          <w:b/>
          <w:color w:val="000000"/>
          <w:szCs w:val="21"/>
        </w:rPr>
        <w:t>认证中心认证活动图</w:t>
      </w:r>
    </w:p>
    <w:p w:rsidR="00922420" w:rsidRPr="00F249DC" w:rsidRDefault="00922420" w:rsidP="00922420">
      <w:pPr>
        <w:pStyle w:val="3"/>
        <w:spacing w:line="416" w:lineRule="auto"/>
        <w:rPr>
          <w:rFonts w:ascii="黑体" w:eastAsia="黑体" w:hAnsi="黑体"/>
          <w:b w:val="0"/>
          <w:color w:val="000000"/>
          <w:sz w:val="24"/>
          <w:szCs w:val="24"/>
        </w:rPr>
      </w:pPr>
      <w:bookmarkStart w:id="198" w:name="_Toc326931569"/>
      <w:bookmarkStart w:id="199" w:name="_Toc356381717"/>
      <w:bookmarkStart w:id="200" w:name="_Toc356990837"/>
      <w:r w:rsidRPr="00F249DC">
        <w:rPr>
          <w:rFonts w:ascii="黑体" w:eastAsia="黑体" w:hAnsi="黑体" w:hint="eastAsia"/>
          <w:b w:val="0"/>
          <w:color w:val="000000"/>
          <w:sz w:val="24"/>
          <w:szCs w:val="24"/>
        </w:rPr>
        <w:t>4.3.3 统一资源中心的实现</w:t>
      </w:r>
      <w:bookmarkEnd w:id="198"/>
      <w:bookmarkEnd w:id="199"/>
      <w:bookmarkEnd w:id="200"/>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用户身份不同，所具有的操作权限就不同，主要体现在于系统为之分配可操作页面和功能资源不同。用户操作首先需要通过</w:t>
      </w:r>
      <w:r w:rsidRPr="00F249DC">
        <w:rPr>
          <w:color w:val="000000"/>
          <w:sz w:val="24"/>
        </w:rPr>
        <w:t>URL</w:t>
      </w:r>
      <w:r w:rsidRPr="00F249DC">
        <w:rPr>
          <w:rFonts w:ascii="宋体" w:hAnsi="宋体" w:hint="eastAsia"/>
          <w:color w:val="000000"/>
          <w:sz w:val="24"/>
        </w:rPr>
        <w:t>（统一资源定位符）到达操作页面，本系统的方式是点击登录判断用户角色，依据不同角色权限跳转到不同的页面，但这并不能完全阻止用户越权操作，因为用户如果知道资源的位置也可以通过输入</w:t>
      </w:r>
      <w:r w:rsidRPr="00F249DC">
        <w:rPr>
          <w:color w:val="000000"/>
          <w:sz w:val="24"/>
        </w:rPr>
        <w:t>URL</w:t>
      </w:r>
      <w:r w:rsidRPr="00F249DC">
        <w:rPr>
          <w:rFonts w:ascii="宋体" w:hAnsi="宋体" w:hint="eastAsia"/>
          <w:color w:val="000000"/>
          <w:sz w:val="24"/>
        </w:rPr>
        <w:t>的方式进入。</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为了防止用户越权操作带来的安全隐患，系统设计了统一的资源中心，当用户请求系统中任意一个资源的时候判断用户是否满足访问该资源的权限，从而从根本上解决了资源安全问题。图</w:t>
      </w:r>
      <w:r w:rsidRPr="00F249DC">
        <w:rPr>
          <w:rFonts w:hint="eastAsia"/>
          <w:color w:val="000000"/>
          <w:sz w:val="24"/>
        </w:rPr>
        <w:t>4-</w:t>
      </w:r>
      <w:r>
        <w:rPr>
          <w:rFonts w:hint="eastAsia"/>
          <w:color w:val="000000"/>
          <w:sz w:val="24"/>
        </w:rPr>
        <w:t>3</w:t>
      </w:r>
      <w:r w:rsidRPr="00F249DC">
        <w:rPr>
          <w:rFonts w:ascii="宋体" w:hAnsi="宋体" w:hint="eastAsia"/>
          <w:color w:val="000000"/>
          <w:sz w:val="24"/>
        </w:rPr>
        <w:t>为统一资源中心运转活动图。</w:t>
      </w:r>
    </w:p>
    <w:p w:rsidR="00922420" w:rsidRPr="00F249DC" w:rsidRDefault="00922420" w:rsidP="00922420">
      <w:pPr>
        <w:rPr>
          <w:color w:val="000000"/>
        </w:rPr>
      </w:pPr>
      <w:r w:rsidRPr="00F249DC">
        <w:rPr>
          <w:color w:val="000000"/>
        </w:rPr>
        <w:object w:dxaOrig="8083" w:dyaOrig="7746">
          <v:shape id="_x0000_i1039" type="#_x0000_t75" style="width:404.25pt;height:387pt" o:ole="">
            <v:imagedata r:id="rId39" o:title=""/>
          </v:shape>
          <o:OLEObject Type="Embed" ProgID="Visio.Drawing.11" ShapeID="_x0000_i1039" DrawAspect="Content" ObjectID="_1493196465" r:id="rId40"/>
        </w:object>
      </w:r>
    </w:p>
    <w:p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3</w:t>
      </w:r>
      <w:r w:rsidRPr="00F249DC">
        <w:rPr>
          <w:rFonts w:hint="eastAsia"/>
          <w:b/>
          <w:color w:val="000000"/>
          <w:szCs w:val="21"/>
        </w:rPr>
        <w:t xml:space="preserve"> </w:t>
      </w:r>
      <w:r w:rsidRPr="00F249DC">
        <w:rPr>
          <w:rFonts w:hint="eastAsia"/>
          <w:b/>
          <w:color w:val="000000"/>
          <w:szCs w:val="21"/>
        </w:rPr>
        <w:t>资源中心运转活动图</w:t>
      </w:r>
    </w:p>
    <w:p w:rsidR="00922420" w:rsidRPr="00F249DC" w:rsidRDefault="00922420" w:rsidP="00922420">
      <w:pPr>
        <w:pStyle w:val="2"/>
        <w:rPr>
          <w:rFonts w:ascii="黑体" w:eastAsia="黑体" w:hAnsi="黑体"/>
          <w:b w:val="0"/>
          <w:color w:val="000000"/>
          <w:sz w:val="28"/>
          <w:szCs w:val="28"/>
        </w:rPr>
      </w:pPr>
      <w:bookmarkStart w:id="201" w:name="_Toc326931571"/>
      <w:bookmarkStart w:id="202" w:name="_Toc356381718"/>
      <w:bookmarkStart w:id="203" w:name="_Toc356990838"/>
      <w:r w:rsidRPr="00F249DC">
        <w:rPr>
          <w:rFonts w:ascii="黑体" w:eastAsia="黑体" w:hAnsi="黑体" w:hint="eastAsia"/>
          <w:b w:val="0"/>
          <w:color w:val="000000"/>
          <w:sz w:val="28"/>
          <w:szCs w:val="28"/>
        </w:rPr>
        <w:t>4.4 职称申报流程的功能实现</w:t>
      </w:r>
      <w:bookmarkEnd w:id="201"/>
      <w:bookmarkEnd w:id="202"/>
      <w:bookmarkEnd w:id="203"/>
    </w:p>
    <w:p w:rsidR="00922420" w:rsidRPr="00F249DC" w:rsidRDefault="00922420" w:rsidP="00922420">
      <w:pPr>
        <w:pStyle w:val="3"/>
        <w:spacing w:line="416" w:lineRule="auto"/>
        <w:rPr>
          <w:rFonts w:ascii="黑体" w:eastAsia="黑体" w:hAnsi="黑体"/>
          <w:b w:val="0"/>
          <w:color w:val="000000"/>
          <w:sz w:val="24"/>
          <w:szCs w:val="24"/>
        </w:rPr>
      </w:pPr>
      <w:bookmarkStart w:id="204" w:name="_Toc326931572"/>
      <w:bookmarkStart w:id="205" w:name="_Toc356381719"/>
      <w:bookmarkStart w:id="206" w:name="_Toc356990839"/>
      <w:r w:rsidRPr="00F249DC">
        <w:rPr>
          <w:rFonts w:ascii="黑体" w:eastAsia="黑体" w:hAnsi="黑体" w:hint="eastAsia"/>
          <w:b w:val="0"/>
          <w:color w:val="000000"/>
          <w:sz w:val="24"/>
          <w:szCs w:val="24"/>
        </w:rPr>
        <w:t>4.4.1 职称</w:t>
      </w:r>
      <w:bookmarkEnd w:id="204"/>
      <w:r w:rsidRPr="00F249DC">
        <w:rPr>
          <w:rFonts w:ascii="黑体" w:eastAsia="黑体" w:hAnsi="黑体" w:hint="eastAsia"/>
          <w:b w:val="0"/>
          <w:color w:val="000000"/>
          <w:sz w:val="24"/>
          <w:szCs w:val="24"/>
        </w:rPr>
        <w:t>申报基本信息上报</w:t>
      </w:r>
      <w:bookmarkEnd w:id="205"/>
      <w:bookmarkEnd w:id="206"/>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color w:val="000000"/>
          <w:sz w:val="24"/>
        </w:rPr>
        <w:t>教师申报</w:t>
      </w:r>
      <w:r w:rsidRPr="00F249DC">
        <w:rPr>
          <w:rFonts w:ascii="宋体" w:hAnsi="宋体" w:hint="eastAsia"/>
          <w:color w:val="000000"/>
          <w:sz w:val="24"/>
        </w:rPr>
        <w:t>部分的逻辑结构图如图</w:t>
      </w:r>
      <w:r w:rsidRPr="00F249DC">
        <w:rPr>
          <w:rFonts w:hint="eastAsia"/>
          <w:color w:val="000000"/>
          <w:sz w:val="24"/>
        </w:rPr>
        <w:t>4-</w:t>
      </w:r>
      <w:r>
        <w:rPr>
          <w:rFonts w:hint="eastAsia"/>
          <w:color w:val="000000"/>
          <w:sz w:val="24"/>
        </w:rPr>
        <w:t>4</w:t>
      </w:r>
      <w:r w:rsidRPr="00F249DC">
        <w:rPr>
          <w:rFonts w:ascii="宋体" w:hAnsi="宋体" w:hint="eastAsia"/>
          <w:color w:val="000000"/>
          <w:sz w:val="24"/>
        </w:rPr>
        <w:t>，</w:t>
      </w:r>
      <w:r w:rsidRPr="00F249DC">
        <w:rPr>
          <w:rFonts w:ascii="宋体" w:hAnsi="宋体"/>
          <w:color w:val="000000"/>
          <w:sz w:val="24"/>
        </w:rPr>
        <w:t>采用了流式引导的功能界面，所有界面均有下一步引导操作。教</w:t>
      </w:r>
      <w:r w:rsidRPr="00F249DC">
        <w:rPr>
          <w:rFonts w:ascii="宋体" w:hAnsi="宋体" w:hint="eastAsia"/>
          <w:color w:val="000000"/>
          <w:sz w:val="24"/>
        </w:rPr>
        <w:t>教师进入申报页面后依次填写个人申报职称的情况简表、科研论文、教学情况和上</w:t>
      </w:r>
      <w:proofErr w:type="gramStart"/>
      <w:r w:rsidRPr="00F249DC">
        <w:rPr>
          <w:rFonts w:ascii="宋体" w:hAnsi="宋体" w:hint="eastAsia"/>
          <w:color w:val="000000"/>
          <w:sz w:val="24"/>
        </w:rPr>
        <w:t>传相关</w:t>
      </w:r>
      <w:proofErr w:type="gramEnd"/>
      <w:r w:rsidRPr="00F249DC">
        <w:rPr>
          <w:rFonts w:ascii="宋体" w:hAnsi="宋体" w:hint="eastAsia"/>
          <w:color w:val="000000"/>
          <w:sz w:val="24"/>
        </w:rPr>
        <w:t>支撑材料附件。设计时使用</w:t>
      </w:r>
      <w:r w:rsidRPr="00F249DC">
        <w:rPr>
          <w:color w:val="000000"/>
          <w:sz w:val="24"/>
        </w:rPr>
        <w:t>html+Jquery+CSS</w:t>
      </w:r>
      <w:r w:rsidRPr="00F249DC">
        <w:rPr>
          <w:rFonts w:ascii="宋体" w:hAnsi="宋体" w:hint="eastAsia"/>
          <w:color w:val="000000"/>
          <w:sz w:val="24"/>
        </w:rPr>
        <w:t>技术。教</w:t>
      </w:r>
      <w:r w:rsidRPr="00F249DC">
        <w:rPr>
          <w:rFonts w:ascii="宋体" w:hAnsi="宋体"/>
          <w:color w:val="000000"/>
          <w:sz w:val="24"/>
        </w:rPr>
        <w:t>师首次成功登陆后将看到首页提示界面</w:t>
      </w:r>
      <w:r w:rsidRPr="00F249DC">
        <w:rPr>
          <w:rFonts w:ascii="宋体" w:hAnsi="宋体" w:hint="eastAsia"/>
          <w:color w:val="000000"/>
          <w:sz w:val="24"/>
        </w:rPr>
        <w:t>效果图如图</w:t>
      </w:r>
      <w:r w:rsidRPr="00F249DC">
        <w:rPr>
          <w:rFonts w:hint="eastAsia"/>
          <w:color w:val="000000"/>
          <w:sz w:val="24"/>
        </w:rPr>
        <w:t>4-</w:t>
      </w:r>
      <w:r>
        <w:rPr>
          <w:rFonts w:hint="eastAsia"/>
          <w:color w:val="000000"/>
          <w:sz w:val="24"/>
        </w:rPr>
        <w:t>5</w:t>
      </w:r>
      <w:r w:rsidRPr="00F249DC">
        <w:rPr>
          <w:rFonts w:ascii="宋体" w:hAnsi="宋体" w:hint="eastAsia"/>
          <w:color w:val="000000"/>
          <w:sz w:val="24"/>
        </w:rPr>
        <w:t>，</w:t>
      </w:r>
      <w:r w:rsidRPr="00F249DC">
        <w:rPr>
          <w:rFonts w:ascii="宋体" w:hAnsi="宋体"/>
          <w:color w:val="000000"/>
          <w:sz w:val="24"/>
        </w:rPr>
        <w:t>同时在页面右上角显示用户的登录状态</w:t>
      </w:r>
      <w:r>
        <w:rPr>
          <w:rFonts w:ascii="宋体" w:hAnsi="宋体" w:hint="eastAsia"/>
          <w:color w:val="000000"/>
          <w:sz w:val="24"/>
        </w:rPr>
        <w:t>。</w:t>
      </w:r>
      <w:r w:rsidRPr="00F249DC">
        <w:rPr>
          <w:rFonts w:ascii="宋体" w:hAnsi="宋体" w:hint="eastAsia"/>
          <w:color w:val="000000"/>
          <w:sz w:val="24"/>
        </w:rPr>
        <w:t>填写资料的效果图如图</w:t>
      </w:r>
      <w:r w:rsidRPr="00F249DC">
        <w:rPr>
          <w:rFonts w:hint="eastAsia"/>
          <w:color w:val="000000"/>
          <w:sz w:val="24"/>
        </w:rPr>
        <w:t>4-</w:t>
      </w:r>
      <w:r>
        <w:rPr>
          <w:rFonts w:hint="eastAsia"/>
          <w:color w:val="000000"/>
          <w:sz w:val="24"/>
        </w:rPr>
        <w:t>6</w:t>
      </w:r>
      <w:r w:rsidRPr="00F249DC">
        <w:rPr>
          <w:rFonts w:ascii="宋体" w:hAnsi="宋体" w:hint="eastAsia"/>
          <w:color w:val="000000"/>
          <w:sz w:val="24"/>
        </w:rPr>
        <w:t>。</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数据的提交方式采用</w:t>
      </w:r>
      <w:r w:rsidRPr="00F249DC">
        <w:rPr>
          <w:color w:val="000000"/>
          <w:sz w:val="24"/>
        </w:rPr>
        <w:t>ajax</w:t>
      </w:r>
      <w:r w:rsidRPr="00F249DC">
        <w:rPr>
          <w:rFonts w:ascii="宋体" w:hAnsi="宋体" w:hint="eastAsia"/>
          <w:color w:val="000000"/>
          <w:sz w:val="24"/>
        </w:rPr>
        <w:t>提交，根据需求，提交时不必对数据格式进行验证，</w:t>
      </w:r>
      <w:proofErr w:type="gramStart"/>
      <w:r w:rsidRPr="00F249DC">
        <w:rPr>
          <w:rFonts w:ascii="宋体" w:hAnsi="宋体" w:hint="eastAsia"/>
          <w:color w:val="000000"/>
          <w:sz w:val="24"/>
        </w:rPr>
        <w:t>只</w:t>
      </w:r>
      <w:r w:rsidRPr="00F249DC">
        <w:rPr>
          <w:rFonts w:ascii="宋体" w:hAnsi="宋体" w:hint="eastAsia"/>
          <w:color w:val="000000"/>
          <w:sz w:val="24"/>
        </w:rPr>
        <w:lastRenderedPageBreak/>
        <w:t>对必填</w:t>
      </w:r>
      <w:proofErr w:type="gramEnd"/>
      <w:r w:rsidRPr="00F249DC">
        <w:rPr>
          <w:rFonts w:ascii="宋体" w:hAnsi="宋体" w:hint="eastAsia"/>
          <w:color w:val="000000"/>
          <w:sz w:val="24"/>
        </w:rPr>
        <w:t>选项为空在前后台进行验证，数据不为空的验证正常情况下都通过前端验证，后台验证是基于安全性的考虑，如图</w:t>
      </w:r>
      <w:r w:rsidRPr="00F249DC">
        <w:rPr>
          <w:rFonts w:hint="eastAsia"/>
          <w:color w:val="000000"/>
          <w:sz w:val="24"/>
        </w:rPr>
        <w:t>4-</w:t>
      </w:r>
      <w:r>
        <w:rPr>
          <w:rFonts w:hint="eastAsia"/>
          <w:color w:val="000000"/>
          <w:sz w:val="24"/>
        </w:rPr>
        <w:t>7</w:t>
      </w:r>
      <w:r w:rsidRPr="00F249DC">
        <w:rPr>
          <w:rFonts w:ascii="宋体" w:hAnsi="宋体" w:hint="eastAsia"/>
          <w:color w:val="000000"/>
          <w:sz w:val="24"/>
        </w:rPr>
        <w:t>所示。页面中所有数据采用</w:t>
      </w:r>
      <w:r w:rsidRPr="00F249DC">
        <w:rPr>
          <w:color w:val="000000"/>
          <w:sz w:val="24"/>
        </w:rPr>
        <w:t>Ajax</w:t>
      </w:r>
      <w:r w:rsidRPr="00F249DC">
        <w:rPr>
          <w:rFonts w:ascii="宋体" w:hAnsi="宋体" w:hint="eastAsia"/>
          <w:color w:val="000000"/>
          <w:sz w:val="24"/>
        </w:rPr>
        <w:t>的方式异步获取，局部刷新提升了用户体验感，可以使系统与用户之间更友好地交互。</w:t>
      </w:r>
    </w:p>
    <w:p w:rsidR="00922420" w:rsidRPr="00F249DC" w:rsidRDefault="00922420" w:rsidP="00922420">
      <w:pPr>
        <w:ind w:leftChars="-59" w:left="-124"/>
        <w:rPr>
          <w:color w:val="000000"/>
        </w:rPr>
      </w:pPr>
      <w:r w:rsidRPr="00F249DC">
        <w:rPr>
          <w:color w:val="000000"/>
        </w:rPr>
        <w:object w:dxaOrig="9093" w:dyaOrig="9268">
          <v:shape id="_x0000_i1040" type="#_x0000_t75" style="width:439.5pt;height:447.75pt" o:ole="">
            <v:imagedata r:id="rId41" o:title=""/>
          </v:shape>
          <o:OLEObject Type="Embed" ProgID="Visio.Drawing.11" ShapeID="_x0000_i1040" DrawAspect="Content" ObjectID="_1493196466" r:id="rId42"/>
        </w:object>
      </w:r>
    </w:p>
    <w:p w:rsidR="00922420" w:rsidRPr="00F249DC" w:rsidRDefault="00922420" w:rsidP="00922420">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4</w:t>
      </w:r>
      <w:r w:rsidRPr="00F249DC">
        <w:rPr>
          <w:rFonts w:hint="eastAsia"/>
          <w:b/>
          <w:color w:val="000000"/>
          <w:szCs w:val="21"/>
        </w:rPr>
        <w:t xml:space="preserve"> </w:t>
      </w:r>
      <w:r w:rsidRPr="00F249DC">
        <w:rPr>
          <w:rFonts w:hint="eastAsia"/>
          <w:b/>
          <w:color w:val="000000"/>
          <w:szCs w:val="21"/>
        </w:rPr>
        <w:t>职称申报逻辑图</w:t>
      </w:r>
    </w:p>
    <w:p w:rsidR="00922420" w:rsidRPr="00F249DC" w:rsidRDefault="00922420" w:rsidP="00922420">
      <w:pPr>
        <w:ind w:leftChars="-59" w:left="-124"/>
        <w:jc w:val="center"/>
        <w:rPr>
          <w:color w:val="000000"/>
        </w:rPr>
      </w:pPr>
      <w:r w:rsidRPr="00F249DC">
        <w:rPr>
          <w:noProof/>
          <w:color w:val="000000"/>
        </w:rPr>
        <w:lastRenderedPageBreak/>
        <w:drawing>
          <wp:inline distT="0" distB="0" distL="0" distR="0">
            <wp:extent cx="4667250" cy="27908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7250" cy="2790825"/>
                    </a:xfrm>
                    <a:prstGeom prst="rect">
                      <a:avLst/>
                    </a:prstGeom>
                    <a:noFill/>
                    <a:ln>
                      <a:noFill/>
                    </a:ln>
                  </pic:spPr>
                </pic:pic>
              </a:graphicData>
            </a:graphic>
          </wp:inline>
        </w:drawing>
      </w:r>
    </w:p>
    <w:p w:rsidR="00922420" w:rsidRPr="00F249DC" w:rsidRDefault="00922420" w:rsidP="00922420">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5</w:t>
      </w:r>
      <w:r w:rsidRPr="00F249DC">
        <w:rPr>
          <w:rFonts w:hint="eastAsia"/>
          <w:b/>
          <w:color w:val="000000"/>
          <w:szCs w:val="21"/>
        </w:rPr>
        <w:t xml:space="preserve"> </w:t>
      </w:r>
      <w:r w:rsidRPr="00F249DC">
        <w:rPr>
          <w:rFonts w:hint="eastAsia"/>
          <w:b/>
          <w:color w:val="000000"/>
          <w:szCs w:val="21"/>
        </w:rPr>
        <w:t>职称申报首次登录成功效果图</w:t>
      </w:r>
    </w:p>
    <w:p w:rsidR="00922420" w:rsidRPr="00F249DC" w:rsidRDefault="00922420" w:rsidP="00922420">
      <w:pPr>
        <w:tabs>
          <w:tab w:val="left" w:pos="3518"/>
        </w:tabs>
        <w:jc w:val="center"/>
        <w:rPr>
          <w:b/>
          <w:color w:val="000000"/>
          <w:szCs w:val="21"/>
        </w:rPr>
      </w:pPr>
      <w:r w:rsidRPr="00F249DC">
        <w:rPr>
          <w:noProof/>
          <w:color w:val="000000"/>
        </w:rPr>
        <w:drawing>
          <wp:inline distT="0" distB="0" distL="0" distR="0">
            <wp:extent cx="5076825" cy="28670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76825" cy="2867025"/>
                    </a:xfrm>
                    <a:prstGeom prst="rect">
                      <a:avLst/>
                    </a:prstGeom>
                    <a:noFill/>
                    <a:ln>
                      <a:noFill/>
                    </a:ln>
                  </pic:spPr>
                </pic:pic>
              </a:graphicData>
            </a:graphic>
          </wp:inline>
        </w:drawing>
      </w:r>
    </w:p>
    <w:p w:rsidR="00922420" w:rsidRPr="00F249DC" w:rsidRDefault="00922420" w:rsidP="00922420">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6</w:t>
      </w:r>
      <w:r w:rsidRPr="00F249DC">
        <w:rPr>
          <w:rFonts w:hint="eastAsia"/>
          <w:b/>
          <w:color w:val="000000"/>
          <w:szCs w:val="21"/>
        </w:rPr>
        <w:t xml:space="preserve"> </w:t>
      </w:r>
      <w:r w:rsidRPr="00F249DC">
        <w:rPr>
          <w:rFonts w:hint="eastAsia"/>
          <w:b/>
          <w:color w:val="000000"/>
          <w:szCs w:val="21"/>
        </w:rPr>
        <w:t>职称申报信息填写效果图</w:t>
      </w:r>
    </w:p>
    <w:p w:rsidR="00922420" w:rsidRPr="00F249DC" w:rsidRDefault="00922420" w:rsidP="00922420">
      <w:pPr>
        <w:jc w:val="center"/>
        <w:rPr>
          <w:color w:val="000000"/>
        </w:rPr>
      </w:pPr>
      <w:r w:rsidRPr="00F249DC">
        <w:rPr>
          <w:noProof/>
          <w:color w:val="000000"/>
        </w:rPr>
        <w:drawing>
          <wp:inline distT="0" distB="0" distL="0" distR="0">
            <wp:extent cx="2800350" cy="1266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0350" cy="1266825"/>
                    </a:xfrm>
                    <a:prstGeom prst="rect">
                      <a:avLst/>
                    </a:prstGeom>
                    <a:noFill/>
                    <a:ln>
                      <a:noFill/>
                    </a:ln>
                  </pic:spPr>
                </pic:pic>
              </a:graphicData>
            </a:graphic>
          </wp:inline>
        </w:drawing>
      </w:r>
    </w:p>
    <w:p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7</w:t>
      </w:r>
      <w:r w:rsidRPr="00F249DC">
        <w:rPr>
          <w:rFonts w:hint="eastAsia"/>
          <w:b/>
          <w:color w:val="000000"/>
          <w:szCs w:val="21"/>
        </w:rPr>
        <w:t xml:space="preserve"> </w:t>
      </w:r>
      <w:r w:rsidRPr="00F249DC">
        <w:rPr>
          <w:rFonts w:hint="eastAsia"/>
          <w:b/>
          <w:color w:val="000000"/>
          <w:szCs w:val="21"/>
        </w:rPr>
        <w:t>不为空检验效果图</w:t>
      </w:r>
    </w:p>
    <w:p w:rsidR="00922420" w:rsidRPr="00F249DC" w:rsidRDefault="00922420" w:rsidP="00922420">
      <w:pPr>
        <w:pStyle w:val="3"/>
        <w:spacing w:line="416" w:lineRule="auto"/>
        <w:rPr>
          <w:rFonts w:ascii="黑体" w:eastAsia="黑体" w:hAnsi="黑体"/>
          <w:b w:val="0"/>
          <w:color w:val="000000"/>
          <w:sz w:val="24"/>
          <w:szCs w:val="24"/>
        </w:rPr>
      </w:pPr>
      <w:bookmarkStart w:id="207" w:name="_Toc356381720"/>
      <w:bookmarkStart w:id="208" w:name="_Toc356990840"/>
      <w:r w:rsidRPr="00F249DC">
        <w:rPr>
          <w:rFonts w:ascii="黑体" w:eastAsia="黑体" w:hAnsi="黑体" w:hint="eastAsia"/>
          <w:b w:val="0"/>
          <w:color w:val="000000"/>
          <w:sz w:val="24"/>
          <w:szCs w:val="24"/>
        </w:rPr>
        <w:lastRenderedPageBreak/>
        <w:t>4.4.2职称申报基本信息查看</w:t>
      </w:r>
      <w:bookmarkEnd w:id="207"/>
      <w:bookmarkEnd w:id="208"/>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申报材料确认提交后，不能修改，只能查看。人事处审查操作“退修”后，可以进行修改。设计时使用</w:t>
      </w:r>
      <w:r w:rsidRPr="00F249DC">
        <w:rPr>
          <w:color w:val="000000"/>
          <w:sz w:val="24"/>
        </w:rPr>
        <w:t>jquery</w:t>
      </w:r>
      <w:r w:rsidRPr="00F249DC">
        <w:rPr>
          <w:rFonts w:ascii="宋体" w:hAnsi="宋体" w:hint="eastAsia"/>
          <w:color w:val="000000"/>
          <w:sz w:val="24"/>
        </w:rPr>
        <w:t>的</w:t>
      </w:r>
      <w:r w:rsidRPr="00F249DC">
        <w:rPr>
          <w:rFonts w:hint="eastAsia"/>
          <w:color w:val="000000"/>
          <w:sz w:val="24"/>
        </w:rPr>
        <w:t>TabPanel</w:t>
      </w:r>
      <w:r w:rsidRPr="00F249DC">
        <w:rPr>
          <w:rFonts w:ascii="宋体" w:hAnsi="宋体" w:hint="eastAsia"/>
          <w:color w:val="000000"/>
          <w:sz w:val="24"/>
        </w:rPr>
        <w:t>页面组件页，共分为</w:t>
      </w:r>
      <w:r w:rsidRPr="00F249DC">
        <w:rPr>
          <w:rFonts w:hint="eastAsia"/>
          <w:color w:val="000000"/>
          <w:sz w:val="24"/>
        </w:rPr>
        <w:t>4</w:t>
      </w:r>
      <w:r w:rsidRPr="00F249DC">
        <w:rPr>
          <w:rFonts w:ascii="宋体" w:hAnsi="宋体" w:hint="eastAsia"/>
          <w:color w:val="000000"/>
          <w:sz w:val="24"/>
        </w:rPr>
        <w:t>个模块。面效果图如图</w:t>
      </w:r>
      <w:r w:rsidRPr="00F249DC">
        <w:rPr>
          <w:rFonts w:hint="eastAsia"/>
          <w:color w:val="000000"/>
          <w:sz w:val="24"/>
        </w:rPr>
        <w:t>4-</w:t>
      </w:r>
      <w:r>
        <w:rPr>
          <w:rFonts w:hint="eastAsia"/>
          <w:color w:val="000000"/>
          <w:sz w:val="24"/>
        </w:rPr>
        <w:t>8</w:t>
      </w:r>
      <w:r w:rsidRPr="00F249DC">
        <w:rPr>
          <w:rFonts w:ascii="宋体" w:hAnsi="宋体" w:hint="eastAsia"/>
          <w:color w:val="000000"/>
          <w:sz w:val="24"/>
        </w:rPr>
        <w:t>。</w:t>
      </w:r>
    </w:p>
    <w:p w:rsidR="00922420" w:rsidRPr="00F249DC" w:rsidRDefault="00922420" w:rsidP="00922420">
      <w:pPr>
        <w:ind w:firstLine="420"/>
        <w:rPr>
          <w:color w:val="000000"/>
        </w:rPr>
      </w:pPr>
      <w:r w:rsidRPr="00F249DC">
        <w:rPr>
          <w:noProof/>
          <w:color w:val="000000"/>
        </w:rPr>
        <w:drawing>
          <wp:inline distT="0" distB="0" distL="0" distR="0">
            <wp:extent cx="5267325" cy="32289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325" cy="3228975"/>
                    </a:xfrm>
                    <a:prstGeom prst="rect">
                      <a:avLst/>
                    </a:prstGeom>
                    <a:noFill/>
                    <a:ln>
                      <a:noFill/>
                    </a:ln>
                  </pic:spPr>
                </pic:pic>
              </a:graphicData>
            </a:graphic>
          </wp:inline>
        </w:drawing>
      </w:r>
    </w:p>
    <w:p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8</w:t>
      </w:r>
      <w:r w:rsidRPr="00F249DC">
        <w:rPr>
          <w:rFonts w:hint="eastAsia"/>
          <w:b/>
          <w:color w:val="000000"/>
          <w:szCs w:val="21"/>
        </w:rPr>
        <w:t xml:space="preserve"> </w:t>
      </w:r>
      <w:r w:rsidRPr="00F249DC">
        <w:rPr>
          <w:rFonts w:hint="eastAsia"/>
          <w:b/>
          <w:color w:val="000000"/>
          <w:szCs w:val="21"/>
        </w:rPr>
        <w:t>查看职称申报信息图</w:t>
      </w:r>
    </w:p>
    <w:p w:rsidR="00922420" w:rsidRPr="00F249DC" w:rsidRDefault="00922420" w:rsidP="00922420">
      <w:pPr>
        <w:pStyle w:val="2"/>
        <w:rPr>
          <w:rFonts w:ascii="黑体" w:eastAsia="黑体" w:hAnsi="黑体"/>
          <w:b w:val="0"/>
          <w:color w:val="000000"/>
          <w:sz w:val="28"/>
          <w:szCs w:val="28"/>
        </w:rPr>
      </w:pPr>
      <w:bookmarkStart w:id="209" w:name="_Toc356381721"/>
      <w:bookmarkStart w:id="210" w:name="_Toc356990841"/>
      <w:r w:rsidRPr="00F249DC">
        <w:rPr>
          <w:rFonts w:ascii="黑体" w:eastAsia="黑体" w:hAnsi="黑体" w:hint="eastAsia"/>
          <w:b w:val="0"/>
          <w:color w:val="000000"/>
          <w:sz w:val="28"/>
          <w:szCs w:val="28"/>
        </w:rPr>
        <w:t>4.5 人事处材料审核流程的功能实现</w:t>
      </w:r>
      <w:bookmarkEnd w:id="209"/>
      <w:bookmarkEnd w:id="210"/>
    </w:p>
    <w:p w:rsidR="00922420" w:rsidRPr="00F249DC" w:rsidRDefault="00922420" w:rsidP="00922420">
      <w:pPr>
        <w:pStyle w:val="3"/>
        <w:spacing w:line="416" w:lineRule="auto"/>
        <w:rPr>
          <w:rFonts w:ascii="黑体" w:eastAsia="黑体" w:hAnsi="黑体"/>
          <w:b w:val="0"/>
          <w:color w:val="000000"/>
          <w:sz w:val="24"/>
          <w:szCs w:val="24"/>
        </w:rPr>
      </w:pPr>
      <w:bookmarkStart w:id="211" w:name="_Toc356381722"/>
      <w:bookmarkStart w:id="212" w:name="_Toc356990842"/>
      <w:r w:rsidRPr="00F249DC">
        <w:rPr>
          <w:rFonts w:ascii="黑体" w:eastAsia="黑体" w:hAnsi="黑体" w:hint="eastAsia"/>
          <w:b w:val="0"/>
          <w:color w:val="000000"/>
          <w:sz w:val="24"/>
          <w:szCs w:val="24"/>
        </w:rPr>
        <w:t>4.5.1 人事处材料审核</w:t>
      </w:r>
      <w:bookmarkEnd w:id="211"/>
      <w:bookmarkEnd w:id="212"/>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人事处工作人员的工作职责是审查教师提交的材料是否完整、符合申报要求的材料、是否符合申报条件，需要浏览在线填写的表格和所有附件后确定，如果不完整的填写整改意见，返回给老师修改，直到通过为止。逻辑结构图如图</w:t>
      </w:r>
      <w:r w:rsidRPr="00F249DC">
        <w:rPr>
          <w:rFonts w:hint="eastAsia"/>
          <w:color w:val="000000"/>
          <w:sz w:val="24"/>
        </w:rPr>
        <w:t>4-</w:t>
      </w:r>
      <w:r>
        <w:rPr>
          <w:rFonts w:hint="eastAsia"/>
          <w:color w:val="000000"/>
          <w:sz w:val="24"/>
        </w:rPr>
        <w:t>9</w:t>
      </w:r>
      <w:r w:rsidRPr="00F249DC">
        <w:rPr>
          <w:rFonts w:ascii="宋体" w:hAnsi="宋体" w:hint="eastAsia"/>
          <w:color w:val="000000"/>
          <w:sz w:val="24"/>
        </w:rPr>
        <w:t>。</w:t>
      </w:r>
    </w:p>
    <w:p w:rsidR="00922420" w:rsidRPr="00F249DC" w:rsidRDefault="00922420" w:rsidP="00922420">
      <w:pPr>
        <w:tabs>
          <w:tab w:val="left" w:pos="3518"/>
        </w:tabs>
        <w:rPr>
          <w:color w:val="000000"/>
        </w:rPr>
      </w:pPr>
      <w:r w:rsidRPr="00F249DC">
        <w:rPr>
          <w:color w:val="000000"/>
        </w:rPr>
        <w:object w:dxaOrig="9699" w:dyaOrig="7553">
          <v:shape id="_x0000_i1041" type="#_x0000_t75" style="width:438.75pt;height:342pt" o:ole="">
            <v:imagedata r:id="rId47" o:title=""/>
          </v:shape>
          <o:OLEObject Type="Embed" ProgID="Visio.Drawing.11" ShapeID="_x0000_i1041" DrawAspect="Content" ObjectID="_1493196467" r:id="rId48"/>
        </w:object>
      </w:r>
    </w:p>
    <w:p w:rsidR="00922420" w:rsidRPr="00F249DC" w:rsidRDefault="00922420" w:rsidP="00922420">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9</w:t>
      </w:r>
      <w:r w:rsidRPr="00F249DC">
        <w:rPr>
          <w:rFonts w:hint="eastAsia"/>
          <w:b/>
          <w:color w:val="000000"/>
          <w:szCs w:val="21"/>
        </w:rPr>
        <w:t xml:space="preserve"> </w:t>
      </w:r>
      <w:r w:rsidRPr="00F249DC">
        <w:rPr>
          <w:rFonts w:hint="eastAsia"/>
          <w:b/>
          <w:color w:val="000000"/>
          <w:szCs w:val="21"/>
        </w:rPr>
        <w:t>人事处审查教师资料逻辑图</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在申报工作开始前需要对系统做一些初始化设置，如一些公共数据（职称类别、学历类别、学科组等）、申报时间、评审时间等信息。设计时使用</w:t>
      </w:r>
      <w:r w:rsidRPr="00F249DC">
        <w:rPr>
          <w:rFonts w:hint="eastAsia"/>
          <w:color w:val="000000"/>
          <w:sz w:val="24"/>
        </w:rPr>
        <w:t>jquery+html+css</w:t>
      </w:r>
      <w:r w:rsidRPr="00F249DC">
        <w:rPr>
          <w:rFonts w:ascii="宋体" w:hAnsi="宋体" w:hint="eastAsia"/>
          <w:color w:val="000000"/>
          <w:sz w:val="24"/>
        </w:rPr>
        <w:t>。</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活动图中申报人员填写申报职称的情况简表信息和</w:t>
      </w:r>
      <w:proofErr w:type="gramStart"/>
      <w:r w:rsidRPr="00F249DC">
        <w:rPr>
          <w:rFonts w:ascii="宋体" w:hAnsi="宋体" w:hint="eastAsia"/>
          <w:color w:val="000000"/>
          <w:sz w:val="24"/>
        </w:rPr>
        <w:t>上传各类</w:t>
      </w:r>
      <w:proofErr w:type="gramEnd"/>
      <w:r w:rsidRPr="00F249DC">
        <w:rPr>
          <w:rFonts w:ascii="宋体" w:hAnsi="宋体" w:hint="eastAsia"/>
          <w:color w:val="000000"/>
          <w:sz w:val="24"/>
        </w:rPr>
        <w:t>支撑附件后，提交就启动了审核流程，此时审核状态处于未审核。人事处人员收到任务后开始对材料进行审核，审核结果有三种情况：确定、驳回和退修。确定表示审核通过，可以进入下一环节的审核。驳回表示申请的职称未通过审核，申报人员查询到就表示该人员不满住本次的申报条件。</w:t>
      </w:r>
      <w:proofErr w:type="gramStart"/>
      <w:r w:rsidRPr="00F249DC">
        <w:rPr>
          <w:rFonts w:ascii="宋体" w:hAnsi="宋体" w:hint="eastAsia"/>
          <w:color w:val="000000"/>
          <w:sz w:val="24"/>
        </w:rPr>
        <w:t>退修结果</w:t>
      </w:r>
      <w:proofErr w:type="gramEnd"/>
      <w:r w:rsidRPr="00F249DC">
        <w:rPr>
          <w:rFonts w:ascii="宋体" w:hAnsi="宋体" w:hint="eastAsia"/>
          <w:color w:val="000000"/>
          <w:sz w:val="24"/>
        </w:rPr>
        <w:t>表示可以看到人事处给予的修改意见并对相应的资料进行修改提交，流程则重新开始。</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审核操作界面如下图</w:t>
      </w:r>
      <w:r w:rsidRPr="00F249DC">
        <w:rPr>
          <w:rFonts w:hint="eastAsia"/>
          <w:color w:val="000000"/>
          <w:sz w:val="24"/>
        </w:rPr>
        <w:t>4-1</w:t>
      </w:r>
      <w:r>
        <w:rPr>
          <w:rFonts w:hint="eastAsia"/>
          <w:color w:val="000000"/>
          <w:sz w:val="24"/>
        </w:rPr>
        <w:t>0</w:t>
      </w:r>
      <w:r w:rsidRPr="00F249DC">
        <w:rPr>
          <w:rFonts w:ascii="宋体" w:hAnsi="宋体" w:hint="eastAsia"/>
          <w:color w:val="000000"/>
          <w:sz w:val="24"/>
        </w:rPr>
        <w:t>：</w:t>
      </w:r>
    </w:p>
    <w:p w:rsidR="00922420" w:rsidRPr="00F249DC" w:rsidRDefault="00922420" w:rsidP="00922420">
      <w:pPr>
        <w:jc w:val="center"/>
        <w:rPr>
          <w:noProof/>
          <w:color w:val="000000"/>
        </w:rPr>
      </w:pPr>
      <w:r w:rsidRPr="00F249DC">
        <w:rPr>
          <w:noProof/>
          <w:color w:val="000000"/>
        </w:rPr>
        <w:lastRenderedPageBreak/>
        <w:drawing>
          <wp:inline distT="0" distB="0" distL="0" distR="0">
            <wp:extent cx="5343525" cy="21907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3525" cy="2190750"/>
                    </a:xfrm>
                    <a:prstGeom prst="rect">
                      <a:avLst/>
                    </a:prstGeom>
                    <a:noFill/>
                    <a:ln>
                      <a:noFill/>
                    </a:ln>
                  </pic:spPr>
                </pic:pic>
              </a:graphicData>
            </a:graphic>
          </wp:inline>
        </w:drawing>
      </w:r>
    </w:p>
    <w:p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4-1</w:t>
      </w:r>
      <w:r>
        <w:rPr>
          <w:rFonts w:hint="eastAsia"/>
          <w:b/>
          <w:color w:val="000000"/>
          <w:szCs w:val="21"/>
        </w:rPr>
        <w:t>0</w:t>
      </w:r>
      <w:r w:rsidRPr="00F249DC">
        <w:rPr>
          <w:rFonts w:hint="eastAsia"/>
          <w:b/>
          <w:color w:val="000000"/>
          <w:szCs w:val="21"/>
        </w:rPr>
        <w:t xml:space="preserve"> </w:t>
      </w:r>
      <w:r w:rsidRPr="00F249DC">
        <w:rPr>
          <w:rFonts w:hint="eastAsia"/>
          <w:b/>
          <w:color w:val="000000"/>
          <w:szCs w:val="21"/>
        </w:rPr>
        <w:t>审核材料图</w:t>
      </w:r>
    </w:p>
    <w:p w:rsidR="00922420" w:rsidRPr="00F249DC" w:rsidRDefault="00922420" w:rsidP="00922420">
      <w:pPr>
        <w:pStyle w:val="2"/>
        <w:rPr>
          <w:rFonts w:ascii="黑体" w:eastAsia="黑体" w:hAnsi="黑体"/>
          <w:b w:val="0"/>
          <w:color w:val="000000"/>
          <w:sz w:val="28"/>
          <w:szCs w:val="28"/>
        </w:rPr>
      </w:pPr>
      <w:bookmarkStart w:id="213" w:name="_Toc356381723"/>
      <w:bookmarkStart w:id="214" w:name="_Toc356990843"/>
      <w:r w:rsidRPr="00F249DC">
        <w:rPr>
          <w:rFonts w:ascii="黑体" w:eastAsia="黑体" w:hAnsi="黑体" w:hint="eastAsia"/>
          <w:b w:val="0"/>
          <w:color w:val="000000"/>
          <w:sz w:val="28"/>
          <w:szCs w:val="28"/>
        </w:rPr>
        <w:t>4.6 教务处/科技处审核流程的功能实现</w:t>
      </w:r>
      <w:bookmarkEnd w:id="213"/>
      <w:bookmarkEnd w:id="214"/>
    </w:p>
    <w:p w:rsidR="00922420" w:rsidRPr="00F249DC" w:rsidRDefault="00922420" w:rsidP="00922420">
      <w:pPr>
        <w:pStyle w:val="3"/>
        <w:spacing w:line="416" w:lineRule="auto"/>
        <w:rPr>
          <w:rFonts w:ascii="黑体" w:eastAsia="黑体" w:hAnsi="黑体"/>
          <w:b w:val="0"/>
          <w:color w:val="000000"/>
          <w:sz w:val="24"/>
          <w:szCs w:val="24"/>
        </w:rPr>
      </w:pPr>
      <w:bookmarkStart w:id="215" w:name="_Toc356381724"/>
      <w:bookmarkStart w:id="216" w:name="_Toc356990844"/>
      <w:r w:rsidRPr="00F249DC">
        <w:rPr>
          <w:rFonts w:ascii="黑体" w:eastAsia="黑体" w:hAnsi="黑体" w:hint="eastAsia"/>
          <w:b w:val="0"/>
          <w:color w:val="000000"/>
          <w:sz w:val="24"/>
          <w:szCs w:val="24"/>
        </w:rPr>
        <w:t>4.6.1 教务处/科技处审核</w:t>
      </w:r>
      <w:bookmarkEnd w:id="215"/>
      <w:bookmarkEnd w:id="216"/>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教务处、科技处工作人员的职责是审核申报教师材料中的教学和科研情况是否真实，是否与教务系统和科研系统一致，同时上传参评教师的教学、科研情况统计表格。由于统计表格中表头和数据复杂（上下标较多，且不统一），故表格中的数据不入库，只将保存于服务器，评委查看时是整个表格。逻辑结构图如图</w:t>
      </w:r>
      <w:r w:rsidRPr="00F249DC">
        <w:rPr>
          <w:color w:val="000000"/>
          <w:sz w:val="24"/>
        </w:rPr>
        <w:t>4-1</w:t>
      </w:r>
      <w:r>
        <w:rPr>
          <w:rFonts w:hint="eastAsia"/>
          <w:color w:val="000000"/>
          <w:sz w:val="24"/>
        </w:rPr>
        <w:t>1</w:t>
      </w:r>
      <w:r w:rsidRPr="00F249DC">
        <w:rPr>
          <w:rFonts w:ascii="宋体" w:hAnsi="宋体" w:hint="eastAsia"/>
          <w:color w:val="000000"/>
          <w:sz w:val="24"/>
        </w:rPr>
        <w:t>，界面图如图</w:t>
      </w:r>
      <w:r w:rsidRPr="00F249DC">
        <w:rPr>
          <w:rFonts w:hint="eastAsia"/>
          <w:color w:val="000000"/>
          <w:sz w:val="24"/>
        </w:rPr>
        <w:t>4-1</w:t>
      </w:r>
      <w:r>
        <w:rPr>
          <w:rFonts w:hint="eastAsia"/>
          <w:color w:val="000000"/>
          <w:sz w:val="24"/>
        </w:rPr>
        <w:t>2</w:t>
      </w:r>
      <w:r w:rsidRPr="00F249DC">
        <w:rPr>
          <w:rFonts w:ascii="宋体" w:hAnsi="宋体" w:hint="eastAsia"/>
          <w:color w:val="000000"/>
          <w:sz w:val="24"/>
        </w:rPr>
        <w:t>。</w:t>
      </w:r>
    </w:p>
    <w:p w:rsidR="00922420" w:rsidRPr="00F249DC" w:rsidRDefault="00922420" w:rsidP="00922420">
      <w:pPr>
        <w:spacing w:before="240"/>
        <w:rPr>
          <w:color w:val="000000"/>
        </w:rPr>
      </w:pPr>
      <w:r w:rsidRPr="00F249DC">
        <w:rPr>
          <w:color w:val="000000"/>
        </w:rPr>
        <w:object w:dxaOrig="8707" w:dyaOrig="4364">
          <v:shape id="_x0000_i1042" type="#_x0000_t75" style="width:435pt;height:218.25pt" o:ole="">
            <v:imagedata r:id="rId50" o:title=""/>
          </v:shape>
          <o:OLEObject Type="Embed" ProgID="Visio.Drawing.11" ShapeID="_x0000_i1042" DrawAspect="Content" ObjectID="_1493196468" r:id="rId51"/>
        </w:object>
      </w:r>
    </w:p>
    <w:p w:rsidR="00922420" w:rsidRPr="00F249DC" w:rsidRDefault="00922420" w:rsidP="00922420">
      <w:pPr>
        <w:jc w:val="center"/>
        <w:rPr>
          <w:b/>
          <w:color w:val="000000"/>
          <w:szCs w:val="21"/>
        </w:rPr>
      </w:pPr>
      <w:r w:rsidRPr="00F249DC">
        <w:rPr>
          <w:rFonts w:hint="eastAsia"/>
          <w:b/>
          <w:color w:val="000000"/>
          <w:szCs w:val="21"/>
        </w:rPr>
        <w:lastRenderedPageBreak/>
        <w:t>图</w:t>
      </w:r>
      <w:r w:rsidRPr="00F249DC">
        <w:rPr>
          <w:rFonts w:hint="eastAsia"/>
          <w:b/>
          <w:color w:val="000000"/>
          <w:szCs w:val="21"/>
        </w:rPr>
        <w:t>4-</w:t>
      </w:r>
      <w:r>
        <w:rPr>
          <w:rFonts w:hint="eastAsia"/>
          <w:b/>
          <w:color w:val="000000"/>
          <w:szCs w:val="21"/>
        </w:rPr>
        <w:t>11</w:t>
      </w:r>
      <w:r w:rsidRPr="00F249DC">
        <w:rPr>
          <w:rFonts w:hint="eastAsia"/>
          <w:b/>
          <w:color w:val="000000"/>
          <w:szCs w:val="21"/>
        </w:rPr>
        <w:t xml:space="preserve"> </w:t>
      </w:r>
      <w:r w:rsidRPr="00F249DC">
        <w:rPr>
          <w:rFonts w:hint="eastAsia"/>
          <w:b/>
          <w:color w:val="000000"/>
          <w:szCs w:val="21"/>
        </w:rPr>
        <w:t>教务处</w:t>
      </w:r>
      <w:r w:rsidRPr="00F249DC">
        <w:rPr>
          <w:rFonts w:hint="eastAsia"/>
          <w:b/>
          <w:color w:val="000000"/>
          <w:szCs w:val="21"/>
        </w:rPr>
        <w:t>/</w:t>
      </w:r>
      <w:r w:rsidRPr="00F249DC">
        <w:rPr>
          <w:rFonts w:hint="eastAsia"/>
          <w:b/>
          <w:color w:val="000000"/>
          <w:szCs w:val="21"/>
        </w:rPr>
        <w:t>科技处审核逻辑结构图</w:t>
      </w:r>
    </w:p>
    <w:p w:rsidR="00922420" w:rsidRPr="00F249DC" w:rsidRDefault="00922420" w:rsidP="00922420">
      <w:pPr>
        <w:widowControl/>
        <w:jc w:val="left"/>
        <w:rPr>
          <w:rFonts w:ascii="宋体" w:hAnsi="宋体" w:cs="宋体"/>
          <w:color w:val="000000"/>
          <w:kern w:val="0"/>
          <w:sz w:val="24"/>
        </w:rPr>
      </w:pPr>
      <w:r w:rsidRPr="001D2285">
        <w:rPr>
          <w:noProof/>
        </w:rPr>
        <w:drawing>
          <wp:inline distT="0" distB="0" distL="0" distR="0">
            <wp:extent cx="5429250" cy="5848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9250" cy="5848350"/>
                    </a:xfrm>
                    <a:prstGeom prst="rect">
                      <a:avLst/>
                    </a:prstGeom>
                    <a:noFill/>
                    <a:ln>
                      <a:noFill/>
                    </a:ln>
                  </pic:spPr>
                </pic:pic>
              </a:graphicData>
            </a:graphic>
          </wp:inline>
        </w:drawing>
      </w:r>
    </w:p>
    <w:p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4-1</w:t>
      </w:r>
      <w:r>
        <w:rPr>
          <w:rFonts w:hint="eastAsia"/>
          <w:b/>
          <w:color w:val="000000"/>
          <w:szCs w:val="21"/>
        </w:rPr>
        <w:t>2</w:t>
      </w:r>
      <w:r w:rsidRPr="00F249DC">
        <w:rPr>
          <w:rFonts w:hint="eastAsia"/>
          <w:b/>
          <w:color w:val="000000"/>
          <w:szCs w:val="21"/>
        </w:rPr>
        <w:t xml:space="preserve"> </w:t>
      </w:r>
      <w:r w:rsidRPr="00F249DC">
        <w:rPr>
          <w:rFonts w:hint="eastAsia"/>
          <w:b/>
          <w:color w:val="000000"/>
          <w:szCs w:val="21"/>
        </w:rPr>
        <w:t>教务处</w:t>
      </w:r>
      <w:r w:rsidRPr="00F249DC">
        <w:rPr>
          <w:rFonts w:hint="eastAsia"/>
          <w:b/>
          <w:color w:val="000000"/>
          <w:szCs w:val="21"/>
        </w:rPr>
        <w:t>/</w:t>
      </w:r>
      <w:r w:rsidRPr="00F249DC">
        <w:rPr>
          <w:rFonts w:hint="eastAsia"/>
          <w:b/>
          <w:color w:val="000000"/>
          <w:szCs w:val="21"/>
        </w:rPr>
        <w:t>科技处审核界面效果图</w:t>
      </w:r>
    </w:p>
    <w:p w:rsidR="00922420" w:rsidRPr="00F249DC" w:rsidRDefault="00922420" w:rsidP="00922420">
      <w:pPr>
        <w:jc w:val="center"/>
        <w:rPr>
          <w:b/>
          <w:color w:val="000000"/>
          <w:szCs w:val="21"/>
        </w:rPr>
      </w:pPr>
    </w:p>
    <w:p w:rsidR="00922420" w:rsidRPr="00F249DC" w:rsidRDefault="00922420" w:rsidP="00922420">
      <w:pPr>
        <w:jc w:val="center"/>
        <w:rPr>
          <w:b/>
          <w:color w:val="000000"/>
          <w:szCs w:val="21"/>
        </w:rPr>
      </w:pPr>
    </w:p>
    <w:p w:rsidR="00922420" w:rsidRPr="00F249DC" w:rsidRDefault="00922420" w:rsidP="00922420">
      <w:pPr>
        <w:jc w:val="center"/>
        <w:rPr>
          <w:b/>
          <w:color w:val="000000"/>
          <w:szCs w:val="21"/>
        </w:rPr>
      </w:pPr>
    </w:p>
    <w:p w:rsidR="00922420" w:rsidRPr="00F249DC" w:rsidRDefault="00922420" w:rsidP="00922420">
      <w:pPr>
        <w:rPr>
          <w:b/>
          <w:color w:val="000000"/>
          <w:szCs w:val="21"/>
        </w:rPr>
      </w:pPr>
    </w:p>
    <w:p w:rsidR="00922420" w:rsidRPr="00F249DC" w:rsidRDefault="00922420" w:rsidP="00922420">
      <w:pPr>
        <w:pStyle w:val="1"/>
        <w:jc w:val="center"/>
        <w:rPr>
          <w:rFonts w:ascii="黑体" w:eastAsia="黑体" w:hAnsi="黑体"/>
          <w:b w:val="0"/>
          <w:color w:val="000000"/>
          <w:sz w:val="36"/>
          <w:szCs w:val="36"/>
        </w:rPr>
      </w:pPr>
      <w:bookmarkStart w:id="217" w:name="_Toc356378580"/>
      <w:bookmarkStart w:id="218" w:name="_Toc356381726"/>
      <w:bookmarkStart w:id="219" w:name="_Toc356990845"/>
      <w:r w:rsidRPr="00F249DC">
        <w:rPr>
          <w:rFonts w:ascii="黑体" w:eastAsia="黑体" w:hAnsi="黑体" w:hint="eastAsia"/>
          <w:b w:val="0"/>
          <w:color w:val="000000"/>
          <w:sz w:val="36"/>
          <w:szCs w:val="36"/>
        </w:rPr>
        <w:lastRenderedPageBreak/>
        <w:t>第五章 系统测试</w:t>
      </w:r>
      <w:bookmarkEnd w:id="217"/>
      <w:bookmarkEnd w:id="218"/>
      <w:bookmarkEnd w:id="219"/>
    </w:p>
    <w:p w:rsidR="00922420" w:rsidRPr="00F249DC" w:rsidRDefault="00922420" w:rsidP="00922420">
      <w:pPr>
        <w:pStyle w:val="2"/>
        <w:rPr>
          <w:rFonts w:ascii="黑体" w:eastAsia="黑体" w:hAnsi="黑体"/>
          <w:b w:val="0"/>
          <w:color w:val="000000"/>
          <w:sz w:val="28"/>
          <w:szCs w:val="28"/>
        </w:rPr>
      </w:pPr>
      <w:bookmarkStart w:id="220" w:name="_Toc326931586"/>
      <w:bookmarkStart w:id="221" w:name="_Toc356381727"/>
      <w:bookmarkStart w:id="222" w:name="_Toc356990846"/>
      <w:r w:rsidRPr="00F249DC">
        <w:rPr>
          <w:rFonts w:ascii="黑体" w:eastAsia="黑体" w:hAnsi="黑体" w:hint="eastAsia"/>
          <w:b w:val="0"/>
          <w:color w:val="000000"/>
          <w:sz w:val="28"/>
          <w:szCs w:val="28"/>
        </w:rPr>
        <w:t>5.1 系统测试环境</w:t>
      </w:r>
      <w:bookmarkEnd w:id="220"/>
      <w:bookmarkEnd w:id="221"/>
      <w:bookmarkEnd w:id="222"/>
    </w:p>
    <w:p w:rsidR="00922420" w:rsidRPr="00F249DC" w:rsidRDefault="00922420" w:rsidP="00922420">
      <w:pPr>
        <w:pStyle w:val="3"/>
        <w:spacing w:line="416" w:lineRule="auto"/>
        <w:rPr>
          <w:rFonts w:ascii="黑体" w:eastAsia="黑体" w:hAnsi="黑体"/>
          <w:b w:val="0"/>
          <w:color w:val="000000"/>
          <w:sz w:val="24"/>
          <w:szCs w:val="24"/>
        </w:rPr>
      </w:pPr>
      <w:bookmarkStart w:id="223" w:name="_Toc326931587"/>
      <w:bookmarkStart w:id="224" w:name="_Toc356381728"/>
      <w:bookmarkStart w:id="225" w:name="_Toc356990847"/>
      <w:r w:rsidRPr="00F249DC">
        <w:rPr>
          <w:rFonts w:ascii="黑体" w:eastAsia="黑体" w:hAnsi="黑体" w:hint="eastAsia"/>
          <w:b w:val="0"/>
          <w:color w:val="000000"/>
          <w:sz w:val="24"/>
          <w:szCs w:val="24"/>
        </w:rPr>
        <w:t>5.1.1 系统测试硬件环境</w:t>
      </w:r>
      <w:bookmarkEnd w:id="223"/>
      <w:bookmarkEnd w:id="224"/>
      <w:bookmarkEnd w:id="225"/>
    </w:p>
    <w:p w:rsidR="00922420" w:rsidRPr="00F249DC" w:rsidRDefault="00922420" w:rsidP="00922420">
      <w:pPr>
        <w:spacing w:before="100" w:after="50" w:line="440" w:lineRule="exact"/>
        <w:ind w:firstLine="482"/>
        <w:rPr>
          <w:color w:val="000000"/>
          <w:sz w:val="24"/>
        </w:rPr>
      </w:pPr>
      <w:r w:rsidRPr="00F249DC">
        <w:rPr>
          <w:rFonts w:ascii="宋体" w:hAnsi="宋体" w:hint="eastAsia"/>
          <w:color w:val="000000"/>
          <w:sz w:val="24"/>
        </w:rPr>
        <w:t>PC机配置：</w:t>
      </w:r>
      <w:r w:rsidRPr="00F249DC">
        <w:rPr>
          <w:rFonts w:hint="eastAsia"/>
          <w:color w:val="000000"/>
          <w:sz w:val="24"/>
        </w:rPr>
        <w:t>CPU2.8GHz</w:t>
      </w:r>
      <w:r w:rsidRPr="00F249DC">
        <w:rPr>
          <w:rFonts w:ascii="宋体" w:hAnsi="宋体" w:hint="eastAsia"/>
          <w:color w:val="000000"/>
          <w:sz w:val="24"/>
        </w:rPr>
        <w:t>，内存</w:t>
      </w:r>
      <w:r w:rsidRPr="00F249DC">
        <w:rPr>
          <w:rFonts w:hint="eastAsia"/>
          <w:color w:val="000000"/>
          <w:sz w:val="24"/>
        </w:rPr>
        <w:t>2.0GB</w:t>
      </w:r>
      <w:r w:rsidRPr="00F249DC">
        <w:rPr>
          <w:rFonts w:ascii="宋体" w:hAnsi="宋体" w:hint="eastAsia"/>
          <w:color w:val="000000"/>
          <w:sz w:val="24"/>
        </w:rPr>
        <w:t>，硬盘</w:t>
      </w:r>
      <w:r w:rsidRPr="00F249DC">
        <w:rPr>
          <w:rFonts w:hint="eastAsia"/>
          <w:color w:val="000000"/>
          <w:sz w:val="24"/>
        </w:rPr>
        <w:t>500G</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服务器配置：</w:t>
      </w:r>
      <w:r w:rsidRPr="00F249DC">
        <w:rPr>
          <w:rFonts w:hint="eastAsia"/>
          <w:color w:val="000000"/>
          <w:sz w:val="24"/>
        </w:rPr>
        <w:t>CPU3.2GHz</w:t>
      </w:r>
      <w:r w:rsidRPr="00F249DC">
        <w:rPr>
          <w:rFonts w:ascii="宋体" w:hAnsi="宋体" w:hint="eastAsia"/>
          <w:color w:val="000000"/>
          <w:sz w:val="24"/>
        </w:rPr>
        <w:t>，内存</w:t>
      </w:r>
      <w:r w:rsidRPr="00F249DC">
        <w:rPr>
          <w:rFonts w:hint="eastAsia"/>
          <w:color w:val="000000"/>
          <w:sz w:val="24"/>
        </w:rPr>
        <w:t>1.0GB</w:t>
      </w:r>
      <w:r w:rsidRPr="00F249DC">
        <w:rPr>
          <w:rFonts w:ascii="宋体" w:hAnsi="宋体" w:hint="eastAsia"/>
          <w:color w:val="000000"/>
          <w:sz w:val="24"/>
        </w:rPr>
        <w:t>，硬盘</w:t>
      </w:r>
      <w:r w:rsidRPr="00F249DC">
        <w:rPr>
          <w:rFonts w:hint="eastAsia"/>
          <w:color w:val="000000"/>
          <w:sz w:val="24"/>
        </w:rPr>
        <w:t>1T</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网络配置：路由器</w:t>
      </w:r>
      <w:r w:rsidRPr="00F249DC">
        <w:rPr>
          <w:rFonts w:hint="eastAsia"/>
          <w:color w:val="000000"/>
          <w:sz w:val="24"/>
        </w:rPr>
        <w:t>TP-link TL-R406</w:t>
      </w:r>
    </w:p>
    <w:p w:rsidR="00922420" w:rsidRPr="00F249DC" w:rsidRDefault="00922420" w:rsidP="00922420">
      <w:pPr>
        <w:pStyle w:val="3"/>
        <w:spacing w:line="416" w:lineRule="auto"/>
        <w:rPr>
          <w:rFonts w:ascii="黑体" w:eastAsia="黑体" w:hAnsi="黑体"/>
          <w:b w:val="0"/>
          <w:color w:val="000000"/>
          <w:sz w:val="24"/>
          <w:szCs w:val="24"/>
        </w:rPr>
      </w:pPr>
      <w:bookmarkStart w:id="226" w:name="_Toc326931588"/>
      <w:bookmarkStart w:id="227" w:name="_Toc356381729"/>
      <w:bookmarkStart w:id="228" w:name="_Toc356990848"/>
      <w:r w:rsidRPr="00F249DC">
        <w:rPr>
          <w:rFonts w:ascii="黑体" w:eastAsia="黑体" w:hAnsi="黑体" w:hint="eastAsia"/>
          <w:b w:val="0"/>
          <w:color w:val="000000"/>
          <w:sz w:val="24"/>
          <w:szCs w:val="24"/>
        </w:rPr>
        <w:t>5.1.2 系统测试软件环境</w:t>
      </w:r>
      <w:bookmarkEnd w:id="226"/>
      <w:bookmarkEnd w:id="227"/>
      <w:bookmarkEnd w:id="228"/>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操作系统：</w:t>
      </w:r>
      <w:r w:rsidRPr="00F249DC">
        <w:rPr>
          <w:rFonts w:hint="eastAsia"/>
          <w:color w:val="000000"/>
          <w:sz w:val="24"/>
        </w:rPr>
        <w:t>WindowsXP</w:t>
      </w:r>
      <w:r w:rsidRPr="00F249DC">
        <w:rPr>
          <w:rFonts w:ascii="宋体" w:hAnsi="宋体" w:hint="eastAsia"/>
          <w:color w:val="000000"/>
          <w:sz w:val="24"/>
        </w:rPr>
        <w:t>或</w:t>
      </w:r>
      <w:r w:rsidRPr="00F249DC">
        <w:rPr>
          <w:rFonts w:hint="eastAsia"/>
          <w:color w:val="000000"/>
          <w:sz w:val="24"/>
        </w:rPr>
        <w:t>Windows7</w:t>
      </w:r>
    </w:p>
    <w:p w:rsidR="00922420" w:rsidRPr="00F249DC" w:rsidRDefault="00922420" w:rsidP="00922420">
      <w:pPr>
        <w:spacing w:before="100" w:after="50" w:line="440" w:lineRule="exact"/>
        <w:ind w:firstLine="482"/>
        <w:rPr>
          <w:color w:val="000000"/>
          <w:sz w:val="24"/>
        </w:rPr>
      </w:pPr>
      <w:r w:rsidRPr="00F249DC">
        <w:rPr>
          <w:rFonts w:ascii="宋体" w:hAnsi="宋体" w:hint="eastAsia"/>
          <w:color w:val="000000"/>
          <w:sz w:val="24"/>
        </w:rPr>
        <w:t>浏览器：</w:t>
      </w:r>
      <w:r w:rsidRPr="00F249DC">
        <w:rPr>
          <w:rFonts w:hint="eastAsia"/>
          <w:color w:val="000000"/>
          <w:sz w:val="24"/>
        </w:rPr>
        <w:t>Internet Explorer</w:t>
      </w:r>
      <w:r w:rsidRPr="00F249DC">
        <w:rPr>
          <w:rFonts w:hint="eastAsia"/>
          <w:color w:val="000000"/>
          <w:sz w:val="24"/>
        </w:rPr>
        <w:t>、</w:t>
      </w:r>
      <w:r w:rsidRPr="00F249DC">
        <w:rPr>
          <w:rFonts w:hint="eastAsia"/>
          <w:color w:val="000000"/>
          <w:sz w:val="24"/>
        </w:rPr>
        <w:t>Mozilla FireFox</w:t>
      </w:r>
      <w:r w:rsidRPr="00F249DC">
        <w:rPr>
          <w:rFonts w:hint="eastAsia"/>
          <w:color w:val="000000"/>
          <w:sz w:val="24"/>
        </w:rPr>
        <w:t>、</w:t>
      </w:r>
      <w:r w:rsidRPr="00F249DC">
        <w:rPr>
          <w:rFonts w:hint="eastAsia"/>
          <w:color w:val="000000"/>
          <w:sz w:val="24"/>
        </w:rPr>
        <w:t>Google Chrome</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测试工具：手工测试</w:t>
      </w:r>
    </w:p>
    <w:p w:rsidR="00922420" w:rsidRPr="00F249DC" w:rsidRDefault="00922420" w:rsidP="00922420">
      <w:pPr>
        <w:spacing w:before="100" w:after="50" w:line="440" w:lineRule="exact"/>
        <w:ind w:firstLine="482"/>
        <w:rPr>
          <w:color w:val="000000"/>
          <w:sz w:val="24"/>
        </w:rPr>
      </w:pPr>
      <w:r w:rsidRPr="00F249DC">
        <w:rPr>
          <w:rFonts w:ascii="宋体" w:hAnsi="宋体" w:hint="eastAsia"/>
          <w:color w:val="000000"/>
          <w:sz w:val="24"/>
        </w:rPr>
        <w:t>WEB应用服务器：</w:t>
      </w:r>
      <w:proofErr w:type="gramStart"/>
      <w:r w:rsidRPr="00F249DC">
        <w:rPr>
          <w:rFonts w:hint="eastAsia"/>
          <w:color w:val="000000"/>
          <w:sz w:val="24"/>
        </w:rPr>
        <w:t>utas</w:t>
      </w:r>
      <w:proofErr w:type="gramEnd"/>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服务器数据库：</w:t>
      </w:r>
      <w:r w:rsidRPr="00F249DC">
        <w:rPr>
          <w:rFonts w:hint="eastAsia"/>
          <w:color w:val="000000"/>
          <w:sz w:val="24"/>
        </w:rPr>
        <w:t>Oracle10g</w:t>
      </w:r>
    </w:p>
    <w:p w:rsidR="00922420" w:rsidRPr="00F249DC" w:rsidRDefault="00922420" w:rsidP="00922420">
      <w:pPr>
        <w:pStyle w:val="2"/>
        <w:rPr>
          <w:rFonts w:ascii="黑体" w:eastAsia="黑体" w:hAnsi="黑体"/>
          <w:b w:val="0"/>
          <w:color w:val="000000"/>
          <w:sz w:val="28"/>
          <w:szCs w:val="28"/>
        </w:rPr>
      </w:pPr>
      <w:bookmarkStart w:id="229" w:name="_Toc326931589"/>
      <w:bookmarkStart w:id="230" w:name="_Toc356381730"/>
      <w:bookmarkStart w:id="231" w:name="_Toc356990849"/>
      <w:r w:rsidRPr="00F249DC">
        <w:rPr>
          <w:rFonts w:ascii="黑体" w:eastAsia="黑体" w:hAnsi="黑体" w:hint="eastAsia"/>
          <w:b w:val="0"/>
          <w:color w:val="000000"/>
          <w:sz w:val="28"/>
          <w:szCs w:val="28"/>
        </w:rPr>
        <w:t>5.2系统功能测试</w:t>
      </w:r>
      <w:bookmarkEnd w:id="229"/>
      <w:bookmarkEnd w:id="230"/>
      <w:bookmarkEnd w:id="231"/>
    </w:p>
    <w:p w:rsidR="00922420" w:rsidRPr="00F249DC" w:rsidRDefault="00922420" w:rsidP="00922420">
      <w:pPr>
        <w:pStyle w:val="3"/>
        <w:spacing w:line="416" w:lineRule="auto"/>
        <w:rPr>
          <w:rFonts w:ascii="黑体" w:eastAsia="黑体" w:hAnsi="黑体"/>
          <w:b w:val="0"/>
          <w:color w:val="000000"/>
          <w:sz w:val="24"/>
          <w:szCs w:val="24"/>
        </w:rPr>
      </w:pPr>
      <w:bookmarkStart w:id="232" w:name="_Toc326931590"/>
      <w:bookmarkStart w:id="233" w:name="_Toc356381731"/>
      <w:bookmarkStart w:id="234" w:name="_Toc356990850"/>
      <w:r w:rsidRPr="00F249DC">
        <w:rPr>
          <w:rFonts w:ascii="黑体" w:eastAsia="黑体" w:hAnsi="黑体" w:hint="eastAsia"/>
          <w:b w:val="0"/>
          <w:color w:val="000000"/>
          <w:sz w:val="24"/>
          <w:szCs w:val="24"/>
        </w:rPr>
        <w:t>5.2.1 测试需求分析</w:t>
      </w:r>
      <w:bookmarkEnd w:id="232"/>
      <w:bookmarkEnd w:id="233"/>
      <w:bookmarkEnd w:id="234"/>
      <w:r w:rsidRPr="00F249DC">
        <w:rPr>
          <w:rFonts w:ascii="黑体" w:eastAsia="黑体" w:hAnsi="黑体" w:hint="eastAsia"/>
          <w:b w:val="0"/>
          <w:color w:val="000000"/>
          <w:sz w:val="24"/>
          <w:szCs w:val="24"/>
        </w:rPr>
        <w:tab/>
        <w:t xml:space="preserve"> </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本系统是一个实际的项目，规模较大。系统测试主要针对现有工作中的各项功能及兼容度等进行测试，具体测试需求有：</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系统界面测试：包括系统中的文本、文本域、布局及超链接的完整性和美观进行测试。</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lastRenderedPageBreak/>
        <w:t>用户登录模块测试：包括系统对用户名、密码、验证码的校验以及用户角色进行测试。</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职称申报模块测试：包括</w:t>
      </w:r>
      <w:proofErr w:type="gramStart"/>
      <w:r w:rsidRPr="00F249DC">
        <w:rPr>
          <w:rFonts w:ascii="宋体" w:hAnsi="宋体" w:hint="eastAsia"/>
          <w:color w:val="000000"/>
          <w:sz w:val="24"/>
        </w:rPr>
        <w:t>对必填项</w:t>
      </w:r>
      <w:proofErr w:type="gramEnd"/>
      <w:r w:rsidRPr="00F249DC">
        <w:rPr>
          <w:rFonts w:ascii="宋体" w:hAnsi="宋体" w:hint="eastAsia"/>
          <w:color w:val="000000"/>
          <w:sz w:val="24"/>
        </w:rPr>
        <w:t>的不为空测试和上传文件功能的测试以及成功保存和提交的测试。</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职称审核模块测试：包括具体查询功能的测试和对审核实际情况的操作测试，如确定、驳回、</w:t>
      </w:r>
      <w:proofErr w:type="gramStart"/>
      <w:r w:rsidRPr="00F249DC">
        <w:rPr>
          <w:rFonts w:ascii="宋体" w:hAnsi="宋体" w:hint="eastAsia"/>
          <w:color w:val="000000"/>
          <w:sz w:val="24"/>
        </w:rPr>
        <w:t>退修测试</w:t>
      </w:r>
      <w:proofErr w:type="gramEnd"/>
      <w:r w:rsidRPr="00F249DC">
        <w:rPr>
          <w:rFonts w:ascii="宋体" w:hAnsi="宋体" w:hint="eastAsia"/>
          <w:color w:val="000000"/>
          <w:sz w:val="24"/>
        </w:rPr>
        <w:t>。</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教务处/科技处模块测试：包括条件查找申报人和查看该人员的具体申报材料、上</w:t>
      </w:r>
      <w:proofErr w:type="gramStart"/>
      <w:r w:rsidRPr="00F249DC">
        <w:rPr>
          <w:rFonts w:ascii="宋体" w:hAnsi="宋体" w:hint="eastAsia"/>
          <w:color w:val="000000"/>
          <w:sz w:val="24"/>
        </w:rPr>
        <w:t>传相关</w:t>
      </w:r>
      <w:proofErr w:type="gramEnd"/>
      <w:r w:rsidRPr="00F249DC">
        <w:rPr>
          <w:rFonts w:ascii="宋体" w:hAnsi="宋体" w:hint="eastAsia"/>
          <w:color w:val="000000"/>
          <w:sz w:val="24"/>
        </w:rPr>
        <w:t>文件功的能测试。</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兼容性测试。包括系统在</w:t>
      </w:r>
      <w:r w:rsidRPr="00F249DC">
        <w:rPr>
          <w:color w:val="000000"/>
          <w:sz w:val="24"/>
        </w:rPr>
        <w:t>WindowsXP</w:t>
      </w:r>
      <w:r w:rsidRPr="00F249DC">
        <w:rPr>
          <w:color w:val="000000"/>
          <w:sz w:val="24"/>
        </w:rPr>
        <w:t>、</w:t>
      </w:r>
      <w:r w:rsidRPr="00F249DC">
        <w:rPr>
          <w:color w:val="000000"/>
          <w:sz w:val="24"/>
        </w:rPr>
        <w:t>Windows7</w:t>
      </w:r>
      <w:r w:rsidRPr="00F249DC">
        <w:rPr>
          <w:rFonts w:ascii="宋体" w:hAnsi="宋体" w:hint="eastAsia"/>
          <w:color w:val="000000"/>
          <w:sz w:val="24"/>
        </w:rPr>
        <w:t>操作系统下的运行及</w:t>
      </w:r>
      <w:r w:rsidRPr="00F249DC">
        <w:rPr>
          <w:rFonts w:hint="eastAsia"/>
          <w:color w:val="000000"/>
          <w:sz w:val="24"/>
        </w:rPr>
        <w:t>IE</w:t>
      </w:r>
      <w:r w:rsidRPr="00F249DC">
        <w:rPr>
          <w:rFonts w:hint="eastAsia"/>
          <w:color w:val="000000"/>
          <w:sz w:val="24"/>
        </w:rPr>
        <w:t>、</w:t>
      </w:r>
      <w:r w:rsidRPr="00F249DC">
        <w:rPr>
          <w:rFonts w:hint="eastAsia"/>
          <w:color w:val="000000"/>
          <w:sz w:val="24"/>
        </w:rPr>
        <w:t>Firefox</w:t>
      </w:r>
      <w:r w:rsidRPr="00F249DC">
        <w:rPr>
          <w:rFonts w:hint="eastAsia"/>
          <w:color w:val="000000"/>
          <w:sz w:val="24"/>
        </w:rPr>
        <w:t>、</w:t>
      </w:r>
      <w:r w:rsidRPr="00F249DC">
        <w:rPr>
          <w:rFonts w:hint="eastAsia"/>
          <w:color w:val="000000"/>
          <w:sz w:val="24"/>
        </w:rPr>
        <w:t>Chrome</w:t>
      </w:r>
      <w:r w:rsidRPr="00F249DC">
        <w:rPr>
          <w:rFonts w:ascii="宋体" w:hAnsi="宋体" w:hint="eastAsia"/>
          <w:color w:val="000000"/>
          <w:sz w:val="24"/>
        </w:rPr>
        <w:t>内核系列的浏览器下的运行测试。</w:t>
      </w:r>
    </w:p>
    <w:p w:rsidR="00922420" w:rsidRPr="00F249DC" w:rsidRDefault="00922420" w:rsidP="00922420">
      <w:pPr>
        <w:pStyle w:val="3"/>
        <w:spacing w:line="416" w:lineRule="auto"/>
        <w:rPr>
          <w:rFonts w:ascii="黑体" w:eastAsia="黑体" w:hAnsi="黑体"/>
          <w:b w:val="0"/>
          <w:color w:val="000000"/>
          <w:sz w:val="24"/>
          <w:szCs w:val="24"/>
        </w:rPr>
      </w:pPr>
      <w:bookmarkStart w:id="235" w:name="_Toc356381732"/>
      <w:bookmarkStart w:id="236" w:name="_Toc356990851"/>
      <w:r w:rsidRPr="00F249DC">
        <w:rPr>
          <w:rFonts w:ascii="黑体" w:eastAsia="黑体" w:hAnsi="黑体" w:hint="eastAsia"/>
          <w:b w:val="0"/>
          <w:color w:val="000000"/>
          <w:sz w:val="24"/>
          <w:szCs w:val="24"/>
        </w:rPr>
        <w:t>5.2.2测试项目及结果</w:t>
      </w:r>
      <w:bookmarkEnd w:id="235"/>
      <w:bookmarkEnd w:id="236"/>
    </w:p>
    <w:p w:rsidR="00922420" w:rsidRPr="00F249DC" w:rsidRDefault="00922420" w:rsidP="00922420">
      <w:pPr>
        <w:pStyle w:val="p19"/>
        <w:spacing w:after="120" w:line="400" w:lineRule="exact"/>
        <w:jc w:val="center"/>
        <w:rPr>
          <w:b/>
          <w:color w:val="000000"/>
          <w:sz w:val="21"/>
          <w:szCs w:val="21"/>
        </w:rPr>
      </w:pPr>
    </w:p>
    <w:p w:rsidR="00922420" w:rsidRPr="00F249DC" w:rsidRDefault="00922420" w:rsidP="00922420">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5-1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人事处</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922420" w:rsidRPr="00F249DC" w:rsidTr="00226B5F">
        <w:tc>
          <w:tcPr>
            <w:tcW w:w="159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922420" w:rsidRPr="00F249DC" w:rsidTr="00226B5F">
        <w:trPr>
          <w:cantSplit/>
          <w:trHeight w:val="777"/>
        </w:trPr>
        <w:tc>
          <w:tcPr>
            <w:tcW w:w="159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用户名：</w:t>
            </w:r>
            <w:r w:rsidRPr="00F249DC">
              <w:rPr>
                <w:rFonts w:ascii="宋体" w:hAnsi="宋体"/>
                <w:color w:val="000000"/>
                <w:szCs w:val="21"/>
              </w:rPr>
              <w:t>128</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密码：123123</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身份：教务处工作人员</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922420" w:rsidRPr="00F249DC" w:rsidTr="00226B5F">
        <w:trPr>
          <w:cantSplit/>
          <w:trHeight w:val="466"/>
        </w:trPr>
        <w:tc>
          <w:tcPr>
            <w:tcW w:w="159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修改密码</w:t>
            </w:r>
          </w:p>
        </w:tc>
        <w:tc>
          <w:tcPr>
            <w:tcW w:w="1716"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人事处工作人员修改登录密码</w:t>
            </w: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原密码：</w:t>
            </w:r>
            <w:r w:rsidRPr="00F249DC">
              <w:rPr>
                <w:rFonts w:ascii="宋体" w:hAnsi="宋体"/>
                <w:color w:val="000000"/>
                <w:szCs w:val="21"/>
              </w:rPr>
              <w:t>2134592</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新密码：</w:t>
            </w:r>
            <w:r w:rsidRPr="00F249DC">
              <w:rPr>
                <w:rFonts w:ascii="宋体" w:hAnsi="宋体"/>
                <w:color w:val="000000"/>
                <w:szCs w:val="21"/>
              </w:rPr>
              <w:t>123456</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确认密码：</w:t>
            </w:r>
            <w:r w:rsidRPr="00F249DC">
              <w:rPr>
                <w:rFonts w:ascii="宋体" w:hAnsi="宋体"/>
                <w:color w:val="000000"/>
                <w:szCs w:val="21"/>
              </w:rPr>
              <w:t>2134591</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修改成功</w:t>
            </w:r>
          </w:p>
        </w:tc>
      </w:tr>
      <w:tr w:rsidR="00922420" w:rsidRPr="00F249DC" w:rsidTr="00226B5F">
        <w:trPr>
          <w:cantSplit/>
        </w:trPr>
        <w:tc>
          <w:tcPr>
            <w:tcW w:w="159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922420" w:rsidRPr="00F249DC" w:rsidTr="00226B5F">
        <w:trPr>
          <w:cantSplit/>
        </w:trPr>
        <w:tc>
          <w:tcPr>
            <w:tcW w:w="159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人事处首页</w:t>
            </w:r>
          </w:p>
        </w:tc>
        <w:tc>
          <w:tcPr>
            <w:tcW w:w="1716"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人事处工作人员成功登录后，展示给用户的当前评审信息</w:t>
            </w: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首页展示的信息与当前评审工作现状符合</w:t>
            </w:r>
          </w:p>
        </w:tc>
      </w:tr>
      <w:tr w:rsidR="00922420" w:rsidRPr="00F249DC" w:rsidTr="00226B5F">
        <w:trPr>
          <w:cantSplit/>
          <w:trHeight w:val="660"/>
        </w:trPr>
        <w:tc>
          <w:tcPr>
            <w:tcW w:w="1594" w:type="dxa"/>
            <w:vMerge w:val="restart"/>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lastRenderedPageBreak/>
              <w:t>审查教师资料</w:t>
            </w:r>
          </w:p>
        </w:tc>
        <w:tc>
          <w:tcPr>
            <w:tcW w:w="1716" w:type="dxa"/>
            <w:vMerge w:val="restart"/>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人事处工作人员审查教师资料，结果有三种，分为：确定、驳回</w:t>
            </w:r>
            <w:proofErr w:type="gramStart"/>
            <w:r w:rsidRPr="00F249DC">
              <w:rPr>
                <w:rFonts w:ascii="宋体" w:hAnsi="宋体" w:hint="eastAsia"/>
                <w:color w:val="000000"/>
                <w:szCs w:val="21"/>
              </w:rPr>
              <w:t>和退修</w:t>
            </w:r>
            <w:proofErr w:type="gramEnd"/>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执行“确定”操作</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该申报人员顺利进入下一阶段审核</w:t>
            </w:r>
          </w:p>
        </w:tc>
      </w:tr>
      <w:tr w:rsidR="00922420" w:rsidRPr="00F249DC" w:rsidTr="00226B5F">
        <w:trPr>
          <w:cantSplit/>
          <w:trHeight w:val="660"/>
        </w:trPr>
        <w:tc>
          <w:tcPr>
            <w:tcW w:w="1594" w:type="dxa"/>
            <w:vMerge/>
            <w:shd w:val="clear" w:color="auto" w:fill="FFFFFF"/>
            <w:vAlign w:val="center"/>
          </w:tcPr>
          <w:p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执行“驳回”操作</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该申报人员没有申报该职称的资格</w:t>
            </w:r>
          </w:p>
        </w:tc>
      </w:tr>
      <w:tr w:rsidR="00922420" w:rsidRPr="00F249DC" w:rsidTr="00226B5F">
        <w:trPr>
          <w:cantSplit/>
          <w:trHeight w:val="1330"/>
        </w:trPr>
        <w:tc>
          <w:tcPr>
            <w:tcW w:w="1594" w:type="dxa"/>
            <w:vMerge/>
            <w:shd w:val="clear" w:color="auto" w:fill="FFFFFF"/>
            <w:vAlign w:val="center"/>
          </w:tcPr>
          <w:p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执行“退修”操作</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该申报人员</w:t>
            </w:r>
            <w:proofErr w:type="gramStart"/>
            <w:r w:rsidRPr="00F249DC">
              <w:rPr>
                <w:rFonts w:ascii="宋体" w:hAnsi="宋体" w:hint="eastAsia"/>
                <w:color w:val="000000"/>
                <w:szCs w:val="21"/>
              </w:rPr>
              <w:t>根据退修意见</w:t>
            </w:r>
            <w:proofErr w:type="gramEnd"/>
            <w:r w:rsidRPr="00F249DC">
              <w:rPr>
                <w:rFonts w:ascii="宋体" w:hAnsi="宋体" w:hint="eastAsia"/>
                <w:color w:val="000000"/>
                <w:szCs w:val="21"/>
              </w:rPr>
              <w:t>，可以修改自己的资料，再次进入人事处审核</w:t>
            </w:r>
          </w:p>
        </w:tc>
      </w:tr>
      <w:tr w:rsidR="00922420" w:rsidRPr="00F249DC" w:rsidTr="00226B5F">
        <w:trPr>
          <w:cantSplit/>
          <w:trHeight w:val="773"/>
        </w:trPr>
        <w:tc>
          <w:tcPr>
            <w:tcW w:w="1594" w:type="dxa"/>
            <w:vMerge w:val="restart"/>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用户管理</w:t>
            </w:r>
          </w:p>
        </w:tc>
        <w:tc>
          <w:tcPr>
            <w:tcW w:w="1716" w:type="dxa"/>
            <w:vMerge w:val="restart"/>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人事处工作人员对用户进行角色管理。主要操作有：增、</w:t>
            </w:r>
            <w:proofErr w:type="gramStart"/>
            <w:r w:rsidRPr="00F249DC">
              <w:rPr>
                <w:rFonts w:ascii="宋体" w:hAnsi="宋体" w:hint="eastAsia"/>
                <w:color w:val="000000"/>
                <w:szCs w:val="21"/>
              </w:rPr>
              <w:t>删</w:t>
            </w:r>
            <w:proofErr w:type="gramEnd"/>
            <w:r w:rsidRPr="00F249DC">
              <w:rPr>
                <w:rFonts w:ascii="宋体" w:hAnsi="宋体" w:hint="eastAsia"/>
                <w:color w:val="000000"/>
                <w:szCs w:val="21"/>
              </w:rPr>
              <w:t>、改、查四项</w:t>
            </w: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点击“添加”按钮，弹出添加用户信息的弹出框，按要求输入：</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登录账号：</w:t>
            </w:r>
            <w:r w:rsidRPr="00F249DC">
              <w:rPr>
                <w:rFonts w:ascii="宋体" w:hAnsi="宋体"/>
                <w:color w:val="000000"/>
                <w:szCs w:val="21"/>
              </w:rPr>
              <w:t>888888</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登录密码：888888</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验证密码：888888</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真实姓名：刘辉</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角色名称：教师</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添加成功</w:t>
            </w:r>
          </w:p>
        </w:tc>
      </w:tr>
      <w:tr w:rsidR="00922420" w:rsidRPr="00F249DC" w:rsidTr="00226B5F">
        <w:trPr>
          <w:cantSplit/>
          <w:trHeight w:val="772"/>
        </w:trPr>
        <w:tc>
          <w:tcPr>
            <w:tcW w:w="1594" w:type="dxa"/>
            <w:vMerge/>
            <w:shd w:val="clear" w:color="auto" w:fill="FFFFFF"/>
            <w:vAlign w:val="center"/>
          </w:tcPr>
          <w:p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点击“修改”按钮，弹出修改用户信息的弹出框，对需要修改的项目进行修改，登录账号：888800</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用户的登录账号信息修改成功</w:t>
            </w:r>
          </w:p>
        </w:tc>
      </w:tr>
      <w:tr w:rsidR="00922420" w:rsidRPr="00F249DC" w:rsidTr="00226B5F">
        <w:trPr>
          <w:cantSplit/>
          <w:trHeight w:val="210"/>
        </w:trPr>
        <w:tc>
          <w:tcPr>
            <w:tcW w:w="1594" w:type="dxa"/>
            <w:vMerge/>
            <w:shd w:val="clear" w:color="auto" w:fill="FFFFFF"/>
            <w:vAlign w:val="center"/>
          </w:tcPr>
          <w:p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数据库中删除成功</w:t>
            </w:r>
          </w:p>
        </w:tc>
      </w:tr>
      <w:tr w:rsidR="00922420" w:rsidRPr="00F249DC" w:rsidTr="00226B5F">
        <w:trPr>
          <w:cantSplit/>
          <w:trHeight w:val="210"/>
        </w:trPr>
        <w:tc>
          <w:tcPr>
            <w:tcW w:w="1594" w:type="dxa"/>
            <w:vMerge/>
            <w:shd w:val="clear" w:color="auto" w:fill="FFFFFF"/>
            <w:vAlign w:val="center"/>
          </w:tcPr>
          <w:p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选填对应的类型，点击“查询用户”</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查询出的数据与用户选填类型符合</w:t>
            </w:r>
          </w:p>
        </w:tc>
      </w:tr>
      <w:tr w:rsidR="00922420" w:rsidRPr="00F249DC" w:rsidTr="00226B5F">
        <w:trPr>
          <w:cantSplit/>
          <w:trHeight w:val="660"/>
        </w:trPr>
        <w:tc>
          <w:tcPr>
            <w:tcW w:w="1594" w:type="dxa"/>
            <w:vMerge w:val="restart"/>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评审过程管理</w:t>
            </w:r>
          </w:p>
        </w:tc>
        <w:tc>
          <w:tcPr>
            <w:tcW w:w="1716" w:type="dxa"/>
            <w:vMerge w:val="restart"/>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对年度评审时间，流程、注意事项等进行安排和管理</w:t>
            </w: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新增年度评审过程</w:t>
            </w:r>
            <w:r w:rsidRPr="00F249DC">
              <w:rPr>
                <w:rFonts w:ascii="宋体" w:hAnsi="宋体" w:hint="eastAsia"/>
                <w:color w:val="000000"/>
                <w:szCs w:val="21"/>
              </w:rPr>
              <w:t>”按钮，跳转到：新增年度评审页面，按照页面要求填写内容和上传资料，点击“保存”</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跳转到评审过程管理页面，增加了一条刚刚创建的新纪录，此时申报教师填写的资料才能保存成功。</w:t>
            </w:r>
          </w:p>
        </w:tc>
      </w:tr>
      <w:tr w:rsidR="00922420" w:rsidRPr="00F249DC" w:rsidTr="00226B5F">
        <w:trPr>
          <w:cantSplit/>
          <w:trHeight w:val="735"/>
        </w:trPr>
        <w:tc>
          <w:tcPr>
            <w:tcW w:w="1594" w:type="dxa"/>
            <w:vMerge/>
            <w:shd w:val="clear" w:color="auto" w:fill="FFFFFF"/>
            <w:vAlign w:val="center"/>
          </w:tcPr>
          <w:p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数据库中删除成功，页面局部刷新，已删除数据不再显示。</w:t>
            </w:r>
          </w:p>
        </w:tc>
      </w:tr>
      <w:tr w:rsidR="00922420" w:rsidRPr="00F249DC" w:rsidTr="00226B5F">
        <w:trPr>
          <w:cantSplit/>
          <w:trHeight w:val="735"/>
        </w:trPr>
        <w:tc>
          <w:tcPr>
            <w:tcW w:w="1594" w:type="dxa"/>
            <w:vMerge/>
            <w:shd w:val="clear" w:color="auto" w:fill="FFFFFF"/>
            <w:vAlign w:val="center"/>
          </w:tcPr>
          <w:p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跳转到需要进行修改的评审过程管理页面，更改</w:t>
            </w:r>
            <w:r w:rsidRPr="00F249DC">
              <w:rPr>
                <w:rFonts w:ascii="宋体" w:hAnsi="宋体"/>
                <w:color w:val="000000"/>
                <w:szCs w:val="21"/>
              </w:rPr>
              <w:t>年度评审起止时间</w:t>
            </w:r>
            <w:r w:rsidRPr="00F249DC">
              <w:rPr>
                <w:rFonts w:ascii="宋体" w:hAnsi="宋体" w:hint="eastAsia"/>
                <w:color w:val="000000"/>
                <w:szCs w:val="21"/>
              </w:rPr>
              <w:t>。</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点击“保存”</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修改成功</w:t>
            </w:r>
          </w:p>
        </w:tc>
      </w:tr>
      <w:tr w:rsidR="00922420" w:rsidRPr="00F249DC" w:rsidTr="00226B5F">
        <w:trPr>
          <w:cantSplit/>
          <w:trHeight w:val="440"/>
        </w:trPr>
        <w:tc>
          <w:tcPr>
            <w:tcW w:w="1594" w:type="dxa"/>
            <w:vMerge w:val="restart"/>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color w:val="000000"/>
                <w:szCs w:val="21"/>
              </w:rPr>
              <w:t>评委信息管理</w:t>
            </w:r>
          </w:p>
        </w:tc>
        <w:tc>
          <w:tcPr>
            <w:tcW w:w="1716" w:type="dxa"/>
            <w:vMerge w:val="restart"/>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对评委的详细信息进行管理；主要操作有：增、</w:t>
            </w:r>
            <w:proofErr w:type="gramStart"/>
            <w:r w:rsidRPr="00F249DC">
              <w:rPr>
                <w:rFonts w:ascii="宋体" w:hAnsi="宋体" w:hint="eastAsia"/>
                <w:color w:val="000000"/>
                <w:szCs w:val="21"/>
              </w:rPr>
              <w:t>删</w:t>
            </w:r>
            <w:proofErr w:type="gramEnd"/>
            <w:r w:rsidRPr="00F249DC">
              <w:rPr>
                <w:rFonts w:ascii="宋体" w:hAnsi="宋体" w:hint="eastAsia"/>
                <w:color w:val="000000"/>
                <w:szCs w:val="21"/>
              </w:rPr>
              <w:t>、改、查、批量导入五项。</w:t>
            </w: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点击“添加”</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弹出添加对话框</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按照对话框要求输入所有项目</w:t>
            </w:r>
            <w:r w:rsidRPr="00F249DC">
              <w:rPr>
                <w:rFonts w:ascii="宋体" w:hAnsi="宋体"/>
                <w:color w:val="000000"/>
                <w:szCs w:val="21"/>
              </w:rPr>
              <w:t xml:space="preserve"> </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点击“确定”，添加成功</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点击“取消”，系统不进行任何添加操作</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添加成功操作顺利，未出现异常情况</w:t>
            </w:r>
          </w:p>
        </w:tc>
      </w:tr>
      <w:tr w:rsidR="00922420" w:rsidRPr="00F249DC" w:rsidTr="00226B5F">
        <w:trPr>
          <w:cantSplit/>
          <w:trHeight w:val="440"/>
        </w:trPr>
        <w:tc>
          <w:tcPr>
            <w:tcW w:w="1594" w:type="dxa"/>
            <w:vMerge/>
            <w:shd w:val="clear" w:color="auto" w:fill="FFFFFF"/>
            <w:vAlign w:val="center"/>
          </w:tcPr>
          <w:p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点击“修改”</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弹出修改对话框，并且修改对话框中的已有信息与实际修改项的信息完全相同</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将姓名更改为“刘庆”</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点击“确定”，修改成功</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点击“取消”，不对原数据进行任何操作</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操作顺利，未出现异常情况</w:t>
            </w:r>
          </w:p>
        </w:tc>
      </w:tr>
      <w:tr w:rsidR="00922420" w:rsidRPr="00F249DC" w:rsidTr="00226B5F">
        <w:trPr>
          <w:cantSplit/>
          <w:trHeight w:val="878"/>
        </w:trPr>
        <w:tc>
          <w:tcPr>
            <w:tcW w:w="1594" w:type="dxa"/>
            <w:vMerge/>
            <w:shd w:val="clear" w:color="auto" w:fill="FFFFFF"/>
            <w:vAlign w:val="center"/>
          </w:tcPr>
          <w:p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批量导入</w:t>
            </w:r>
            <w:r w:rsidRPr="00F249DC">
              <w:rPr>
                <w:rFonts w:ascii="宋体" w:hAnsi="宋体" w:hint="eastAsia"/>
                <w:color w:val="000000"/>
                <w:szCs w:val="21"/>
              </w:rPr>
              <w:t>”，弹出上传文件的对话框，上传格式为“</w:t>
            </w:r>
            <w:r w:rsidRPr="00F249DC">
              <w:rPr>
                <w:rFonts w:ascii="宋体" w:hAnsi="宋体"/>
                <w:color w:val="000000"/>
                <w:szCs w:val="21"/>
              </w:rPr>
              <w:t>95-03的excel格式，后缀名为.xls</w:t>
            </w:r>
            <w:r w:rsidRPr="00F249DC">
              <w:rPr>
                <w:rFonts w:ascii="宋体" w:hAnsi="宋体" w:hint="eastAsia"/>
                <w:color w:val="000000"/>
                <w:szCs w:val="21"/>
              </w:rPr>
              <w:t>的文件”</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rsidTr="00226B5F">
        <w:trPr>
          <w:cantSplit/>
          <w:trHeight w:val="877"/>
        </w:trPr>
        <w:tc>
          <w:tcPr>
            <w:tcW w:w="1594" w:type="dxa"/>
            <w:vMerge/>
            <w:shd w:val="clear" w:color="auto" w:fill="FFFFFF"/>
            <w:vAlign w:val="center"/>
          </w:tcPr>
          <w:p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操作选填项，点击“查询评委”</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查询出对应结果，操作成功</w:t>
            </w:r>
          </w:p>
        </w:tc>
      </w:tr>
      <w:tr w:rsidR="00922420" w:rsidRPr="00F249DC" w:rsidTr="00226B5F">
        <w:trPr>
          <w:cantSplit/>
          <w:trHeight w:val="350"/>
        </w:trPr>
        <w:tc>
          <w:tcPr>
            <w:tcW w:w="1594" w:type="dxa"/>
            <w:vMerge w:val="restart"/>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color w:val="000000"/>
                <w:szCs w:val="21"/>
              </w:rPr>
              <w:lastRenderedPageBreak/>
              <w:t>学科组类别管理</w:t>
            </w:r>
          </w:p>
        </w:tc>
        <w:tc>
          <w:tcPr>
            <w:tcW w:w="1716" w:type="dxa"/>
            <w:vMerge w:val="restart"/>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对学科组的详细信息进行管理；主要操作有增、</w:t>
            </w:r>
            <w:proofErr w:type="gramStart"/>
            <w:r w:rsidRPr="00F249DC">
              <w:rPr>
                <w:rFonts w:ascii="宋体" w:hAnsi="宋体" w:hint="eastAsia"/>
                <w:color w:val="000000"/>
                <w:szCs w:val="21"/>
              </w:rPr>
              <w:t>删</w:t>
            </w:r>
            <w:proofErr w:type="gramEnd"/>
            <w:r w:rsidRPr="00F249DC">
              <w:rPr>
                <w:rFonts w:ascii="宋体" w:hAnsi="宋体" w:hint="eastAsia"/>
                <w:color w:val="000000"/>
                <w:szCs w:val="21"/>
              </w:rPr>
              <w:t>、改、查四项</w:t>
            </w: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添加学科组</w:t>
            </w:r>
            <w:r w:rsidRPr="00F249DC">
              <w:rPr>
                <w:rFonts w:ascii="宋体" w:hAnsi="宋体" w:hint="eastAsia"/>
                <w:color w:val="000000"/>
                <w:szCs w:val="21"/>
              </w:rPr>
              <w:t>”</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弹出添加学科组对话框</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按照要求填写</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点击“确定”，添加成功</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点击“取消”，系统不进行任何操作</w:t>
            </w:r>
            <w:r w:rsidRPr="00F249DC">
              <w:rPr>
                <w:rFonts w:ascii="宋体" w:hAnsi="宋体"/>
                <w:color w:val="000000"/>
                <w:szCs w:val="21"/>
              </w:rPr>
              <w:t xml:space="preserve"> </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rsidTr="00226B5F">
        <w:trPr>
          <w:cantSplit/>
          <w:trHeight w:val="1058"/>
        </w:trPr>
        <w:tc>
          <w:tcPr>
            <w:tcW w:w="1594" w:type="dxa"/>
            <w:vMerge/>
            <w:shd w:val="clear" w:color="auto" w:fill="FFFFFF"/>
            <w:vAlign w:val="center"/>
          </w:tcPr>
          <w:p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点击“删除”按钮，数据库中删除成功，页面局部刷新，已删除数据不再显示。</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删除成功</w:t>
            </w:r>
          </w:p>
        </w:tc>
      </w:tr>
      <w:tr w:rsidR="00922420" w:rsidRPr="00F249DC" w:rsidTr="00226B5F">
        <w:trPr>
          <w:cantSplit/>
          <w:trHeight w:val="525"/>
        </w:trPr>
        <w:tc>
          <w:tcPr>
            <w:tcW w:w="1594" w:type="dxa"/>
            <w:vMerge/>
            <w:shd w:val="clear" w:color="auto" w:fill="FFFFFF"/>
            <w:vAlign w:val="center"/>
          </w:tcPr>
          <w:p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弹出修改对话框，并且修改对话框中的已有信息与实际修改项的信息完全相同</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将学科组更改为“政治学”</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点击“确定”，修改成功</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点击“取消”，不对原数据进行任何操作</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rsidTr="00226B5F">
        <w:trPr>
          <w:cantSplit/>
          <w:trHeight w:val="525"/>
        </w:trPr>
        <w:tc>
          <w:tcPr>
            <w:tcW w:w="1594" w:type="dxa"/>
            <w:vMerge/>
            <w:shd w:val="clear" w:color="auto" w:fill="FFFFFF"/>
            <w:vAlign w:val="center"/>
          </w:tcPr>
          <w:p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输入或选择选填项，点击“查询学科组”</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成功查询出对应内容</w:t>
            </w:r>
          </w:p>
        </w:tc>
      </w:tr>
      <w:tr w:rsidR="00922420" w:rsidRPr="00F249DC" w:rsidTr="00226B5F">
        <w:trPr>
          <w:cantSplit/>
          <w:trHeight w:val="890"/>
        </w:trPr>
        <w:tc>
          <w:tcPr>
            <w:tcW w:w="1594" w:type="dxa"/>
            <w:vMerge w:val="restart"/>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部门管理</w:t>
            </w:r>
          </w:p>
        </w:tc>
        <w:tc>
          <w:tcPr>
            <w:tcW w:w="1716" w:type="dxa"/>
            <w:vMerge w:val="restart"/>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对部门的详细信息进行管理；主要操作有增、</w:t>
            </w:r>
            <w:proofErr w:type="gramStart"/>
            <w:r w:rsidRPr="00F249DC">
              <w:rPr>
                <w:rFonts w:ascii="宋体" w:hAnsi="宋体" w:hint="eastAsia"/>
                <w:color w:val="000000"/>
                <w:szCs w:val="21"/>
              </w:rPr>
              <w:t>删</w:t>
            </w:r>
            <w:proofErr w:type="gramEnd"/>
            <w:r w:rsidRPr="00F249DC">
              <w:rPr>
                <w:rFonts w:ascii="宋体" w:hAnsi="宋体" w:hint="eastAsia"/>
                <w:color w:val="000000"/>
                <w:szCs w:val="21"/>
              </w:rPr>
              <w:t>、改、查四项</w:t>
            </w: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添加</w:t>
            </w:r>
            <w:r w:rsidRPr="00F249DC">
              <w:rPr>
                <w:rFonts w:ascii="宋体" w:hAnsi="宋体" w:hint="eastAsia"/>
                <w:color w:val="000000"/>
                <w:szCs w:val="21"/>
              </w:rPr>
              <w:t>部门”</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弹出添加部门信息对话框</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按照要求填写</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点击“确定”，添加成功</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点击“取消”，系统不进行任何操作</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rsidTr="00226B5F">
        <w:trPr>
          <w:cantSplit/>
          <w:trHeight w:val="580"/>
        </w:trPr>
        <w:tc>
          <w:tcPr>
            <w:tcW w:w="1594" w:type="dxa"/>
            <w:vMerge/>
            <w:shd w:val="clear" w:color="auto" w:fill="FFFFFF"/>
            <w:vAlign w:val="center"/>
          </w:tcPr>
          <w:p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点击“删除”按钮，数据库中删除成功，页面局部刷新，已删除数据不再显示。</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删除成功</w:t>
            </w:r>
          </w:p>
        </w:tc>
      </w:tr>
      <w:tr w:rsidR="00922420" w:rsidRPr="00F249DC" w:rsidTr="00226B5F">
        <w:trPr>
          <w:cantSplit/>
          <w:trHeight w:val="941"/>
        </w:trPr>
        <w:tc>
          <w:tcPr>
            <w:tcW w:w="1594" w:type="dxa"/>
            <w:vMerge/>
            <w:shd w:val="clear" w:color="auto" w:fill="FFFFFF"/>
            <w:vAlign w:val="center"/>
          </w:tcPr>
          <w:p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弹出修改对话框，并且修改对话框中的已有信息与实际修改项的信息完全相同</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对其中一项或多项进行修改</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点击“确定”，修改成功</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点击“取消”，不对原数据进行任何操作</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修改成功</w:t>
            </w:r>
          </w:p>
        </w:tc>
      </w:tr>
      <w:tr w:rsidR="00922420" w:rsidRPr="00F249DC" w:rsidTr="00226B5F">
        <w:trPr>
          <w:cantSplit/>
          <w:trHeight w:val="845"/>
        </w:trPr>
        <w:tc>
          <w:tcPr>
            <w:tcW w:w="1594" w:type="dxa"/>
            <w:vMerge/>
            <w:shd w:val="clear" w:color="auto" w:fill="FFFFFF"/>
            <w:vAlign w:val="center"/>
          </w:tcPr>
          <w:p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输入或选择选填项，点击“查询部门”</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成功查询出对应内容</w:t>
            </w:r>
          </w:p>
        </w:tc>
      </w:tr>
      <w:tr w:rsidR="00922420" w:rsidRPr="00F249DC" w:rsidTr="00226B5F">
        <w:trPr>
          <w:cantSplit/>
          <w:trHeight w:val="1269"/>
        </w:trPr>
        <w:tc>
          <w:tcPr>
            <w:tcW w:w="1594" w:type="dxa"/>
            <w:vMerge/>
            <w:shd w:val="clear" w:color="auto" w:fill="FFFFFF"/>
            <w:vAlign w:val="center"/>
          </w:tcPr>
          <w:p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点击“培训登记表”，等待</w:t>
            </w:r>
            <w:r w:rsidRPr="00F249DC">
              <w:rPr>
                <w:rFonts w:ascii="宋体" w:hAnsi="宋体"/>
                <w:color w:val="000000"/>
                <w:szCs w:val="21"/>
              </w:rPr>
              <w:t>30</w:t>
            </w:r>
            <w:r w:rsidRPr="00F249DC">
              <w:rPr>
                <w:rFonts w:ascii="宋体" w:hAnsi="宋体" w:hint="eastAsia"/>
                <w:color w:val="000000"/>
                <w:szCs w:val="21"/>
              </w:rPr>
              <w:t>秒左右，选择保存到指定文件夹，导出基本信息表</w:t>
            </w:r>
            <w:r w:rsidRPr="00F249DC">
              <w:rPr>
                <w:rFonts w:ascii="宋体" w:hAnsi="宋体"/>
                <w:color w:val="000000"/>
                <w:szCs w:val="21"/>
              </w:rPr>
              <w:t>word</w:t>
            </w:r>
            <w:r w:rsidRPr="00F249DC">
              <w:rPr>
                <w:rFonts w:ascii="宋体" w:hAnsi="宋体" w:hint="eastAsia"/>
                <w:color w:val="000000"/>
                <w:szCs w:val="21"/>
              </w:rPr>
              <w:t>文档如图</w:t>
            </w:r>
            <w:r w:rsidRPr="00F249DC">
              <w:rPr>
                <w:rFonts w:ascii="宋体" w:hAnsi="宋体"/>
                <w:color w:val="000000"/>
                <w:szCs w:val="21"/>
              </w:rPr>
              <w:t>1-20</w:t>
            </w:r>
            <w:r w:rsidRPr="00F249DC">
              <w:rPr>
                <w:rFonts w:ascii="宋体" w:hAnsi="宋体" w:hint="eastAsia"/>
                <w:color w:val="000000"/>
                <w:szCs w:val="21"/>
              </w:rPr>
              <w:t>所示；</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导出成功</w:t>
            </w:r>
          </w:p>
        </w:tc>
      </w:tr>
    </w:tbl>
    <w:p w:rsidR="00922420" w:rsidRPr="00F249DC" w:rsidRDefault="00922420" w:rsidP="00922420">
      <w:pPr>
        <w:pStyle w:val="p19"/>
        <w:spacing w:after="120" w:line="400" w:lineRule="exact"/>
        <w:jc w:val="center"/>
        <w:rPr>
          <w:b/>
          <w:color w:val="000000"/>
        </w:rPr>
      </w:pPr>
    </w:p>
    <w:p w:rsidR="00922420" w:rsidRPr="00F249DC" w:rsidRDefault="00922420" w:rsidP="00922420">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5-2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教师职称申报</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922420" w:rsidRPr="00F249DC" w:rsidTr="00226B5F">
        <w:tc>
          <w:tcPr>
            <w:tcW w:w="159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922420" w:rsidRPr="00F249DC" w:rsidTr="00226B5F">
        <w:trPr>
          <w:cantSplit/>
          <w:trHeight w:val="777"/>
        </w:trPr>
        <w:tc>
          <w:tcPr>
            <w:tcW w:w="159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用户名：</w:t>
            </w:r>
            <w:r w:rsidRPr="00F249DC">
              <w:rPr>
                <w:rFonts w:ascii="宋体" w:hAnsi="宋体"/>
                <w:color w:val="000000"/>
                <w:szCs w:val="21"/>
              </w:rPr>
              <w:t>888888</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密码：888888</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身份：教师</w:t>
            </w:r>
            <w:r w:rsidRPr="00F249DC">
              <w:rPr>
                <w:rFonts w:ascii="宋体" w:hAnsi="宋体"/>
                <w:color w:val="000000"/>
                <w:szCs w:val="21"/>
              </w:rPr>
              <w:t xml:space="preserve"> </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922420" w:rsidRPr="00F249DC" w:rsidTr="00226B5F">
        <w:trPr>
          <w:cantSplit/>
        </w:trPr>
        <w:tc>
          <w:tcPr>
            <w:tcW w:w="159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922420" w:rsidRPr="00F249DC" w:rsidTr="00226B5F">
        <w:trPr>
          <w:cantSplit/>
        </w:trPr>
        <w:tc>
          <w:tcPr>
            <w:tcW w:w="159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lastRenderedPageBreak/>
              <w:t>情况简表</w:t>
            </w:r>
          </w:p>
        </w:tc>
        <w:tc>
          <w:tcPr>
            <w:tcW w:w="1716"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包含教师个人详细信息和详细简历。所有项目均为必填项目，不能为空</w:t>
            </w: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有未填写项时，点击“下一步”，弹出对话框，显示不能为空信息，并阻止页面跳转，使系统留在当前页面；将所有不为</w:t>
            </w:r>
            <w:proofErr w:type="gramStart"/>
            <w:r w:rsidRPr="00F249DC">
              <w:rPr>
                <w:rFonts w:ascii="宋体" w:hAnsi="宋体" w:hint="eastAsia"/>
                <w:color w:val="000000"/>
                <w:szCs w:val="21"/>
              </w:rPr>
              <w:t>空项目</w:t>
            </w:r>
            <w:proofErr w:type="gramEnd"/>
            <w:r w:rsidRPr="00F249DC">
              <w:rPr>
                <w:rFonts w:ascii="宋体" w:hAnsi="宋体" w:hint="eastAsia"/>
                <w:color w:val="000000"/>
                <w:szCs w:val="21"/>
              </w:rPr>
              <w:t>填写完之后，点击“下一步”，当前所填写的信息保存成功，页面成功跳转到科研论文填写页面</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所有操作顺利</w:t>
            </w:r>
          </w:p>
        </w:tc>
      </w:tr>
      <w:tr w:rsidR="00922420" w:rsidRPr="00F249DC" w:rsidTr="00226B5F">
        <w:trPr>
          <w:cantSplit/>
          <w:trHeight w:val="2546"/>
        </w:trPr>
        <w:tc>
          <w:tcPr>
            <w:tcW w:w="159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科研论文</w:t>
            </w:r>
          </w:p>
        </w:tc>
        <w:tc>
          <w:tcPr>
            <w:tcW w:w="1716"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color w:val="000000"/>
                <w:szCs w:val="21"/>
              </w:rPr>
              <w:t>任现职以来发表的主要科研论文（著）及承担的科研项目和获奖情况</w:t>
            </w: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输入相应内容，点击“下一步”，保存成功，并跳转到教学情况操作页面</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rsidTr="00226B5F">
        <w:trPr>
          <w:cantSplit/>
          <w:trHeight w:val="1689"/>
        </w:trPr>
        <w:tc>
          <w:tcPr>
            <w:tcW w:w="159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教学情况</w:t>
            </w:r>
          </w:p>
        </w:tc>
        <w:tc>
          <w:tcPr>
            <w:tcW w:w="1716"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color w:val="000000"/>
                <w:szCs w:val="21"/>
              </w:rPr>
              <w:t>任现职以来承担的教学、实验等业务工作及完成情况</w:t>
            </w: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输入相应内容，点击“下一步”，保存成功，并跳转到材料附件操作页面</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rsidTr="00226B5F">
        <w:trPr>
          <w:cantSplit/>
          <w:trHeight w:val="1771"/>
        </w:trPr>
        <w:tc>
          <w:tcPr>
            <w:tcW w:w="159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材料附件</w:t>
            </w:r>
          </w:p>
        </w:tc>
        <w:tc>
          <w:tcPr>
            <w:tcW w:w="1716"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是教师申请某职称的支撑材料</w:t>
            </w: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根据不同的选项，上传</w:t>
            </w:r>
            <w:proofErr w:type="gramStart"/>
            <w:r w:rsidRPr="00F249DC">
              <w:rPr>
                <w:rFonts w:ascii="宋体" w:hAnsi="宋体" w:hint="eastAsia"/>
                <w:color w:val="000000"/>
                <w:szCs w:val="21"/>
              </w:rPr>
              <w:t>不</w:t>
            </w:r>
            <w:proofErr w:type="gramEnd"/>
            <w:r w:rsidRPr="00F249DC">
              <w:rPr>
                <w:rFonts w:ascii="宋体" w:hAnsi="宋体" w:hint="eastAsia"/>
                <w:color w:val="000000"/>
                <w:szCs w:val="21"/>
              </w:rPr>
              <w:t>同类</w:t>
            </w:r>
            <w:proofErr w:type="gramStart"/>
            <w:r w:rsidRPr="00F249DC">
              <w:rPr>
                <w:rFonts w:ascii="宋体" w:hAnsi="宋体" w:hint="eastAsia"/>
                <w:color w:val="000000"/>
                <w:szCs w:val="21"/>
              </w:rPr>
              <w:t>容类型</w:t>
            </w:r>
            <w:proofErr w:type="gramEnd"/>
            <w:r w:rsidRPr="00F249DC">
              <w:rPr>
                <w:rFonts w:ascii="宋体" w:hAnsi="宋体" w:hint="eastAsia"/>
                <w:color w:val="000000"/>
                <w:szCs w:val="21"/>
              </w:rPr>
              <w:t>的文件</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操作顺利，文件上</w:t>
            </w:r>
            <w:proofErr w:type="gramStart"/>
            <w:r w:rsidRPr="00F249DC">
              <w:rPr>
                <w:rFonts w:ascii="宋体" w:hAnsi="宋体" w:hint="eastAsia"/>
                <w:color w:val="000000"/>
                <w:szCs w:val="21"/>
              </w:rPr>
              <w:t>传成功</w:t>
            </w:r>
            <w:proofErr w:type="gramEnd"/>
          </w:p>
        </w:tc>
      </w:tr>
    </w:tbl>
    <w:p w:rsidR="00922420" w:rsidRPr="00F249DC" w:rsidRDefault="00922420" w:rsidP="00922420">
      <w:pPr>
        <w:pStyle w:val="p19"/>
        <w:spacing w:after="120" w:line="400" w:lineRule="exact"/>
        <w:jc w:val="center"/>
        <w:rPr>
          <w:b/>
          <w:color w:val="000000"/>
        </w:rPr>
      </w:pPr>
    </w:p>
    <w:p w:rsidR="00922420" w:rsidRPr="00F249DC" w:rsidRDefault="00922420" w:rsidP="00922420">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5-3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教务处</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922420" w:rsidRPr="00F249DC" w:rsidTr="00226B5F">
        <w:tc>
          <w:tcPr>
            <w:tcW w:w="159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922420" w:rsidRPr="00F249DC" w:rsidTr="00226B5F">
        <w:trPr>
          <w:cantSplit/>
          <w:trHeight w:val="777"/>
        </w:trPr>
        <w:tc>
          <w:tcPr>
            <w:tcW w:w="159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用户名：127</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密码：111111</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身份：教务处</w:t>
            </w:r>
            <w:r w:rsidRPr="00F249DC">
              <w:rPr>
                <w:rFonts w:ascii="宋体" w:hAnsi="宋体"/>
                <w:color w:val="000000"/>
                <w:szCs w:val="21"/>
              </w:rPr>
              <w:t xml:space="preserve"> </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922420" w:rsidRPr="00F249DC" w:rsidTr="00226B5F">
        <w:trPr>
          <w:cantSplit/>
        </w:trPr>
        <w:tc>
          <w:tcPr>
            <w:tcW w:w="159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922420" w:rsidRPr="00F249DC" w:rsidTr="00226B5F">
        <w:trPr>
          <w:cantSplit/>
        </w:trPr>
        <w:tc>
          <w:tcPr>
            <w:tcW w:w="159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lastRenderedPageBreak/>
              <w:t>查询教师</w:t>
            </w:r>
          </w:p>
        </w:tc>
        <w:tc>
          <w:tcPr>
            <w:tcW w:w="1716"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便于教务处工作人员快速审核教师资料，上</w:t>
            </w:r>
            <w:proofErr w:type="gramStart"/>
            <w:r w:rsidRPr="00F249DC">
              <w:rPr>
                <w:rFonts w:ascii="宋体" w:hAnsi="宋体" w:hint="eastAsia"/>
                <w:color w:val="000000"/>
                <w:szCs w:val="21"/>
              </w:rPr>
              <w:t>传相关</w:t>
            </w:r>
            <w:proofErr w:type="gramEnd"/>
            <w:r w:rsidRPr="00F249DC">
              <w:rPr>
                <w:rFonts w:ascii="宋体" w:hAnsi="宋体" w:hint="eastAsia"/>
                <w:color w:val="000000"/>
                <w:szCs w:val="21"/>
              </w:rPr>
              <w:t>附件</w:t>
            </w: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根据给出的查询项，输入或选择有意义的信息，点击“查询”，成功查询出相应的信息，显示在界面上。点击“返回”，成功返回到初始显示的信息状态。</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rsidTr="00226B5F">
        <w:trPr>
          <w:cantSplit/>
          <w:trHeight w:val="2546"/>
        </w:trPr>
        <w:tc>
          <w:tcPr>
            <w:tcW w:w="159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查看教师申报职称的资料信息</w:t>
            </w:r>
          </w:p>
        </w:tc>
        <w:tc>
          <w:tcPr>
            <w:tcW w:w="1716"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查看某个教师申报具体职称的所有相关信息</w:t>
            </w: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在表格上点击查询图标，跳转至对应教师的具体申报职称详细信息显示页面</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rsidTr="00226B5F">
        <w:trPr>
          <w:cantSplit/>
          <w:trHeight w:val="1689"/>
        </w:trPr>
        <w:tc>
          <w:tcPr>
            <w:tcW w:w="159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上</w:t>
            </w:r>
            <w:proofErr w:type="gramStart"/>
            <w:r w:rsidRPr="00F249DC">
              <w:rPr>
                <w:rFonts w:ascii="宋体" w:hAnsi="宋体" w:hint="eastAsia"/>
                <w:color w:val="000000"/>
                <w:szCs w:val="21"/>
              </w:rPr>
              <w:t>传相关</w:t>
            </w:r>
            <w:proofErr w:type="gramEnd"/>
            <w:r w:rsidRPr="00F249DC">
              <w:rPr>
                <w:rFonts w:ascii="宋体" w:hAnsi="宋体" w:hint="eastAsia"/>
                <w:color w:val="000000"/>
                <w:szCs w:val="21"/>
              </w:rPr>
              <w:t>文件</w:t>
            </w:r>
          </w:p>
        </w:tc>
        <w:tc>
          <w:tcPr>
            <w:tcW w:w="1716"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color w:val="000000"/>
                <w:szCs w:val="21"/>
              </w:rPr>
              <w:t>西南科技大学申报各类专业技术职务人员教务情况一览表</w:t>
            </w: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点击“上传”按钮，添加上传文件</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文件上</w:t>
            </w:r>
            <w:proofErr w:type="gramStart"/>
            <w:r w:rsidRPr="00F249DC">
              <w:rPr>
                <w:rFonts w:ascii="宋体" w:hAnsi="宋体" w:hint="eastAsia"/>
                <w:color w:val="000000"/>
                <w:szCs w:val="21"/>
              </w:rPr>
              <w:t>传成功</w:t>
            </w:r>
            <w:proofErr w:type="gramEnd"/>
          </w:p>
        </w:tc>
      </w:tr>
    </w:tbl>
    <w:p w:rsidR="00922420" w:rsidRPr="00F249DC" w:rsidRDefault="00922420" w:rsidP="00922420">
      <w:pPr>
        <w:pStyle w:val="p19"/>
        <w:spacing w:after="120" w:line="400" w:lineRule="exact"/>
        <w:jc w:val="center"/>
        <w:rPr>
          <w:b/>
          <w:color w:val="000000"/>
        </w:rPr>
      </w:pPr>
    </w:p>
    <w:p w:rsidR="00922420" w:rsidRPr="00F249DC" w:rsidRDefault="00922420" w:rsidP="00922420">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5-4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科技处</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922420" w:rsidRPr="00F249DC" w:rsidTr="00226B5F">
        <w:tc>
          <w:tcPr>
            <w:tcW w:w="159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922420" w:rsidRPr="00F249DC" w:rsidTr="00226B5F">
        <w:trPr>
          <w:cantSplit/>
          <w:trHeight w:val="777"/>
        </w:trPr>
        <w:tc>
          <w:tcPr>
            <w:tcW w:w="159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用户名：</w:t>
            </w:r>
            <w:r w:rsidRPr="00F249DC">
              <w:rPr>
                <w:rFonts w:ascii="宋体" w:hAnsi="宋体"/>
                <w:color w:val="000000"/>
                <w:szCs w:val="21"/>
              </w:rPr>
              <w:t>125</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密码：111111</w:t>
            </w:r>
          </w:p>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身份：科技处</w:t>
            </w:r>
            <w:r w:rsidRPr="00F249DC">
              <w:rPr>
                <w:rFonts w:ascii="宋体" w:hAnsi="宋体"/>
                <w:color w:val="000000"/>
                <w:szCs w:val="21"/>
              </w:rPr>
              <w:t xml:space="preserve"> </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922420" w:rsidRPr="00F249DC" w:rsidTr="00226B5F">
        <w:trPr>
          <w:cantSplit/>
        </w:trPr>
        <w:tc>
          <w:tcPr>
            <w:tcW w:w="159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922420" w:rsidRPr="00F249DC" w:rsidTr="00226B5F">
        <w:trPr>
          <w:cantSplit/>
        </w:trPr>
        <w:tc>
          <w:tcPr>
            <w:tcW w:w="159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查询教师</w:t>
            </w:r>
          </w:p>
        </w:tc>
        <w:tc>
          <w:tcPr>
            <w:tcW w:w="1716"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便于教务处工作人员快速审核教师资料，上</w:t>
            </w:r>
            <w:proofErr w:type="gramStart"/>
            <w:r w:rsidRPr="00F249DC">
              <w:rPr>
                <w:rFonts w:ascii="宋体" w:hAnsi="宋体" w:hint="eastAsia"/>
                <w:color w:val="000000"/>
                <w:szCs w:val="21"/>
              </w:rPr>
              <w:t>传相关</w:t>
            </w:r>
            <w:proofErr w:type="gramEnd"/>
            <w:r w:rsidRPr="00F249DC">
              <w:rPr>
                <w:rFonts w:ascii="宋体" w:hAnsi="宋体" w:hint="eastAsia"/>
                <w:color w:val="000000"/>
                <w:szCs w:val="21"/>
              </w:rPr>
              <w:t>附件</w:t>
            </w: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根据给出的查询项，输入或选择有意义的信息，点击“查询”，成功查询出相应的信息，显示在界面上。点击“返回”，成功返回到初始显示的信息状态。</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rsidTr="00226B5F">
        <w:trPr>
          <w:cantSplit/>
          <w:trHeight w:val="2546"/>
        </w:trPr>
        <w:tc>
          <w:tcPr>
            <w:tcW w:w="159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lastRenderedPageBreak/>
              <w:t>查看教师申报职称的资料信息</w:t>
            </w:r>
          </w:p>
        </w:tc>
        <w:tc>
          <w:tcPr>
            <w:tcW w:w="1716"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查看某个教师申报具体职称的所有相关信息</w:t>
            </w: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在表格上点击查询图标，跳转至对应教师的具体申报职称详细信息显示页面</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rsidTr="00226B5F">
        <w:trPr>
          <w:cantSplit/>
          <w:trHeight w:val="1689"/>
        </w:trPr>
        <w:tc>
          <w:tcPr>
            <w:tcW w:w="1594" w:type="dxa"/>
            <w:shd w:val="clear" w:color="auto" w:fill="FFFFFF"/>
            <w:vAlign w:val="center"/>
          </w:tcPr>
          <w:p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上</w:t>
            </w:r>
            <w:proofErr w:type="gramStart"/>
            <w:r w:rsidRPr="00F249DC">
              <w:rPr>
                <w:rFonts w:ascii="宋体" w:hAnsi="宋体" w:hint="eastAsia"/>
                <w:color w:val="000000"/>
                <w:szCs w:val="21"/>
              </w:rPr>
              <w:t>传相关</w:t>
            </w:r>
            <w:proofErr w:type="gramEnd"/>
            <w:r w:rsidRPr="00F249DC">
              <w:rPr>
                <w:rFonts w:ascii="宋体" w:hAnsi="宋体" w:hint="eastAsia"/>
                <w:color w:val="000000"/>
                <w:szCs w:val="21"/>
              </w:rPr>
              <w:t>文件</w:t>
            </w:r>
          </w:p>
        </w:tc>
        <w:tc>
          <w:tcPr>
            <w:tcW w:w="1716"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color w:val="000000"/>
                <w:szCs w:val="21"/>
              </w:rPr>
              <w:t>西南科技大学申报各类专业技术职务人员教务情况一览表</w:t>
            </w:r>
          </w:p>
        </w:tc>
        <w:tc>
          <w:tcPr>
            <w:tcW w:w="2917"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点击“上传”按钮，添加上传文件</w:t>
            </w:r>
          </w:p>
        </w:tc>
        <w:tc>
          <w:tcPr>
            <w:tcW w:w="2683" w:type="dxa"/>
            <w:shd w:val="clear" w:color="auto" w:fill="FFFFFF"/>
            <w:vAlign w:val="center"/>
          </w:tcPr>
          <w:p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文件上</w:t>
            </w:r>
            <w:proofErr w:type="gramStart"/>
            <w:r w:rsidRPr="00F249DC">
              <w:rPr>
                <w:rFonts w:ascii="宋体" w:hAnsi="宋体" w:hint="eastAsia"/>
                <w:color w:val="000000"/>
                <w:szCs w:val="21"/>
              </w:rPr>
              <w:t>传成功</w:t>
            </w:r>
            <w:proofErr w:type="gramEnd"/>
          </w:p>
        </w:tc>
      </w:tr>
    </w:tbl>
    <w:p w:rsidR="00922420" w:rsidRPr="00F249DC" w:rsidRDefault="00922420" w:rsidP="00922420">
      <w:pPr>
        <w:pStyle w:val="2"/>
        <w:rPr>
          <w:rFonts w:ascii="黑体" w:eastAsia="黑体" w:hAnsi="黑体"/>
          <w:b w:val="0"/>
          <w:color w:val="000000"/>
          <w:sz w:val="28"/>
          <w:szCs w:val="28"/>
        </w:rPr>
      </w:pPr>
      <w:bookmarkStart w:id="237" w:name="_Toc356990852"/>
      <w:bookmarkStart w:id="238" w:name="_Toc356381733"/>
      <w:r w:rsidRPr="00F249DC">
        <w:rPr>
          <w:rFonts w:ascii="黑体" w:eastAsia="黑体" w:hAnsi="黑体" w:hint="eastAsia"/>
          <w:b w:val="0"/>
          <w:color w:val="000000"/>
          <w:sz w:val="28"/>
          <w:szCs w:val="28"/>
        </w:rPr>
        <w:t>5.3系统性能测试</w:t>
      </w:r>
      <w:bookmarkEnd w:id="237"/>
    </w:p>
    <w:p w:rsidR="00922420" w:rsidRPr="00F249DC" w:rsidRDefault="00922420" w:rsidP="00922420">
      <w:pPr>
        <w:pStyle w:val="3"/>
        <w:spacing w:line="416" w:lineRule="auto"/>
        <w:rPr>
          <w:rFonts w:ascii="黑体" w:eastAsia="黑体" w:hAnsi="黑体"/>
          <w:b w:val="0"/>
          <w:color w:val="000000"/>
          <w:sz w:val="24"/>
          <w:szCs w:val="24"/>
        </w:rPr>
      </w:pPr>
      <w:bookmarkStart w:id="239" w:name="_Toc356990853"/>
      <w:r w:rsidRPr="00F249DC">
        <w:rPr>
          <w:rFonts w:ascii="黑体" w:eastAsia="黑体" w:hAnsi="黑体" w:hint="eastAsia"/>
          <w:b w:val="0"/>
          <w:color w:val="000000"/>
          <w:sz w:val="24"/>
          <w:szCs w:val="24"/>
        </w:rPr>
        <w:t>5.3.1性能测试环境描述</w:t>
      </w:r>
      <w:bookmarkEnd w:id="239"/>
    </w:p>
    <w:p w:rsidR="00922420" w:rsidRPr="00F249DC" w:rsidRDefault="00922420" w:rsidP="00922420">
      <w:pPr>
        <w:spacing w:before="100" w:after="50" w:line="440" w:lineRule="exact"/>
        <w:ind w:firstLine="482"/>
        <w:rPr>
          <w:color w:val="000000"/>
          <w:sz w:val="24"/>
        </w:rPr>
      </w:pPr>
      <w:r w:rsidRPr="00F249DC">
        <w:rPr>
          <w:color w:val="000000"/>
          <w:sz w:val="24"/>
        </w:rPr>
        <w:t>JDK 1.6</w:t>
      </w:r>
    </w:p>
    <w:p w:rsidR="00922420" w:rsidRPr="00F249DC" w:rsidRDefault="00922420" w:rsidP="00922420">
      <w:pPr>
        <w:spacing w:before="100" w:after="50" w:line="440" w:lineRule="exact"/>
        <w:ind w:firstLine="482"/>
        <w:rPr>
          <w:color w:val="000000"/>
          <w:sz w:val="24"/>
        </w:rPr>
      </w:pPr>
      <w:proofErr w:type="gramStart"/>
      <w:r w:rsidRPr="00F249DC">
        <w:rPr>
          <w:rFonts w:hint="eastAsia"/>
          <w:color w:val="000000"/>
          <w:sz w:val="24"/>
        </w:rPr>
        <w:t>tomcat-6.0</w:t>
      </w:r>
      <w:proofErr w:type="gramEnd"/>
      <w:r w:rsidRPr="00F249DC">
        <w:rPr>
          <w:rFonts w:hint="eastAsia"/>
          <w:color w:val="000000"/>
          <w:sz w:val="24"/>
        </w:rPr>
        <w:t xml:space="preserve"> </w:t>
      </w:r>
    </w:p>
    <w:p w:rsidR="00922420" w:rsidRPr="00F249DC" w:rsidRDefault="00922420" w:rsidP="00922420">
      <w:pPr>
        <w:spacing w:before="100" w:after="50" w:line="440" w:lineRule="exact"/>
        <w:ind w:firstLine="482"/>
        <w:rPr>
          <w:color w:val="000000"/>
          <w:sz w:val="24"/>
        </w:rPr>
      </w:pPr>
      <w:proofErr w:type="gramStart"/>
      <w:r w:rsidRPr="00F249DC">
        <w:rPr>
          <w:rFonts w:hint="eastAsia"/>
          <w:color w:val="000000"/>
          <w:sz w:val="24"/>
        </w:rPr>
        <w:t>mysql</w:t>
      </w:r>
      <w:proofErr w:type="gramEnd"/>
      <w:r w:rsidRPr="00F249DC">
        <w:rPr>
          <w:rFonts w:hint="eastAsia"/>
          <w:color w:val="000000"/>
          <w:sz w:val="24"/>
        </w:rPr>
        <w:t xml:space="preserve"> -5.5</w:t>
      </w:r>
    </w:p>
    <w:p w:rsidR="00922420" w:rsidRPr="00F249DC" w:rsidRDefault="00922420" w:rsidP="00922420">
      <w:pPr>
        <w:spacing w:before="100" w:after="50" w:line="440" w:lineRule="exact"/>
        <w:ind w:firstLine="482"/>
        <w:rPr>
          <w:color w:val="000000"/>
          <w:sz w:val="24"/>
        </w:rPr>
      </w:pPr>
      <w:r w:rsidRPr="00F249DC">
        <w:rPr>
          <w:rFonts w:hint="eastAsia"/>
          <w:color w:val="000000"/>
          <w:sz w:val="24"/>
        </w:rPr>
        <w:t>apache</w:t>
      </w:r>
      <w:r w:rsidRPr="00F249DC">
        <w:rPr>
          <w:rFonts w:ascii="宋体" w:hAnsi="宋体" w:hint="eastAsia"/>
          <w:color w:val="000000"/>
          <w:sz w:val="24"/>
        </w:rPr>
        <w:t>性能测试工具</w:t>
      </w:r>
      <w:r w:rsidRPr="00F249DC">
        <w:rPr>
          <w:rFonts w:hint="eastAsia"/>
          <w:color w:val="000000"/>
          <w:sz w:val="24"/>
        </w:rPr>
        <w:t>jemter-2.9</w:t>
      </w:r>
    </w:p>
    <w:p w:rsidR="00922420" w:rsidRPr="00F249DC" w:rsidRDefault="00922420" w:rsidP="00922420">
      <w:pPr>
        <w:spacing w:before="100" w:after="50" w:line="440" w:lineRule="exact"/>
        <w:ind w:firstLine="482"/>
        <w:rPr>
          <w:color w:val="000000"/>
          <w:sz w:val="24"/>
        </w:rPr>
      </w:pPr>
      <w:r w:rsidRPr="00F249DC">
        <w:rPr>
          <w:rFonts w:ascii="宋体" w:hAnsi="宋体" w:hint="eastAsia"/>
          <w:color w:val="000000"/>
          <w:sz w:val="24"/>
        </w:rPr>
        <w:t>服务器环境</w:t>
      </w:r>
      <w:r w:rsidRPr="00F249DC">
        <w:rPr>
          <w:rFonts w:hint="eastAsia"/>
          <w:color w:val="000000"/>
          <w:sz w:val="24"/>
        </w:rPr>
        <w:t xml:space="preserve"> windows-server 2003</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客户</w:t>
      </w:r>
      <w:proofErr w:type="gramStart"/>
      <w:r w:rsidRPr="00F249DC">
        <w:rPr>
          <w:rFonts w:ascii="宋体" w:hAnsi="宋体" w:hint="eastAsia"/>
          <w:color w:val="000000"/>
          <w:sz w:val="24"/>
        </w:rPr>
        <w:t>机环境</w:t>
      </w:r>
      <w:proofErr w:type="gramEnd"/>
      <w:r w:rsidRPr="00F249DC">
        <w:rPr>
          <w:rFonts w:ascii="宋体" w:hAnsi="宋体" w:hint="eastAsia"/>
          <w:color w:val="000000"/>
          <w:sz w:val="24"/>
        </w:rPr>
        <w:t xml:space="preserve">  </w:t>
      </w:r>
      <w:r w:rsidRPr="00F249DC">
        <w:rPr>
          <w:rFonts w:hint="eastAsia"/>
          <w:color w:val="000000"/>
          <w:sz w:val="24"/>
        </w:rPr>
        <w:t>windows 7</w:t>
      </w:r>
      <w:r w:rsidRPr="00F249DC">
        <w:rPr>
          <w:rFonts w:ascii="宋体" w:hAnsi="宋体" w:hint="eastAsia"/>
          <w:color w:val="000000"/>
          <w:sz w:val="24"/>
        </w:rPr>
        <w:t xml:space="preserve"> </w:t>
      </w:r>
    </w:p>
    <w:p w:rsidR="00922420" w:rsidRPr="00F249DC" w:rsidRDefault="00922420" w:rsidP="00922420">
      <w:pPr>
        <w:pStyle w:val="3"/>
        <w:spacing w:line="416" w:lineRule="auto"/>
        <w:rPr>
          <w:rFonts w:ascii="黑体" w:eastAsia="黑体" w:hAnsi="黑体"/>
          <w:b w:val="0"/>
          <w:color w:val="000000"/>
          <w:sz w:val="24"/>
          <w:szCs w:val="24"/>
        </w:rPr>
      </w:pPr>
      <w:bookmarkStart w:id="240" w:name="_Toc356990854"/>
      <w:r>
        <w:rPr>
          <w:rFonts w:ascii="黑体" w:eastAsia="黑体" w:hAnsi="黑体" w:hint="eastAsia"/>
          <w:b w:val="0"/>
          <w:color w:val="000000"/>
          <w:sz w:val="24"/>
          <w:szCs w:val="24"/>
        </w:rPr>
        <w:t>5.3.2</w:t>
      </w:r>
      <w:r w:rsidRPr="00F249DC">
        <w:rPr>
          <w:rFonts w:ascii="黑体" w:eastAsia="黑体" w:hAnsi="黑体" w:hint="eastAsia"/>
          <w:b w:val="0"/>
          <w:color w:val="000000"/>
          <w:sz w:val="24"/>
          <w:szCs w:val="24"/>
        </w:rPr>
        <w:t>性能测试过程</w:t>
      </w:r>
      <w:bookmarkEnd w:id="240"/>
    </w:p>
    <w:p w:rsidR="00922420" w:rsidRPr="00F249DC" w:rsidRDefault="00922420" w:rsidP="00922420">
      <w:pPr>
        <w:ind w:firstLineChars="200" w:firstLine="480"/>
        <w:rPr>
          <w:rFonts w:ascii="宋体" w:hAnsi="宋体"/>
          <w:color w:val="000000"/>
          <w:sz w:val="24"/>
        </w:rPr>
      </w:pPr>
      <w:r w:rsidRPr="00F249DC">
        <w:rPr>
          <w:rFonts w:hint="eastAsia"/>
          <w:color w:val="000000"/>
          <w:sz w:val="24"/>
        </w:rPr>
        <w:t>1</w:t>
      </w:r>
      <w:r w:rsidRPr="00F249DC">
        <w:rPr>
          <w:rFonts w:ascii="宋体" w:hAnsi="宋体" w:hint="eastAsia"/>
          <w:color w:val="000000"/>
          <w:sz w:val="24"/>
        </w:rPr>
        <w:t>、禁掉工程目录下</w:t>
      </w:r>
      <w:r w:rsidRPr="00F249DC">
        <w:rPr>
          <w:rFonts w:hint="eastAsia"/>
          <w:color w:val="000000"/>
          <w:sz w:val="24"/>
        </w:rPr>
        <w:t>struts.xml</w:t>
      </w:r>
      <w:r w:rsidRPr="00F249DC">
        <w:rPr>
          <w:rFonts w:ascii="宋体" w:hAnsi="宋体" w:hint="eastAsia"/>
          <w:color w:val="000000"/>
          <w:sz w:val="24"/>
        </w:rPr>
        <w:t>文件中的拦截器。在服务器</w:t>
      </w:r>
      <w:r w:rsidRPr="00F249DC">
        <w:rPr>
          <w:rFonts w:hint="eastAsia"/>
          <w:color w:val="000000"/>
          <w:sz w:val="24"/>
        </w:rPr>
        <w:t>tomcat</w:t>
      </w:r>
      <w:proofErr w:type="gramStart"/>
      <w:r w:rsidRPr="00F249DC">
        <w:rPr>
          <w:rFonts w:ascii="宋体" w:hAnsi="宋体" w:hint="eastAsia"/>
          <w:color w:val="000000"/>
          <w:sz w:val="24"/>
        </w:rPr>
        <w:t>下发布</w:t>
      </w:r>
      <w:proofErr w:type="gramEnd"/>
      <w:r w:rsidRPr="00F249DC">
        <w:rPr>
          <w:rFonts w:ascii="宋体" w:hAnsi="宋体" w:hint="eastAsia"/>
          <w:color w:val="000000"/>
          <w:sz w:val="24"/>
        </w:rPr>
        <w:t>工程，工程访问路径：</w:t>
      </w:r>
      <w:hyperlink r:id="rId53" w:history="1">
        <w:r w:rsidRPr="00F249DC">
          <w:rPr>
            <w:rFonts w:hint="eastAsia"/>
            <w:color w:val="000000"/>
            <w:sz w:val="24"/>
          </w:rPr>
          <w:t>http://10.10.4.9:8080/utas</w:t>
        </w:r>
      </w:hyperlink>
      <w:r w:rsidRPr="00F249DC">
        <w:rPr>
          <w:rFonts w:hint="eastAsia"/>
          <w:color w:val="000000"/>
          <w:sz w:val="24"/>
        </w:rPr>
        <w:t>。</w:t>
      </w:r>
    </w:p>
    <w:p w:rsidR="00922420" w:rsidRPr="00F249DC" w:rsidRDefault="00922420" w:rsidP="00922420">
      <w:pPr>
        <w:ind w:firstLineChars="200" w:firstLine="480"/>
        <w:rPr>
          <w:rFonts w:ascii="宋体" w:hAnsi="宋体"/>
          <w:color w:val="000000"/>
          <w:sz w:val="24"/>
        </w:rPr>
      </w:pPr>
      <w:r w:rsidRPr="00F249DC">
        <w:rPr>
          <w:color w:val="000000"/>
          <w:sz w:val="24"/>
        </w:rPr>
        <w:t>2</w:t>
      </w:r>
      <w:r w:rsidRPr="00F249DC">
        <w:rPr>
          <w:rFonts w:ascii="宋体" w:hAnsi="宋体" w:hint="eastAsia"/>
          <w:color w:val="000000"/>
          <w:sz w:val="24"/>
        </w:rPr>
        <w:t>、客户机开启</w:t>
      </w:r>
      <w:r w:rsidRPr="00F249DC">
        <w:rPr>
          <w:color w:val="000000"/>
          <w:sz w:val="24"/>
        </w:rPr>
        <w:t>jmeter</w:t>
      </w:r>
      <w:r w:rsidRPr="00F249DC">
        <w:rPr>
          <w:rFonts w:ascii="宋体" w:hAnsi="宋体" w:hint="eastAsia"/>
          <w:color w:val="000000"/>
          <w:sz w:val="24"/>
        </w:rPr>
        <w:t>工具，过程如下：</w:t>
      </w:r>
    </w:p>
    <w:p w:rsidR="00922420" w:rsidRPr="00F249DC" w:rsidRDefault="00922420" w:rsidP="00922420">
      <w:pPr>
        <w:ind w:firstLine="420"/>
        <w:rPr>
          <w:rFonts w:ascii="宋体" w:hAnsi="宋体"/>
          <w:color w:val="000000"/>
          <w:sz w:val="24"/>
        </w:rPr>
      </w:pPr>
      <w:r w:rsidRPr="00F249DC">
        <w:rPr>
          <w:rFonts w:ascii="宋体" w:hAnsi="宋体" w:hint="eastAsia"/>
          <w:color w:val="000000"/>
          <w:sz w:val="24"/>
        </w:rPr>
        <w:t>第一步：创建线程组</w:t>
      </w:r>
    </w:p>
    <w:p w:rsidR="00922420" w:rsidRPr="00F249DC" w:rsidRDefault="00922420" w:rsidP="00922420">
      <w:pPr>
        <w:ind w:left="360" w:firstLineChars="200" w:firstLine="480"/>
        <w:rPr>
          <w:color w:val="000000"/>
          <w:sz w:val="24"/>
        </w:rPr>
      </w:pPr>
      <w:r w:rsidRPr="00F249DC">
        <w:rPr>
          <w:rFonts w:ascii="宋体" w:hAnsi="宋体" w:hint="eastAsia"/>
          <w:color w:val="000000"/>
          <w:sz w:val="24"/>
        </w:rPr>
        <w:t>测试数据：</w:t>
      </w:r>
      <w:hyperlink r:id="rId54" w:history="1">
        <w:r w:rsidRPr="00F249DC">
          <w:rPr>
            <w:rFonts w:hint="eastAsia"/>
            <w:color w:val="000000"/>
          </w:rPr>
          <w:t>http://10.10.4.9:8080/utas/html/index.html</w:t>
        </w:r>
        <w:r w:rsidRPr="00F249DC">
          <w:rPr>
            <w:rFonts w:hint="eastAsia"/>
            <w:color w:val="000000"/>
          </w:rPr>
          <w:t>？</w:t>
        </w:r>
        <w:r w:rsidRPr="00F249DC">
          <w:rPr>
            <w:rFonts w:hint="eastAsia"/>
            <w:color w:val="000000"/>
          </w:rPr>
          <w:t>username=128</w:t>
        </w:r>
      </w:hyperlink>
      <w:r w:rsidRPr="00F249DC">
        <w:rPr>
          <w:rFonts w:hint="eastAsia"/>
          <w:color w:val="000000"/>
          <w:sz w:val="24"/>
        </w:rPr>
        <w:t>；</w:t>
      </w:r>
      <w:r w:rsidRPr="00F249DC">
        <w:rPr>
          <w:rFonts w:ascii="宋体" w:hAnsi="宋体" w:hint="eastAsia"/>
          <w:color w:val="000000"/>
          <w:sz w:val="24"/>
        </w:rPr>
        <w:t>线程数：表示并</w:t>
      </w:r>
      <w:r w:rsidRPr="00F249DC">
        <w:rPr>
          <w:rFonts w:ascii="宋体" w:hAnsi="宋体" w:hint="eastAsia"/>
          <w:color w:val="000000"/>
          <w:sz w:val="24"/>
        </w:rPr>
        <w:lastRenderedPageBreak/>
        <w:t>发执行的客户端数目；单位时间：表示在该时间内攀升到</w:t>
      </w:r>
      <w:r>
        <w:rPr>
          <w:rFonts w:ascii="宋体" w:hAnsi="宋体" w:hint="eastAsia"/>
          <w:color w:val="000000"/>
          <w:sz w:val="24"/>
        </w:rPr>
        <w:t>的</w:t>
      </w:r>
      <w:r w:rsidRPr="00F249DC">
        <w:rPr>
          <w:rFonts w:ascii="宋体" w:hAnsi="宋体" w:hint="eastAsia"/>
          <w:color w:val="000000"/>
          <w:sz w:val="24"/>
        </w:rPr>
        <w:t>线程数；循环次数：该状态下运行次数；总的访问量：</w:t>
      </w:r>
      <w:proofErr w:type="gramStart"/>
      <w:r w:rsidRPr="00F249DC">
        <w:rPr>
          <w:rFonts w:ascii="宋体" w:hAnsi="宋体" w:hint="eastAsia"/>
          <w:color w:val="000000"/>
          <w:sz w:val="24"/>
        </w:rPr>
        <w:t>线程数</w:t>
      </w:r>
      <w:proofErr w:type="gramEnd"/>
      <w:r w:rsidRPr="00F249DC">
        <w:rPr>
          <w:rFonts w:ascii="宋体" w:hAnsi="宋体" w:hint="eastAsia"/>
          <w:color w:val="000000"/>
          <w:sz w:val="24"/>
        </w:rPr>
        <w:t>*循环次数。</w:t>
      </w:r>
    </w:p>
    <w:p w:rsidR="00922420" w:rsidRPr="00F249DC" w:rsidRDefault="00922420" w:rsidP="00922420">
      <w:pPr>
        <w:ind w:firstLine="360"/>
        <w:rPr>
          <w:rFonts w:ascii="宋体" w:hAnsi="宋体"/>
          <w:color w:val="000000"/>
          <w:sz w:val="24"/>
        </w:rPr>
      </w:pPr>
      <w:r w:rsidRPr="00F249DC">
        <w:rPr>
          <w:rFonts w:ascii="宋体" w:hAnsi="宋体" w:hint="eastAsia"/>
          <w:color w:val="000000"/>
          <w:sz w:val="24"/>
        </w:rPr>
        <w:t>第二步：</w:t>
      </w:r>
    </w:p>
    <w:p w:rsidR="00922420" w:rsidRPr="00F249DC" w:rsidRDefault="00922420" w:rsidP="00922420">
      <w:pPr>
        <w:ind w:left="420" w:firstLine="420"/>
        <w:rPr>
          <w:rFonts w:ascii="宋体" w:hAnsi="宋体"/>
          <w:color w:val="000000"/>
          <w:sz w:val="24"/>
        </w:rPr>
      </w:pPr>
      <w:r w:rsidRPr="00F249DC">
        <w:rPr>
          <w:color w:val="000000"/>
          <w:sz w:val="24"/>
        </w:rPr>
        <w:t>1</w:t>
      </w:r>
      <w:r w:rsidRPr="00F249DC">
        <w:rPr>
          <w:rFonts w:ascii="宋体" w:hAnsi="宋体" w:hint="eastAsia"/>
          <w:color w:val="000000"/>
          <w:sz w:val="24"/>
        </w:rPr>
        <w:t>）设置HTTP请求；</w:t>
      </w:r>
      <w:r w:rsidRPr="00F249DC">
        <w:rPr>
          <w:rFonts w:hint="eastAsia"/>
          <w:color w:val="000000"/>
          <w:sz w:val="24"/>
        </w:rPr>
        <w:t>2</w:t>
      </w:r>
      <w:r w:rsidRPr="00F249DC">
        <w:rPr>
          <w:rFonts w:ascii="宋体" w:hAnsi="宋体" w:hint="eastAsia"/>
          <w:color w:val="000000"/>
          <w:sz w:val="24"/>
        </w:rPr>
        <w:t>）设置HTTP默认请求；</w:t>
      </w:r>
      <w:r w:rsidRPr="00F249DC">
        <w:rPr>
          <w:rFonts w:hint="eastAsia"/>
          <w:color w:val="000000"/>
          <w:sz w:val="24"/>
        </w:rPr>
        <w:t>3</w:t>
      </w:r>
      <w:r w:rsidRPr="00F249DC">
        <w:rPr>
          <w:rFonts w:ascii="宋体" w:hAnsi="宋体" w:hint="eastAsia"/>
          <w:color w:val="000000"/>
          <w:sz w:val="24"/>
        </w:rPr>
        <w:t>）设置欲测试HTTP请求</w:t>
      </w:r>
    </w:p>
    <w:p w:rsidR="00922420" w:rsidRPr="00F249DC" w:rsidRDefault="00922420" w:rsidP="00922420">
      <w:pPr>
        <w:ind w:firstLine="420"/>
        <w:rPr>
          <w:rFonts w:ascii="宋体" w:hAnsi="宋体"/>
          <w:color w:val="000000"/>
          <w:sz w:val="24"/>
        </w:rPr>
      </w:pPr>
      <w:r w:rsidRPr="00F249DC">
        <w:rPr>
          <w:rFonts w:ascii="宋体" w:hAnsi="宋体" w:hint="eastAsia"/>
          <w:color w:val="000000"/>
          <w:sz w:val="24"/>
        </w:rPr>
        <w:t>第三步：设置监听器</w:t>
      </w:r>
    </w:p>
    <w:p w:rsidR="00922420" w:rsidRPr="00F249DC" w:rsidRDefault="00922420" w:rsidP="00922420">
      <w:pPr>
        <w:ind w:left="420" w:rightChars="100" w:right="210" w:firstLine="420"/>
        <w:rPr>
          <w:rFonts w:ascii="宋体" w:hAnsi="宋体"/>
          <w:color w:val="000000"/>
          <w:sz w:val="24"/>
        </w:rPr>
      </w:pPr>
      <w:r w:rsidRPr="00F249DC">
        <w:rPr>
          <w:color w:val="000000"/>
          <w:sz w:val="24"/>
        </w:rPr>
        <w:t>1</w:t>
      </w:r>
      <w:r w:rsidRPr="00F249DC">
        <w:rPr>
          <w:rFonts w:ascii="宋体" w:hAnsi="宋体" w:hint="eastAsia"/>
          <w:color w:val="000000"/>
          <w:sz w:val="24"/>
        </w:rPr>
        <w:t>）结果树；</w:t>
      </w:r>
      <w:r w:rsidRPr="00F249DC">
        <w:rPr>
          <w:color w:val="000000"/>
          <w:sz w:val="24"/>
        </w:rPr>
        <w:t>2</w:t>
      </w:r>
      <w:r w:rsidRPr="00F249DC">
        <w:rPr>
          <w:rFonts w:ascii="宋体" w:hAnsi="宋体" w:hint="eastAsia"/>
          <w:color w:val="000000"/>
          <w:sz w:val="24"/>
        </w:rPr>
        <w:t>）聚合报告；</w:t>
      </w:r>
      <w:r w:rsidRPr="00F249DC">
        <w:rPr>
          <w:rFonts w:hint="eastAsia"/>
          <w:color w:val="000000"/>
          <w:sz w:val="24"/>
        </w:rPr>
        <w:t>3</w:t>
      </w:r>
      <w:r w:rsidRPr="00F249DC">
        <w:rPr>
          <w:rFonts w:ascii="宋体" w:hAnsi="宋体" w:hint="eastAsia"/>
          <w:color w:val="000000"/>
          <w:sz w:val="24"/>
        </w:rPr>
        <w:t>）添加图形结果</w:t>
      </w:r>
    </w:p>
    <w:p w:rsidR="00922420" w:rsidRPr="00F249DC" w:rsidRDefault="00922420" w:rsidP="00922420">
      <w:pPr>
        <w:ind w:firstLine="420"/>
        <w:rPr>
          <w:rFonts w:ascii="宋体" w:hAnsi="宋体"/>
          <w:color w:val="000000"/>
          <w:sz w:val="24"/>
        </w:rPr>
      </w:pPr>
      <w:r w:rsidRPr="00F249DC">
        <w:rPr>
          <w:rFonts w:ascii="宋体" w:hAnsi="宋体" w:hint="eastAsia"/>
          <w:color w:val="000000"/>
          <w:sz w:val="24"/>
        </w:rPr>
        <w:t>第四步：点击绿色三角按钮开始测试</w:t>
      </w:r>
    </w:p>
    <w:p w:rsidR="00922420" w:rsidRPr="00F249DC" w:rsidRDefault="00922420" w:rsidP="00922420">
      <w:pPr>
        <w:rPr>
          <w:rFonts w:ascii="宋体" w:hAnsi="宋体"/>
          <w:color w:val="000000"/>
          <w:sz w:val="24"/>
        </w:rPr>
      </w:pPr>
      <w:r w:rsidRPr="00F249DC">
        <w:rPr>
          <w:rFonts w:hint="eastAsia"/>
          <w:color w:val="000000"/>
          <w:sz w:val="24"/>
        </w:rPr>
        <w:t>3</w:t>
      </w:r>
      <w:r w:rsidRPr="00F249DC">
        <w:rPr>
          <w:rFonts w:ascii="宋体" w:hAnsi="宋体" w:hint="eastAsia"/>
          <w:color w:val="000000"/>
          <w:sz w:val="24"/>
        </w:rPr>
        <w:t>、性能测试结果</w:t>
      </w:r>
    </w:p>
    <w:p w:rsidR="00922420" w:rsidRPr="00F249DC" w:rsidRDefault="00922420" w:rsidP="00922420">
      <w:pPr>
        <w:rPr>
          <w:rFonts w:ascii="宋体" w:hAnsi="宋体"/>
          <w:color w:val="000000"/>
          <w:sz w:val="24"/>
        </w:rPr>
      </w:pPr>
      <w:r w:rsidRPr="00F249DC">
        <w:rPr>
          <w:rFonts w:ascii="宋体" w:hAnsi="宋体" w:hint="eastAsia"/>
          <w:color w:val="000000"/>
          <w:sz w:val="24"/>
        </w:rPr>
        <w:t>图形结果：</w:t>
      </w:r>
    </w:p>
    <w:p w:rsidR="00922420" w:rsidRPr="00F249DC" w:rsidRDefault="00922420" w:rsidP="00922420">
      <w:pPr>
        <w:rPr>
          <w:color w:val="000000"/>
        </w:rPr>
      </w:pPr>
      <w:r w:rsidRPr="00F249DC">
        <w:rPr>
          <w:noProof/>
          <w:color w:val="000000"/>
        </w:rPr>
        <w:drawing>
          <wp:inline distT="0" distB="0" distL="0" distR="0">
            <wp:extent cx="5267325" cy="28479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7325" cy="2847975"/>
                    </a:xfrm>
                    <a:prstGeom prst="rect">
                      <a:avLst/>
                    </a:prstGeom>
                    <a:noFill/>
                    <a:ln>
                      <a:noFill/>
                    </a:ln>
                  </pic:spPr>
                </pic:pic>
              </a:graphicData>
            </a:graphic>
          </wp:inline>
        </w:drawing>
      </w:r>
    </w:p>
    <w:p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 xml:space="preserve">5-1 </w:t>
      </w:r>
      <w:r w:rsidRPr="00F249DC">
        <w:rPr>
          <w:b/>
          <w:color w:val="000000"/>
          <w:szCs w:val="21"/>
        </w:rPr>
        <w:t>测试</w:t>
      </w:r>
      <w:r w:rsidRPr="00F249DC">
        <w:rPr>
          <w:b/>
          <w:color w:val="000000"/>
          <w:szCs w:val="21"/>
        </w:rPr>
        <w:t>10000</w:t>
      </w:r>
      <w:r w:rsidRPr="00F249DC">
        <w:rPr>
          <w:b/>
          <w:color w:val="000000"/>
          <w:szCs w:val="21"/>
        </w:rPr>
        <w:t>条数据系统响应</w:t>
      </w:r>
      <w:r w:rsidRPr="00F249DC">
        <w:rPr>
          <w:rFonts w:hint="eastAsia"/>
          <w:b/>
          <w:color w:val="000000"/>
          <w:szCs w:val="21"/>
        </w:rPr>
        <w:t>结果图</w:t>
      </w:r>
    </w:p>
    <w:p w:rsidR="00922420" w:rsidRPr="00F249DC" w:rsidRDefault="00922420" w:rsidP="00922420">
      <w:pPr>
        <w:rPr>
          <w:color w:val="000000"/>
          <w:sz w:val="24"/>
        </w:rPr>
      </w:pPr>
      <w:r w:rsidRPr="00F249DC">
        <w:rPr>
          <w:rFonts w:hint="eastAsia"/>
          <w:color w:val="000000"/>
          <w:sz w:val="24"/>
        </w:rPr>
        <w:t>结果树显示：</w:t>
      </w:r>
    </w:p>
    <w:p w:rsidR="00922420" w:rsidRPr="00F249DC" w:rsidRDefault="00922420" w:rsidP="00922420">
      <w:pPr>
        <w:rPr>
          <w:color w:val="000000"/>
        </w:rPr>
      </w:pPr>
      <w:r w:rsidRPr="00F249DC">
        <w:rPr>
          <w:noProof/>
          <w:color w:val="000000"/>
        </w:rPr>
        <w:drawing>
          <wp:inline distT="0" distB="0" distL="0" distR="0">
            <wp:extent cx="5229225" cy="19907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9225" cy="1990725"/>
                    </a:xfrm>
                    <a:prstGeom prst="rect">
                      <a:avLst/>
                    </a:prstGeom>
                    <a:noFill/>
                    <a:ln>
                      <a:noFill/>
                    </a:ln>
                  </pic:spPr>
                </pic:pic>
              </a:graphicData>
            </a:graphic>
          </wp:inline>
        </w:drawing>
      </w:r>
    </w:p>
    <w:p w:rsidR="00922420" w:rsidRPr="00F249DC" w:rsidRDefault="00922420" w:rsidP="00922420">
      <w:pPr>
        <w:jc w:val="center"/>
        <w:rPr>
          <w:b/>
          <w:color w:val="000000"/>
          <w:szCs w:val="21"/>
        </w:rPr>
      </w:pPr>
      <w:r w:rsidRPr="00F249DC">
        <w:rPr>
          <w:rFonts w:hint="eastAsia"/>
          <w:b/>
          <w:color w:val="000000"/>
          <w:szCs w:val="21"/>
        </w:rPr>
        <w:lastRenderedPageBreak/>
        <w:t>图</w:t>
      </w:r>
      <w:r w:rsidRPr="00F249DC">
        <w:rPr>
          <w:rFonts w:hint="eastAsia"/>
          <w:b/>
          <w:color w:val="000000"/>
          <w:szCs w:val="21"/>
        </w:rPr>
        <w:t xml:space="preserve">5-2 </w:t>
      </w:r>
      <w:r w:rsidRPr="00F249DC">
        <w:rPr>
          <w:b/>
          <w:color w:val="000000"/>
          <w:szCs w:val="21"/>
        </w:rPr>
        <w:t>测试</w:t>
      </w:r>
      <w:r w:rsidRPr="00F249DC">
        <w:rPr>
          <w:b/>
          <w:color w:val="000000"/>
          <w:szCs w:val="21"/>
        </w:rPr>
        <w:t>10000</w:t>
      </w:r>
      <w:r w:rsidRPr="00F249DC">
        <w:rPr>
          <w:b/>
          <w:color w:val="000000"/>
          <w:szCs w:val="21"/>
        </w:rPr>
        <w:t>条数据系统响应</w:t>
      </w:r>
      <w:r w:rsidRPr="00F249DC">
        <w:rPr>
          <w:rFonts w:hint="eastAsia"/>
          <w:b/>
          <w:color w:val="000000"/>
          <w:szCs w:val="21"/>
        </w:rPr>
        <w:t>结果树图</w:t>
      </w:r>
    </w:p>
    <w:p w:rsidR="00922420" w:rsidRPr="00F249DC" w:rsidRDefault="00922420" w:rsidP="00922420">
      <w:pPr>
        <w:rPr>
          <w:color w:val="000000"/>
          <w:sz w:val="24"/>
        </w:rPr>
      </w:pPr>
      <w:r w:rsidRPr="00F249DC">
        <w:rPr>
          <w:rFonts w:hint="eastAsia"/>
          <w:color w:val="000000"/>
          <w:sz w:val="24"/>
        </w:rPr>
        <w:t>聚合报告数据显示如下：</w:t>
      </w:r>
    </w:p>
    <w:p w:rsidR="00922420" w:rsidRPr="00F249DC" w:rsidRDefault="00922420" w:rsidP="00922420">
      <w:pPr>
        <w:rPr>
          <w:color w:val="000000"/>
        </w:rPr>
      </w:pPr>
      <w:r w:rsidRPr="00F249DC">
        <w:rPr>
          <w:noProof/>
          <w:color w:val="000000"/>
        </w:rPr>
        <w:drawing>
          <wp:inline distT="0" distB="0" distL="0" distR="0">
            <wp:extent cx="5267325" cy="24955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7325" cy="2495550"/>
                    </a:xfrm>
                    <a:prstGeom prst="rect">
                      <a:avLst/>
                    </a:prstGeom>
                    <a:noFill/>
                    <a:ln>
                      <a:noFill/>
                    </a:ln>
                  </pic:spPr>
                </pic:pic>
              </a:graphicData>
            </a:graphic>
          </wp:inline>
        </w:drawing>
      </w:r>
    </w:p>
    <w:p w:rsidR="00922420" w:rsidRPr="0050510B"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 xml:space="preserve">5-3 </w:t>
      </w:r>
      <w:r w:rsidRPr="00F249DC">
        <w:rPr>
          <w:b/>
          <w:color w:val="000000"/>
          <w:szCs w:val="21"/>
        </w:rPr>
        <w:t>测试</w:t>
      </w:r>
      <w:r w:rsidRPr="00F249DC">
        <w:rPr>
          <w:b/>
          <w:color w:val="000000"/>
          <w:szCs w:val="21"/>
        </w:rPr>
        <w:t>10000</w:t>
      </w:r>
      <w:r w:rsidRPr="00F249DC">
        <w:rPr>
          <w:b/>
          <w:color w:val="000000"/>
          <w:szCs w:val="21"/>
        </w:rPr>
        <w:t>条数据系统响应</w:t>
      </w:r>
      <w:r w:rsidRPr="00F249DC">
        <w:rPr>
          <w:rFonts w:hint="eastAsia"/>
          <w:b/>
          <w:color w:val="000000"/>
          <w:szCs w:val="21"/>
        </w:rPr>
        <w:t>聚合报告结果图</w:t>
      </w:r>
    </w:p>
    <w:p w:rsidR="00922420" w:rsidRPr="00F249DC" w:rsidRDefault="00922420" w:rsidP="00922420">
      <w:pPr>
        <w:rPr>
          <w:color w:val="000000"/>
          <w:sz w:val="24"/>
        </w:rPr>
      </w:pPr>
      <w:r w:rsidRPr="00F249DC">
        <w:rPr>
          <w:rFonts w:hint="eastAsia"/>
          <w:color w:val="000000"/>
          <w:sz w:val="24"/>
        </w:rPr>
        <w:t>3</w:t>
      </w:r>
      <w:r w:rsidRPr="00F249DC">
        <w:rPr>
          <w:rFonts w:hint="eastAsia"/>
          <w:color w:val="000000"/>
          <w:sz w:val="24"/>
        </w:rPr>
        <w:t>、性能分析</w:t>
      </w:r>
    </w:p>
    <w:p w:rsidR="00922420" w:rsidRPr="00F249DC" w:rsidRDefault="00922420" w:rsidP="00922420">
      <w:pPr>
        <w:ind w:leftChars="200" w:left="420"/>
        <w:rPr>
          <w:color w:val="000000"/>
          <w:sz w:val="24"/>
        </w:rPr>
      </w:pPr>
      <w:r w:rsidRPr="00F249DC">
        <w:rPr>
          <w:rFonts w:hint="eastAsia"/>
          <w:color w:val="000000"/>
          <w:sz w:val="24"/>
        </w:rPr>
        <w:t>响应请求数量：</w:t>
      </w:r>
      <w:r w:rsidRPr="00F249DC">
        <w:rPr>
          <w:rFonts w:hint="eastAsia"/>
          <w:color w:val="000000"/>
          <w:sz w:val="24"/>
        </w:rPr>
        <w:t>10000</w:t>
      </w:r>
    </w:p>
    <w:p w:rsidR="00922420" w:rsidRPr="00F249DC" w:rsidRDefault="00922420" w:rsidP="00922420">
      <w:pPr>
        <w:ind w:leftChars="200" w:left="420"/>
        <w:rPr>
          <w:color w:val="000000"/>
          <w:sz w:val="24"/>
        </w:rPr>
      </w:pPr>
      <w:r w:rsidRPr="00F249DC">
        <w:rPr>
          <w:rFonts w:hint="eastAsia"/>
          <w:color w:val="000000"/>
          <w:sz w:val="24"/>
        </w:rPr>
        <w:t>平均响应时间：</w:t>
      </w:r>
      <w:r w:rsidRPr="00F249DC">
        <w:rPr>
          <w:rFonts w:hint="eastAsia"/>
          <w:color w:val="000000"/>
          <w:sz w:val="24"/>
        </w:rPr>
        <w:t>12msec</w:t>
      </w:r>
    </w:p>
    <w:p w:rsidR="00922420" w:rsidRPr="00F249DC" w:rsidRDefault="00922420" w:rsidP="00922420">
      <w:pPr>
        <w:ind w:leftChars="200" w:left="420"/>
        <w:rPr>
          <w:color w:val="000000"/>
          <w:sz w:val="24"/>
        </w:rPr>
      </w:pPr>
      <w:r w:rsidRPr="00F249DC">
        <w:rPr>
          <w:rFonts w:hint="eastAsia"/>
          <w:color w:val="000000"/>
          <w:sz w:val="24"/>
        </w:rPr>
        <w:t>90%</w:t>
      </w:r>
      <w:r w:rsidRPr="00F249DC">
        <w:rPr>
          <w:rFonts w:hint="eastAsia"/>
          <w:color w:val="000000"/>
          <w:sz w:val="24"/>
        </w:rPr>
        <w:t>用户请求的响应时间上限：</w:t>
      </w:r>
      <w:r w:rsidRPr="00F249DC">
        <w:rPr>
          <w:rFonts w:hint="eastAsia"/>
          <w:color w:val="000000"/>
          <w:sz w:val="24"/>
        </w:rPr>
        <w:t>14msec</w:t>
      </w:r>
    </w:p>
    <w:p w:rsidR="00922420" w:rsidRPr="00F249DC" w:rsidRDefault="00922420" w:rsidP="00922420">
      <w:pPr>
        <w:ind w:leftChars="200" w:left="420"/>
        <w:rPr>
          <w:color w:val="000000"/>
          <w:sz w:val="24"/>
        </w:rPr>
      </w:pPr>
      <w:r w:rsidRPr="00F249DC">
        <w:rPr>
          <w:rFonts w:hint="eastAsia"/>
          <w:color w:val="000000"/>
          <w:sz w:val="24"/>
        </w:rPr>
        <w:t>错误率：</w:t>
      </w:r>
      <w:r w:rsidRPr="00F249DC">
        <w:rPr>
          <w:rFonts w:hint="eastAsia"/>
          <w:color w:val="000000"/>
          <w:sz w:val="24"/>
        </w:rPr>
        <w:t>0%</w:t>
      </w:r>
    </w:p>
    <w:p w:rsidR="00922420" w:rsidRPr="00F249DC" w:rsidRDefault="00922420" w:rsidP="00922420">
      <w:pPr>
        <w:pStyle w:val="2"/>
        <w:rPr>
          <w:rFonts w:ascii="黑体" w:eastAsia="黑体" w:hAnsi="黑体"/>
          <w:b w:val="0"/>
          <w:color w:val="000000"/>
          <w:sz w:val="28"/>
          <w:szCs w:val="28"/>
        </w:rPr>
      </w:pPr>
      <w:bookmarkStart w:id="241" w:name="_Toc356990855"/>
      <w:r w:rsidRPr="00F249DC">
        <w:rPr>
          <w:rFonts w:ascii="黑体" w:eastAsia="黑体" w:hAnsi="黑体" w:hint="eastAsia"/>
          <w:b w:val="0"/>
          <w:color w:val="000000"/>
          <w:sz w:val="28"/>
          <w:szCs w:val="28"/>
        </w:rPr>
        <w:t>5.4测试结论</w:t>
      </w:r>
      <w:bookmarkEnd w:id="238"/>
      <w:bookmarkEnd w:id="241"/>
    </w:p>
    <w:p w:rsidR="00922420" w:rsidRPr="00F249DC" w:rsidRDefault="00922420" w:rsidP="00922420">
      <w:pPr>
        <w:ind w:firstLine="420"/>
        <w:rPr>
          <w:rFonts w:ascii="宋体" w:hAnsi="宋体" w:cs="宋体"/>
          <w:color w:val="000000"/>
          <w:kern w:val="0"/>
          <w:sz w:val="24"/>
        </w:rPr>
      </w:pPr>
      <w:r w:rsidRPr="00F249DC">
        <w:rPr>
          <w:rFonts w:ascii="宋体" w:hAnsi="宋体" w:cs="宋体" w:hint="eastAsia"/>
          <w:color w:val="000000"/>
          <w:kern w:val="0"/>
          <w:sz w:val="24"/>
        </w:rPr>
        <w:t>从以上测试项目完成情况可以看出，用户界面较为友好，系统的功能模块划分清晰，功能操作方便并且有相应的提示信息。对所有的删除操作都做了提示确认删除的窗口，很大程度上减少了用户误操作的概率。性能测试结果反应出该系统有较好的抗压能力，</w:t>
      </w:r>
      <w:r w:rsidRPr="00F249DC">
        <w:rPr>
          <w:rFonts w:hint="eastAsia"/>
          <w:color w:val="000000"/>
          <w:sz w:val="24"/>
        </w:rPr>
        <w:t>响应请求数量：</w:t>
      </w:r>
      <w:r w:rsidRPr="00F249DC">
        <w:rPr>
          <w:rFonts w:hint="eastAsia"/>
          <w:color w:val="000000"/>
          <w:sz w:val="24"/>
        </w:rPr>
        <w:t>10000</w:t>
      </w:r>
      <w:r w:rsidRPr="00F249DC">
        <w:rPr>
          <w:rFonts w:hint="eastAsia"/>
          <w:color w:val="000000"/>
          <w:sz w:val="24"/>
        </w:rPr>
        <w:t>；平均响应时间：</w:t>
      </w:r>
      <w:r w:rsidRPr="00F249DC">
        <w:rPr>
          <w:rFonts w:hint="eastAsia"/>
          <w:color w:val="000000"/>
          <w:sz w:val="24"/>
        </w:rPr>
        <w:t>12msec</w:t>
      </w:r>
      <w:r w:rsidRPr="00F249DC">
        <w:rPr>
          <w:rFonts w:hint="eastAsia"/>
          <w:color w:val="000000"/>
          <w:sz w:val="24"/>
        </w:rPr>
        <w:t>；</w:t>
      </w:r>
      <w:r w:rsidRPr="00F249DC">
        <w:rPr>
          <w:rFonts w:hint="eastAsia"/>
          <w:color w:val="000000"/>
          <w:sz w:val="24"/>
        </w:rPr>
        <w:t>90%</w:t>
      </w:r>
      <w:r w:rsidRPr="00F249DC">
        <w:rPr>
          <w:rFonts w:hint="eastAsia"/>
          <w:color w:val="000000"/>
          <w:sz w:val="24"/>
        </w:rPr>
        <w:t>用户请求的响应时间上限：</w:t>
      </w:r>
      <w:r w:rsidRPr="00F249DC">
        <w:rPr>
          <w:rFonts w:hint="eastAsia"/>
          <w:color w:val="000000"/>
          <w:sz w:val="24"/>
        </w:rPr>
        <w:t>14msec</w:t>
      </w:r>
      <w:r w:rsidRPr="00F249DC">
        <w:rPr>
          <w:rFonts w:hint="eastAsia"/>
          <w:color w:val="000000"/>
          <w:sz w:val="24"/>
        </w:rPr>
        <w:t>；错误率：</w:t>
      </w:r>
      <w:r w:rsidRPr="00F249DC">
        <w:rPr>
          <w:rFonts w:hint="eastAsia"/>
          <w:color w:val="000000"/>
          <w:sz w:val="24"/>
        </w:rPr>
        <w:t>0%</w:t>
      </w:r>
      <w:r w:rsidRPr="00F249DC">
        <w:rPr>
          <w:rFonts w:hint="eastAsia"/>
          <w:color w:val="000000"/>
          <w:sz w:val="24"/>
        </w:rPr>
        <w:t>。</w:t>
      </w:r>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hint="eastAsia"/>
          <w:color w:val="000000"/>
          <w:kern w:val="0"/>
          <w:sz w:val="24"/>
        </w:rPr>
        <w:t>总之，基本达到了设计的要求，对设计中提出的功能都能顺利的实现。</w:t>
      </w:r>
    </w:p>
    <w:p w:rsidR="00922420" w:rsidRPr="00F249DC" w:rsidRDefault="00922420" w:rsidP="00922420">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rsidR="00922420" w:rsidRPr="00F249DC" w:rsidRDefault="00922420" w:rsidP="00922420">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rsidR="00922420" w:rsidRPr="00F249DC" w:rsidRDefault="00922420" w:rsidP="00922420">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rsidR="00922420" w:rsidRPr="00F249DC" w:rsidRDefault="00922420" w:rsidP="00922420">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rsidR="00922420" w:rsidRPr="00F249DC" w:rsidRDefault="00922420" w:rsidP="00922420">
      <w:pPr>
        <w:pStyle w:val="1"/>
        <w:jc w:val="center"/>
        <w:rPr>
          <w:rStyle w:val="aff5"/>
          <w:rFonts w:ascii="黑体" w:eastAsia="黑体" w:hAnsi="黑体"/>
          <w:color w:val="000000"/>
          <w:sz w:val="36"/>
          <w:szCs w:val="36"/>
        </w:rPr>
      </w:pPr>
      <w:bookmarkStart w:id="242" w:name="_Toc356378581"/>
      <w:bookmarkStart w:id="243" w:name="_Toc356381734"/>
      <w:bookmarkStart w:id="244" w:name="_Toc356990856"/>
      <w:r w:rsidRPr="00F249DC">
        <w:rPr>
          <w:rStyle w:val="aff5"/>
          <w:rFonts w:ascii="黑体" w:eastAsia="黑体" w:hAnsi="黑体" w:hint="eastAsia"/>
          <w:color w:val="000000"/>
          <w:sz w:val="36"/>
          <w:szCs w:val="36"/>
        </w:rPr>
        <w:lastRenderedPageBreak/>
        <w:t>结  论</w:t>
      </w:r>
      <w:bookmarkEnd w:id="242"/>
      <w:bookmarkEnd w:id="243"/>
      <w:bookmarkEnd w:id="244"/>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bookmarkStart w:id="245" w:name="_Toc264224272"/>
      <w:r w:rsidRPr="00F249DC">
        <w:rPr>
          <w:rFonts w:ascii="宋体" w:hAnsi="宋体" w:cs="宋体"/>
          <w:color w:val="000000"/>
          <w:kern w:val="0"/>
          <w:sz w:val="24"/>
        </w:rPr>
        <w:t>该高校教师职称申报系统为实现准确、快速，高效的业务处理提供了方便，它的实现使负责管理教师职称申报人员摆脱了繁重的资料管理、分类汇总、信息查询等工作，大大提高了人事管理人员的工作效率。该高校教师职称申报系统实现了学科组、部门、评委、评审过程等详细信息的管理，同时也考虑到了减少数据冗余的问题，对于数据的一致性的问题也通过数据库设计进行了有效的解决。</w:t>
      </w:r>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本文主要对高校教师职称申报系统在应用以及具体实现方面进行了分析和探讨。在应用方面，主要对高校教师职称申报系统进行了系统分析和详细设计，设计出了系统应包含的具体功能模块。在具体实现方面，着重就数据库系统的设计与各个模块的实现逻辑进行了详细说明。</w:t>
      </w:r>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系统设计开发出一个便于用户使用和操作的</w:t>
      </w:r>
      <w:r w:rsidRPr="00F249DC">
        <w:rPr>
          <w:color w:val="000000"/>
          <w:kern w:val="0"/>
          <w:sz w:val="24"/>
        </w:rPr>
        <w:t>Web</w:t>
      </w:r>
      <w:r w:rsidRPr="00F249DC">
        <w:rPr>
          <w:rFonts w:ascii="宋体" w:hAnsi="宋体" w:cs="宋体"/>
          <w:color w:val="000000"/>
          <w:kern w:val="0"/>
          <w:sz w:val="24"/>
        </w:rPr>
        <w:t>应用高校教师职称申报系统，其实现的功能如下：</w:t>
      </w:r>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1</w:t>
      </w:r>
      <w:r w:rsidRPr="00F249DC">
        <w:rPr>
          <w:rFonts w:ascii="宋体" w:hAnsi="宋体" w:cs="宋体"/>
          <w:color w:val="000000"/>
          <w:kern w:val="0"/>
          <w:sz w:val="24"/>
        </w:rPr>
        <w:t>、数据输入与验证。</w:t>
      </w:r>
      <w:r w:rsidRPr="00F249DC">
        <w:rPr>
          <w:rFonts w:ascii="宋体" w:hAnsi="宋体" w:cs="宋体" w:hint="eastAsia"/>
          <w:color w:val="000000"/>
          <w:kern w:val="0"/>
          <w:sz w:val="24"/>
        </w:rPr>
        <w:t>可以方便的对与操作相关的数据进行输入和验证，并根据操作的功能决定是否将输入的合理数据</w:t>
      </w:r>
      <w:r w:rsidRPr="00F249DC">
        <w:rPr>
          <w:rFonts w:ascii="宋体" w:hAnsi="宋体" w:cs="宋体"/>
          <w:color w:val="000000"/>
          <w:kern w:val="0"/>
          <w:sz w:val="24"/>
        </w:rPr>
        <w:t>存入数据库</w:t>
      </w:r>
      <w:r w:rsidRPr="00F249DC">
        <w:rPr>
          <w:rFonts w:ascii="宋体" w:hAnsi="宋体" w:cs="宋体" w:hint="eastAsia"/>
          <w:color w:val="000000"/>
          <w:kern w:val="0"/>
          <w:sz w:val="24"/>
        </w:rPr>
        <w:t>相应的表中</w:t>
      </w:r>
      <w:r w:rsidRPr="00F249DC">
        <w:rPr>
          <w:rFonts w:ascii="宋体" w:hAnsi="宋体" w:cs="宋体"/>
          <w:color w:val="000000"/>
          <w:kern w:val="0"/>
          <w:sz w:val="24"/>
        </w:rPr>
        <w:t>。</w:t>
      </w:r>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2</w:t>
      </w:r>
      <w:r w:rsidRPr="00F249DC">
        <w:rPr>
          <w:rFonts w:ascii="宋体" w:hAnsi="宋体" w:cs="宋体"/>
          <w:color w:val="000000"/>
          <w:kern w:val="0"/>
          <w:sz w:val="24"/>
        </w:rPr>
        <w:t>、数据库管理与</w:t>
      </w:r>
      <w:r w:rsidRPr="00F249DC">
        <w:rPr>
          <w:rFonts w:ascii="宋体" w:hAnsi="宋体" w:cs="宋体" w:hint="eastAsia"/>
          <w:color w:val="000000"/>
          <w:kern w:val="0"/>
          <w:sz w:val="24"/>
        </w:rPr>
        <w:t>存储数据</w:t>
      </w:r>
      <w:r w:rsidRPr="00F249DC">
        <w:rPr>
          <w:rFonts w:ascii="宋体" w:hAnsi="宋体" w:cs="宋体"/>
          <w:color w:val="000000"/>
          <w:kern w:val="0"/>
          <w:sz w:val="24"/>
        </w:rPr>
        <w:t>。</w:t>
      </w:r>
      <w:r w:rsidRPr="00F249DC">
        <w:rPr>
          <w:rFonts w:ascii="宋体" w:hAnsi="宋体" w:cs="宋体" w:hint="eastAsia"/>
          <w:color w:val="000000"/>
          <w:kern w:val="0"/>
          <w:sz w:val="24"/>
        </w:rPr>
        <w:t>依据</w:t>
      </w:r>
      <w:r w:rsidRPr="00F249DC">
        <w:rPr>
          <w:rFonts w:ascii="宋体" w:hAnsi="宋体" w:cs="宋体"/>
          <w:color w:val="000000"/>
          <w:kern w:val="0"/>
          <w:sz w:val="24"/>
        </w:rPr>
        <w:t>关系型数据库并结合</w:t>
      </w:r>
      <w:r w:rsidRPr="00F249DC">
        <w:rPr>
          <w:rFonts w:ascii="宋体" w:hAnsi="宋体" w:cs="宋体" w:hint="eastAsia"/>
          <w:color w:val="000000"/>
          <w:kern w:val="0"/>
          <w:sz w:val="24"/>
        </w:rPr>
        <w:t>我</w:t>
      </w:r>
      <w:r w:rsidRPr="00F249DC">
        <w:rPr>
          <w:rFonts w:ascii="宋体" w:hAnsi="宋体" w:cs="宋体"/>
          <w:color w:val="000000"/>
          <w:kern w:val="0"/>
          <w:sz w:val="24"/>
        </w:rPr>
        <w:t>校教师职称申报的实际工作流程情况，</w:t>
      </w:r>
      <w:r w:rsidRPr="00F249DC">
        <w:rPr>
          <w:rFonts w:ascii="宋体" w:hAnsi="宋体" w:cs="宋体" w:hint="eastAsia"/>
          <w:color w:val="000000"/>
          <w:kern w:val="0"/>
          <w:sz w:val="24"/>
        </w:rPr>
        <w:t>设计的数据库符合需求且合理</w:t>
      </w:r>
      <w:r w:rsidRPr="00F249DC">
        <w:rPr>
          <w:rFonts w:ascii="宋体" w:hAnsi="宋体" w:cs="宋体"/>
          <w:color w:val="000000"/>
          <w:kern w:val="0"/>
          <w:sz w:val="24"/>
        </w:rPr>
        <w:t>，</w:t>
      </w:r>
      <w:r w:rsidRPr="00F249DC">
        <w:rPr>
          <w:rFonts w:ascii="宋体" w:hAnsi="宋体" w:cs="宋体" w:hint="eastAsia"/>
          <w:color w:val="000000"/>
          <w:kern w:val="0"/>
          <w:sz w:val="24"/>
        </w:rPr>
        <w:t>能</w:t>
      </w:r>
      <w:r w:rsidRPr="00F249DC">
        <w:rPr>
          <w:rFonts w:ascii="宋体" w:hAnsi="宋体" w:cs="宋体"/>
          <w:color w:val="000000"/>
          <w:kern w:val="0"/>
          <w:sz w:val="24"/>
        </w:rPr>
        <w:t>使用户快速有效地共享</w:t>
      </w:r>
      <w:r w:rsidRPr="00F249DC">
        <w:rPr>
          <w:rFonts w:ascii="宋体" w:hAnsi="宋体" w:cs="宋体" w:hint="eastAsia"/>
          <w:color w:val="000000"/>
          <w:kern w:val="0"/>
          <w:sz w:val="24"/>
        </w:rPr>
        <w:t>、</w:t>
      </w:r>
      <w:r w:rsidRPr="00F249DC">
        <w:rPr>
          <w:rFonts w:ascii="宋体" w:hAnsi="宋体" w:cs="宋体"/>
          <w:color w:val="000000"/>
          <w:kern w:val="0"/>
          <w:sz w:val="24"/>
        </w:rPr>
        <w:t>检索、提取、更新数据。</w:t>
      </w:r>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3</w:t>
      </w:r>
      <w:r w:rsidRPr="00F249DC">
        <w:rPr>
          <w:rFonts w:ascii="宋体" w:hAnsi="宋体" w:cs="宋体"/>
          <w:color w:val="000000"/>
          <w:kern w:val="0"/>
          <w:sz w:val="24"/>
        </w:rPr>
        <w:t>、数据处理与显示。用户</w:t>
      </w:r>
      <w:r w:rsidRPr="00F249DC">
        <w:rPr>
          <w:rFonts w:ascii="宋体" w:hAnsi="宋体" w:cs="宋体" w:hint="eastAsia"/>
          <w:color w:val="000000"/>
          <w:kern w:val="0"/>
          <w:sz w:val="24"/>
        </w:rPr>
        <w:t>通过操作界面上的功能按键，可对</w:t>
      </w:r>
      <w:r w:rsidRPr="00F249DC">
        <w:rPr>
          <w:rFonts w:ascii="宋体" w:hAnsi="宋体" w:cs="宋体"/>
          <w:color w:val="000000"/>
          <w:kern w:val="0"/>
          <w:sz w:val="24"/>
        </w:rPr>
        <w:t>对数据进行 (如增加、删除、修改、查询、统计等) 处理，</w:t>
      </w:r>
      <w:r w:rsidRPr="00F249DC">
        <w:rPr>
          <w:rFonts w:ascii="宋体" w:hAnsi="宋体" w:cs="宋体" w:hint="eastAsia"/>
          <w:color w:val="000000"/>
          <w:kern w:val="0"/>
          <w:sz w:val="24"/>
        </w:rPr>
        <w:t>最终</w:t>
      </w:r>
      <w:r w:rsidRPr="00F249DC">
        <w:rPr>
          <w:rFonts w:ascii="宋体" w:hAnsi="宋体" w:cs="宋体"/>
          <w:color w:val="000000"/>
          <w:kern w:val="0"/>
          <w:sz w:val="24"/>
        </w:rPr>
        <w:t>以表格的形式显示在屏幕上或以弹出框的形式输出。</w:t>
      </w:r>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4</w:t>
      </w:r>
      <w:r w:rsidRPr="00F249DC">
        <w:rPr>
          <w:rFonts w:ascii="宋体" w:hAnsi="宋体" w:cs="宋体"/>
          <w:color w:val="000000"/>
          <w:kern w:val="0"/>
          <w:sz w:val="24"/>
        </w:rPr>
        <w:t>、用户界面。设计出较友好的用户界面，对非计算机专业人员来说，使用比较方便和简单的；操作中不必涉及任何数据库系统内部复杂的功能，只需要在页面上操作即可。</w:t>
      </w:r>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5</w:t>
      </w:r>
      <w:r w:rsidRPr="00F249DC">
        <w:rPr>
          <w:rFonts w:ascii="宋体" w:hAnsi="宋体" w:cs="宋体"/>
          <w:color w:val="000000"/>
          <w:kern w:val="0"/>
          <w:sz w:val="24"/>
        </w:rPr>
        <w:t>、模块实现逻辑。通过图形可以快速、方便、简单的使管理者以及使用者理解系统功能的实现逻辑</w:t>
      </w:r>
      <w:r w:rsidRPr="00F249DC">
        <w:rPr>
          <w:rFonts w:ascii="宋体" w:hAnsi="宋体" w:cs="宋体" w:hint="eastAsia"/>
          <w:color w:val="000000"/>
          <w:kern w:val="0"/>
          <w:sz w:val="24"/>
        </w:rPr>
        <w:t>和如何使用</w:t>
      </w:r>
      <w:r w:rsidRPr="00F249DC">
        <w:rPr>
          <w:rFonts w:ascii="宋体" w:hAnsi="宋体" w:cs="宋体"/>
          <w:color w:val="000000"/>
          <w:kern w:val="0"/>
          <w:sz w:val="24"/>
        </w:rPr>
        <w:t>，便于后续对系统的维护和版本的升级。</w:t>
      </w:r>
    </w:p>
    <w:p w:rsidR="00922420" w:rsidRPr="00F249DC" w:rsidRDefault="00922420" w:rsidP="00922420">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rFonts w:ascii="黑体" w:eastAsia="黑体" w:hAnsi="黑体"/>
          <w:color w:val="000000"/>
          <w:sz w:val="36"/>
          <w:szCs w:val="36"/>
        </w:rPr>
      </w:pPr>
    </w:p>
    <w:p w:rsidR="00922420" w:rsidRPr="00F249DC" w:rsidRDefault="00922420" w:rsidP="00922420">
      <w:pPr>
        <w:pStyle w:val="1"/>
        <w:jc w:val="center"/>
        <w:rPr>
          <w:rStyle w:val="aff5"/>
          <w:rFonts w:ascii="黑体" w:eastAsia="黑体" w:hAnsi="黑体"/>
          <w:color w:val="000000"/>
          <w:sz w:val="36"/>
          <w:szCs w:val="36"/>
        </w:rPr>
      </w:pPr>
      <w:bookmarkStart w:id="246" w:name="_Toc356378582"/>
      <w:bookmarkStart w:id="247" w:name="_Toc356381735"/>
      <w:bookmarkStart w:id="248" w:name="_Toc356990857"/>
      <w:r w:rsidRPr="00F249DC">
        <w:rPr>
          <w:rStyle w:val="aff5"/>
          <w:rFonts w:ascii="黑体" w:eastAsia="黑体" w:hAnsi="黑体" w:hint="eastAsia"/>
          <w:color w:val="000000"/>
          <w:sz w:val="36"/>
          <w:szCs w:val="36"/>
        </w:rPr>
        <w:lastRenderedPageBreak/>
        <w:t>致  谢</w:t>
      </w:r>
      <w:bookmarkEnd w:id="245"/>
      <w:bookmarkEnd w:id="246"/>
      <w:bookmarkEnd w:id="247"/>
      <w:bookmarkEnd w:id="248"/>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感谢杨春明老师在作者完成毕业设计的各个环节中给予的信息指导和谆谆教诲，使作者能够在规定的时间内顺利完成毕业设计。</w:t>
      </w:r>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进入知识工程实验室以来，作者得到了杨老师的悉心指导和关怀，使作者有机会能在上学期间参与到实际项目的开发工作，非常感谢杨老师给予作者的机会和信任。杨老师渊博的学识和严谨的作风以及认真负责、事实求是的工作态度，是作者在今后的工作、学习和生活中的榜样，是作者追求的目标。在此，由衷的向杨老师说一声谢谢，谢谢他对作者的无限帮助和信任。</w:t>
      </w:r>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感谢曾帮助、关心和爱护过作者的所有同学和朋友，他们抽出自己宝贵的时间帮助作者解决和解答了很多有关于毕业设计制作过程中的疑惑和技术性的问题。在此，非常的感谢他们。</w:t>
      </w:r>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作者还要感谢曾经给自己授课的给位老师，是他们的教导成就了作者的学业，是他们的奉献丰富了作者的学习生活。</w:t>
      </w:r>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另外，作者还要感谢家人，他们给作者创造了良好的学习环境，是他们在背后默默的支持和无私的付出给予了作者前进的动力。我所取得的任何成绩，都有他们的一份辛劳，在此特向他们表示由衷的谢意和真诚的祝福。</w:t>
      </w:r>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在即将分别之季，作者向曾经帮助过自己的老师和同学表示最诚挚的谢意。</w:t>
      </w:r>
    </w:p>
    <w:p w:rsidR="00922420" w:rsidRPr="00F249DC" w:rsidRDefault="00922420" w:rsidP="00922420">
      <w:pPr>
        <w:rPr>
          <w:rFonts w:ascii="Calibri" w:hAnsi="Calibri"/>
          <w:b/>
          <w:bCs/>
          <w:color w:val="000000"/>
          <w:kern w:val="44"/>
          <w:sz w:val="44"/>
          <w:szCs w:val="44"/>
        </w:rPr>
      </w:pPr>
    </w:p>
    <w:p w:rsidR="00922420" w:rsidRPr="00F249DC" w:rsidRDefault="00922420" w:rsidP="00922420">
      <w:pPr>
        <w:rPr>
          <w:rFonts w:ascii="Calibri" w:hAnsi="Calibri"/>
          <w:b/>
          <w:bCs/>
          <w:color w:val="000000"/>
          <w:kern w:val="44"/>
          <w:sz w:val="44"/>
          <w:szCs w:val="44"/>
        </w:rPr>
      </w:pPr>
    </w:p>
    <w:p w:rsidR="00922420" w:rsidRPr="00F249DC" w:rsidRDefault="00922420" w:rsidP="00922420">
      <w:pPr>
        <w:rPr>
          <w:color w:val="000000"/>
        </w:rPr>
      </w:pPr>
    </w:p>
    <w:p w:rsidR="00922420" w:rsidRPr="00F249DC" w:rsidRDefault="00922420" w:rsidP="00922420">
      <w:pPr>
        <w:rPr>
          <w:color w:val="000000"/>
        </w:rPr>
      </w:pPr>
    </w:p>
    <w:p w:rsidR="00922420" w:rsidRPr="00F249DC" w:rsidRDefault="00922420" w:rsidP="00922420">
      <w:pPr>
        <w:pStyle w:val="1"/>
        <w:jc w:val="center"/>
        <w:rPr>
          <w:rStyle w:val="aff5"/>
          <w:rFonts w:ascii="黑体" w:eastAsia="黑体" w:hAnsi="黑体"/>
          <w:color w:val="000000"/>
          <w:sz w:val="36"/>
          <w:szCs w:val="36"/>
        </w:rPr>
      </w:pPr>
      <w:bookmarkStart w:id="249" w:name="_Toc356378583"/>
      <w:bookmarkStart w:id="250" w:name="_Toc356381736"/>
      <w:bookmarkStart w:id="251" w:name="_Toc356990858"/>
      <w:bookmarkEnd w:id="44"/>
      <w:bookmarkEnd w:id="45"/>
      <w:bookmarkEnd w:id="46"/>
      <w:bookmarkEnd w:id="47"/>
      <w:r w:rsidRPr="00F249DC">
        <w:rPr>
          <w:rStyle w:val="aff5"/>
          <w:rFonts w:ascii="黑体" w:eastAsia="黑体" w:hAnsi="黑体" w:hint="eastAsia"/>
          <w:color w:val="000000"/>
          <w:sz w:val="36"/>
          <w:szCs w:val="36"/>
        </w:rPr>
        <w:lastRenderedPageBreak/>
        <w:t>参考文献</w:t>
      </w:r>
      <w:bookmarkEnd w:id="249"/>
      <w:bookmarkEnd w:id="250"/>
      <w:bookmarkEnd w:id="251"/>
    </w:p>
    <w:p w:rsidR="00922420" w:rsidRDefault="00922420" w:rsidP="00922420">
      <w:pPr>
        <w:ind w:left="240" w:hangingChars="100" w:hanging="240"/>
        <w:rPr>
          <w:color w:val="000000"/>
          <w:sz w:val="24"/>
        </w:rPr>
      </w:pPr>
      <w:r w:rsidRPr="00176201">
        <w:rPr>
          <w:rFonts w:hint="eastAsia"/>
          <w:color w:val="000000"/>
          <w:sz w:val="24"/>
        </w:rPr>
        <w:t>[</w:t>
      </w:r>
      <w:r>
        <w:rPr>
          <w:rFonts w:hint="eastAsia"/>
          <w:color w:val="000000"/>
          <w:sz w:val="24"/>
        </w:rPr>
        <w:t>1</w:t>
      </w:r>
      <w:r w:rsidRPr="00176201">
        <w:rPr>
          <w:rFonts w:hint="eastAsia"/>
          <w:color w:val="000000"/>
          <w:sz w:val="24"/>
        </w:rPr>
        <w:t>]</w:t>
      </w:r>
      <w:hyperlink r:id="rId58" w:tgtFrame="_blank" w:history="1">
        <w:r w:rsidRPr="00176201">
          <w:rPr>
            <w:color w:val="000000"/>
            <w:sz w:val="24"/>
          </w:rPr>
          <w:t>柯常钦</w:t>
        </w:r>
      </w:hyperlink>
      <w:r w:rsidRPr="00176201">
        <w:rPr>
          <w:rFonts w:hint="eastAsia"/>
          <w:color w:val="000000"/>
          <w:sz w:val="24"/>
        </w:rPr>
        <w:t>，</w:t>
      </w:r>
      <w:hyperlink r:id="rId59" w:tgtFrame="_blank" w:history="1">
        <w:r w:rsidRPr="00176201">
          <w:rPr>
            <w:color w:val="000000"/>
            <w:sz w:val="24"/>
          </w:rPr>
          <w:t>史毓达</w:t>
        </w:r>
      </w:hyperlink>
      <w:r w:rsidRPr="00176201">
        <w:rPr>
          <w:rFonts w:hint="eastAsia"/>
          <w:color w:val="000000"/>
          <w:sz w:val="24"/>
        </w:rPr>
        <w:t>.</w:t>
      </w:r>
      <w:r w:rsidRPr="00176201">
        <w:rPr>
          <w:color w:val="000000"/>
          <w:sz w:val="24"/>
        </w:rPr>
        <w:t>基于</w:t>
      </w:r>
      <w:r w:rsidRPr="00176201">
        <w:rPr>
          <w:color w:val="000000"/>
          <w:sz w:val="24"/>
        </w:rPr>
        <w:t>SSH</w:t>
      </w:r>
      <w:r w:rsidRPr="00176201">
        <w:rPr>
          <w:color w:val="000000"/>
          <w:sz w:val="24"/>
        </w:rPr>
        <w:t>框架的</w:t>
      </w:r>
      <w:r w:rsidRPr="00176201">
        <w:rPr>
          <w:color w:val="000000"/>
          <w:sz w:val="24"/>
        </w:rPr>
        <w:t>Web</w:t>
      </w:r>
      <w:r w:rsidRPr="00176201">
        <w:rPr>
          <w:color w:val="000000"/>
          <w:sz w:val="24"/>
        </w:rPr>
        <w:t>应用系统开发研究</w:t>
      </w:r>
      <w:r w:rsidRPr="00176201">
        <w:rPr>
          <w:rFonts w:hint="eastAsia"/>
          <w:color w:val="000000"/>
          <w:sz w:val="24"/>
        </w:rPr>
        <w:t>.[J].</w:t>
      </w:r>
      <w:r>
        <w:rPr>
          <w:rFonts w:hint="eastAsia"/>
          <w:color w:val="000000"/>
          <w:sz w:val="24"/>
        </w:rPr>
        <w:t>北第二师范学院学报，</w:t>
      </w:r>
      <w:hyperlink r:id="rId60" w:tgtFrame="_blank" w:history="1">
        <w:r>
          <w:rPr>
            <w:rFonts w:hint="eastAsia"/>
            <w:color w:val="000000"/>
            <w:sz w:val="24"/>
          </w:rPr>
          <w:t>2010(8)</w:t>
        </w:r>
      </w:hyperlink>
      <w:r>
        <w:rPr>
          <w:rFonts w:hint="eastAsia"/>
          <w:color w:val="000000"/>
          <w:sz w:val="24"/>
        </w:rPr>
        <w:t>.</w:t>
      </w:r>
    </w:p>
    <w:p w:rsidR="00922420" w:rsidRDefault="00922420" w:rsidP="00922420">
      <w:pPr>
        <w:ind w:left="240" w:hangingChars="100" w:hanging="240"/>
        <w:rPr>
          <w:color w:val="000000"/>
          <w:sz w:val="24"/>
        </w:rPr>
      </w:pPr>
      <w:r>
        <w:rPr>
          <w:rFonts w:hint="eastAsia"/>
          <w:color w:val="000000"/>
          <w:sz w:val="24"/>
        </w:rPr>
        <w:t>[2]</w:t>
      </w:r>
      <w:hyperlink r:id="rId61" w:tgtFrame="_blank" w:history="1">
        <w:proofErr w:type="gramStart"/>
        <w:r w:rsidRPr="001E42CC">
          <w:rPr>
            <w:color w:val="000000"/>
            <w:sz w:val="24"/>
          </w:rPr>
          <w:t>熊春梅</w:t>
        </w:r>
        <w:proofErr w:type="gramEnd"/>
      </w:hyperlink>
      <w:r>
        <w:rPr>
          <w:rFonts w:hint="eastAsia"/>
          <w:color w:val="000000"/>
          <w:sz w:val="24"/>
        </w:rPr>
        <w:t>，</w:t>
      </w:r>
      <w:hyperlink r:id="rId62" w:tgtFrame="_blank" w:history="1">
        <w:r w:rsidRPr="001E42CC">
          <w:rPr>
            <w:color w:val="000000"/>
            <w:sz w:val="24"/>
          </w:rPr>
          <w:t>李军</w:t>
        </w:r>
      </w:hyperlink>
      <w:r>
        <w:rPr>
          <w:rFonts w:hint="eastAsia"/>
          <w:color w:val="000000"/>
          <w:sz w:val="24"/>
        </w:rPr>
        <w:t>，</w:t>
      </w:r>
      <w:hyperlink r:id="rId63" w:tgtFrame="_blank" w:history="1">
        <w:r w:rsidRPr="001E42CC">
          <w:rPr>
            <w:color w:val="000000"/>
            <w:sz w:val="24"/>
          </w:rPr>
          <w:t>张宏伟</w:t>
        </w:r>
      </w:hyperlink>
      <w:r>
        <w:rPr>
          <w:rFonts w:hint="eastAsia"/>
          <w:color w:val="000000"/>
          <w:sz w:val="24"/>
        </w:rPr>
        <w:t>，</w:t>
      </w:r>
      <w:hyperlink r:id="rId64" w:tgtFrame="_blank" w:history="1">
        <w:r w:rsidRPr="001E42CC">
          <w:rPr>
            <w:color w:val="000000"/>
            <w:sz w:val="24"/>
          </w:rPr>
          <w:t>吴</w:t>
        </w:r>
        <w:proofErr w:type="gramStart"/>
        <w:r w:rsidRPr="001E42CC">
          <w:rPr>
            <w:color w:val="000000"/>
            <w:sz w:val="24"/>
          </w:rPr>
          <w:t>堃昊</w:t>
        </w:r>
        <w:proofErr w:type="gramEnd"/>
      </w:hyperlink>
      <w:r>
        <w:rPr>
          <w:rFonts w:hint="eastAsia"/>
          <w:color w:val="000000"/>
          <w:sz w:val="24"/>
        </w:rPr>
        <w:t>.</w:t>
      </w:r>
      <w:r w:rsidRPr="001E42CC">
        <w:rPr>
          <w:color w:val="000000"/>
          <w:sz w:val="24"/>
        </w:rPr>
        <w:t>高校职称申报管理系统的开发与实践</w:t>
      </w:r>
      <w:r w:rsidRPr="001E42CC">
        <w:rPr>
          <w:rFonts w:hint="eastAsia"/>
          <w:color w:val="000000"/>
          <w:sz w:val="24"/>
        </w:rPr>
        <w:t>.[J].</w:t>
      </w:r>
      <w:r>
        <w:rPr>
          <w:rFonts w:hint="eastAsia"/>
          <w:color w:val="000000"/>
          <w:sz w:val="24"/>
        </w:rPr>
        <w:t>中国科技信息，</w:t>
      </w:r>
      <w:r>
        <w:rPr>
          <w:rFonts w:hint="eastAsia"/>
          <w:color w:val="000000"/>
          <w:sz w:val="24"/>
        </w:rPr>
        <w:t>2011(17).</w:t>
      </w:r>
    </w:p>
    <w:p w:rsidR="00922420" w:rsidRPr="007D1DDA" w:rsidRDefault="00922420" w:rsidP="00922420">
      <w:pPr>
        <w:rPr>
          <w:color w:val="000000"/>
          <w:sz w:val="24"/>
        </w:rPr>
      </w:pPr>
      <w:r w:rsidRPr="00F249DC">
        <w:rPr>
          <w:rFonts w:hint="eastAsia"/>
          <w:color w:val="000000"/>
          <w:sz w:val="24"/>
        </w:rPr>
        <w:t>[</w:t>
      </w:r>
      <w:r>
        <w:rPr>
          <w:rFonts w:hint="eastAsia"/>
          <w:color w:val="000000"/>
          <w:sz w:val="24"/>
        </w:rPr>
        <w:t>3]</w:t>
      </w:r>
      <w:proofErr w:type="gramStart"/>
      <w:r w:rsidRPr="00F249DC">
        <w:rPr>
          <w:rFonts w:hint="eastAsia"/>
          <w:color w:val="000000"/>
          <w:sz w:val="24"/>
        </w:rPr>
        <w:t>丁洪</w:t>
      </w:r>
      <w:proofErr w:type="gramEnd"/>
      <w:r w:rsidRPr="00F249DC">
        <w:rPr>
          <w:rFonts w:hint="eastAsia"/>
          <w:color w:val="000000"/>
          <w:sz w:val="24"/>
        </w:rPr>
        <w:t>.</w:t>
      </w:r>
      <w:r w:rsidRPr="00F249DC">
        <w:rPr>
          <w:rFonts w:hint="eastAsia"/>
          <w:color w:val="000000"/>
          <w:sz w:val="24"/>
        </w:rPr>
        <w:t>基于轻量级</w:t>
      </w:r>
      <w:r w:rsidRPr="00F249DC">
        <w:rPr>
          <w:rFonts w:hint="eastAsia"/>
          <w:color w:val="000000"/>
          <w:sz w:val="24"/>
        </w:rPr>
        <w:t>J2EE</w:t>
      </w:r>
      <w:r w:rsidRPr="00F249DC">
        <w:rPr>
          <w:rFonts w:hint="eastAsia"/>
          <w:color w:val="000000"/>
          <w:sz w:val="24"/>
        </w:rPr>
        <w:t>信息管理系统的设计与实现</w:t>
      </w:r>
      <w:r w:rsidRPr="00F249DC">
        <w:rPr>
          <w:rFonts w:hint="eastAsia"/>
          <w:color w:val="000000"/>
          <w:sz w:val="24"/>
        </w:rPr>
        <w:t>.[J].</w:t>
      </w:r>
      <w:r w:rsidRPr="00F249DC">
        <w:rPr>
          <w:rFonts w:hint="eastAsia"/>
          <w:color w:val="000000"/>
          <w:sz w:val="24"/>
        </w:rPr>
        <w:t>都市家教，</w:t>
      </w:r>
      <w:r w:rsidRPr="00F249DC">
        <w:rPr>
          <w:rFonts w:hint="eastAsia"/>
          <w:color w:val="000000"/>
          <w:sz w:val="24"/>
        </w:rPr>
        <w:t>2009(5)</w:t>
      </w:r>
      <w:r w:rsidRPr="00F249DC">
        <w:rPr>
          <w:rFonts w:hint="eastAsia"/>
          <w:color w:val="000000"/>
          <w:sz w:val="24"/>
        </w:rPr>
        <w:t>：</w:t>
      </w:r>
      <w:r w:rsidRPr="00F249DC">
        <w:rPr>
          <w:rFonts w:hint="eastAsia"/>
          <w:color w:val="000000"/>
          <w:sz w:val="24"/>
        </w:rPr>
        <w:t>117-118</w:t>
      </w:r>
      <w:r>
        <w:rPr>
          <w:rFonts w:hint="eastAsia"/>
          <w:color w:val="000000"/>
          <w:sz w:val="24"/>
        </w:rPr>
        <w:t>.</w:t>
      </w:r>
    </w:p>
    <w:p w:rsidR="00922420" w:rsidRDefault="00922420" w:rsidP="00922420">
      <w:pPr>
        <w:rPr>
          <w:color w:val="000000"/>
          <w:sz w:val="24"/>
        </w:rPr>
      </w:pPr>
      <w:r>
        <w:rPr>
          <w:rFonts w:hint="eastAsia"/>
          <w:color w:val="000000"/>
          <w:sz w:val="24"/>
        </w:rPr>
        <w:t>[4]</w:t>
      </w:r>
      <w:hyperlink r:id="rId65" w:tgtFrame="_blank" w:history="1">
        <w:r w:rsidRPr="007101D8">
          <w:rPr>
            <w:color w:val="000000"/>
            <w:sz w:val="24"/>
          </w:rPr>
          <w:t>魏娜</w:t>
        </w:r>
      </w:hyperlink>
      <w:r>
        <w:rPr>
          <w:rFonts w:hint="eastAsia"/>
          <w:color w:val="000000"/>
          <w:sz w:val="24"/>
        </w:rPr>
        <w:t>.</w:t>
      </w:r>
      <w:r w:rsidRPr="007101D8">
        <w:rPr>
          <w:color w:val="000000"/>
          <w:sz w:val="24"/>
        </w:rPr>
        <w:t>Web</w:t>
      </w:r>
      <w:r w:rsidRPr="007101D8">
        <w:rPr>
          <w:color w:val="000000"/>
          <w:sz w:val="24"/>
        </w:rPr>
        <w:t>前端开发技术研究</w:t>
      </w:r>
      <w:r w:rsidRPr="007101D8">
        <w:rPr>
          <w:rFonts w:hint="eastAsia"/>
          <w:color w:val="000000"/>
          <w:sz w:val="24"/>
        </w:rPr>
        <w:t>[J].</w:t>
      </w:r>
      <w:hyperlink r:id="rId66" w:tgtFrame="_blank" w:history="1">
        <w:r w:rsidRPr="007101D8">
          <w:rPr>
            <w:color w:val="000000"/>
            <w:sz w:val="24"/>
          </w:rPr>
          <w:t>现代计算机</w:t>
        </w:r>
        <w:r w:rsidRPr="007101D8">
          <w:rPr>
            <w:color w:val="000000"/>
            <w:sz w:val="24"/>
          </w:rPr>
          <w:t>(</w:t>
        </w:r>
        <w:r w:rsidRPr="007101D8">
          <w:rPr>
            <w:color w:val="000000"/>
            <w:sz w:val="24"/>
          </w:rPr>
          <w:t>专业版</w:t>
        </w:r>
        <w:r w:rsidRPr="007101D8">
          <w:rPr>
            <w:color w:val="000000"/>
            <w:sz w:val="24"/>
          </w:rPr>
          <w:t>)</w:t>
        </w:r>
      </w:hyperlink>
      <w:r>
        <w:rPr>
          <w:rFonts w:hint="eastAsia"/>
          <w:color w:val="000000"/>
          <w:sz w:val="24"/>
        </w:rPr>
        <w:t>，</w:t>
      </w:r>
      <w:hyperlink r:id="rId67" w:tgtFrame="_blank" w:history="1">
        <w:r w:rsidRPr="007101D8">
          <w:rPr>
            <w:rFonts w:hint="eastAsia"/>
            <w:color w:val="000000"/>
            <w:sz w:val="24"/>
          </w:rPr>
          <w:t>2011(29)</w:t>
        </w:r>
      </w:hyperlink>
      <w:r w:rsidRPr="007101D8">
        <w:rPr>
          <w:rFonts w:hint="eastAsia"/>
          <w:color w:val="000000"/>
          <w:sz w:val="24"/>
        </w:rPr>
        <w:t>.</w:t>
      </w:r>
    </w:p>
    <w:p w:rsidR="00922420" w:rsidRPr="00B36383" w:rsidRDefault="00922420" w:rsidP="00922420">
      <w:pPr>
        <w:rPr>
          <w:color w:val="000000"/>
          <w:sz w:val="24"/>
        </w:rPr>
      </w:pPr>
      <w:r w:rsidRPr="00F249DC">
        <w:rPr>
          <w:rFonts w:hint="eastAsia"/>
          <w:color w:val="000000"/>
          <w:sz w:val="24"/>
        </w:rPr>
        <w:t>[</w:t>
      </w:r>
      <w:r>
        <w:rPr>
          <w:rFonts w:hint="eastAsia"/>
          <w:color w:val="000000"/>
          <w:sz w:val="24"/>
        </w:rPr>
        <w:t>5]</w:t>
      </w:r>
      <w:proofErr w:type="gramStart"/>
      <w:r w:rsidRPr="00F249DC">
        <w:rPr>
          <w:rFonts w:hint="eastAsia"/>
          <w:color w:val="000000"/>
          <w:sz w:val="24"/>
        </w:rPr>
        <w:t>郑阿奇</w:t>
      </w:r>
      <w:proofErr w:type="gramEnd"/>
      <w:r w:rsidRPr="00F249DC">
        <w:rPr>
          <w:rFonts w:hint="eastAsia"/>
          <w:color w:val="000000"/>
          <w:sz w:val="24"/>
        </w:rPr>
        <w:t>.MySQL</w:t>
      </w:r>
      <w:r w:rsidRPr="00F249DC">
        <w:rPr>
          <w:rFonts w:hint="eastAsia"/>
          <w:color w:val="000000"/>
          <w:sz w:val="24"/>
        </w:rPr>
        <w:t>使用教程</w:t>
      </w:r>
      <w:r w:rsidRPr="00F249DC">
        <w:rPr>
          <w:rFonts w:hint="eastAsia"/>
          <w:color w:val="000000"/>
          <w:sz w:val="24"/>
        </w:rPr>
        <w:t>.[M].</w:t>
      </w:r>
      <w:r w:rsidRPr="00F249DC">
        <w:rPr>
          <w:rFonts w:hint="eastAsia"/>
          <w:color w:val="000000"/>
          <w:sz w:val="24"/>
        </w:rPr>
        <w:t>北京</w:t>
      </w:r>
      <w:r w:rsidRPr="00F249DC">
        <w:rPr>
          <w:rFonts w:hint="eastAsia"/>
          <w:color w:val="000000"/>
          <w:sz w:val="24"/>
        </w:rPr>
        <w:t>.</w:t>
      </w:r>
      <w:r w:rsidRPr="00F249DC">
        <w:rPr>
          <w:rFonts w:hint="eastAsia"/>
          <w:color w:val="000000"/>
          <w:sz w:val="24"/>
        </w:rPr>
        <w:t>电子工业出版社，</w:t>
      </w:r>
      <w:r w:rsidRPr="00F249DC">
        <w:rPr>
          <w:rFonts w:hint="eastAsia"/>
          <w:color w:val="000000"/>
          <w:sz w:val="24"/>
        </w:rPr>
        <w:t>2006</w:t>
      </w:r>
      <w:r w:rsidRPr="00F249DC">
        <w:rPr>
          <w:rFonts w:hint="eastAsia"/>
          <w:color w:val="000000"/>
          <w:sz w:val="24"/>
        </w:rPr>
        <w:t>：</w:t>
      </w:r>
      <w:r>
        <w:rPr>
          <w:rFonts w:hint="eastAsia"/>
          <w:color w:val="000000"/>
          <w:sz w:val="24"/>
        </w:rPr>
        <w:t>52-61.</w:t>
      </w:r>
    </w:p>
    <w:p w:rsidR="00922420" w:rsidRPr="008E6ACE" w:rsidRDefault="00922420" w:rsidP="00922420">
      <w:pPr>
        <w:rPr>
          <w:color w:val="000000"/>
          <w:sz w:val="24"/>
        </w:rPr>
      </w:pPr>
      <w:r w:rsidRPr="00F249DC">
        <w:rPr>
          <w:rFonts w:hint="eastAsia"/>
          <w:color w:val="000000"/>
          <w:sz w:val="24"/>
        </w:rPr>
        <w:t>[</w:t>
      </w:r>
      <w:r>
        <w:rPr>
          <w:rFonts w:hint="eastAsia"/>
          <w:color w:val="000000"/>
          <w:sz w:val="24"/>
        </w:rPr>
        <w:t>6]</w:t>
      </w:r>
      <w:r w:rsidRPr="00F249DC">
        <w:rPr>
          <w:rFonts w:hint="eastAsia"/>
          <w:color w:val="000000"/>
          <w:sz w:val="24"/>
        </w:rPr>
        <w:t>杨锡龙，姚云</w:t>
      </w:r>
      <w:r w:rsidRPr="00F249DC">
        <w:rPr>
          <w:rFonts w:hint="eastAsia"/>
          <w:color w:val="000000"/>
          <w:sz w:val="24"/>
        </w:rPr>
        <w:t>.</w:t>
      </w:r>
      <w:r w:rsidRPr="00F249DC">
        <w:rPr>
          <w:rFonts w:hint="eastAsia"/>
          <w:color w:val="000000"/>
          <w:sz w:val="24"/>
        </w:rPr>
        <w:t>基于</w:t>
      </w:r>
      <w:r w:rsidRPr="00F249DC">
        <w:rPr>
          <w:rFonts w:hint="eastAsia"/>
          <w:color w:val="000000"/>
          <w:sz w:val="24"/>
        </w:rPr>
        <w:t>SSH</w:t>
      </w:r>
      <w:r w:rsidRPr="00F249DC">
        <w:rPr>
          <w:rFonts w:hint="eastAsia"/>
          <w:color w:val="000000"/>
          <w:sz w:val="24"/>
        </w:rPr>
        <w:t>的多层架构设计</w:t>
      </w:r>
      <w:r w:rsidRPr="00F249DC">
        <w:rPr>
          <w:rFonts w:hint="eastAsia"/>
          <w:color w:val="000000"/>
          <w:sz w:val="24"/>
        </w:rPr>
        <w:t>.[J].</w:t>
      </w:r>
      <w:r w:rsidRPr="00F249DC">
        <w:rPr>
          <w:rFonts w:hint="eastAsia"/>
          <w:color w:val="000000"/>
          <w:sz w:val="24"/>
        </w:rPr>
        <w:t>阴山学刊，</w:t>
      </w:r>
      <w:r w:rsidRPr="00F249DC">
        <w:rPr>
          <w:rFonts w:hint="eastAsia"/>
          <w:color w:val="000000"/>
          <w:sz w:val="24"/>
        </w:rPr>
        <w:t>2012(4)</w:t>
      </w:r>
      <w:r w:rsidRPr="00F249DC">
        <w:rPr>
          <w:rFonts w:hint="eastAsia"/>
          <w:color w:val="000000"/>
          <w:sz w:val="24"/>
        </w:rPr>
        <w:t>：</w:t>
      </w:r>
      <w:r w:rsidRPr="00F249DC">
        <w:rPr>
          <w:rFonts w:hint="eastAsia"/>
          <w:color w:val="000000"/>
          <w:sz w:val="24"/>
        </w:rPr>
        <w:t>15-17</w:t>
      </w:r>
      <w:r>
        <w:rPr>
          <w:rFonts w:hint="eastAsia"/>
          <w:color w:val="000000"/>
          <w:sz w:val="24"/>
        </w:rPr>
        <w:t>.</w:t>
      </w:r>
    </w:p>
    <w:p w:rsidR="00922420" w:rsidRDefault="00922420" w:rsidP="00922420">
      <w:pPr>
        <w:ind w:left="360" w:hangingChars="150" w:hanging="360"/>
        <w:rPr>
          <w:color w:val="000000"/>
          <w:sz w:val="24"/>
        </w:rPr>
      </w:pPr>
      <w:r w:rsidRPr="00F249DC">
        <w:rPr>
          <w:rFonts w:hint="eastAsia"/>
          <w:color w:val="000000"/>
          <w:sz w:val="24"/>
        </w:rPr>
        <w:t>[</w:t>
      </w:r>
      <w:r>
        <w:rPr>
          <w:rFonts w:hint="eastAsia"/>
          <w:color w:val="000000"/>
          <w:sz w:val="24"/>
        </w:rPr>
        <w:t>7]</w:t>
      </w:r>
      <w:r w:rsidRPr="00F249DC">
        <w:rPr>
          <w:rFonts w:hint="eastAsia"/>
          <w:color w:val="000000"/>
          <w:sz w:val="24"/>
        </w:rPr>
        <w:t>李刚</w:t>
      </w:r>
      <w:r w:rsidRPr="00F249DC">
        <w:rPr>
          <w:rFonts w:hint="eastAsia"/>
          <w:color w:val="000000"/>
          <w:sz w:val="24"/>
        </w:rPr>
        <w:t>.</w:t>
      </w:r>
      <w:r w:rsidRPr="00F249DC">
        <w:rPr>
          <w:rFonts w:hint="eastAsia"/>
          <w:color w:val="000000"/>
          <w:sz w:val="24"/>
        </w:rPr>
        <w:t>轻量级</w:t>
      </w:r>
      <w:r w:rsidRPr="00F249DC">
        <w:rPr>
          <w:rFonts w:hint="eastAsia"/>
          <w:color w:val="000000"/>
          <w:sz w:val="24"/>
        </w:rPr>
        <w:t>J2EE</w:t>
      </w:r>
      <w:r w:rsidRPr="00F249DC">
        <w:rPr>
          <w:rFonts w:hint="eastAsia"/>
          <w:color w:val="000000"/>
          <w:sz w:val="24"/>
        </w:rPr>
        <w:t>企业应用实战</w:t>
      </w:r>
      <w:r w:rsidRPr="00F249DC">
        <w:rPr>
          <w:rFonts w:hint="eastAsia"/>
          <w:color w:val="000000"/>
          <w:sz w:val="24"/>
        </w:rPr>
        <w:t>-Struts2+Spring+Hibernate</w:t>
      </w:r>
      <w:r w:rsidRPr="00F249DC">
        <w:rPr>
          <w:rFonts w:hint="eastAsia"/>
          <w:color w:val="000000"/>
          <w:sz w:val="24"/>
        </w:rPr>
        <w:t>整合开发</w:t>
      </w:r>
      <w:r w:rsidRPr="00F249DC">
        <w:rPr>
          <w:rFonts w:hint="eastAsia"/>
          <w:color w:val="000000"/>
          <w:sz w:val="24"/>
        </w:rPr>
        <w:t>.[M].</w:t>
      </w:r>
      <w:r w:rsidRPr="00F249DC">
        <w:rPr>
          <w:rFonts w:hint="eastAsia"/>
          <w:color w:val="000000"/>
          <w:sz w:val="24"/>
        </w:rPr>
        <w:t>北京：电子工业出版社，</w:t>
      </w:r>
      <w:r w:rsidRPr="00F249DC">
        <w:rPr>
          <w:rFonts w:hint="eastAsia"/>
          <w:color w:val="000000"/>
          <w:sz w:val="24"/>
        </w:rPr>
        <w:t>2008</w:t>
      </w:r>
      <w:r w:rsidRPr="00F249DC">
        <w:rPr>
          <w:rFonts w:hint="eastAsia"/>
          <w:color w:val="000000"/>
          <w:sz w:val="24"/>
        </w:rPr>
        <w:t>：</w:t>
      </w:r>
      <w:r w:rsidRPr="00F249DC">
        <w:rPr>
          <w:rFonts w:hint="eastAsia"/>
          <w:color w:val="000000"/>
          <w:sz w:val="24"/>
        </w:rPr>
        <w:t>687-710.</w:t>
      </w:r>
    </w:p>
    <w:p w:rsidR="00922420" w:rsidRPr="001F0F18" w:rsidRDefault="00922420" w:rsidP="00922420">
      <w:pPr>
        <w:rPr>
          <w:color w:val="000000"/>
          <w:sz w:val="24"/>
        </w:rPr>
      </w:pPr>
      <w:r w:rsidRPr="001F0F18">
        <w:rPr>
          <w:color w:val="000000"/>
          <w:sz w:val="24"/>
        </w:rPr>
        <w:t>[</w:t>
      </w:r>
      <w:r>
        <w:rPr>
          <w:rFonts w:hint="eastAsia"/>
          <w:color w:val="000000"/>
          <w:sz w:val="24"/>
        </w:rPr>
        <w:t>8</w:t>
      </w:r>
      <w:r w:rsidRPr="001F0F18">
        <w:rPr>
          <w:color w:val="000000"/>
          <w:sz w:val="24"/>
        </w:rPr>
        <w:t>] Bryan Basham.</w:t>
      </w:r>
      <w:r w:rsidRPr="001F0F18">
        <w:rPr>
          <w:rFonts w:hint="eastAsia"/>
          <w:color w:val="000000"/>
          <w:sz w:val="24"/>
        </w:rPr>
        <w:t>Struts2.0</w:t>
      </w:r>
      <w:r w:rsidRPr="001F0F18">
        <w:rPr>
          <w:color w:val="000000"/>
          <w:sz w:val="24"/>
        </w:rPr>
        <w:t>技术手册</w:t>
      </w:r>
      <w:r w:rsidRPr="001F0F18">
        <w:rPr>
          <w:rFonts w:hint="eastAsia"/>
          <w:color w:val="000000"/>
          <w:sz w:val="24"/>
        </w:rPr>
        <w:t>[M].</w:t>
      </w:r>
      <w:r>
        <w:rPr>
          <w:color w:val="000000"/>
          <w:sz w:val="24"/>
        </w:rPr>
        <w:t>北京</w:t>
      </w:r>
      <w:r>
        <w:rPr>
          <w:rFonts w:hint="eastAsia"/>
          <w:color w:val="000000"/>
          <w:sz w:val="24"/>
        </w:rPr>
        <w:t>：</w:t>
      </w:r>
      <w:r w:rsidRPr="001F0F18">
        <w:rPr>
          <w:color w:val="000000"/>
          <w:sz w:val="24"/>
        </w:rPr>
        <w:t>电子工业出版社</w:t>
      </w:r>
      <w:r w:rsidRPr="001F0F18">
        <w:rPr>
          <w:rFonts w:hint="eastAsia"/>
          <w:color w:val="000000"/>
          <w:sz w:val="24"/>
        </w:rPr>
        <w:t>，</w:t>
      </w:r>
      <w:r w:rsidRPr="001F0F18">
        <w:rPr>
          <w:rFonts w:hint="eastAsia"/>
          <w:color w:val="000000"/>
          <w:sz w:val="24"/>
        </w:rPr>
        <w:t>2008</w:t>
      </w:r>
      <w:r w:rsidRPr="001F0F18">
        <w:rPr>
          <w:rFonts w:hint="eastAsia"/>
          <w:color w:val="000000"/>
          <w:sz w:val="24"/>
        </w:rPr>
        <w:t>：</w:t>
      </w:r>
      <w:r w:rsidRPr="001F0F18">
        <w:rPr>
          <w:rFonts w:hint="eastAsia"/>
          <w:color w:val="000000"/>
          <w:sz w:val="24"/>
        </w:rPr>
        <w:t>156-200.</w:t>
      </w:r>
      <w:r w:rsidRPr="001F0F18">
        <w:rPr>
          <w:color w:val="000000"/>
          <w:sz w:val="24"/>
        </w:rPr>
        <w:t xml:space="preserve"> </w:t>
      </w:r>
    </w:p>
    <w:p w:rsidR="00922420" w:rsidRPr="005A6A1E" w:rsidRDefault="00922420" w:rsidP="00922420">
      <w:pPr>
        <w:ind w:left="360" w:hangingChars="150" w:hanging="360"/>
        <w:rPr>
          <w:rFonts w:ascii="宋体" w:hAnsi="宋体"/>
          <w:szCs w:val="21"/>
        </w:rPr>
      </w:pPr>
      <w:r w:rsidRPr="000412D2">
        <w:rPr>
          <w:rFonts w:hint="eastAsia"/>
          <w:color w:val="000000"/>
          <w:sz w:val="24"/>
        </w:rPr>
        <w:t>[</w:t>
      </w:r>
      <w:r>
        <w:rPr>
          <w:rFonts w:hint="eastAsia"/>
          <w:color w:val="000000"/>
          <w:sz w:val="24"/>
        </w:rPr>
        <w:t>9]</w:t>
      </w:r>
      <w:r w:rsidRPr="000412D2">
        <w:rPr>
          <w:rFonts w:hint="eastAsia"/>
          <w:color w:val="000000"/>
          <w:sz w:val="24"/>
        </w:rPr>
        <w:t>彭宝琴，</w:t>
      </w:r>
      <w:proofErr w:type="gramStart"/>
      <w:r w:rsidRPr="000412D2">
        <w:rPr>
          <w:rFonts w:hint="eastAsia"/>
          <w:color w:val="000000"/>
          <w:sz w:val="24"/>
        </w:rPr>
        <w:t>罗晓沛</w:t>
      </w:r>
      <w:proofErr w:type="gramEnd"/>
      <w:r w:rsidRPr="000412D2">
        <w:rPr>
          <w:rFonts w:hint="eastAsia"/>
          <w:color w:val="000000"/>
          <w:sz w:val="24"/>
        </w:rPr>
        <w:t>.Spring2.0</w:t>
      </w:r>
      <w:r w:rsidRPr="000412D2">
        <w:rPr>
          <w:rFonts w:hint="eastAsia"/>
          <w:color w:val="000000"/>
          <w:sz w:val="24"/>
        </w:rPr>
        <w:t>与</w:t>
      </w:r>
      <w:r w:rsidRPr="000412D2">
        <w:rPr>
          <w:rFonts w:hint="eastAsia"/>
          <w:color w:val="000000"/>
          <w:sz w:val="24"/>
        </w:rPr>
        <w:t>EJB3.0</w:t>
      </w:r>
      <w:r w:rsidRPr="000412D2">
        <w:rPr>
          <w:rFonts w:hint="eastAsia"/>
          <w:color w:val="000000"/>
          <w:sz w:val="24"/>
        </w:rPr>
        <w:t>框架的比较性评估</w:t>
      </w:r>
      <w:r w:rsidRPr="000412D2">
        <w:rPr>
          <w:rFonts w:hint="eastAsia"/>
          <w:color w:val="000000"/>
          <w:sz w:val="24"/>
        </w:rPr>
        <w:t>[J].</w:t>
      </w:r>
      <w:r w:rsidRPr="000412D2">
        <w:rPr>
          <w:rFonts w:hint="eastAsia"/>
          <w:color w:val="000000"/>
          <w:sz w:val="24"/>
        </w:rPr>
        <w:t>计算机工程与设计，</w:t>
      </w:r>
      <w:r w:rsidRPr="000412D2">
        <w:rPr>
          <w:rFonts w:hint="eastAsia"/>
          <w:color w:val="000000"/>
          <w:sz w:val="24"/>
        </w:rPr>
        <w:t>2008</w:t>
      </w:r>
      <w:r>
        <w:rPr>
          <w:rFonts w:hint="eastAsia"/>
          <w:color w:val="000000"/>
          <w:sz w:val="24"/>
        </w:rPr>
        <w:t>(</w:t>
      </w:r>
      <w:r w:rsidRPr="000412D2">
        <w:rPr>
          <w:rFonts w:hint="eastAsia"/>
          <w:color w:val="000000"/>
          <w:sz w:val="24"/>
        </w:rPr>
        <w:t>5</w:t>
      </w:r>
      <w:r>
        <w:rPr>
          <w:rFonts w:hint="eastAsia"/>
          <w:color w:val="000000"/>
          <w:sz w:val="24"/>
        </w:rPr>
        <w:t>)</w:t>
      </w:r>
      <w:r w:rsidRPr="000412D2">
        <w:rPr>
          <w:rFonts w:hint="eastAsia"/>
          <w:color w:val="000000"/>
          <w:sz w:val="24"/>
        </w:rPr>
        <w:t>：</w:t>
      </w:r>
      <w:r w:rsidRPr="000412D2">
        <w:rPr>
          <w:rFonts w:hint="eastAsia"/>
          <w:color w:val="000000"/>
          <w:sz w:val="24"/>
        </w:rPr>
        <w:t>65-78.</w:t>
      </w:r>
      <w:r w:rsidRPr="00A96F2E">
        <w:rPr>
          <w:rFonts w:ascii="宋体" w:hAnsi="宋体" w:hint="eastAsia"/>
          <w:szCs w:val="21"/>
        </w:rPr>
        <w:t xml:space="preserve"> </w:t>
      </w:r>
    </w:p>
    <w:p w:rsidR="00922420" w:rsidRDefault="00922420" w:rsidP="00922420">
      <w:pPr>
        <w:ind w:left="600" w:hangingChars="250" w:hanging="600"/>
        <w:rPr>
          <w:color w:val="000000"/>
          <w:sz w:val="24"/>
        </w:rPr>
      </w:pPr>
      <w:r w:rsidRPr="00E66FE4">
        <w:rPr>
          <w:rFonts w:hint="eastAsia"/>
          <w:color w:val="000000"/>
          <w:sz w:val="24"/>
        </w:rPr>
        <w:t>[</w:t>
      </w:r>
      <w:r>
        <w:rPr>
          <w:rFonts w:hint="eastAsia"/>
          <w:color w:val="000000"/>
          <w:sz w:val="24"/>
        </w:rPr>
        <w:t>10</w:t>
      </w:r>
      <w:r w:rsidRPr="00E66FE4">
        <w:rPr>
          <w:rFonts w:hint="eastAsia"/>
          <w:color w:val="000000"/>
          <w:sz w:val="24"/>
        </w:rPr>
        <w:t>]</w:t>
      </w:r>
      <w:hyperlink r:id="rId68" w:tgtFrame="_blank" w:history="1">
        <w:r w:rsidRPr="00E66FE4">
          <w:rPr>
            <w:color w:val="000000"/>
            <w:sz w:val="24"/>
          </w:rPr>
          <w:t>葛萌</w:t>
        </w:r>
      </w:hyperlink>
      <w:r w:rsidRPr="00E66FE4">
        <w:rPr>
          <w:color w:val="000000"/>
          <w:sz w:val="24"/>
        </w:rPr>
        <w:t xml:space="preserve"> </w:t>
      </w:r>
      <w:hyperlink r:id="rId69" w:tgtFrame="_blank" w:history="1">
        <w:r w:rsidRPr="00E66FE4">
          <w:rPr>
            <w:color w:val="000000"/>
            <w:sz w:val="24"/>
          </w:rPr>
          <w:t>欧阳宏基</w:t>
        </w:r>
      </w:hyperlink>
      <w:r w:rsidRPr="00E66FE4">
        <w:rPr>
          <w:rFonts w:hint="eastAsia"/>
          <w:color w:val="000000"/>
          <w:sz w:val="24"/>
        </w:rPr>
        <w:t>.</w:t>
      </w:r>
      <w:r w:rsidRPr="00E66FE4">
        <w:rPr>
          <w:rFonts w:hint="eastAsia"/>
          <w:color w:val="000000"/>
          <w:sz w:val="24"/>
        </w:rPr>
        <w:t>基于</w:t>
      </w:r>
      <w:r w:rsidRPr="00E66FE4">
        <w:rPr>
          <w:rFonts w:hint="eastAsia"/>
          <w:color w:val="000000"/>
          <w:sz w:val="24"/>
        </w:rPr>
        <w:t>Hibernate</w:t>
      </w:r>
      <w:r w:rsidRPr="00E66FE4">
        <w:rPr>
          <w:rFonts w:hint="eastAsia"/>
          <w:color w:val="000000"/>
          <w:sz w:val="24"/>
        </w:rPr>
        <w:t>持久性框架的应用研究</w:t>
      </w:r>
      <w:r w:rsidRPr="00E66FE4">
        <w:rPr>
          <w:rFonts w:hint="eastAsia"/>
          <w:color w:val="000000"/>
          <w:sz w:val="24"/>
        </w:rPr>
        <w:t>[J].</w:t>
      </w:r>
      <w:r w:rsidRPr="00E66FE4">
        <w:rPr>
          <w:rFonts w:hint="eastAsia"/>
          <w:color w:val="000000"/>
          <w:sz w:val="24"/>
        </w:rPr>
        <w:t>现代计算机（专业版），</w:t>
      </w:r>
      <w:r w:rsidRPr="00E66FE4">
        <w:rPr>
          <w:rFonts w:hint="eastAsia"/>
          <w:color w:val="000000"/>
          <w:sz w:val="24"/>
        </w:rPr>
        <w:t>2009</w:t>
      </w:r>
      <w:r>
        <w:rPr>
          <w:rFonts w:hint="eastAsia"/>
          <w:color w:val="000000"/>
          <w:sz w:val="24"/>
        </w:rPr>
        <w:t>(8)</w:t>
      </w:r>
      <w:r w:rsidRPr="00E66FE4">
        <w:rPr>
          <w:rFonts w:hint="eastAsia"/>
          <w:color w:val="000000"/>
          <w:sz w:val="24"/>
        </w:rPr>
        <w:t>.</w:t>
      </w:r>
      <w:r w:rsidRPr="00E66FE4">
        <w:rPr>
          <w:color w:val="000000"/>
          <w:sz w:val="24"/>
        </w:rPr>
        <w:t xml:space="preserve"> </w:t>
      </w:r>
    </w:p>
    <w:p w:rsidR="00922420" w:rsidRPr="00F249DC" w:rsidRDefault="00922420" w:rsidP="00922420">
      <w:pPr>
        <w:rPr>
          <w:color w:val="000000"/>
          <w:sz w:val="24"/>
        </w:rPr>
      </w:pPr>
      <w:r w:rsidRPr="00F249DC">
        <w:rPr>
          <w:rFonts w:hint="eastAsia"/>
          <w:color w:val="000000"/>
          <w:sz w:val="24"/>
        </w:rPr>
        <w:t>[</w:t>
      </w:r>
      <w:r>
        <w:rPr>
          <w:rFonts w:hint="eastAsia"/>
          <w:color w:val="000000"/>
          <w:sz w:val="24"/>
        </w:rPr>
        <w:t>11]</w:t>
      </w:r>
      <w:r w:rsidRPr="00F249DC">
        <w:rPr>
          <w:rFonts w:hint="eastAsia"/>
          <w:color w:val="000000"/>
          <w:sz w:val="24"/>
        </w:rPr>
        <w:t>王珊</w:t>
      </w:r>
      <w:r w:rsidRPr="00F249DC">
        <w:rPr>
          <w:rFonts w:hint="eastAsia"/>
          <w:color w:val="000000"/>
          <w:sz w:val="24"/>
        </w:rPr>
        <w:t>.</w:t>
      </w:r>
      <w:proofErr w:type="gramStart"/>
      <w:r w:rsidRPr="00F249DC">
        <w:rPr>
          <w:rFonts w:hint="eastAsia"/>
          <w:color w:val="000000"/>
          <w:sz w:val="24"/>
        </w:rPr>
        <w:t>萨</w:t>
      </w:r>
      <w:proofErr w:type="gramEnd"/>
      <w:r w:rsidRPr="00F249DC">
        <w:rPr>
          <w:rFonts w:hint="eastAsia"/>
          <w:color w:val="000000"/>
          <w:sz w:val="24"/>
        </w:rPr>
        <w:t>师煊</w:t>
      </w:r>
      <w:r w:rsidRPr="00F249DC">
        <w:rPr>
          <w:rFonts w:hint="eastAsia"/>
          <w:color w:val="000000"/>
          <w:sz w:val="24"/>
        </w:rPr>
        <w:t>.</w:t>
      </w:r>
      <w:r w:rsidRPr="00F249DC">
        <w:rPr>
          <w:rFonts w:hint="eastAsia"/>
          <w:color w:val="000000"/>
          <w:sz w:val="24"/>
        </w:rPr>
        <w:t>数据库系统概论</w:t>
      </w:r>
      <w:r w:rsidRPr="00F249DC">
        <w:rPr>
          <w:rFonts w:hint="eastAsia"/>
          <w:color w:val="000000"/>
          <w:sz w:val="24"/>
        </w:rPr>
        <w:t>[M].</w:t>
      </w:r>
      <w:r w:rsidRPr="00F249DC">
        <w:rPr>
          <w:rFonts w:hint="eastAsia"/>
          <w:color w:val="000000"/>
          <w:sz w:val="24"/>
        </w:rPr>
        <w:t>北京</w:t>
      </w:r>
      <w:r w:rsidRPr="00F249DC">
        <w:rPr>
          <w:rFonts w:hint="eastAsia"/>
          <w:color w:val="000000"/>
          <w:sz w:val="24"/>
        </w:rPr>
        <w:t>.</w:t>
      </w:r>
      <w:r w:rsidRPr="00F249DC">
        <w:rPr>
          <w:rFonts w:hint="eastAsia"/>
          <w:color w:val="000000"/>
          <w:sz w:val="24"/>
        </w:rPr>
        <w:t>高等教育出版社，</w:t>
      </w:r>
      <w:r w:rsidRPr="00F249DC">
        <w:rPr>
          <w:rFonts w:hint="eastAsia"/>
          <w:color w:val="000000"/>
          <w:sz w:val="24"/>
        </w:rPr>
        <w:t>2006</w:t>
      </w:r>
      <w:r w:rsidRPr="00F249DC">
        <w:rPr>
          <w:rFonts w:hint="eastAsia"/>
          <w:color w:val="000000"/>
          <w:sz w:val="24"/>
        </w:rPr>
        <w:t>：</w:t>
      </w:r>
      <w:r w:rsidRPr="00F249DC">
        <w:rPr>
          <w:rFonts w:hint="eastAsia"/>
          <w:color w:val="000000"/>
          <w:sz w:val="24"/>
        </w:rPr>
        <w:t>100-112.</w:t>
      </w:r>
    </w:p>
    <w:p w:rsidR="00922420" w:rsidRPr="002E35C0" w:rsidRDefault="00922420" w:rsidP="00922420">
      <w:pPr>
        <w:ind w:left="600" w:hangingChars="250" w:hanging="600"/>
        <w:rPr>
          <w:color w:val="000000"/>
          <w:sz w:val="24"/>
        </w:rPr>
      </w:pPr>
      <w:r w:rsidRPr="00F249DC">
        <w:rPr>
          <w:rFonts w:hint="eastAsia"/>
          <w:color w:val="000000"/>
          <w:sz w:val="24"/>
        </w:rPr>
        <w:t>[1</w:t>
      </w:r>
      <w:r>
        <w:rPr>
          <w:rFonts w:hint="eastAsia"/>
          <w:color w:val="000000"/>
          <w:sz w:val="24"/>
        </w:rPr>
        <w:t>2]</w:t>
      </w:r>
      <w:r w:rsidRPr="00F249DC">
        <w:rPr>
          <w:rFonts w:hint="eastAsia"/>
          <w:color w:val="000000"/>
          <w:sz w:val="24"/>
        </w:rPr>
        <w:t>王少锋</w:t>
      </w:r>
      <w:r w:rsidRPr="00F249DC">
        <w:rPr>
          <w:rFonts w:hint="eastAsia"/>
          <w:color w:val="000000"/>
          <w:sz w:val="24"/>
        </w:rPr>
        <w:t>.</w:t>
      </w:r>
      <w:r w:rsidRPr="00F249DC">
        <w:rPr>
          <w:rFonts w:hint="eastAsia"/>
          <w:color w:val="000000"/>
          <w:sz w:val="24"/>
        </w:rPr>
        <w:t>面向对象技术</w:t>
      </w:r>
      <w:r w:rsidRPr="00F249DC">
        <w:rPr>
          <w:rFonts w:hint="eastAsia"/>
          <w:color w:val="000000"/>
          <w:sz w:val="24"/>
        </w:rPr>
        <w:t>UML</w:t>
      </w:r>
      <w:r w:rsidRPr="00F249DC">
        <w:rPr>
          <w:rFonts w:hint="eastAsia"/>
          <w:color w:val="000000"/>
          <w:sz w:val="24"/>
        </w:rPr>
        <w:t>教程技术手册</w:t>
      </w:r>
      <w:r w:rsidRPr="00F249DC">
        <w:rPr>
          <w:rFonts w:hint="eastAsia"/>
          <w:color w:val="000000"/>
          <w:sz w:val="24"/>
        </w:rPr>
        <w:t>[M].</w:t>
      </w:r>
      <w:r w:rsidRPr="00F249DC">
        <w:rPr>
          <w:rFonts w:hint="eastAsia"/>
          <w:color w:val="000000"/>
          <w:sz w:val="24"/>
        </w:rPr>
        <w:t>北京：清华大学出版社，</w:t>
      </w:r>
      <w:r w:rsidRPr="00F249DC">
        <w:rPr>
          <w:rFonts w:hint="eastAsia"/>
          <w:color w:val="000000"/>
          <w:sz w:val="24"/>
        </w:rPr>
        <w:t>2008</w:t>
      </w:r>
      <w:r w:rsidRPr="00F249DC">
        <w:rPr>
          <w:rFonts w:hint="eastAsia"/>
          <w:color w:val="000000"/>
          <w:sz w:val="24"/>
        </w:rPr>
        <w:t>：</w:t>
      </w:r>
      <w:r w:rsidRPr="002E35C0">
        <w:rPr>
          <w:rFonts w:hint="eastAsia"/>
          <w:color w:val="000000"/>
          <w:sz w:val="24"/>
        </w:rPr>
        <w:t>21-36.</w:t>
      </w:r>
    </w:p>
    <w:p w:rsidR="00922420" w:rsidRPr="002E35C0" w:rsidRDefault="00922420" w:rsidP="00922420">
      <w:pPr>
        <w:rPr>
          <w:color w:val="000000"/>
          <w:sz w:val="24"/>
        </w:rPr>
      </w:pPr>
      <w:r w:rsidRPr="002E35C0">
        <w:rPr>
          <w:rFonts w:hint="eastAsia"/>
          <w:color w:val="000000"/>
          <w:sz w:val="24"/>
        </w:rPr>
        <w:t>[13</w:t>
      </w:r>
      <w:proofErr w:type="gramStart"/>
      <w:r w:rsidRPr="002E35C0">
        <w:rPr>
          <w:rFonts w:hint="eastAsia"/>
          <w:color w:val="000000"/>
          <w:sz w:val="24"/>
        </w:rPr>
        <w:t>]</w:t>
      </w:r>
      <w:proofErr w:type="gramEnd"/>
      <w:r w:rsidRPr="002E35C0">
        <w:rPr>
          <w:color w:val="000000"/>
          <w:sz w:val="24"/>
        </w:rPr>
        <w:fldChar w:fldCharType="begin"/>
      </w:r>
      <w:r w:rsidRPr="002E35C0">
        <w:rPr>
          <w:color w:val="000000"/>
          <w:sz w:val="24"/>
        </w:rPr>
        <w:instrText xml:space="preserve"> HYPERLINK "http://epub.cnki.net/kns/detail/detail.aspx?recid=&amp;filename=SJLP120904561700&amp;dbname=SJLP_U&amp;dbcode=SJLP&amp;id=&amp;file=SJLP120904561700" \t "_blank" </w:instrText>
      </w:r>
      <w:r w:rsidRPr="002E35C0">
        <w:rPr>
          <w:color w:val="000000"/>
          <w:sz w:val="24"/>
        </w:rPr>
        <w:fldChar w:fldCharType="separate"/>
      </w:r>
      <w:r w:rsidRPr="002E35C0">
        <w:rPr>
          <w:color w:val="000000"/>
          <w:sz w:val="24"/>
        </w:rPr>
        <w:t>Rod Johnson.</w:t>
      </w:r>
      <w:r w:rsidRPr="002E35C0">
        <w:rPr>
          <w:color w:val="000000"/>
          <w:sz w:val="24"/>
        </w:rPr>
        <w:fldChar w:fldCharType="end"/>
      </w:r>
      <w:r w:rsidRPr="002E35C0">
        <w:rPr>
          <w:rFonts w:hint="eastAsia"/>
          <w:color w:val="000000"/>
          <w:sz w:val="24"/>
        </w:rPr>
        <w:t xml:space="preserve"> J2EE Development </w:t>
      </w:r>
      <w:proofErr w:type="gramStart"/>
      <w:r w:rsidRPr="002E35C0">
        <w:rPr>
          <w:rFonts w:hint="eastAsia"/>
          <w:color w:val="000000"/>
          <w:sz w:val="24"/>
        </w:rPr>
        <w:t>Frameworks[</w:t>
      </w:r>
      <w:proofErr w:type="gramEnd"/>
      <w:r w:rsidRPr="002E35C0">
        <w:rPr>
          <w:rFonts w:hint="eastAsia"/>
          <w:color w:val="000000"/>
          <w:sz w:val="24"/>
        </w:rPr>
        <w:t>DBLP].</w:t>
      </w:r>
      <w:r w:rsidRPr="002E35C0">
        <w:rPr>
          <w:color w:val="000000"/>
          <w:sz w:val="24"/>
        </w:rPr>
        <w:t xml:space="preserve"> EE Computer</w:t>
      </w:r>
      <w:r w:rsidRPr="002E35C0">
        <w:rPr>
          <w:rFonts w:hint="eastAsia"/>
          <w:color w:val="000000"/>
          <w:sz w:val="24"/>
        </w:rPr>
        <w:t>.2005.</w:t>
      </w:r>
    </w:p>
    <w:p w:rsidR="00922420" w:rsidRPr="002E35C0" w:rsidRDefault="00922420" w:rsidP="00922420">
      <w:pPr>
        <w:ind w:left="480" w:hangingChars="200" w:hanging="480"/>
        <w:rPr>
          <w:color w:val="000000"/>
          <w:sz w:val="24"/>
        </w:rPr>
      </w:pPr>
      <w:r w:rsidRPr="002E35C0">
        <w:rPr>
          <w:rFonts w:hint="eastAsia"/>
          <w:color w:val="000000"/>
          <w:sz w:val="24"/>
        </w:rPr>
        <w:t>[14</w:t>
      </w:r>
      <w:proofErr w:type="gramStart"/>
      <w:r w:rsidRPr="002E35C0">
        <w:rPr>
          <w:rFonts w:hint="eastAsia"/>
          <w:color w:val="000000"/>
          <w:sz w:val="24"/>
        </w:rPr>
        <w:t>]</w:t>
      </w:r>
      <w:proofErr w:type="gramEnd"/>
      <w:r w:rsidRPr="002E35C0">
        <w:rPr>
          <w:color w:val="000000"/>
          <w:sz w:val="24"/>
        </w:rPr>
        <w:fldChar w:fldCharType="begin"/>
      </w:r>
      <w:r w:rsidRPr="002E35C0">
        <w:rPr>
          <w:color w:val="000000"/>
          <w:sz w:val="24"/>
        </w:rPr>
        <w:instrText xml:space="preserve"> HYPERLINK "http://scholar.cnki.net/result.aspx?q=%e4%bd%9c%e8%80%85%3a(M.Y.+Huang)" \t "_blank" </w:instrText>
      </w:r>
      <w:r w:rsidRPr="002E35C0">
        <w:rPr>
          <w:color w:val="000000"/>
          <w:sz w:val="24"/>
        </w:rPr>
        <w:fldChar w:fldCharType="separate"/>
      </w:r>
      <w:r w:rsidRPr="002E35C0">
        <w:rPr>
          <w:color w:val="000000"/>
          <w:sz w:val="24"/>
        </w:rPr>
        <w:t>M.Y. Huang</w:t>
      </w:r>
      <w:r w:rsidRPr="002E35C0">
        <w:rPr>
          <w:color w:val="000000"/>
          <w:sz w:val="24"/>
        </w:rPr>
        <w:fldChar w:fldCharType="end"/>
      </w:r>
      <w:r w:rsidRPr="002E35C0">
        <w:rPr>
          <w:color w:val="000000"/>
          <w:sz w:val="24"/>
        </w:rPr>
        <w:t xml:space="preserve"> , </w:t>
      </w:r>
      <w:hyperlink r:id="rId70" w:tgtFrame="_blank" w:history="1">
        <w:r w:rsidRPr="002E35C0">
          <w:rPr>
            <w:color w:val="000000"/>
            <w:sz w:val="24"/>
          </w:rPr>
          <w:t>Y.J. Lin</w:t>
        </w:r>
      </w:hyperlink>
      <w:r w:rsidRPr="002E35C0">
        <w:rPr>
          <w:color w:val="000000"/>
          <w:sz w:val="24"/>
        </w:rPr>
        <w:t xml:space="preserve"> , </w:t>
      </w:r>
      <w:hyperlink r:id="rId71" w:tgtFrame="_blank" w:history="1">
        <w:r w:rsidRPr="002E35C0">
          <w:rPr>
            <w:color w:val="000000"/>
            <w:sz w:val="24"/>
          </w:rPr>
          <w:t>H. Xu</w:t>
        </w:r>
      </w:hyperlink>
      <w:r w:rsidRPr="002E35C0">
        <w:rPr>
          <w:rFonts w:hint="eastAsia"/>
          <w:color w:val="000000"/>
          <w:sz w:val="24"/>
        </w:rPr>
        <w:t xml:space="preserve">. </w:t>
      </w:r>
      <w:r w:rsidRPr="002E35C0">
        <w:rPr>
          <w:color w:val="000000"/>
          <w:sz w:val="24"/>
        </w:rPr>
        <w:t xml:space="preserve">A framework for web-based product data management using </w:t>
      </w:r>
      <w:proofErr w:type="gramStart"/>
      <w:r w:rsidRPr="002E35C0">
        <w:rPr>
          <w:color w:val="000000"/>
          <w:sz w:val="24"/>
        </w:rPr>
        <w:t>J2EE</w:t>
      </w:r>
      <w:r w:rsidRPr="002E35C0">
        <w:rPr>
          <w:rFonts w:hint="eastAsia"/>
          <w:color w:val="000000"/>
          <w:sz w:val="24"/>
        </w:rPr>
        <w:t>[</w:t>
      </w:r>
      <w:proofErr w:type="gramEnd"/>
      <w:r w:rsidRPr="002E35C0">
        <w:rPr>
          <w:rFonts w:hint="eastAsia"/>
          <w:color w:val="000000"/>
          <w:sz w:val="24"/>
        </w:rPr>
        <w:t>J].</w:t>
      </w:r>
      <w:r w:rsidRPr="002E35C0">
        <w:rPr>
          <w:color w:val="000000"/>
          <w:sz w:val="24"/>
        </w:rPr>
        <w:t xml:space="preserve"> The International Journal of Advanced Manufacturing Technology </w:t>
      </w:r>
      <w:r w:rsidRPr="002E35C0">
        <w:rPr>
          <w:rFonts w:hint="eastAsia"/>
          <w:color w:val="000000"/>
          <w:sz w:val="24"/>
        </w:rPr>
        <w:t>.2003</w:t>
      </w:r>
    </w:p>
    <w:p w:rsidR="00922420" w:rsidRDefault="00922420" w:rsidP="00922420">
      <w:pPr>
        <w:rPr>
          <w:color w:val="000000"/>
          <w:sz w:val="24"/>
        </w:rPr>
      </w:pPr>
      <w:r w:rsidRPr="002E35C0">
        <w:rPr>
          <w:rFonts w:hint="eastAsia"/>
          <w:color w:val="000000"/>
          <w:sz w:val="24"/>
        </w:rPr>
        <w:t>[15]</w:t>
      </w:r>
      <w:r w:rsidRPr="006C1FDA">
        <w:rPr>
          <w:color w:val="000000"/>
          <w:sz w:val="24"/>
        </w:rPr>
        <w:t>Rod Johnson</w:t>
      </w:r>
      <w:proofErr w:type="gramStart"/>
      <w:r w:rsidRPr="006C1FDA">
        <w:rPr>
          <w:color w:val="000000"/>
          <w:sz w:val="24"/>
        </w:rPr>
        <w:t>,Juergen</w:t>
      </w:r>
      <w:proofErr w:type="gramEnd"/>
      <w:r w:rsidRPr="006C1FDA">
        <w:rPr>
          <w:color w:val="000000"/>
          <w:sz w:val="24"/>
        </w:rPr>
        <w:t> Hoeller,etc. The Spring Framework - Reference Documentation</w:t>
      </w:r>
    </w:p>
    <w:p w:rsidR="00922420" w:rsidRPr="008A0741" w:rsidRDefault="00922420" w:rsidP="00922420">
      <w:pPr>
        <w:ind w:firstLineChars="150" w:firstLine="360"/>
        <w:rPr>
          <w:color w:val="000000"/>
          <w:sz w:val="24"/>
        </w:rPr>
      </w:pPr>
      <w:r w:rsidRPr="006C1FDA">
        <w:rPr>
          <w:color w:val="000000"/>
          <w:sz w:val="24"/>
        </w:rPr>
        <w:t xml:space="preserve">[CP]. http://www.springsource.org/documentation.2012 </w:t>
      </w:r>
    </w:p>
    <w:p w:rsidR="006C460B" w:rsidRDefault="006C460B"/>
    <w:sectPr w:rsidR="006C460B" w:rsidSect="00226B5F">
      <w:headerReference w:type="default" r:id="rId72"/>
      <w:footerReference w:type="default" r:id="rId73"/>
      <w:pgSz w:w="11906" w:h="16838"/>
      <w:pgMar w:top="1701" w:right="1418" w:bottom="1701" w:left="1701" w:header="1134" w:footer="1134" w:gutter="0"/>
      <w:pgNumType w:start="1"/>
      <w:cols w:space="720"/>
      <w:docGrid w:type="lines" w:linePitch="4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4571" w:rsidRDefault="00764571">
      <w:r>
        <w:separator/>
      </w:r>
    </w:p>
  </w:endnote>
  <w:endnote w:type="continuationSeparator" w:id="0">
    <w:p w:rsidR="00764571" w:rsidRDefault="007645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ˎ̥">
    <w:altName w:val="Times New Roman"/>
    <w:charset w:val="00"/>
    <w:family w:val="roman"/>
    <w:pitch w:val="default"/>
    <w:sig w:usb0="00000000" w:usb1="00000000" w:usb2="00000000"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icrosoft YaHei UI">
    <w:panose1 w:val="020B0503020204020204"/>
    <w:charset w:val="86"/>
    <w:family w:val="swiss"/>
    <w:pitch w:val="variable"/>
    <w:sig w:usb0="8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华文行楷">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6B5F" w:rsidRDefault="00226B5F">
    <w:pPr>
      <w:framePr w:h="0" w:wrap="around" w:vAnchor="text" w:hAnchor="margin" w:xAlign="center" w:y="1"/>
      <w:rPr>
        <w:rStyle w:val="Char0"/>
      </w:rPr>
    </w:pPr>
    <w:r>
      <w:fldChar w:fldCharType="begin"/>
    </w:r>
    <w:r>
      <w:rPr>
        <w:rStyle w:val="Char0"/>
      </w:rPr>
      <w:instrText xml:space="preserve">PAGE  </w:instrText>
    </w:r>
    <w:r>
      <w:fldChar w:fldCharType="end"/>
    </w:r>
  </w:p>
  <w:p w:rsidR="00226B5F" w:rsidRDefault="00226B5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6B5F" w:rsidRDefault="00226B5F">
    <w:pPr>
      <w:tabs>
        <w:tab w:val="left" w:pos="7350"/>
      </w:tabs>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6B5F" w:rsidRDefault="00226B5F">
    <w:pPr>
      <w:framePr w:h="0" w:wrap="around" w:vAnchor="text" w:hAnchor="margin" w:xAlign="center" w:y="1"/>
      <w:rPr>
        <w:rStyle w:val="Char0"/>
      </w:rPr>
    </w:pPr>
    <w:r>
      <w:fldChar w:fldCharType="begin"/>
    </w:r>
    <w:r>
      <w:rPr>
        <w:rStyle w:val="Char0"/>
      </w:rPr>
      <w:instrText xml:space="preserve">PAGE  </w:instrText>
    </w:r>
    <w:r>
      <w:fldChar w:fldCharType="separate"/>
    </w:r>
    <w:r w:rsidR="00E42285">
      <w:rPr>
        <w:rStyle w:val="Char0"/>
        <w:noProof/>
      </w:rPr>
      <w:t>16</w:t>
    </w:r>
    <w:r>
      <w:fldChar w:fldCharType="end"/>
    </w:r>
  </w:p>
  <w:p w:rsidR="00226B5F" w:rsidRDefault="00226B5F">
    <w:pPr>
      <w:tabs>
        <w:tab w:val="left" w:pos="7350"/>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4571" w:rsidRDefault="00764571">
      <w:r>
        <w:separator/>
      </w:r>
    </w:p>
  </w:footnote>
  <w:footnote w:type="continuationSeparator" w:id="0">
    <w:p w:rsidR="00764571" w:rsidRDefault="007645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6B5F" w:rsidRDefault="00226B5F">
    <w:pPr>
      <w:pBdr>
        <w:bottom w:val="thickThinSmallGap" w:sz="24" w:space="1" w:color="auto"/>
      </w:pBdr>
      <w:spacing w:line="400" w:lineRule="exact"/>
      <w:ind w:firstLineChars="950" w:firstLine="1995"/>
      <w:jc w:val="center"/>
      <w:rPr>
        <w:rFonts w:ascii="华文行楷" w:eastAsia="华文行楷" w:hAnsi="华文楷体"/>
        <w:szCs w:val="21"/>
      </w:rPr>
    </w:pPr>
    <w:r>
      <w:rPr>
        <w:rFonts w:ascii="华文行楷" w:eastAsia="华文行楷" w:hint="eastAsia"/>
      </w:rPr>
      <w:t xml:space="preserve">      西南科技大学本科生毕业论文</w:t>
    </w:r>
    <w:r>
      <w:rPr>
        <w:rFonts w:hint="eastAsia"/>
      </w:rPr>
      <w:t xml:space="preserve">                         </w:t>
    </w:r>
    <w:r>
      <w:rPr>
        <w:sz w:val="18"/>
        <w:szCs w:val="18"/>
      </w:rPr>
      <w:fldChar w:fldCharType="begin"/>
    </w:r>
    <w:r>
      <w:rPr>
        <w:rStyle w:val="Char0"/>
        <w:sz w:val="18"/>
        <w:szCs w:val="18"/>
      </w:rPr>
      <w:instrText xml:space="preserve"> PAGE </w:instrText>
    </w:r>
    <w:r>
      <w:rPr>
        <w:sz w:val="18"/>
        <w:szCs w:val="18"/>
      </w:rPr>
      <w:fldChar w:fldCharType="separate"/>
    </w:r>
    <w:r w:rsidR="00E42285">
      <w:rPr>
        <w:rStyle w:val="Char0"/>
        <w:noProof/>
        <w:sz w:val="18"/>
        <w:szCs w:val="18"/>
      </w:rPr>
      <w:t>V</w:t>
    </w:r>
    <w:r>
      <w:rPr>
        <w:sz w:val="18"/>
        <w:szCs w:val="18"/>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6B5F" w:rsidRDefault="00226B5F">
    <w:pPr>
      <w:pBdr>
        <w:bottom w:val="thickThinSmallGap" w:sz="24" w:space="1" w:color="auto"/>
      </w:pBdr>
      <w:spacing w:line="400" w:lineRule="exact"/>
      <w:jc w:val="center"/>
      <w:rPr>
        <w:rFonts w:ascii="华文行楷" w:eastAsia="华文行楷"/>
      </w:rPr>
    </w:pPr>
    <w:r>
      <w:rPr>
        <w:rFonts w:ascii="华文行楷" w:eastAsia="华文行楷" w:hint="eastAsia"/>
      </w:rPr>
      <w:t>西南科技大学本科生毕业论文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 w15:restartNumberingAfterBreak="0">
    <w:nsid w:val="00000004"/>
    <w:multiLevelType w:val="singleLevel"/>
    <w:tmpl w:val="00000004"/>
    <w:lvl w:ilvl="0">
      <w:start w:val="4"/>
      <w:numFmt w:val="chineseCounting"/>
      <w:suff w:val="nothing"/>
      <w:lvlText w:val="第%1、"/>
      <w:lvlJc w:val="left"/>
    </w:lvl>
  </w:abstractNum>
  <w:abstractNum w:abstractNumId="2" w15:restartNumberingAfterBreak="0">
    <w:nsid w:val="00000005"/>
    <w:multiLevelType w:val="multilevel"/>
    <w:tmpl w:val="00000005"/>
    <w:lvl w:ilvl="0">
      <w:start w:val="1"/>
      <w:numFmt w:val="decimal"/>
      <w:lvlText w:val="第%1章"/>
      <w:lvlJc w:val="left"/>
      <w:pPr>
        <w:ind w:left="6095" w:hanging="425"/>
      </w:pPr>
      <w:rPr>
        <w:rFonts w:hint="eastAsia"/>
      </w:rPr>
    </w:lvl>
    <w:lvl w:ilvl="1">
      <w:start w:val="1"/>
      <w:numFmt w:val="decimal"/>
      <w:lvlText w:val="%1.%2"/>
      <w:lvlJc w:val="left"/>
      <w:pPr>
        <w:ind w:left="-425" w:hanging="567"/>
      </w:pPr>
      <w:rPr>
        <w:rFonts w:hint="eastAsia"/>
      </w:rPr>
    </w:lvl>
    <w:lvl w:ilvl="2">
      <w:start w:val="1"/>
      <w:numFmt w:val="decimal"/>
      <w:lvlText w:val="%1.%2.%3"/>
      <w:lvlJc w:val="left"/>
      <w:pPr>
        <w:ind w:left="-283" w:hanging="567"/>
      </w:pPr>
      <w:rPr>
        <w:rFonts w:hint="eastAsia"/>
      </w:rPr>
    </w:lvl>
    <w:lvl w:ilvl="3">
      <w:start w:val="1"/>
      <w:numFmt w:val="decimal"/>
      <w:lvlText w:val="%1.%2.%3.%4"/>
      <w:lvlJc w:val="left"/>
      <w:pPr>
        <w:ind w:left="850" w:hanging="708"/>
      </w:pPr>
      <w:rPr>
        <w:rFonts w:hint="eastAsia"/>
      </w:rPr>
    </w:lvl>
    <w:lvl w:ilvl="4">
      <w:start w:val="1"/>
      <w:numFmt w:val="decimal"/>
      <w:lvlText w:val="%1.%2.%3.%4.%5"/>
      <w:lvlJc w:val="left"/>
      <w:pPr>
        <w:ind w:left="1417" w:hanging="850"/>
      </w:pPr>
      <w:rPr>
        <w:rFonts w:hint="eastAsia"/>
      </w:rPr>
    </w:lvl>
    <w:lvl w:ilvl="5">
      <w:start w:val="1"/>
      <w:numFmt w:val="decimal"/>
      <w:lvlText w:val="%1.%2.%3.%4.%5.%6"/>
      <w:lvlJc w:val="left"/>
      <w:pPr>
        <w:ind w:left="2126" w:hanging="1134"/>
      </w:pPr>
      <w:rPr>
        <w:rFonts w:hint="eastAsia"/>
      </w:rPr>
    </w:lvl>
    <w:lvl w:ilvl="6">
      <w:start w:val="1"/>
      <w:numFmt w:val="decimal"/>
      <w:lvlText w:val="%1.%2.%3.%4.%5.%6.%7"/>
      <w:lvlJc w:val="left"/>
      <w:pPr>
        <w:ind w:left="2693" w:hanging="1276"/>
      </w:pPr>
      <w:rPr>
        <w:rFonts w:hint="eastAsia"/>
      </w:rPr>
    </w:lvl>
    <w:lvl w:ilvl="7">
      <w:start w:val="1"/>
      <w:numFmt w:val="decimal"/>
      <w:lvlText w:val="%1.%2.%3.%4.%5.%6.%7.%8"/>
      <w:lvlJc w:val="left"/>
      <w:pPr>
        <w:ind w:left="3260" w:hanging="1418"/>
      </w:pPr>
      <w:rPr>
        <w:rFonts w:hint="eastAsia"/>
      </w:rPr>
    </w:lvl>
    <w:lvl w:ilvl="8">
      <w:start w:val="1"/>
      <w:numFmt w:val="decimal"/>
      <w:lvlText w:val="%1.%2.%3.%4.%5.%6.%7.%8.%9"/>
      <w:lvlJc w:val="left"/>
      <w:pPr>
        <w:ind w:left="3968" w:hanging="1700"/>
      </w:pPr>
      <w:rPr>
        <w:rFonts w:hint="eastAsia"/>
      </w:rPr>
    </w:lvl>
  </w:abstractNum>
  <w:abstractNum w:abstractNumId="3" w15:restartNumberingAfterBreak="0">
    <w:nsid w:val="00000006"/>
    <w:multiLevelType w:val="multilevel"/>
    <w:tmpl w:val="00000006"/>
    <w:lvl w:ilvl="0">
      <w:start w:val="1"/>
      <w:numFmt w:val="decimal"/>
      <w:lvlText w:val="[%1]"/>
      <w:lvlJc w:val="left"/>
      <w:pPr>
        <w:ind w:left="840" w:hanging="420"/>
      </w:pPr>
      <w:rPr>
        <w:rFonts w:hint="eastAsia"/>
      </w:rPr>
    </w:lvl>
    <w:lvl w:ilvl="1">
      <w:start w:val="1"/>
      <w:numFmt w:val="lowerLetter"/>
      <w:lvlText w:val="%2)"/>
      <w:lvlJc w:val="left"/>
      <w:pPr>
        <w:ind w:left="7770" w:hanging="420"/>
      </w:pPr>
    </w:lvl>
    <w:lvl w:ilvl="2">
      <w:start w:val="1"/>
      <w:numFmt w:val="lowerRoman"/>
      <w:lvlText w:val="%3."/>
      <w:lvlJc w:val="right"/>
      <w:pPr>
        <w:ind w:left="8190" w:hanging="420"/>
      </w:pPr>
    </w:lvl>
    <w:lvl w:ilvl="3">
      <w:start w:val="1"/>
      <w:numFmt w:val="decimal"/>
      <w:lvlText w:val="%4."/>
      <w:lvlJc w:val="left"/>
      <w:pPr>
        <w:ind w:left="8610" w:hanging="420"/>
      </w:pPr>
    </w:lvl>
    <w:lvl w:ilvl="4">
      <w:start w:val="1"/>
      <w:numFmt w:val="lowerLetter"/>
      <w:lvlText w:val="%5)"/>
      <w:lvlJc w:val="left"/>
      <w:pPr>
        <w:ind w:left="9030" w:hanging="420"/>
      </w:pPr>
    </w:lvl>
    <w:lvl w:ilvl="5">
      <w:start w:val="1"/>
      <w:numFmt w:val="lowerRoman"/>
      <w:lvlText w:val="%6."/>
      <w:lvlJc w:val="right"/>
      <w:pPr>
        <w:ind w:left="9450" w:hanging="420"/>
      </w:pPr>
    </w:lvl>
    <w:lvl w:ilvl="6">
      <w:start w:val="1"/>
      <w:numFmt w:val="decimal"/>
      <w:lvlText w:val="%7."/>
      <w:lvlJc w:val="left"/>
      <w:pPr>
        <w:ind w:left="9870" w:hanging="420"/>
      </w:pPr>
    </w:lvl>
    <w:lvl w:ilvl="7">
      <w:start w:val="1"/>
      <w:numFmt w:val="lowerLetter"/>
      <w:lvlText w:val="%8)"/>
      <w:lvlJc w:val="left"/>
      <w:pPr>
        <w:ind w:left="10290" w:hanging="420"/>
      </w:pPr>
    </w:lvl>
    <w:lvl w:ilvl="8">
      <w:start w:val="1"/>
      <w:numFmt w:val="lowerRoman"/>
      <w:lvlText w:val="%9."/>
      <w:lvlJc w:val="right"/>
      <w:pPr>
        <w:ind w:left="10710" w:hanging="420"/>
      </w:pPr>
    </w:lvl>
  </w:abstractNum>
  <w:abstractNum w:abstractNumId="4" w15:restartNumberingAfterBreak="0">
    <w:nsid w:val="00000008"/>
    <w:multiLevelType w:val="singleLevel"/>
    <w:tmpl w:val="00000008"/>
    <w:lvl w:ilvl="0">
      <w:start w:val="1"/>
      <w:numFmt w:val="decimal"/>
      <w:suff w:val="nothing"/>
      <w:lvlText w:val="%1）"/>
      <w:lvlJc w:val="left"/>
    </w:lvl>
  </w:abstractNum>
  <w:abstractNum w:abstractNumId="5" w15:restartNumberingAfterBreak="0">
    <w:nsid w:val="0000001D"/>
    <w:multiLevelType w:val="multilevel"/>
    <w:tmpl w:val="7ACECEE6"/>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00000039"/>
    <w:multiLevelType w:val="multilevel"/>
    <w:tmpl w:val="00000039"/>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7" w15:restartNumberingAfterBreak="0">
    <w:nsid w:val="0000003B"/>
    <w:multiLevelType w:val="multilevel"/>
    <w:tmpl w:val="0000003B"/>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8" w15:restartNumberingAfterBreak="0">
    <w:nsid w:val="0000003D"/>
    <w:multiLevelType w:val="multilevel"/>
    <w:tmpl w:val="0000003D"/>
    <w:lvl w:ilvl="0">
      <w:start w:val="1"/>
      <w:numFmt w:val="decimal"/>
      <w:lvlText w:val="%1."/>
      <w:lvlJc w:val="left"/>
      <w:pPr>
        <w:tabs>
          <w:tab w:val="num" w:pos="900"/>
        </w:tabs>
        <w:ind w:left="900" w:hanging="420"/>
      </w:pPr>
    </w:lvl>
    <w:lvl w:ilvl="1">
      <w:start w:val="1"/>
      <w:numFmt w:val="lowerLetter"/>
      <w:pStyle w:val="a"/>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9" w15:restartNumberingAfterBreak="0">
    <w:nsid w:val="00000041"/>
    <w:multiLevelType w:val="multilevel"/>
    <w:tmpl w:val="00000041"/>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0" w15:restartNumberingAfterBreak="0">
    <w:nsid w:val="07074133"/>
    <w:multiLevelType w:val="hybridMultilevel"/>
    <w:tmpl w:val="EE282844"/>
    <w:lvl w:ilvl="0" w:tplc="11486560">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A12E15"/>
    <w:multiLevelType w:val="hybridMultilevel"/>
    <w:tmpl w:val="0930C11E"/>
    <w:lvl w:ilvl="0" w:tplc="2B0CDD28">
      <w:start w:val="1"/>
      <w:numFmt w:val="decimal"/>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7"/>
  </w:num>
  <w:num w:numId="3">
    <w:abstractNumId w:val="9"/>
  </w:num>
  <w:num w:numId="4">
    <w:abstractNumId w:val="0"/>
  </w:num>
  <w:num w:numId="5">
    <w:abstractNumId w:val="6"/>
  </w:num>
  <w:num w:numId="6">
    <w:abstractNumId w:val="3"/>
  </w:num>
  <w:num w:numId="7">
    <w:abstractNumId w:val="2"/>
  </w:num>
  <w:num w:numId="8">
    <w:abstractNumId w:val="11"/>
  </w:num>
  <w:num w:numId="9">
    <w:abstractNumId w:val="5"/>
  </w:num>
  <w:num w:numId="10">
    <w:abstractNumId w:val="10"/>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8BB"/>
    <w:rsid w:val="000A6338"/>
    <w:rsid w:val="00226B5F"/>
    <w:rsid w:val="00262B80"/>
    <w:rsid w:val="002B6EBA"/>
    <w:rsid w:val="0045102D"/>
    <w:rsid w:val="004958BB"/>
    <w:rsid w:val="006C460B"/>
    <w:rsid w:val="00764571"/>
    <w:rsid w:val="00922420"/>
    <w:rsid w:val="00952480"/>
    <w:rsid w:val="00E42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074E59-6921-4D64-85DF-F1DF2197A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22420"/>
    <w:pPr>
      <w:widowControl w:val="0"/>
      <w:jc w:val="both"/>
    </w:pPr>
    <w:rPr>
      <w:rFonts w:ascii="Times New Roman" w:eastAsia="宋体" w:hAnsi="Times New Roman" w:cs="Times New Roman"/>
      <w:szCs w:val="24"/>
    </w:rPr>
  </w:style>
  <w:style w:type="paragraph" w:styleId="1">
    <w:name w:val="heading 1"/>
    <w:basedOn w:val="a0"/>
    <w:next w:val="a0"/>
    <w:link w:val="1Char"/>
    <w:qFormat/>
    <w:rsid w:val="00922420"/>
    <w:pPr>
      <w:keepNext/>
      <w:keepLines/>
      <w:spacing w:before="340" w:after="330" w:line="576" w:lineRule="auto"/>
      <w:outlineLvl w:val="0"/>
    </w:pPr>
    <w:rPr>
      <w:rFonts w:ascii="Calibri" w:hAnsi="Calibri"/>
      <w:b/>
      <w:bCs/>
      <w:kern w:val="44"/>
      <w:sz w:val="44"/>
      <w:szCs w:val="44"/>
    </w:rPr>
  </w:style>
  <w:style w:type="paragraph" w:styleId="2">
    <w:name w:val="heading 2"/>
    <w:aliases w:val="Chapter X.X. Statement,h2,2,Header 2,l2,Level 2 Head,heading 2"/>
    <w:basedOn w:val="a0"/>
    <w:next w:val="a0"/>
    <w:link w:val="2Char"/>
    <w:qFormat/>
    <w:rsid w:val="00922420"/>
    <w:pPr>
      <w:keepNext/>
      <w:keepLines/>
      <w:spacing w:before="260" w:after="260" w:line="413" w:lineRule="auto"/>
      <w:outlineLvl w:val="1"/>
    </w:pPr>
    <w:rPr>
      <w:rFonts w:ascii="Cambria" w:hAnsi="Cambria"/>
      <w:b/>
      <w:bCs/>
      <w:sz w:val="32"/>
      <w:szCs w:val="32"/>
    </w:rPr>
  </w:style>
  <w:style w:type="paragraph" w:styleId="3">
    <w:name w:val="heading 3"/>
    <w:aliases w:val="Chapter X.X.X."/>
    <w:basedOn w:val="a0"/>
    <w:next w:val="a0"/>
    <w:link w:val="3Char"/>
    <w:uiPriority w:val="9"/>
    <w:qFormat/>
    <w:rsid w:val="00922420"/>
    <w:pPr>
      <w:keepNext/>
      <w:keepLines/>
      <w:spacing w:before="260" w:after="260" w:line="413" w:lineRule="auto"/>
      <w:outlineLvl w:val="2"/>
    </w:pPr>
    <w:rPr>
      <w:rFonts w:ascii="Calibri" w:hAnsi="Calibri"/>
      <w:b/>
      <w:bCs/>
      <w:sz w:val="32"/>
      <w:szCs w:val="32"/>
    </w:rPr>
  </w:style>
  <w:style w:type="paragraph" w:styleId="4">
    <w:name w:val="heading 4"/>
    <w:basedOn w:val="a0"/>
    <w:next w:val="a0"/>
    <w:link w:val="4Char"/>
    <w:qFormat/>
    <w:rsid w:val="00922420"/>
    <w:pPr>
      <w:keepNext/>
      <w:keepLines/>
      <w:spacing w:before="280" w:after="290" w:line="372" w:lineRule="auto"/>
      <w:outlineLvl w:val="3"/>
    </w:pPr>
    <w:rPr>
      <w:rFonts w:ascii="Cambria" w:hAnsi="Cambria"/>
      <w:b/>
      <w:bCs/>
      <w:sz w:val="28"/>
      <w:szCs w:val="28"/>
    </w:rPr>
  </w:style>
  <w:style w:type="paragraph" w:styleId="5">
    <w:name w:val="heading 5"/>
    <w:basedOn w:val="a0"/>
    <w:next w:val="a0"/>
    <w:link w:val="5Char"/>
    <w:qFormat/>
    <w:rsid w:val="00922420"/>
    <w:pPr>
      <w:keepNext/>
      <w:ind w:left="840"/>
      <w:outlineLvl w:val="4"/>
    </w:pPr>
    <w:rPr>
      <w:i/>
      <w:sz w:val="22"/>
    </w:rPr>
  </w:style>
  <w:style w:type="paragraph" w:styleId="6">
    <w:name w:val="heading 6"/>
    <w:basedOn w:val="a0"/>
    <w:next w:val="a0"/>
    <w:link w:val="6Char"/>
    <w:qFormat/>
    <w:rsid w:val="00922420"/>
    <w:pPr>
      <w:keepNext/>
      <w:ind w:left="300" w:firstLine="420"/>
      <w:outlineLvl w:val="5"/>
    </w:pPr>
    <w:rPr>
      <w:i/>
      <w:sz w:val="22"/>
    </w:rPr>
  </w:style>
  <w:style w:type="paragraph" w:styleId="7">
    <w:name w:val="heading 7"/>
    <w:basedOn w:val="a0"/>
    <w:next w:val="a0"/>
    <w:link w:val="7Char"/>
    <w:qFormat/>
    <w:rsid w:val="00922420"/>
    <w:pPr>
      <w:keepNext/>
      <w:ind w:left="720"/>
      <w:outlineLvl w:val="6"/>
    </w:pPr>
    <w:rPr>
      <w:i/>
      <w:sz w:val="22"/>
    </w:rPr>
  </w:style>
  <w:style w:type="paragraph" w:styleId="8">
    <w:name w:val="heading 8"/>
    <w:basedOn w:val="a0"/>
    <w:next w:val="a0"/>
    <w:link w:val="8Char"/>
    <w:qFormat/>
    <w:rsid w:val="00922420"/>
    <w:pPr>
      <w:keepNext/>
      <w:ind w:left="300" w:firstLine="420"/>
      <w:outlineLvl w:val="7"/>
    </w:pPr>
    <w:rPr>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922420"/>
    <w:rPr>
      <w:rFonts w:ascii="Calibri" w:eastAsia="宋体" w:hAnsi="Calibri" w:cs="Times New Roman"/>
      <w:b/>
      <w:bCs/>
      <w:kern w:val="44"/>
      <w:sz w:val="44"/>
      <w:szCs w:val="44"/>
    </w:rPr>
  </w:style>
  <w:style w:type="character" w:customStyle="1" w:styleId="2Char">
    <w:name w:val="标题 2 Char"/>
    <w:aliases w:val="Chapter X.X. Statement Char,h2 Char,2 Char,Header 2 Char,l2 Char,Level 2 Head Char,heading 2 Char"/>
    <w:basedOn w:val="a1"/>
    <w:link w:val="2"/>
    <w:rsid w:val="00922420"/>
    <w:rPr>
      <w:rFonts w:ascii="Cambria" w:eastAsia="宋体" w:hAnsi="Cambria" w:cs="Times New Roman"/>
      <w:b/>
      <w:bCs/>
      <w:sz w:val="32"/>
      <w:szCs w:val="32"/>
    </w:rPr>
  </w:style>
  <w:style w:type="character" w:customStyle="1" w:styleId="3Char">
    <w:name w:val="标题 3 Char"/>
    <w:aliases w:val="Chapter X.X.X. Char"/>
    <w:basedOn w:val="a1"/>
    <w:link w:val="3"/>
    <w:uiPriority w:val="9"/>
    <w:rsid w:val="00922420"/>
    <w:rPr>
      <w:rFonts w:ascii="Calibri" w:eastAsia="宋体" w:hAnsi="Calibri" w:cs="Times New Roman"/>
      <w:b/>
      <w:bCs/>
      <w:sz w:val="32"/>
      <w:szCs w:val="32"/>
    </w:rPr>
  </w:style>
  <w:style w:type="character" w:customStyle="1" w:styleId="4Char">
    <w:name w:val="标题 4 Char"/>
    <w:basedOn w:val="a1"/>
    <w:link w:val="4"/>
    <w:rsid w:val="00922420"/>
    <w:rPr>
      <w:rFonts w:ascii="Cambria" w:eastAsia="宋体" w:hAnsi="Cambria" w:cs="Times New Roman"/>
      <w:b/>
      <w:bCs/>
      <w:sz w:val="28"/>
      <w:szCs w:val="28"/>
    </w:rPr>
  </w:style>
  <w:style w:type="character" w:customStyle="1" w:styleId="5Char">
    <w:name w:val="标题 5 Char"/>
    <w:basedOn w:val="a1"/>
    <w:link w:val="5"/>
    <w:rsid w:val="00922420"/>
    <w:rPr>
      <w:rFonts w:ascii="Times New Roman" w:eastAsia="宋体" w:hAnsi="Times New Roman" w:cs="Times New Roman"/>
      <w:i/>
      <w:sz w:val="22"/>
      <w:szCs w:val="24"/>
    </w:rPr>
  </w:style>
  <w:style w:type="character" w:customStyle="1" w:styleId="6Char">
    <w:name w:val="标题 6 Char"/>
    <w:basedOn w:val="a1"/>
    <w:link w:val="6"/>
    <w:rsid w:val="00922420"/>
    <w:rPr>
      <w:rFonts w:ascii="Times New Roman" w:eastAsia="宋体" w:hAnsi="Times New Roman" w:cs="Times New Roman"/>
      <w:i/>
      <w:sz w:val="22"/>
      <w:szCs w:val="24"/>
    </w:rPr>
  </w:style>
  <w:style w:type="character" w:customStyle="1" w:styleId="7Char">
    <w:name w:val="标题 7 Char"/>
    <w:basedOn w:val="a1"/>
    <w:link w:val="7"/>
    <w:rsid w:val="00922420"/>
    <w:rPr>
      <w:rFonts w:ascii="Times New Roman" w:eastAsia="宋体" w:hAnsi="Times New Roman" w:cs="Times New Roman"/>
      <w:i/>
      <w:sz w:val="22"/>
      <w:szCs w:val="24"/>
    </w:rPr>
  </w:style>
  <w:style w:type="character" w:customStyle="1" w:styleId="8Char">
    <w:name w:val="标题 8 Char"/>
    <w:basedOn w:val="a1"/>
    <w:link w:val="8"/>
    <w:rsid w:val="00922420"/>
    <w:rPr>
      <w:rFonts w:ascii="Times New Roman" w:eastAsia="宋体" w:hAnsi="Times New Roman" w:cs="Times New Roman"/>
      <w:i/>
      <w:iCs/>
      <w:szCs w:val="24"/>
    </w:rPr>
  </w:style>
  <w:style w:type="character" w:styleId="a4">
    <w:name w:val="FollowedHyperlink"/>
    <w:rsid w:val="00922420"/>
    <w:rPr>
      <w:color w:val="800080"/>
      <w:u w:val="single"/>
    </w:rPr>
  </w:style>
  <w:style w:type="character" w:styleId="a5">
    <w:name w:val="annotation reference"/>
    <w:uiPriority w:val="99"/>
    <w:rsid w:val="00922420"/>
    <w:rPr>
      <w:sz w:val="21"/>
      <w:szCs w:val="21"/>
    </w:rPr>
  </w:style>
  <w:style w:type="character" w:styleId="a6">
    <w:name w:val="page number"/>
    <w:basedOn w:val="a1"/>
    <w:rsid w:val="00922420"/>
  </w:style>
  <w:style w:type="character" w:styleId="a7">
    <w:name w:val="Hyperlink"/>
    <w:uiPriority w:val="99"/>
    <w:rsid w:val="00922420"/>
    <w:rPr>
      <w:color w:val="0000FF"/>
      <w:u w:val="single"/>
    </w:rPr>
  </w:style>
  <w:style w:type="character" w:styleId="a8">
    <w:name w:val="Emphasis"/>
    <w:qFormat/>
    <w:rsid w:val="00922420"/>
    <w:rPr>
      <w:rFonts w:eastAsia="楷体_GB2312"/>
      <w:iCs/>
      <w:lang w:val="zh-CN"/>
    </w:rPr>
  </w:style>
  <w:style w:type="character" w:customStyle="1" w:styleId="Char">
    <w:name w:val="日期 Char"/>
    <w:link w:val="a9"/>
    <w:uiPriority w:val="99"/>
    <w:rsid w:val="00922420"/>
    <w:rPr>
      <w:szCs w:val="24"/>
    </w:rPr>
  </w:style>
  <w:style w:type="character" w:customStyle="1" w:styleId="Char0">
    <w:name w:val="批注主题 Char"/>
    <w:link w:val="aa"/>
    <w:uiPriority w:val="99"/>
    <w:rsid w:val="00922420"/>
    <w:rPr>
      <w:b/>
      <w:bCs/>
      <w:szCs w:val="24"/>
    </w:rPr>
  </w:style>
  <w:style w:type="character" w:customStyle="1" w:styleId="Char1">
    <w:name w:val="批注文字 Char"/>
    <w:link w:val="ab"/>
    <w:rsid w:val="00922420"/>
    <w:rPr>
      <w:szCs w:val="24"/>
    </w:rPr>
  </w:style>
  <w:style w:type="character" w:customStyle="1" w:styleId="shorttext1">
    <w:name w:val="short_text1"/>
    <w:rsid w:val="00922420"/>
    <w:rPr>
      <w:sz w:val="29"/>
      <w:szCs w:val="29"/>
    </w:rPr>
  </w:style>
  <w:style w:type="character" w:customStyle="1" w:styleId="longtext1">
    <w:name w:val="long_text1"/>
    <w:rsid w:val="00922420"/>
    <w:rPr>
      <w:sz w:val="20"/>
      <w:szCs w:val="20"/>
    </w:rPr>
  </w:style>
  <w:style w:type="character" w:customStyle="1" w:styleId="Char2">
    <w:name w:val="页眉 Char"/>
    <w:link w:val="ac"/>
    <w:rsid w:val="00922420"/>
    <w:rPr>
      <w:sz w:val="18"/>
      <w:szCs w:val="18"/>
    </w:rPr>
  </w:style>
  <w:style w:type="character" w:customStyle="1" w:styleId="Char3">
    <w:name w:val="页脚 Char"/>
    <w:link w:val="ad"/>
    <w:uiPriority w:val="99"/>
    <w:rsid w:val="00922420"/>
    <w:rPr>
      <w:sz w:val="18"/>
      <w:szCs w:val="18"/>
    </w:rPr>
  </w:style>
  <w:style w:type="character" w:customStyle="1" w:styleId="Char4">
    <w:name w:val="批注框文本 Char"/>
    <w:link w:val="ae"/>
    <w:uiPriority w:val="99"/>
    <w:rsid w:val="00922420"/>
    <w:rPr>
      <w:rFonts w:ascii="Calibri" w:hAnsi="Calibri"/>
      <w:sz w:val="18"/>
      <w:szCs w:val="18"/>
    </w:rPr>
  </w:style>
  <w:style w:type="character" w:customStyle="1" w:styleId="Char5">
    <w:name w:val="文档结构图 Char"/>
    <w:link w:val="af"/>
    <w:rsid w:val="00922420"/>
    <w:rPr>
      <w:rFonts w:ascii="Calibri" w:hAnsi="Calibri"/>
      <w:shd w:val="clear" w:color="auto" w:fill="000080"/>
    </w:rPr>
  </w:style>
  <w:style w:type="character" w:customStyle="1" w:styleId="Char6">
    <w:name w:val="正文文本缩进 Char"/>
    <w:link w:val="af0"/>
    <w:rsid w:val="00922420"/>
    <w:rPr>
      <w:sz w:val="24"/>
      <w:szCs w:val="24"/>
    </w:rPr>
  </w:style>
  <w:style w:type="character" w:customStyle="1" w:styleId="Char7">
    <w:name w:val="标题 Char"/>
    <w:link w:val="af1"/>
    <w:rsid w:val="00922420"/>
    <w:rPr>
      <w:rFonts w:ascii="Cambria" w:hAnsi="Cambria" w:cs="Times New Roman"/>
      <w:b/>
      <w:bCs/>
      <w:sz w:val="32"/>
      <w:szCs w:val="32"/>
    </w:rPr>
  </w:style>
  <w:style w:type="character" w:customStyle="1" w:styleId="CharChar2">
    <w:name w:val="Char Char2"/>
    <w:rsid w:val="00922420"/>
    <w:rPr>
      <w:rFonts w:eastAsia="宋体"/>
      <w:sz w:val="24"/>
      <w:szCs w:val="24"/>
      <w:lang w:val="en-US" w:eastAsia="zh-CN" w:bidi="ar-SA"/>
    </w:rPr>
  </w:style>
  <w:style w:type="character" w:customStyle="1" w:styleId="CharChar1">
    <w:name w:val="Char Char1"/>
    <w:rsid w:val="00922420"/>
    <w:rPr>
      <w:rFonts w:eastAsia="宋体"/>
      <w:kern w:val="2"/>
      <w:sz w:val="18"/>
      <w:szCs w:val="18"/>
      <w:lang w:val="en-US" w:eastAsia="zh-CN" w:bidi="ar-SA"/>
    </w:rPr>
  </w:style>
  <w:style w:type="character" w:customStyle="1" w:styleId="Char8">
    <w:name w:val="正文文本 Char"/>
    <w:link w:val="af2"/>
    <w:rsid w:val="00922420"/>
    <w:rPr>
      <w:rFonts w:eastAsia="宋体"/>
      <w:sz w:val="18"/>
      <w:szCs w:val="18"/>
    </w:rPr>
  </w:style>
  <w:style w:type="character" w:customStyle="1" w:styleId="2Char0">
    <w:name w:val="正文文本 2 Char"/>
    <w:link w:val="20"/>
    <w:rsid w:val="00922420"/>
    <w:rPr>
      <w:rFonts w:eastAsia="楷体_GB2312"/>
      <w:sz w:val="24"/>
      <w:szCs w:val="24"/>
    </w:rPr>
  </w:style>
  <w:style w:type="character" w:customStyle="1" w:styleId="AChar">
    <w:name w:val="A论文正文 Char"/>
    <w:link w:val="Af3"/>
    <w:rsid w:val="00922420"/>
    <w:rPr>
      <w:rFonts w:ascii="宋体" w:eastAsia="宋体" w:hAnsi="宋体"/>
      <w:sz w:val="24"/>
      <w:szCs w:val="24"/>
    </w:rPr>
  </w:style>
  <w:style w:type="character" w:customStyle="1" w:styleId="red1">
    <w:name w:val="red1"/>
    <w:rsid w:val="00922420"/>
    <w:rPr>
      <w:color w:val="E30202"/>
    </w:rPr>
  </w:style>
  <w:style w:type="character" w:customStyle="1" w:styleId="CharChar">
    <w:name w:val="标题一 Char Char"/>
    <w:rsid w:val="00922420"/>
    <w:rPr>
      <w:rFonts w:ascii="Cambria" w:eastAsia="黑体" w:hAnsi="Cambria"/>
      <w:bCs/>
      <w:kern w:val="2"/>
      <w:sz w:val="30"/>
      <w:szCs w:val="32"/>
      <w:lang w:val="zh-CN" w:eastAsia="zh-CN" w:bidi="ar-SA"/>
    </w:rPr>
  </w:style>
  <w:style w:type="character" w:customStyle="1" w:styleId="main1">
    <w:name w:val="main1"/>
    <w:rsid w:val="00922420"/>
    <w:rPr>
      <w:rFonts w:ascii="ˎ̥" w:hAnsi="ˎ̥" w:hint="default"/>
      <w:sz w:val="18"/>
      <w:szCs w:val="18"/>
    </w:rPr>
  </w:style>
  <w:style w:type="character" w:customStyle="1" w:styleId="2TimesNewRomanChar">
    <w:name w:val="样式 标题 2 + Times New Roman 加粗 Char"/>
    <w:link w:val="2TimesNewRoman"/>
    <w:rsid w:val="00922420"/>
    <w:rPr>
      <w:rFonts w:ascii="Arial" w:eastAsia="黑体" w:hAnsi="Arial"/>
      <w:b/>
      <w:bCs/>
      <w:sz w:val="28"/>
      <w:szCs w:val="32"/>
    </w:rPr>
  </w:style>
  <w:style w:type="character" w:customStyle="1" w:styleId="Char9">
    <w:name w:val="副标题 Char"/>
    <w:link w:val="a"/>
    <w:rsid w:val="00922420"/>
    <w:rPr>
      <w:rFonts w:ascii="Cambria" w:eastAsia="黑体" w:hAnsi="Cambria"/>
      <w:b/>
      <w:bCs/>
      <w:kern w:val="28"/>
      <w:sz w:val="28"/>
      <w:szCs w:val="32"/>
      <w:lang w:val="zh-CN"/>
    </w:rPr>
  </w:style>
  <w:style w:type="paragraph" w:styleId="70">
    <w:name w:val="toc 7"/>
    <w:basedOn w:val="a0"/>
    <w:next w:val="a0"/>
    <w:uiPriority w:val="39"/>
    <w:rsid w:val="00922420"/>
    <w:pPr>
      <w:ind w:left="1260"/>
      <w:jc w:val="left"/>
    </w:pPr>
    <w:rPr>
      <w:rFonts w:ascii="Calibri" w:hAnsi="Calibri"/>
      <w:sz w:val="18"/>
      <w:szCs w:val="18"/>
    </w:rPr>
  </w:style>
  <w:style w:type="paragraph" w:styleId="af0">
    <w:name w:val="Body Text Indent"/>
    <w:basedOn w:val="a0"/>
    <w:link w:val="Char6"/>
    <w:rsid w:val="00922420"/>
    <w:pPr>
      <w:widowControl/>
      <w:spacing w:after="120"/>
      <w:ind w:leftChars="200" w:left="420"/>
      <w:jc w:val="left"/>
    </w:pPr>
    <w:rPr>
      <w:rFonts w:asciiTheme="minorHAnsi" w:eastAsiaTheme="minorEastAsia" w:hAnsiTheme="minorHAnsi" w:cstheme="minorBidi"/>
      <w:sz w:val="24"/>
    </w:rPr>
  </w:style>
  <w:style w:type="character" w:customStyle="1" w:styleId="Char10">
    <w:name w:val="正文文本缩进 Char1"/>
    <w:basedOn w:val="a1"/>
    <w:uiPriority w:val="99"/>
    <w:semiHidden/>
    <w:rsid w:val="00922420"/>
    <w:rPr>
      <w:rFonts w:ascii="Times New Roman" w:eastAsia="宋体" w:hAnsi="Times New Roman" w:cs="Times New Roman"/>
      <w:szCs w:val="24"/>
    </w:rPr>
  </w:style>
  <w:style w:type="paragraph" w:styleId="40">
    <w:name w:val="toc 4"/>
    <w:basedOn w:val="a0"/>
    <w:next w:val="a0"/>
    <w:rsid w:val="00922420"/>
    <w:pPr>
      <w:tabs>
        <w:tab w:val="right" w:leader="dot" w:pos="8777"/>
      </w:tabs>
      <w:adjustRightInd w:val="0"/>
      <w:snapToGrid w:val="0"/>
      <w:spacing w:line="440" w:lineRule="exact"/>
      <w:ind w:left="-2" w:firstLineChars="613" w:firstLine="1471"/>
      <w:jc w:val="left"/>
    </w:pPr>
    <w:rPr>
      <w:rFonts w:ascii="宋体" w:hAnsi="宋体"/>
      <w:sz w:val="24"/>
    </w:rPr>
  </w:style>
  <w:style w:type="paragraph" w:styleId="30">
    <w:name w:val="Body Text Indent 3"/>
    <w:basedOn w:val="a0"/>
    <w:link w:val="3Char0"/>
    <w:rsid w:val="00922420"/>
    <w:pPr>
      <w:tabs>
        <w:tab w:val="left" w:pos="330"/>
      </w:tabs>
      <w:spacing w:line="440" w:lineRule="exact"/>
      <w:ind w:leftChars="143" w:left="300" w:firstLineChars="200" w:firstLine="480"/>
      <w:jc w:val="left"/>
    </w:pPr>
    <w:rPr>
      <w:rFonts w:ascii="宋体" w:hAnsi="宋体"/>
      <w:sz w:val="24"/>
    </w:rPr>
  </w:style>
  <w:style w:type="character" w:customStyle="1" w:styleId="3Char0">
    <w:name w:val="正文文本缩进 3 Char"/>
    <w:basedOn w:val="a1"/>
    <w:link w:val="30"/>
    <w:rsid w:val="00922420"/>
    <w:rPr>
      <w:rFonts w:ascii="宋体" w:eastAsia="宋体" w:hAnsi="宋体" w:cs="Times New Roman"/>
      <w:sz w:val="24"/>
      <w:szCs w:val="24"/>
    </w:rPr>
  </w:style>
  <w:style w:type="paragraph" w:styleId="80">
    <w:name w:val="toc 8"/>
    <w:basedOn w:val="a0"/>
    <w:next w:val="a0"/>
    <w:uiPriority w:val="39"/>
    <w:rsid w:val="00922420"/>
    <w:pPr>
      <w:ind w:left="1470"/>
      <w:jc w:val="left"/>
    </w:pPr>
    <w:rPr>
      <w:rFonts w:ascii="Calibri" w:hAnsi="Calibri"/>
      <w:sz w:val="18"/>
      <w:szCs w:val="18"/>
    </w:rPr>
  </w:style>
  <w:style w:type="paragraph" w:styleId="ac">
    <w:name w:val="header"/>
    <w:basedOn w:val="a0"/>
    <w:link w:val="Char2"/>
    <w:rsid w:val="0092242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1">
    <w:name w:val="页眉 Char1"/>
    <w:basedOn w:val="a1"/>
    <w:rsid w:val="00922420"/>
    <w:rPr>
      <w:rFonts w:ascii="Times New Roman" w:eastAsia="宋体" w:hAnsi="Times New Roman" w:cs="Times New Roman"/>
      <w:sz w:val="18"/>
      <w:szCs w:val="18"/>
    </w:rPr>
  </w:style>
  <w:style w:type="paragraph" w:styleId="a">
    <w:name w:val="Subtitle"/>
    <w:basedOn w:val="a0"/>
    <w:next w:val="a0"/>
    <w:link w:val="Char9"/>
    <w:qFormat/>
    <w:rsid w:val="00922420"/>
    <w:pPr>
      <w:numPr>
        <w:ilvl w:val="1"/>
        <w:numId w:val="1"/>
      </w:numPr>
      <w:tabs>
        <w:tab w:val="clear" w:pos="1320"/>
        <w:tab w:val="left" w:pos="0"/>
      </w:tabs>
      <w:spacing w:before="240" w:after="60" w:line="312" w:lineRule="auto"/>
      <w:jc w:val="left"/>
      <w:outlineLvl w:val="1"/>
    </w:pPr>
    <w:rPr>
      <w:rFonts w:ascii="Cambria" w:eastAsia="黑体" w:hAnsi="Cambria" w:cstheme="minorBidi"/>
      <w:b/>
      <w:bCs/>
      <w:kern w:val="28"/>
      <w:sz w:val="28"/>
      <w:szCs w:val="32"/>
      <w:lang w:val="zh-CN"/>
    </w:rPr>
  </w:style>
  <w:style w:type="character" w:customStyle="1" w:styleId="Char12">
    <w:name w:val="副标题 Char1"/>
    <w:basedOn w:val="a1"/>
    <w:uiPriority w:val="11"/>
    <w:rsid w:val="00922420"/>
    <w:rPr>
      <w:rFonts w:asciiTheme="majorHAnsi" w:eastAsia="宋体" w:hAnsiTheme="majorHAnsi" w:cstheme="majorBidi"/>
      <w:b/>
      <w:bCs/>
      <w:kern w:val="28"/>
      <w:sz w:val="32"/>
      <w:szCs w:val="32"/>
    </w:rPr>
  </w:style>
  <w:style w:type="paragraph" w:styleId="af">
    <w:name w:val="Document Map"/>
    <w:basedOn w:val="a0"/>
    <w:link w:val="Char5"/>
    <w:rsid w:val="00922420"/>
    <w:pPr>
      <w:shd w:val="clear" w:color="auto" w:fill="000080"/>
    </w:pPr>
    <w:rPr>
      <w:rFonts w:ascii="Calibri" w:eastAsiaTheme="minorEastAsia" w:hAnsi="Calibri" w:cstheme="minorBidi"/>
      <w:szCs w:val="22"/>
      <w:shd w:val="clear" w:color="auto" w:fill="000080"/>
    </w:rPr>
  </w:style>
  <w:style w:type="character" w:customStyle="1" w:styleId="Char13">
    <w:name w:val="文档结构图 Char1"/>
    <w:basedOn w:val="a1"/>
    <w:uiPriority w:val="99"/>
    <w:semiHidden/>
    <w:rsid w:val="00922420"/>
    <w:rPr>
      <w:rFonts w:ascii="Microsoft YaHei UI" w:eastAsia="Microsoft YaHei UI" w:hAnsi="Times New Roman" w:cs="Times New Roman"/>
      <w:sz w:val="18"/>
      <w:szCs w:val="18"/>
    </w:rPr>
  </w:style>
  <w:style w:type="paragraph" w:styleId="a9">
    <w:name w:val="Date"/>
    <w:basedOn w:val="a0"/>
    <w:next w:val="a0"/>
    <w:link w:val="Char"/>
    <w:uiPriority w:val="99"/>
    <w:rsid w:val="00922420"/>
    <w:pPr>
      <w:ind w:leftChars="2500" w:left="100"/>
    </w:pPr>
    <w:rPr>
      <w:rFonts w:asciiTheme="minorHAnsi" w:eastAsiaTheme="minorEastAsia" w:hAnsiTheme="minorHAnsi" w:cstheme="minorBidi"/>
    </w:rPr>
  </w:style>
  <w:style w:type="character" w:customStyle="1" w:styleId="Char14">
    <w:name w:val="日期 Char1"/>
    <w:basedOn w:val="a1"/>
    <w:uiPriority w:val="99"/>
    <w:semiHidden/>
    <w:rsid w:val="00922420"/>
    <w:rPr>
      <w:rFonts w:ascii="Times New Roman" w:eastAsia="宋体" w:hAnsi="Times New Roman" w:cs="Times New Roman"/>
      <w:szCs w:val="24"/>
    </w:rPr>
  </w:style>
  <w:style w:type="paragraph" w:styleId="21">
    <w:name w:val="toc 2"/>
    <w:basedOn w:val="a0"/>
    <w:next w:val="a0"/>
    <w:uiPriority w:val="39"/>
    <w:qFormat/>
    <w:rsid w:val="00922420"/>
    <w:pPr>
      <w:tabs>
        <w:tab w:val="right" w:leader="dot" w:pos="8777"/>
      </w:tabs>
      <w:adjustRightInd w:val="0"/>
      <w:snapToGrid w:val="0"/>
      <w:spacing w:line="440" w:lineRule="exact"/>
      <w:ind w:left="420"/>
      <w:jc w:val="left"/>
    </w:pPr>
    <w:rPr>
      <w:rFonts w:ascii="Calibri" w:hAnsi="Calibri"/>
      <w:smallCaps/>
      <w:sz w:val="20"/>
      <w:szCs w:val="20"/>
    </w:rPr>
  </w:style>
  <w:style w:type="paragraph" w:styleId="9">
    <w:name w:val="toc 9"/>
    <w:basedOn w:val="a0"/>
    <w:next w:val="a0"/>
    <w:uiPriority w:val="39"/>
    <w:rsid w:val="00922420"/>
    <w:pPr>
      <w:ind w:left="1680"/>
      <w:jc w:val="left"/>
    </w:pPr>
    <w:rPr>
      <w:rFonts w:ascii="Calibri" w:hAnsi="Calibri"/>
      <w:sz w:val="18"/>
      <w:szCs w:val="18"/>
    </w:rPr>
  </w:style>
  <w:style w:type="paragraph" w:styleId="af1">
    <w:name w:val="Title"/>
    <w:basedOn w:val="a0"/>
    <w:next w:val="a0"/>
    <w:link w:val="Char7"/>
    <w:qFormat/>
    <w:rsid w:val="00922420"/>
    <w:pPr>
      <w:spacing w:before="240" w:after="60"/>
      <w:jc w:val="center"/>
      <w:outlineLvl w:val="0"/>
    </w:pPr>
    <w:rPr>
      <w:rFonts w:ascii="Cambria" w:eastAsiaTheme="minorEastAsia" w:hAnsi="Cambria"/>
      <w:b/>
      <w:bCs/>
      <w:sz w:val="32"/>
      <w:szCs w:val="32"/>
    </w:rPr>
  </w:style>
  <w:style w:type="character" w:customStyle="1" w:styleId="Char15">
    <w:name w:val="标题 Char1"/>
    <w:basedOn w:val="a1"/>
    <w:uiPriority w:val="10"/>
    <w:rsid w:val="00922420"/>
    <w:rPr>
      <w:rFonts w:asciiTheme="majorHAnsi" w:eastAsia="宋体" w:hAnsiTheme="majorHAnsi" w:cstheme="majorBidi"/>
      <w:b/>
      <w:bCs/>
      <w:sz w:val="32"/>
      <w:szCs w:val="32"/>
    </w:rPr>
  </w:style>
  <w:style w:type="paragraph" w:styleId="20">
    <w:name w:val="Body Text 2"/>
    <w:basedOn w:val="a0"/>
    <w:link w:val="2Char0"/>
    <w:rsid w:val="00922420"/>
    <w:pPr>
      <w:widowControl/>
      <w:spacing w:line="360" w:lineRule="auto"/>
      <w:jc w:val="center"/>
    </w:pPr>
    <w:rPr>
      <w:rFonts w:asciiTheme="minorHAnsi" w:eastAsia="楷体_GB2312" w:hAnsiTheme="minorHAnsi" w:cstheme="minorBidi"/>
      <w:sz w:val="24"/>
    </w:rPr>
  </w:style>
  <w:style w:type="character" w:customStyle="1" w:styleId="2Char1">
    <w:name w:val="正文文本 2 Char1"/>
    <w:basedOn w:val="a1"/>
    <w:uiPriority w:val="99"/>
    <w:semiHidden/>
    <w:rsid w:val="00922420"/>
    <w:rPr>
      <w:rFonts w:ascii="Times New Roman" w:eastAsia="宋体" w:hAnsi="Times New Roman" w:cs="Times New Roman"/>
      <w:szCs w:val="24"/>
    </w:rPr>
  </w:style>
  <w:style w:type="paragraph" w:styleId="22">
    <w:name w:val="Body Text Indent 2"/>
    <w:basedOn w:val="a0"/>
    <w:link w:val="2Char2"/>
    <w:rsid w:val="00922420"/>
    <w:pPr>
      <w:tabs>
        <w:tab w:val="left" w:pos="330"/>
      </w:tabs>
      <w:spacing w:line="360" w:lineRule="exact"/>
      <w:ind w:leftChars="143" w:left="300" w:firstLineChars="200" w:firstLine="420"/>
      <w:jc w:val="left"/>
    </w:pPr>
    <w:rPr>
      <w:rFonts w:ascii="宋体" w:hAnsi="宋体"/>
      <w:sz w:val="24"/>
    </w:rPr>
  </w:style>
  <w:style w:type="character" w:customStyle="1" w:styleId="2Char2">
    <w:name w:val="正文文本缩进 2 Char"/>
    <w:basedOn w:val="a1"/>
    <w:link w:val="22"/>
    <w:rsid w:val="00922420"/>
    <w:rPr>
      <w:rFonts w:ascii="宋体" w:eastAsia="宋体" w:hAnsi="宋体" w:cs="Times New Roman"/>
      <w:sz w:val="24"/>
      <w:szCs w:val="24"/>
    </w:rPr>
  </w:style>
  <w:style w:type="paragraph" w:styleId="50">
    <w:name w:val="toc 5"/>
    <w:basedOn w:val="a0"/>
    <w:next w:val="a0"/>
    <w:rsid w:val="00922420"/>
    <w:pPr>
      <w:ind w:left="840"/>
      <w:jc w:val="left"/>
    </w:pPr>
    <w:rPr>
      <w:rFonts w:ascii="Calibri" w:hAnsi="Calibri"/>
      <w:sz w:val="18"/>
      <w:szCs w:val="18"/>
    </w:rPr>
  </w:style>
  <w:style w:type="paragraph" w:styleId="ab">
    <w:name w:val="annotation text"/>
    <w:basedOn w:val="a0"/>
    <w:link w:val="Char1"/>
    <w:rsid w:val="00922420"/>
    <w:pPr>
      <w:jc w:val="left"/>
    </w:pPr>
    <w:rPr>
      <w:rFonts w:asciiTheme="minorHAnsi" w:eastAsiaTheme="minorEastAsia" w:hAnsiTheme="minorHAnsi" w:cstheme="minorBidi"/>
    </w:rPr>
  </w:style>
  <w:style w:type="character" w:customStyle="1" w:styleId="Char16">
    <w:name w:val="批注文字 Char1"/>
    <w:basedOn w:val="a1"/>
    <w:uiPriority w:val="99"/>
    <w:semiHidden/>
    <w:rsid w:val="00922420"/>
    <w:rPr>
      <w:rFonts w:ascii="Times New Roman" w:eastAsia="宋体" w:hAnsi="Times New Roman" w:cs="Times New Roman"/>
      <w:szCs w:val="24"/>
    </w:rPr>
  </w:style>
  <w:style w:type="paragraph" w:styleId="10">
    <w:name w:val="toc 1"/>
    <w:basedOn w:val="a0"/>
    <w:next w:val="a0"/>
    <w:uiPriority w:val="39"/>
    <w:qFormat/>
    <w:rsid w:val="00922420"/>
    <w:pPr>
      <w:tabs>
        <w:tab w:val="right" w:leader="dot" w:pos="8777"/>
      </w:tabs>
      <w:adjustRightInd w:val="0"/>
      <w:snapToGrid w:val="0"/>
      <w:spacing w:line="440" w:lineRule="exact"/>
      <w:jc w:val="left"/>
    </w:pPr>
    <w:rPr>
      <w:rFonts w:ascii="Calibri" w:hAnsi="Calibri"/>
      <w:b/>
      <w:bCs/>
      <w:caps/>
      <w:sz w:val="20"/>
      <w:szCs w:val="20"/>
    </w:rPr>
  </w:style>
  <w:style w:type="paragraph" w:styleId="31">
    <w:name w:val="toc 3"/>
    <w:basedOn w:val="a0"/>
    <w:next w:val="a0"/>
    <w:uiPriority w:val="39"/>
    <w:qFormat/>
    <w:rsid w:val="00922420"/>
    <w:pPr>
      <w:tabs>
        <w:tab w:val="right" w:leader="dot" w:pos="8777"/>
      </w:tabs>
      <w:adjustRightInd w:val="0"/>
      <w:snapToGrid w:val="0"/>
      <w:spacing w:line="440" w:lineRule="exact"/>
      <w:ind w:leftChars="-1" w:left="-2" w:firstLineChars="414" w:firstLine="994"/>
      <w:jc w:val="left"/>
    </w:pPr>
    <w:rPr>
      <w:iCs/>
      <w:sz w:val="24"/>
    </w:rPr>
  </w:style>
  <w:style w:type="paragraph" w:styleId="aa">
    <w:name w:val="annotation subject"/>
    <w:basedOn w:val="ab"/>
    <w:next w:val="ab"/>
    <w:link w:val="Char0"/>
    <w:uiPriority w:val="99"/>
    <w:rsid w:val="00922420"/>
    <w:rPr>
      <w:b/>
      <w:bCs/>
    </w:rPr>
  </w:style>
  <w:style w:type="character" w:customStyle="1" w:styleId="Char17">
    <w:name w:val="批注主题 Char1"/>
    <w:basedOn w:val="Char16"/>
    <w:uiPriority w:val="99"/>
    <w:semiHidden/>
    <w:rsid w:val="00922420"/>
    <w:rPr>
      <w:rFonts w:ascii="Times New Roman" w:eastAsia="宋体" w:hAnsi="Times New Roman" w:cs="Times New Roman"/>
      <w:b/>
      <w:bCs/>
      <w:szCs w:val="24"/>
    </w:rPr>
  </w:style>
  <w:style w:type="paragraph" w:styleId="af4">
    <w:name w:val="Normal (Web)"/>
    <w:basedOn w:val="a0"/>
    <w:uiPriority w:val="99"/>
    <w:rsid w:val="00922420"/>
    <w:pPr>
      <w:widowControl/>
      <w:spacing w:before="100" w:beforeAutospacing="1" w:after="100" w:afterAutospacing="1"/>
      <w:jc w:val="left"/>
    </w:pPr>
    <w:rPr>
      <w:rFonts w:ascii="宋体" w:hAnsi="宋体" w:cs="宋体"/>
      <w:kern w:val="0"/>
      <w:sz w:val="24"/>
    </w:rPr>
  </w:style>
  <w:style w:type="paragraph" w:styleId="ad">
    <w:name w:val="footer"/>
    <w:basedOn w:val="a0"/>
    <w:link w:val="Char3"/>
    <w:uiPriority w:val="99"/>
    <w:rsid w:val="0092242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8">
    <w:name w:val="页脚 Char1"/>
    <w:basedOn w:val="a1"/>
    <w:rsid w:val="00922420"/>
    <w:rPr>
      <w:rFonts w:ascii="Times New Roman" w:eastAsia="宋体" w:hAnsi="Times New Roman" w:cs="Times New Roman"/>
      <w:sz w:val="18"/>
      <w:szCs w:val="18"/>
    </w:rPr>
  </w:style>
  <w:style w:type="paragraph" w:styleId="60">
    <w:name w:val="toc 6"/>
    <w:basedOn w:val="a0"/>
    <w:next w:val="a0"/>
    <w:uiPriority w:val="39"/>
    <w:rsid w:val="00922420"/>
    <w:pPr>
      <w:ind w:left="1050"/>
      <w:jc w:val="left"/>
    </w:pPr>
    <w:rPr>
      <w:rFonts w:ascii="Calibri" w:hAnsi="Calibri"/>
      <w:sz w:val="18"/>
      <w:szCs w:val="18"/>
    </w:rPr>
  </w:style>
  <w:style w:type="paragraph" w:styleId="af5">
    <w:name w:val="caption"/>
    <w:basedOn w:val="a0"/>
    <w:next w:val="a0"/>
    <w:qFormat/>
    <w:rsid w:val="00922420"/>
    <w:rPr>
      <w:rFonts w:ascii="Cambria" w:eastAsia="黑体" w:hAnsi="Cambria"/>
      <w:sz w:val="20"/>
      <w:szCs w:val="20"/>
    </w:rPr>
  </w:style>
  <w:style w:type="paragraph" w:styleId="ae">
    <w:name w:val="Balloon Text"/>
    <w:basedOn w:val="a0"/>
    <w:link w:val="Char4"/>
    <w:uiPriority w:val="99"/>
    <w:rsid w:val="00922420"/>
    <w:rPr>
      <w:rFonts w:ascii="Calibri" w:eastAsiaTheme="minorEastAsia" w:hAnsi="Calibri" w:cstheme="minorBidi"/>
      <w:sz w:val="18"/>
      <w:szCs w:val="18"/>
    </w:rPr>
  </w:style>
  <w:style w:type="character" w:customStyle="1" w:styleId="Char19">
    <w:name w:val="批注框文本 Char1"/>
    <w:basedOn w:val="a1"/>
    <w:rsid w:val="00922420"/>
    <w:rPr>
      <w:rFonts w:ascii="Times New Roman" w:eastAsia="宋体" w:hAnsi="Times New Roman" w:cs="Times New Roman"/>
      <w:sz w:val="18"/>
      <w:szCs w:val="18"/>
    </w:rPr>
  </w:style>
  <w:style w:type="paragraph" w:styleId="af6">
    <w:name w:val="Normal Indent"/>
    <w:basedOn w:val="a0"/>
    <w:rsid w:val="00922420"/>
    <w:pPr>
      <w:ind w:firstLine="420"/>
    </w:pPr>
    <w:rPr>
      <w:szCs w:val="20"/>
    </w:rPr>
  </w:style>
  <w:style w:type="paragraph" w:styleId="af2">
    <w:name w:val="Body Text"/>
    <w:basedOn w:val="a0"/>
    <w:link w:val="Char8"/>
    <w:rsid w:val="00922420"/>
    <w:pPr>
      <w:spacing w:after="120"/>
    </w:pPr>
    <w:rPr>
      <w:rFonts w:asciiTheme="minorHAnsi" w:hAnsiTheme="minorHAnsi" w:cstheme="minorBidi"/>
      <w:sz w:val="18"/>
      <w:szCs w:val="18"/>
    </w:rPr>
  </w:style>
  <w:style w:type="character" w:customStyle="1" w:styleId="Char1a">
    <w:name w:val="正文文本 Char1"/>
    <w:basedOn w:val="a1"/>
    <w:uiPriority w:val="99"/>
    <w:semiHidden/>
    <w:rsid w:val="00922420"/>
    <w:rPr>
      <w:rFonts w:ascii="Times New Roman" w:eastAsia="宋体" w:hAnsi="Times New Roman" w:cs="Times New Roman"/>
      <w:szCs w:val="24"/>
    </w:rPr>
  </w:style>
  <w:style w:type="paragraph" w:styleId="af7">
    <w:name w:val="Plain Text"/>
    <w:basedOn w:val="a0"/>
    <w:link w:val="Chara"/>
    <w:rsid w:val="00922420"/>
    <w:rPr>
      <w:rFonts w:ascii="宋体" w:hAnsi="Courier New" w:cs="Courier New"/>
      <w:szCs w:val="21"/>
    </w:rPr>
  </w:style>
  <w:style w:type="character" w:customStyle="1" w:styleId="Chara">
    <w:name w:val="纯文本 Char"/>
    <w:basedOn w:val="a1"/>
    <w:link w:val="af7"/>
    <w:rsid w:val="00922420"/>
    <w:rPr>
      <w:rFonts w:ascii="宋体" w:eastAsia="宋体" w:hAnsi="Courier New" w:cs="Courier New"/>
      <w:szCs w:val="21"/>
    </w:rPr>
  </w:style>
  <w:style w:type="paragraph" w:customStyle="1" w:styleId="2TimesNewRoman">
    <w:name w:val="样式 标题 2 + Times New Roman 加粗"/>
    <w:basedOn w:val="2"/>
    <w:link w:val="2TimesNewRomanChar"/>
    <w:rsid w:val="00922420"/>
    <w:pPr>
      <w:spacing w:before="100" w:after="50" w:line="240" w:lineRule="auto"/>
    </w:pPr>
    <w:rPr>
      <w:rFonts w:ascii="Arial" w:eastAsia="黑体" w:hAnsi="Arial" w:cstheme="minorBidi"/>
      <w:sz w:val="28"/>
    </w:rPr>
  </w:style>
  <w:style w:type="paragraph" w:customStyle="1" w:styleId="Af3">
    <w:name w:val="A论文正文"/>
    <w:basedOn w:val="a0"/>
    <w:link w:val="AChar"/>
    <w:rsid w:val="00922420"/>
    <w:pPr>
      <w:spacing w:line="400" w:lineRule="exact"/>
      <w:ind w:firstLineChars="200" w:firstLine="480"/>
      <w:jc w:val="left"/>
    </w:pPr>
    <w:rPr>
      <w:rFonts w:ascii="宋体" w:hAnsi="宋体" w:cstheme="minorBidi"/>
      <w:sz w:val="24"/>
    </w:rPr>
  </w:style>
  <w:style w:type="paragraph" w:customStyle="1" w:styleId="p16">
    <w:name w:val="p16"/>
    <w:basedOn w:val="a0"/>
    <w:rsid w:val="00922420"/>
    <w:pPr>
      <w:widowControl/>
      <w:pBdr>
        <w:bottom w:val="single" w:sz="6" w:space="1" w:color="000000"/>
      </w:pBdr>
      <w:jc w:val="center"/>
    </w:pPr>
    <w:rPr>
      <w:kern w:val="0"/>
      <w:sz w:val="18"/>
      <w:szCs w:val="18"/>
    </w:rPr>
  </w:style>
  <w:style w:type="paragraph" w:styleId="af8">
    <w:name w:val="List Paragraph"/>
    <w:basedOn w:val="a0"/>
    <w:uiPriority w:val="34"/>
    <w:qFormat/>
    <w:rsid w:val="00922420"/>
    <w:pPr>
      <w:ind w:firstLineChars="200" w:firstLine="420"/>
    </w:pPr>
    <w:rPr>
      <w:rFonts w:ascii="Calibri" w:hAnsi="Calibri" w:cs="Calibri"/>
      <w:szCs w:val="21"/>
    </w:rPr>
  </w:style>
  <w:style w:type="paragraph" w:customStyle="1" w:styleId="pic-info">
    <w:name w:val="pic-info"/>
    <w:basedOn w:val="a0"/>
    <w:rsid w:val="00922420"/>
    <w:pPr>
      <w:widowControl/>
      <w:spacing w:before="100" w:beforeAutospacing="1" w:after="100" w:afterAutospacing="1"/>
      <w:jc w:val="left"/>
    </w:pPr>
    <w:rPr>
      <w:rFonts w:ascii="宋体" w:hAnsi="宋体" w:cs="宋体"/>
      <w:kern w:val="0"/>
      <w:sz w:val="24"/>
    </w:rPr>
  </w:style>
  <w:style w:type="paragraph" w:customStyle="1" w:styleId="p15">
    <w:name w:val="p15"/>
    <w:basedOn w:val="a0"/>
    <w:rsid w:val="00922420"/>
    <w:pPr>
      <w:widowControl/>
      <w:spacing w:after="120"/>
      <w:ind w:left="420"/>
      <w:jc w:val="left"/>
    </w:pPr>
    <w:rPr>
      <w:kern w:val="0"/>
      <w:sz w:val="24"/>
    </w:rPr>
  </w:style>
  <w:style w:type="paragraph" w:customStyle="1" w:styleId="p0">
    <w:name w:val="p0"/>
    <w:basedOn w:val="a0"/>
    <w:rsid w:val="00922420"/>
    <w:pPr>
      <w:widowControl/>
    </w:pPr>
    <w:rPr>
      <w:kern w:val="0"/>
      <w:szCs w:val="21"/>
    </w:rPr>
  </w:style>
  <w:style w:type="paragraph" w:styleId="TOC">
    <w:name w:val="TOC Heading"/>
    <w:basedOn w:val="1"/>
    <w:next w:val="a0"/>
    <w:uiPriority w:val="39"/>
    <w:qFormat/>
    <w:rsid w:val="00922420"/>
    <w:pPr>
      <w:widowControl/>
      <w:spacing w:before="480" w:after="0" w:line="276" w:lineRule="auto"/>
      <w:jc w:val="left"/>
      <w:outlineLvl w:val="9"/>
    </w:pPr>
    <w:rPr>
      <w:rFonts w:ascii="Cambria" w:hAnsi="Cambria"/>
      <w:color w:val="365F91"/>
      <w:kern w:val="0"/>
      <w:sz w:val="28"/>
      <w:szCs w:val="28"/>
    </w:rPr>
  </w:style>
  <w:style w:type="paragraph" w:customStyle="1" w:styleId="200175">
    <w:name w:val="样式 标题 2 + 宋体 小四 段前: 0 磅 段后: 0 磅 行距: 多倍行距 1.75 字行"/>
    <w:basedOn w:val="2"/>
    <w:rsid w:val="00922420"/>
    <w:pPr>
      <w:spacing w:before="0" w:after="0" w:line="420" w:lineRule="auto"/>
    </w:pPr>
    <w:rPr>
      <w:rFonts w:ascii="宋体" w:hAnsi="宋体" w:cs="宋体"/>
      <w:b w:val="0"/>
      <w:sz w:val="24"/>
      <w:szCs w:val="20"/>
    </w:rPr>
  </w:style>
  <w:style w:type="paragraph" w:customStyle="1" w:styleId="p19">
    <w:name w:val="p19"/>
    <w:basedOn w:val="a0"/>
    <w:rsid w:val="00922420"/>
    <w:pPr>
      <w:widowControl/>
      <w:ind w:firstLine="420"/>
    </w:pPr>
    <w:rPr>
      <w:kern w:val="0"/>
      <w:sz w:val="24"/>
    </w:rPr>
  </w:style>
  <w:style w:type="paragraph" w:customStyle="1" w:styleId="30022">
    <w:name w:val="样式 标题 3 + 小四 非加粗 段前: 0 磅 段后: 0 磅 行距: 固定值 22 磅"/>
    <w:basedOn w:val="3"/>
    <w:rsid w:val="00922420"/>
    <w:pPr>
      <w:spacing w:before="0" w:after="0" w:line="240" w:lineRule="auto"/>
    </w:pPr>
    <w:rPr>
      <w:rFonts w:ascii="Times New Roman" w:hAnsi="Times New Roman" w:cs="宋体"/>
      <w:bCs w:val="0"/>
      <w:sz w:val="24"/>
      <w:szCs w:val="20"/>
    </w:rPr>
  </w:style>
  <w:style w:type="paragraph" w:customStyle="1" w:styleId="15">
    <w:name w:val="样式 样式 宋体 小四 行距: 1.5 倍行距 +"/>
    <w:basedOn w:val="a0"/>
    <w:rsid w:val="00922420"/>
    <w:pPr>
      <w:spacing w:line="360" w:lineRule="auto"/>
      <w:ind w:firstLineChars="200" w:firstLine="200"/>
      <w:jc w:val="left"/>
    </w:pPr>
    <w:rPr>
      <w:rFonts w:ascii="宋体" w:hAnsi="宋体" w:cs="宋体"/>
      <w:kern w:val="0"/>
      <w:sz w:val="24"/>
      <w:szCs w:val="21"/>
    </w:rPr>
  </w:style>
  <w:style w:type="paragraph" w:customStyle="1" w:styleId="tablen">
    <w:name w:val="tablen"/>
    <w:basedOn w:val="a0"/>
    <w:rsid w:val="00922420"/>
    <w:pPr>
      <w:widowControl/>
      <w:spacing w:before="100" w:beforeAutospacing="1" w:after="100" w:afterAutospacing="1"/>
      <w:jc w:val="left"/>
    </w:pPr>
    <w:rPr>
      <w:rFonts w:ascii="宋体" w:hAnsi="宋体" w:cs="宋体"/>
      <w:kern w:val="0"/>
      <w:sz w:val="18"/>
      <w:szCs w:val="18"/>
    </w:rPr>
  </w:style>
  <w:style w:type="paragraph" w:customStyle="1" w:styleId="325">
    <w:name w:val="样式 标题 3 + 段后: 2.5 行"/>
    <w:basedOn w:val="3"/>
    <w:rsid w:val="00922420"/>
    <w:pPr>
      <w:spacing w:before="100" w:after="50" w:line="240" w:lineRule="auto"/>
    </w:pPr>
    <w:rPr>
      <w:rFonts w:ascii="Times New Roman" w:hAnsi="Times New Roman" w:cs="宋体"/>
      <w:b w:val="0"/>
      <w:bCs w:val="0"/>
      <w:sz w:val="24"/>
      <w:szCs w:val="20"/>
    </w:rPr>
  </w:style>
  <w:style w:type="paragraph" w:customStyle="1" w:styleId="p17">
    <w:name w:val="p17"/>
    <w:basedOn w:val="a0"/>
    <w:rsid w:val="00922420"/>
    <w:pPr>
      <w:widowControl/>
      <w:spacing w:before="100" w:after="100"/>
      <w:jc w:val="left"/>
    </w:pPr>
    <w:rPr>
      <w:rFonts w:ascii="宋体" w:hAnsi="宋体" w:cs="宋体"/>
      <w:kern w:val="0"/>
      <w:sz w:val="24"/>
    </w:rPr>
  </w:style>
  <w:style w:type="paragraph" w:customStyle="1" w:styleId="111">
    <w:name w:val="1.1.1 标题"/>
    <w:basedOn w:val="1"/>
    <w:rsid w:val="00922420"/>
    <w:pPr>
      <w:spacing w:before="0" w:after="0" w:line="240" w:lineRule="auto"/>
      <w:jc w:val="left"/>
      <w:outlineLvl w:val="2"/>
    </w:pPr>
    <w:rPr>
      <w:rFonts w:ascii="Times New Roman" w:eastAsia="黑体" w:hAnsi="Times New Roman"/>
      <w:b w:val="0"/>
      <w:bCs w:val="0"/>
      <w:sz w:val="24"/>
      <w:szCs w:val="20"/>
    </w:rPr>
  </w:style>
  <w:style w:type="character" w:customStyle="1" w:styleId="highlight">
    <w:name w:val="highlight"/>
    <w:basedOn w:val="a1"/>
    <w:rsid w:val="00922420"/>
  </w:style>
  <w:style w:type="character" w:customStyle="1" w:styleId="apple-converted-space">
    <w:name w:val="apple-converted-space"/>
    <w:basedOn w:val="a1"/>
    <w:rsid w:val="00922420"/>
  </w:style>
  <w:style w:type="character" w:styleId="HTML">
    <w:name w:val="HTML Code"/>
    <w:rsid w:val="00922420"/>
    <w:rPr>
      <w:rFonts w:ascii="宋体" w:eastAsia="宋体" w:hAnsi="宋体" w:cs="宋体"/>
      <w:sz w:val="24"/>
      <w:szCs w:val="24"/>
    </w:rPr>
  </w:style>
  <w:style w:type="character" w:customStyle="1" w:styleId="11Char">
    <w:name w:val="1.1 Char"/>
    <w:link w:val="11"/>
    <w:rsid w:val="00922420"/>
    <w:rPr>
      <w:rFonts w:ascii="黑体" w:eastAsia="黑体" w:hAnsi="黑体"/>
      <w:kern w:val="28"/>
      <w:sz w:val="24"/>
      <w:szCs w:val="28"/>
    </w:rPr>
  </w:style>
  <w:style w:type="character" w:customStyle="1" w:styleId="simjour">
    <w:name w:val="simjour"/>
    <w:rsid w:val="00922420"/>
  </w:style>
  <w:style w:type="character" w:customStyle="1" w:styleId="11Char0">
    <w:name w:val="1、1 Char"/>
    <w:link w:val="110"/>
    <w:rsid w:val="00922420"/>
    <w:rPr>
      <w:rFonts w:ascii="黑体" w:eastAsia="黑体" w:hAnsi="黑体"/>
      <w:kern w:val="28"/>
      <w:sz w:val="28"/>
      <w:szCs w:val="28"/>
    </w:rPr>
  </w:style>
  <w:style w:type="character" w:customStyle="1" w:styleId="150">
    <w:name w:val="15"/>
    <w:rsid w:val="00922420"/>
    <w:rPr>
      <w:rFonts w:ascii="Times New Roman" w:hAnsi="Times New Roman" w:cs="Times New Roman" w:hint="default"/>
      <w:color w:val="006699"/>
      <w:sz w:val="20"/>
      <w:szCs w:val="20"/>
    </w:rPr>
  </w:style>
  <w:style w:type="character" w:customStyle="1" w:styleId="111Char">
    <w:name w:val="1.1.1 Char"/>
    <w:link w:val="1110"/>
    <w:rsid w:val="00922420"/>
    <w:rPr>
      <w:rFonts w:eastAsia="黑体"/>
      <w:bCs/>
      <w:sz w:val="24"/>
      <w:szCs w:val="32"/>
    </w:rPr>
  </w:style>
  <w:style w:type="character" w:customStyle="1" w:styleId="Charb">
    <w:name w:val="引用 Char"/>
    <w:link w:val="af9"/>
    <w:rsid w:val="00922420"/>
    <w:rPr>
      <w:i/>
      <w:iCs/>
      <w:color w:val="000000"/>
    </w:rPr>
  </w:style>
  <w:style w:type="character" w:customStyle="1" w:styleId="tmpChar">
    <w:name w:val="tmp正文 Char"/>
    <w:link w:val="tmp"/>
    <w:rsid w:val="00922420"/>
    <w:rPr>
      <w:rFonts w:ascii="黑体" w:eastAsia="黑体"/>
      <w:sz w:val="24"/>
    </w:rPr>
  </w:style>
  <w:style w:type="character" w:customStyle="1" w:styleId="tmmpChar">
    <w:name w:val="tmmp Char"/>
    <w:link w:val="tmmp"/>
    <w:rsid w:val="00922420"/>
  </w:style>
  <w:style w:type="character" w:customStyle="1" w:styleId="Charc">
    <w:name w:val="正文的正文 Char"/>
    <w:link w:val="afa"/>
    <w:rsid w:val="00922420"/>
    <w:rPr>
      <w:rFonts w:ascii="宋体" w:hAnsi="宋体"/>
      <w:sz w:val="24"/>
    </w:rPr>
  </w:style>
  <w:style w:type="paragraph" w:customStyle="1" w:styleId="220">
    <w:name w:val="样式 目录 2 + 左侧:  2 字符"/>
    <w:basedOn w:val="21"/>
    <w:rsid w:val="00922420"/>
    <w:pPr>
      <w:tabs>
        <w:tab w:val="clear" w:pos="8777"/>
        <w:tab w:val="right" w:pos="8881"/>
      </w:tabs>
      <w:adjustRightInd/>
      <w:snapToGrid/>
      <w:spacing w:line="240" w:lineRule="auto"/>
    </w:pPr>
    <w:rPr>
      <w:rFonts w:cs="宋体"/>
    </w:rPr>
  </w:style>
  <w:style w:type="paragraph" w:customStyle="1" w:styleId="tmp">
    <w:name w:val="tmp正文"/>
    <w:basedOn w:val="af0"/>
    <w:link w:val="tmpChar"/>
    <w:rsid w:val="00922420"/>
    <w:pPr>
      <w:spacing w:before="31" w:after="31" w:line="440" w:lineRule="exact"/>
      <w:ind w:leftChars="0" w:left="0"/>
    </w:pPr>
    <w:rPr>
      <w:rFonts w:ascii="黑体" w:eastAsia="黑体"/>
      <w:szCs w:val="22"/>
    </w:rPr>
  </w:style>
  <w:style w:type="paragraph" w:customStyle="1" w:styleId="tmmp">
    <w:name w:val="tmmp"/>
    <w:basedOn w:val="tmp"/>
    <w:link w:val="tmmpChar"/>
    <w:rsid w:val="00922420"/>
    <w:pPr>
      <w:ind w:firstLine="359"/>
    </w:pPr>
    <w:rPr>
      <w:rFonts w:asciiTheme="minorHAnsi" w:eastAsiaTheme="minorEastAsia"/>
      <w:sz w:val="21"/>
    </w:rPr>
  </w:style>
  <w:style w:type="paragraph" w:customStyle="1" w:styleId="11">
    <w:name w:val="1.1"/>
    <w:basedOn w:val="2"/>
    <w:link w:val="11Char"/>
    <w:rsid w:val="00922420"/>
    <w:pPr>
      <w:spacing w:before="100" w:after="50" w:line="440" w:lineRule="exact"/>
    </w:pPr>
    <w:rPr>
      <w:rFonts w:ascii="黑体" w:eastAsia="黑体" w:hAnsi="黑体" w:cstheme="minorBidi"/>
      <w:b w:val="0"/>
      <w:bCs w:val="0"/>
      <w:kern w:val="28"/>
      <w:sz w:val="24"/>
      <w:szCs w:val="28"/>
    </w:rPr>
  </w:style>
  <w:style w:type="paragraph" w:styleId="afb">
    <w:name w:val="No Spacing"/>
    <w:qFormat/>
    <w:rsid w:val="00922420"/>
    <w:pPr>
      <w:widowControl w:val="0"/>
      <w:spacing w:line="440" w:lineRule="exact"/>
      <w:jc w:val="both"/>
    </w:pPr>
    <w:rPr>
      <w:rFonts w:ascii="Calibri" w:eastAsia="宋体" w:hAnsi="Calibri" w:cs="Times New Roman"/>
    </w:rPr>
  </w:style>
  <w:style w:type="paragraph" w:customStyle="1" w:styleId="110">
    <w:name w:val="1、1"/>
    <w:basedOn w:val="2"/>
    <w:link w:val="11Char0"/>
    <w:rsid w:val="00922420"/>
    <w:pPr>
      <w:spacing w:before="100" w:after="50" w:line="440" w:lineRule="exact"/>
    </w:pPr>
    <w:rPr>
      <w:rFonts w:ascii="黑体" w:eastAsia="黑体" w:hAnsi="黑体" w:cstheme="minorBidi"/>
      <w:b w:val="0"/>
      <w:bCs w:val="0"/>
      <w:kern w:val="28"/>
      <w:sz w:val="28"/>
      <w:szCs w:val="28"/>
    </w:rPr>
  </w:style>
  <w:style w:type="paragraph" w:customStyle="1" w:styleId="23">
    <w:name w:val="标题2"/>
    <w:basedOn w:val="2"/>
    <w:rsid w:val="00922420"/>
    <w:pPr>
      <w:spacing w:line="360" w:lineRule="auto"/>
    </w:pPr>
    <w:rPr>
      <w:rFonts w:ascii="黑体" w:eastAsia="黑体" w:hAnsi="黑体"/>
      <w:b w:val="0"/>
      <w:sz w:val="24"/>
      <w:szCs w:val="24"/>
    </w:rPr>
  </w:style>
  <w:style w:type="paragraph" w:styleId="af9">
    <w:name w:val="Quote"/>
    <w:basedOn w:val="a0"/>
    <w:next w:val="a0"/>
    <w:link w:val="Charb"/>
    <w:qFormat/>
    <w:rsid w:val="00922420"/>
    <w:rPr>
      <w:rFonts w:asciiTheme="minorHAnsi" w:eastAsiaTheme="minorEastAsia" w:hAnsiTheme="minorHAnsi" w:cstheme="minorBidi"/>
      <w:i/>
      <w:iCs/>
      <w:color w:val="000000"/>
      <w:szCs w:val="22"/>
    </w:rPr>
  </w:style>
  <w:style w:type="character" w:customStyle="1" w:styleId="Char1b">
    <w:name w:val="引用 Char1"/>
    <w:basedOn w:val="a1"/>
    <w:uiPriority w:val="29"/>
    <w:rsid w:val="00922420"/>
    <w:rPr>
      <w:rFonts w:ascii="Times New Roman" w:eastAsia="宋体" w:hAnsi="Times New Roman" w:cs="Times New Roman"/>
      <w:i/>
      <w:iCs/>
      <w:color w:val="404040" w:themeColor="text1" w:themeTint="BF"/>
      <w:szCs w:val="24"/>
    </w:rPr>
  </w:style>
  <w:style w:type="paragraph" w:customStyle="1" w:styleId="12">
    <w:name w:val="批注框文本1"/>
    <w:basedOn w:val="a0"/>
    <w:rsid w:val="00922420"/>
    <w:rPr>
      <w:sz w:val="18"/>
      <w:szCs w:val="20"/>
    </w:rPr>
  </w:style>
  <w:style w:type="paragraph" w:customStyle="1" w:styleId="afa">
    <w:name w:val="正文的正文"/>
    <w:basedOn w:val="af0"/>
    <w:link w:val="Charc"/>
    <w:rsid w:val="00922420"/>
    <w:pPr>
      <w:spacing w:after="0" w:line="440" w:lineRule="exact"/>
      <w:ind w:leftChars="0" w:left="0" w:firstLineChars="200" w:firstLine="480"/>
    </w:pPr>
    <w:rPr>
      <w:rFonts w:ascii="宋体" w:hAnsi="宋体"/>
      <w:szCs w:val="22"/>
    </w:rPr>
  </w:style>
  <w:style w:type="paragraph" w:customStyle="1" w:styleId="1110">
    <w:name w:val="1.1.1"/>
    <w:next w:val="110"/>
    <w:link w:val="111Char"/>
    <w:rsid w:val="00922420"/>
    <w:pPr>
      <w:spacing w:before="100" w:after="50" w:line="440" w:lineRule="exact"/>
    </w:pPr>
    <w:rPr>
      <w:rFonts w:eastAsia="黑体"/>
      <w:bCs/>
      <w:sz w:val="24"/>
      <w:szCs w:val="32"/>
    </w:rPr>
  </w:style>
  <w:style w:type="paragraph" w:customStyle="1" w:styleId="13">
    <w:name w:val="普通(网站)1"/>
    <w:basedOn w:val="a0"/>
    <w:rsid w:val="00922420"/>
    <w:pPr>
      <w:widowControl/>
      <w:spacing w:before="100" w:beforeAutospacing="1" w:after="100" w:afterAutospacing="1"/>
      <w:jc w:val="left"/>
    </w:pPr>
    <w:rPr>
      <w:rFonts w:ascii="宋体" w:hAnsi="宋体" w:hint="eastAsia"/>
      <w:sz w:val="24"/>
      <w:szCs w:val="20"/>
    </w:rPr>
  </w:style>
  <w:style w:type="paragraph" w:customStyle="1" w:styleId="album-div">
    <w:name w:val="album-div"/>
    <w:basedOn w:val="a0"/>
    <w:rsid w:val="00922420"/>
    <w:pPr>
      <w:widowControl/>
      <w:spacing w:before="100" w:beforeAutospacing="1" w:after="100" w:afterAutospacing="1"/>
      <w:jc w:val="left"/>
    </w:pPr>
    <w:rPr>
      <w:rFonts w:ascii="宋体" w:hAnsi="宋体" w:cs="宋体"/>
      <w:kern w:val="0"/>
      <w:sz w:val="24"/>
    </w:rPr>
  </w:style>
  <w:style w:type="character" w:customStyle="1" w:styleId="14">
    <w:name w:val="标题1"/>
    <w:rsid w:val="00922420"/>
  </w:style>
  <w:style w:type="character" w:customStyle="1" w:styleId="count">
    <w:name w:val="count"/>
    <w:rsid w:val="00922420"/>
  </w:style>
  <w:style w:type="paragraph" w:styleId="HTML0">
    <w:name w:val="HTML Preformatted"/>
    <w:basedOn w:val="a0"/>
    <w:link w:val="HTMLChar"/>
    <w:uiPriority w:val="99"/>
    <w:unhideWhenUsed/>
    <w:rsid w:val="00922420"/>
    <w:rPr>
      <w:rFonts w:ascii="Courier New" w:hAnsi="Courier New" w:cs="Courier New"/>
      <w:sz w:val="20"/>
      <w:szCs w:val="20"/>
    </w:rPr>
  </w:style>
  <w:style w:type="character" w:customStyle="1" w:styleId="HTMLChar">
    <w:name w:val="HTML 预设格式 Char"/>
    <w:basedOn w:val="a1"/>
    <w:link w:val="HTML0"/>
    <w:uiPriority w:val="99"/>
    <w:rsid w:val="00922420"/>
    <w:rPr>
      <w:rFonts w:ascii="Courier New" w:eastAsia="宋体" w:hAnsi="Courier New" w:cs="Courier New"/>
      <w:sz w:val="20"/>
      <w:szCs w:val="20"/>
    </w:rPr>
  </w:style>
  <w:style w:type="paragraph" w:styleId="afc">
    <w:name w:val="endnote text"/>
    <w:basedOn w:val="a0"/>
    <w:link w:val="Chard"/>
    <w:uiPriority w:val="99"/>
    <w:unhideWhenUsed/>
    <w:rsid w:val="00922420"/>
    <w:pPr>
      <w:snapToGrid w:val="0"/>
      <w:jc w:val="left"/>
    </w:pPr>
    <w:rPr>
      <w:szCs w:val="20"/>
    </w:rPr>
  </w:style>
  <w:style w:type="character" w:customStyle="1" w:styleId="Chard">
    <w:name w:val="尾注文本 Char"/>
    <w:basedOn w:val="a1"/>
    <w:link w:val="afc"/>
    <w:uiPriority w:val="99"/>
    <w:rsid w:val="00922420"/>
    <w:rPr>
      <w:rFonts w:ascii="Times New Roman" w:eastAsia="宋体" w:hAnsi="Times New Roman" w:cs="Times New Roman"/>
      <w:szCs w:val="20"/>
    </w:rPr>
  </w:style>
  <w:style w:type="character" w:styleId="afd">
    <w:name w:val="endnote reference"/>
    <w:uiPriority w:val="99"/>
    <w:unhideWhenUsed/>
    <w:rsid w:val="00922420"/>
    <w:rPr>
      <w:vertAlign w:val="superscript"/>
    </w:rPr>
  </w:style>
  <w:style w:type="paragraph" w:styleId="afe">
    <w:name w:val="footnote text"/>
    <w:basedOn w:val="a0"/>
    <w:link w:val="Chare"/>
    <w:uiPriority w:val="99"/>
    <w:unhideWhenUsed/>
    <w:rsid w:val="00922420"/>
    <w:pPr>
      <w:snapToGrid w:val="0"/>
      <w:jc w:val="left"/>
    </w:pPr>
    <w:rPr>
      <w:sz w:val="18"/>
      <w:szCs w:val="18"/>
    </w:rPr>
  </w:style>
  <w:style w:type="character" w:customStyle="1" w:styleId="Chare">
    <w:name w:val="脚注文本 Char"/>
    <w:basedOn w:val="a1"/>
    <w:link w:val="afe"/>
    <w:uiPriority w:val="99"/>
    <w:rsid w:val="00922420"/>
    <w:rPr>
      <w:rFonts w:ascii="Times New Roman" w:eastAsia="宋体" w:hAnsi="Times New Roman" w:cs="Times New Roman"/>
      <w:sz w:val="18"/>
      <w:szCs w:val="18"/>
    </w:rPr>
  </w:style>
  <w:style w:type="character" w:styleId="aff">
    <w:name w:val="footnote reference"/>
    <w:uiPriority w:val="99"/>
    <w:unhideWhenUsed/>
    <w:rsid w:val="00922420"/>
    <w:rPr>
      <w:vertAlign w:val="superscript"/>
    </w:rPr>
  </w:style>
  <w:style w:type="paragraph" w:customStyle="1" w:styleId="Default">
    <w:name w:val="Default"/>
    <w:rsid w:val="00922420"/>
    <w:pPr>
      <w:widowControl w:val="0"/>
      <w:autoSpaceDE w:val="0"/>
      <w:autoSpaceDN w:val="0"/>
      <w:adjustRightInd w:val="0"/>
    </w:pPr>
    <w:rPr>
      <w:rFonts w:ascii="宋体" w:eastAsia="宋体" w:hAnsi="Times New Roman" w:cs="宋体"/>
      <w:color w:val="000000"/>
      <w:kern w:val="0"/>
      <w:sz w:val="24"/>
      <w:szCs w:val="24"/>
    </w:rPr>
  </w:style>
  <w:style w:type="table" w:styleId="aff0">
    <w:name w:val="Table Grid"/>
    <w:basedOn w:val="a2"/>
    <w:uiPriority w:val="59"/>
    <w:rsid w:val="0092242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1">
    <w:name w:val="样式 小五"/>
    <w:rsid w:val="00922420"/>
    <w:rPr>
      <w:sz w:val="21"/>
    </w:rPr>
  </w:style>
  <w:style w:type="paragraph" w:customStyle="1" w:styleId="aff2">
    <w:name w:val="样式 小五 居中"/>
    <w:basedOn w:val="a0"/>
    <w:rsid w:val="00922420"/>
    <w:pPr>
      <w:jc w:val="center"/>
    </w:pPr>
    <w:rPr>
      <w:rFonts w:cs="宋体"/>
      <w:szCs w:val="20"/>
    </w:rPr>
  </w:style>
  <w:style w:type="paragraph" w:customStyle="1" w:styleId="aff3">
    <w:name w:val="样式 页眉 + 底端: (无框线)"/>
    <w:basedOn w:val="ac"/>
    <w:rsid w:val="00922420"/>
    <w:pPr>
      <w:pBdr>
        <w:bottom w:val="none" w:sz="0" w:space="0" w:color="auto"/>
      </w:pBdr>
    </w:pPr>
    <w:rPr>
      <w:rFonts w:cs="宋体"/>
      <w:sz w:val="21"/>
      <w:szCs w:val="20"/>
    </w:rPr>
  </w:style>
  <w:style w:type="paragraph" w:customStyle="1" w:styleId="Normal0">
    <w:name w:val="Normal0"/>
    <w:rsid w:val="00922420"/>
    <w:rPr>
      <w:rFonts w:ascii="Times New Roman" w:eastAsia="宋体" w:hAnsi="Times New Roman" w:cs="Times New Roman"/>
      <w:noProof/>
      <w:kern w:val="0"/>
      <w:sz w:val="20"/>
      <w:szCs w:val="20"/>
      <w:lang w:eastAsia="en-US"/>
    </w:rPr>
  </w:style>
  <w:style w:type="paragraph" w:customStyle="1" w:styleId="Title2">
    <w:name w:val="Title 2"/>
    <w:basedOn w:val="Normal0"/>
    <w:next w:val="af1"/>
    <w:rsid w:val="00922420"/>
    <w:pPr>
      <w:spacing w:before="120" w:after="120"/>
      <w:jc w:val="center"/>
    </w:pPr>
    <w:rPr>
      <w:rFonts w:ascii="Book Antiqua" w:hAnsi="Book Antiqua"/>
      <w:b/>
    </w:rPr>
  </w:style>
  <w:style w:type="paragraph" w:customStyle="1" w:styleId="abstract">
    <w:name w:val="abstract"/>
    <w:basedOn w:val="a0"/>
    <w:next w:val="a0"/>
    <w:rsid w:val="00922420"/>
    <w:pPr>
      <w:widowControl/>
      <w:spacing w:before="120" w:after="120"/>
      <w:ind w:left="1440" w:right="1440"/>
    </w:pPr>
    <w:rPr>
      <w:rFonts w:ascii="Book Antiqua" w:eastAsia="Times New Roman" w:hAnsi="Book Antiqua"/>
      <w:i/>
      <w:kern w:val="0"/>
      <w:sz w:val="20"/>
      <w:szCs w:val="20"/>
      <w:lang w:eastAsia="en-US"/>
    </w:rPr>
  </w:style>
  <w:style w:type="paragraph" w:styleId="32">
    <w:name w:val="Body Text 3"/>
    <w:basedOn w:val="a0"/>
    <w:link w:val="3Char1"/>
    <w:rsid w:val="00922420"/>
    <w:rPr>
      <w:i/>
      <w:iCs/>
    </w:rPr>
  </w:style>
  <w:style w:type="character" w:customStyle="1" w:styleId="3Char1">
    <w:name w:val="正文文本 3 Char"/>
    <w:basedOn w:val="a1"/>
    <w:link w:val="32"/>
    <w:rsid w:val="00922420"/>
    <w:rPr>
      <w:rFonts w:ascii="Times New Roman" w:eastAsia="宋体" w:hAnsi="Times New Roman" w:cs="Times New Roman"/>
      <w:i/>
      <w:iCs/>
      <w:szCs w:val="24"/>
    </w:rPr>
  </w:style>
  <w:style w:type="paragraph" w:customStyle="1" w:styleId="reader-word-layer">
    <w:name w:val="reader-word-layer"/>
    <w:basedOn w:val="a0"/>
    <w:rsid w:val="00922420"/>
    <w:pPr>
      <w:widowControl/>
      <w:spacing w:before="100" w:beforeAutospacing="1" w:after="100" w:afterAutospacing="1"/>
      <w:jc w:val="left"/>
    </w:pPr>
    <w:rPr>
      <w:rFonts w:ascii="宋体" w:hAnsi="宋体" w:cs="宋体"/>
      <w:kern w:val="0"/>
      <w:sz w:val="24"/>
    </w:rPr>
  </w:style>
  <w:style w:type="paragraph" w:styleId="aff4">
    <w:name w:val="table of figures"/>
    <w:basedOn w:val="a0"/>
    <w:next w:val="a0"/>
    <w:uiPriority w:val="99"/>
    <w:unhideWhenUsed/>
    <w:rsid w:val="00922420"/>
    <w:pPr>
      <w:ind w:left="420" w:hanging="420"/>
      <w:jc w:val="left"/>
    </w:pPr>
    <w:rPr>
      <w:rFonts w:ascii="Calibri" w:hAnsi="Calibri" w:cs="Calibri"/>
      <w:smallCaps/>
      <w:sz w:val="20"/>
      <w:szCs w:val="20"/>
    </w:rPr>
  </w:style>
  <w:style w:type="character" w:styleId="aff5">
    <w:name w:val="Strong"/>
    <w:uiPriority w:val="22"/>
    <w:qFormat/>
    <w:rsid w:val="00922420"/>
    <w:rPr>
      <w:b/>
      <w:bCs/>
    </w:rPr>
  </w:style>
  <w:style w:type="character" w:styleId="aff6">
    <w:name w:val="Book Title"/>
    <w:uiPriority w:val="33"/>
    <w:qFormat/>
    <w:rsid w:val="00922420"/>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oleObject" Target="embeddings/oleObject6.bin"/><Relationship Id="rId42" Type="http://schemas.openxmlformats.org/officeDocument/2006/relationships/oleObject" Target="embeddings/oleObject16.bin"/><Relationship Id="rId47" Type="http://schemas.openxmlformats.org/officeDocument/2006/relationships/image" Target="media/image22.emf"/><Relationship Id="rId63" Type="http://schemas.openxmlformats.org/officeDocument/2006/relationships/hyperlink" Target="http://202.115.162.52/kcms/detail/%20%20%20%20%20%20%20%20%20%20%20%20%20%20%20%20search.aspx?dbcode=CJFQ&amp;sfield=au&amp;skey=%e5%bc%a0%e5%ae%8f%e4%bc%9f&amp;code=" TargetMode="External"/><Relationship Id="rId68" Type="http://schemas.openxmlformats.org/officeDocument/2006/relationships/hyperlink" Target="http://search.cnki.com.cn/Search.aspx?q=author:%E8%91%9B%E8%90%8C" TargetMode="External"/><Relationship Id="rId2" Type="http://schemas.openxmlformats.org/officeDocument/2006/relationships/styles" Target="styles.xml"/><Relationship Id="rId16" Type="http://schemas.openxmlformats.org/officeDocument/2006/relationships/image" Target="media/image4.e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oleObject" Target="embeddings/oleObject15.bin"/><Relationship Id="rId45" Type="http://schemas.openxmlformats.org/officeDocument/2006/relationships/image" Target="media/image20.png"/><Relationship Id="rId53" Type="http://schemas.openxmlformats.org/officeDocument/2006/relationships/hyperlink" Target="http://10.10.4.9:8080/utas" TargetMode="External"/><Relationship Id="rId58" Type="http://schemas.openxmlformats.org/officeDocument/2006/relationships/hyperlink" Target="http://202.115.162.52/kcms/detail/%20%20%20%20%20%20%20%20%20%20%20%20%20%20%20%20search.aspx?dbcode=CJFQ&amp;sfield=au&amp;skey=%e6%9f%af%e5%b8%b8%e9%92%a6&amp;code=25048627;25048628;15238558;" TargetMode="External"/><Relationship Id="rId66" Type="http://schemas.openxmlformats.org/officeDocument/2006/relationships/hyperlink" Target="http://202.115.162.52/kns55/loginid.aspx?uid=MkZwcW9tZjliangyb2QrYVFYR05LeXpMYXJIcTh3eHIwTGI5UWdjR0ZKL1BEUmx1&amp;p=Navi%2FBridge.aspx%3FLinkType%3DBaseLink%26DBCode%3Dcjfq%26TableName%3DCJFQbaseinfo%26Field%3DBaseID%26Value%3DXDJS"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202.115.162.52/kcms/detail/%20%20%20%20%20%20%20%20%20%20%20%20%20%20%20%20search.aspx?dbcode=CJFQ&amp;sfield=au&amp;skey=%e7%86%8a%e6%98%a5%e6%a2%85&amp;code=" TargetMode="External"/><Relationship Id="rId19" Type="http://schemas.openxmlformats.org/officeDocument/2006/relationships/oleObject" Target="embeddings/oleObject5.bin"/><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oleObject" Target="embeddings/oleObject13.bin"/><Relationship Id="rId43" Type="http://schemas.openxmlformats.org/officeDocument/2006/relationships/image" Target="media/image18.png"/><Relationship Id="rId48" Type="http://schemas.openxmlformats.org/officeDocument/2006/relationships/oleObject" Target="embeddings/oleObject17.bin"/><Relationship Id="rId56" Type="http://schemas.openxmlformats.org/officeDocument/2006/relationships/image" Target="media/image27.png"/><Relationship Id="rId64" Type="http://schemas.openxmlformats.org/officeDocument/2006/relationships/hyperlink" Target="http://202.115.162.52/kcms/detail/%20%20%20%20%20%20%20%20%20%20%20%20%20%20%20%20search.aspx?dbcode=CJFQ&amp;sfield=au&amp;skey=%e5%90%b4%e5%a0%83%e6%98%8a&amp;code=" TargetMode="External"/><Relationship Id="rId69" Type="http://schemas.openxmlformats.org/officeDocument/2006/relationships/hyperlink" Target="http://search.cnki.com.cn/Search.aspx?q=author:%E6%AC%A7%E9%98%B3%E5%AE%8F%E5%9F%BA" TargetMode="External"/><Relationship Id="rId8" Type="http://schemas.openxmlformats.org/officeDocument/2006/relationships/footer" Target="footer1.xml"/><Relationship Id="rId51" Type="http://schemas.openxmlformats.org/officeDocument/2006/relationships/oleObject" Target="embeddings/oleObject18.bin"/><Relationship Id="rId72"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4.bin"/><Relationship Id="rId46" Type="http://schemas.openxmlformats.org/officeDocument/2006/relationships/image" Target="media/image21.png"/><Relationship Id="rId59" Type="http://schemas.openxmlformats.org/officeDocument/2006/relationships/hyperlink" Target="http://202.115.162.52/kcms/detail/%20%20%20%20%20%20%20%20%20%20%20%20%20%20%20%20search.aspx?dbcode=CJFQ&amp;sfield=au&amp;skey=%e5%8f%b2%e6%af%93%e8%be%be&amp;code=25048627;25048628;15238558;" TargetMode="External"/><Relationship Id="rId67" Type="http://schemas.openxmlformats.org/officeDocument/2006/relationships/hyperlink" Target="http://202.115.162.52/kns55/loginid.aspx?uid=MkZwcW9tZjliangyb2QrYVFYR05LeXpMYXJIcTh3eHIwTGI5UWdjR0ZKL1BEUmx1&amp;p=Navi%2FBridge.aspx%3FLinkType%3DIssueLink%26DBCode%3Dcjfq%26TableName%3DCJFQyearinfo%26ShowField%3Dcname%26Field%3DBaseID*year*issue%26Value%3DXDJS*2011*29" TargetMode="External"/><Relationship Id="rId20" Type="http://schemas.openxmlformats.org/officeDocument/2006/relationships/image" Target="media/image6.emf"/><Relationship Id="rId41" Type="http://schemas.openxmlformats.org/officeDocument/2006/relationships/image" Target="media/image17.emf"/><Relationship Id="rId54" Type="http://schemas.openxmlformats.org/officeDocument/2006/relationships/hyperlink" Target="http://10.10.4.9:8080/utas/html/index.html&#65311;username=128" TargetMode="External"/><Relationship Id="rId62" Type="http://schemas.openxmlformats.org/officeDocument/2006/relationships/hyperlink" Target="http://202.115.162.52/kcms/detail/%20%20%20%20%20%20%20%20%20%20%20%20%20%20%20%20search.aspx?dbcode=CJFQ&amp;sfield=au&amp;skey=%e6%9d%8e%e5%86%9b&amp;code=" TargetMode="External"/><Relationship Id="rId70" Type="http://schemas.openxmlformats.org/officeDocument/2006/relationships/hyperlink" Target="http://scholar.cnki.net/result.aspx?q=%e4%bd%9c%e8%80%85%3a(Y.J.+Lin)"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image" Target="media/image28.png"/><Relationship Id="rId10" Type="http://schemas.openxmlformats.org/officeDocument/2006/relationships/image" Target="media/image1.emf"/><Relationship Id="rId31" Type="http://schemas.openxmlformats.org/officeDocument/2006/relationships/oleObject" Target="embeddings/oleObject11.bin"/><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hyperlink" Target="http://202.115.162.52/kns55/loginid.aspx?uid=MkZwcW9tZjliangyb2QrYVFYR05LeXpMYXJIcTh3eHIwTGI5UWdjR0ZKL1BEUmx1&amp;p=Navi%2FBridge.aspx%3FLinkType%3DIssueLink%26DBCode%3Dcjfq%26TableName%3DCJFQyearinfo%26ShowField%3Dcname%26Field%3DBaseID*year*issue%26Value%3DPXYJ*2010*08" TargetMode="External"/><Relationship Id="rId65" Type="http://schemas.openxmlformats.org/officeDocument/2006/relationships/hyperlink" Target="http://202.115.162.52/kcms/detail/%20%20%20%20%20%20%20%20%20%20%20%20%20%20%20%20search.aspx?dbcode=CJFQ&amp;sfield=au&amp;skey=%e9%ad%8f%e5%a8%9c&amp;code=10622625;" TargetMode="External"/><Relationship Id="rId73"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oleObject" Target="embeddings/oleObject2.bin"/><Relationship Id="rId18" Type="http://schemas.openxmlformats.org/officeDocument/2006/relationships/image" Target="media/image5.emf"/><Relationship Id="rId39" Type="http://schemas.openxmlformats.org/officeDocument/2006/relationships/image" Target="media/image16.emf"/><Relationship Id="rId34" Type="http://schemas.openxmlformats.org/officeDocument/2006/relationships/image" Target="media/image13.emf"/><Relationship Id="rId50" Type="http://schemas.openxmlformats.org/officeDocument/2006/relationships/image" Target="media/image24.emf"/><Relationship Id="rId55" Type="http://schemas.openxmlformats.org/officeDocument/2006/relationships/image" Target="media/image26.png"/><Relationship Id="rId7" Type="http://schemas.openxmlformats.org/officeDocument/2006/relationships/header" Target="header1.xml"/><Relationship Id="rId71" Type="http://schemas.openxmlformats.org/officeDocument/2006/relationships/hyperlink" Target="http://scholar.cnki.net/result.aspx?q=%e4%bd%9c%e8%80%85%3a(H.+Xu)"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64</Pages>
  <Words>5769</Words>
  <Characters>32885</Characters>
  <Application>Microsoft Office Word</Application>
  <DocSecurity>0</DocSecurity>
  <Lines>274</Lines>
  <Paragraphs>77</Paragraphs>
  <ScaleCrop>false</ScaleCrop>
  <Company>china</Company>
  <LinksUpToDate>false</LinksUpToDate>
  <CharactersWithSpaces>38577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cp:revision>
  <dcterms:created xsi:type="dcterms:W3CDTF">2015-05-15T03:01:00Z</dcterms:created>
  <dcterms:modified xsi:type="dcterms:W3CDTF">2015-05-15T04:00:00Z</dcterms:modified>
</cp:coreProperties>
</file>